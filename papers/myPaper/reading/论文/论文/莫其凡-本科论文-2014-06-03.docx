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7486" w:rsidRPr="00CE1480" w:rsidRDefault="00D17486" w:rsidP="00D17486">
      <w:pPr>
        <w:jc w:val="center"/>
        <w:rPr>
          <w:rFonts w:ascii="Arial" w:hAnsi="Arial" w:cs="Arial"/>
          <w:b/>
          <w:sz w:val="66"/>
          <w:szCs w:val="52"/>
        </w:rPr>
      </w:pPr>
      <w:r w:rsidRPr="00CE1480">
        <w:rPr>
          <w:rFonts w:ascii="Arial" w:hAnsi="Arial" w:cs="Arial"/>
          <w:b/>
          <w:noProof/>
          <w:sz w:val="66"/>
          <w:szCs w:val="52"/>
        </w:rPr>
        <w:drawing>
          <wp:inline distT="0" distB="0" distL="0" distR="0" wp14:anchorId="1F3935CF" wp14:editId="70D1F793">
            <wp:extent cx="1104900" cy="1447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04900" cy="1447800"/>
                    </a:xfrm>
                    <a:prstGeom prst="rect">
                      <a:avLst/>
                    </a:prstGeom>
                    <a:noFill/>
                    <a:ln>
                      <a:noFill/>
                    </a:ln>
                  </pic:spPr>
                </pic:pic>
              </a:graphicData>
            </a:graphic>
          </wp:inline>
        </w:drawing>
      </w:r>
    </w:p>
    <w:p w:rsidR="00D17486" w:rsidRPr="00CE1480" w:rsidRDefault="00D17486" w:rsidP="00D17486">
      <w:pPr>
        <w:jc w:val="center"/>
        <w:rPr>
          <w:rFonts w:ascii="Arial" w:hAnsi="Arial" w:cs="Arial"/>
          <w:b/>
          <w:sz w:val="66"/>
          <w:szCs w:val="52"/>
        </w:rPr>
      </w:pPr>
      <w:r w:rsidRPr="00CE1480">
        <w:rPr>
          <w:rFonts w:ascii="Arial" w:hAnsi="Arial" w:cs="Arial"/>
          <w:b/>
          <w:noProof/>
          <w:sz w:val="66"/>
          <w:szCs w:val="52"/>
        </w:rPr>
        <w:drawing>
          <wp:inline distT="0" distB="0" distL="0" distR="0" wp14:anchorId="4213B724" wp14:editId="0965B9C5">
            <wp:extent cx="2838450" cy="933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8450" cy="933450"/>
                    </a:xfrm>
                    <a:prstGeom prst="rect">
                      <a:avLst/>
                    </a:prstGeom>
                    <a:noFill/>
                    <a:ln>
                      <a:noFill/>
                    </a:ln>
                  </pic:spPr>
                </pic:pic>
              </a:graphicData>
            </a:graphic>
          </wp:inline>
        </w:drawing>
      </w:r>
    </w:p>
    <w:p w:rsidR="00D17486" w:rsidRPr="00CE1480" w:rsidRDefault="00D17486" w:rsidP="00D17486">
      <w:pPr>
        <w:jc w:val="center"/>
        <w:rPr>
          <w:rFonts w:ascii="Arial" w:hAnsi="Arial" w:cs="Arial"/>
          <w:b/>
          <w:sz w:val="66"/>
          <w:szCs w:val="52"/>
        </w:rPr>
      </w:pPr>
    </w:p>
    <w:p w:rsidR="00D17486" w:rsidRPr="00CE1480" w:rsidRDefault="00D17486" w:rsidP="00D17486">
      <w:pPr>
        <w:jc w:val="center"/>
        <w:rPr>
          <w:rFonts w:ascii="Arial" w:hAnsi="Arial" w:cs="Arial"/>
          <w:b/>
          <w:sz w:val="66"/>
          <w:szCs w:val="52"/>
        </w:rPr>
      </w:pPr>
      <w:r w:rsidRPr="00CE1480">
        <w:rPr>
          <w:rFonts w:ascii="Arial" w:hAnsi="Arial" w:cs="Arial"/>
          <w:b/>
          <w:sz w:val="66"/>
          <w:szCs w:val="52"/>
        </w:rPr>
        <w:t>本</w:t>
      </w:r>
      <w:r w:rsidRPr="00CE1480">
        <w:rPr>
          <w:rFonts w:ascii="Arial" w:hAnsi="Arial" w:cs="Arial"/>
          <w:b/>
          <w:sz w:val="66"/>
          <w:szCs w:val="52"/>
        </w:rPr>
        <w:t xml:space="preserve"> </w:t>
      </w:r>
      <w:r w:rsidRPr="00CE1480">
        <w:rPr>
          <w:rFonts w:ascii="Arial" w:hAnsi="Arial" w:cs="Arial"/>
          <w:b/>
          <w:sz w:val="66"/>
          <w:szCs w:val="52"/>
        </w:rPr>
        <w:t>科</w:t>
      </w:r>
      <w:r w:rsidRPr="00CE1480">
        <w:rPr>
          <w:rFonts w:ascii="Arial" w:hAnsi="Arial" w:cs="Arial"/>
          <w:b/>
          <w:sz w:val="66"/>
          <w:szCs w:val="52"/>
        </w:rPr>
        <w:t xml:space="preserve"> </w:t>
      </w:r>
      <w:r w:rsidRPr="00CE1480">
        <w:rPr>
          <w:rFonts w:ascii="Arial" w:hAnsi="Arial" w:cs="Arial"/>
          <w:b/>
          <w:sz w:val="66"/>
          <w:szCs w:val="52"/>
        </w:rPr>
        <w:t>毕</w:t>
      </w:r>
      <w:r w:rsidRPr="00CE1480">
        <w:rPr>
          <w:rFonts w:ascii="Arial" w:hAnsi="Arial" w:cs="Arial"/>
          <w:b/>
          <w:sz w:val="66"/>
          <w:szCs w:val="52"/>
        </w:rPr>
        <w:t xml:space="preserve"> </w:t>
      </w:r>
      <w:r w:rsidRPr="00CE1480">
        <w:rPr>
          <w:rFonts w:ascii="Arial" w:hAnsi="Arial" w:cs="Arial"/>
          <w:b/>
          <w:sz w:val="66"/>
          <w:szCs w:val="52"/>
        </w:rPr>
        <w:t>业</w:t>
      </w:r>
      <w:r w:rsidRPr="00CE1480">
        <w:rPr>
          <w:rFonts w:ascii="Arial" w:hAnsi="Arial" w:cs="Arial"/>
          <w:b/>
          <w:sz w:val="66"/>
          <w:szCs w:val="52"/>
        </w:rPr>
        <w:t xml:space="preserve"> </w:t>
      </w:r>
      <w:r w:rsidRPr="00CE1480">
        <w:rPr>
          <w:rFonts w:ascii="Arial" w:hAnsi="Arial" w:cs="Arial"/>
          <w:b/>
          <w:sz w:val="66"/>
          <w:szCs w:val="52"/>
        </w:rPr>
        <w:t>设</w:t>
      </w:r>
      <w:r w:rsidRPr="00CE1480">
        <w:rPr>
          <w:rFonts w:ascii="Arial" w:hAnsi="Arial" w:cs="Arial"/>
          <w:b/>
          <w:sz w:val="66"/>
          <w:szCs w:val="52"/>
        </w:rPr>
        <w:t xml:space="preserve"> </w:t>
      </w:r>
      <w:r w:rsidRPr="00CE1480">
        <w:rPr>
          <w:rFonts w:ascii="Arial" w:hAnsi="Arial" w:cs="Arial"/>
          <w:b/>
          <w:sz w:val="66"/>
          <w:szCs w:val="52"/>
        </w:rPr>
        <w:t>计</w:t>
      </w:r>
    </w:p>
    <w:p w:rsidR="00D17486" w:rsidRPr="00CE1480" w:rsidRDefault="00D17486" w:rsidP="00D17486">
      <w:pPr>
        <w:ind w:firstLine="1325"/>
        <w:jc w:val="center"/>
        <w:rPr>
          <w:rFonts w:ascii="Arial" w:hAnsi="Arial" w:cs="Arial"/>
          <w:b/>
          <w:sz w:val="66"/>
          <w:szCs w:val="52"/>
        </w:rPr>
      </w:pPr>
    </w:p>
    <w:p w:rsidR="00D17486" w:rsidRPr="00CE1480" w:rsidRDefault="00D17486" w:rsidP="00D17486">
      <w:pPr>
        <w:ind w:firstLine="1325"/>
        <w:jc w:val="center"/>
        <w:rPr>
          <w:rFonts w:ascii="Arial" w:hAnsi="Arial" w:cs="Arial"/>
          <w:b/>
          <w:sz w:val="66"/>
          <w:szCs w:val="52"/>
        </w:rPr>
      </w:pPr>
    </w:p>
    <w:p w:rsidR="00D17486" w:rsidRPr="00CE1480" w:rsidRDefault="00D17486" w:rsidP="00D17486">
      <w:pPr>
        <w:spacing w:line="800" w:lineRule="exact"/>
        <w:ind w:leftChars="200" w:left="480"/>
        <w:rPr>
          <w:rFonts w:ascii="Arial" w:hAnsi="Arial" w:cs="Arial"/>
          <w:sz w:val="32"/>
          <w:szCs w:val="32"/>
          <w:u w:val="single"/>
        </w:rPr>
      </w:pPr>
      <w:r w:rsidRPr="00CE1480">
        <w:rPr>
          <w:rFonts w:ascii="Arial" w:hAnsi="Arial" w:cs="Arial"/>
          <w:b/>
          <w:sz w:val="32"/>
          <w:szCs w:val="52"/>
        </w:rPr>
        <w:t>院</w:t>
      </w:r>
      <w:r w:rsidRPr="00CE1480">
        <w:rPr>
          <w:rFonts w:ascii="Arial" w:hAnsi="Arial" w:cs="Arial"/>
          <w:b/>
          <w:sz w:val="32"/>
          <w:szCs w:val="52"/>
        </w:rPr>
        <w:t xml:space="preserve">  </w:t>
      </w:r>
      <w:r w:rsidRPr="00CE1480">
        <w:rPr>
          <w:rFonts w:ascii="Arial" w:hAnsi="Arial" w:cs="Arial"/>
          <w:b/>
          <w:sz w:val="32"/>
          <w:szCs w:val="52"/>
        </w:rPr>
        <w:t>系</w:t>
      </w:r>
      <w:r w:rsidRPr="00CE1480">
        <w:rPr>
          <w:rFonts w:ascii="Arial" w:hAnsi="Arial" w:cs="Arial"/>
          <w:sz w:val="32"/>
          <w:szCs w:val="32"/>
          <w:u w:val="single"/>
        </w:rPr>
        <w:t xml:space="preserve">            </w:t>
      </w:r>
      <w:r w:rsidRPr="00CE1480">
        <w:rPr>
          <w:rFonts w:ascii="Arial" w:hAnsi="Arial" w:cs="Arial"/>
          <w:sz w:val="32"/>
          <w:szCs w:val="32"/>
          <w:u w:val="single"/>
        </w:rPr>
        <w:tab/>
      </w:r>
      <w:r w:rsidRPr="00CE1480">
        <w:rPr>
          <w:rFonts w:ascii="Arial" w:hAnsi="Arial" w:cs="Arial"/>
          <w:sz w:val="32"/>
          <w:szCs w:val="32"/>
          <w:u w:val="single"/>
        </w:rPr>
        <w:tab/>
      </w:r>
      <w:r w:rsidRPr="00CE1480">
        <w:rPr>
          <w:rFonts w:ascii="Arial" w:hAnsi="Arial" w:cs="Arial"/>
          <w:sz w:val="32"/>
          <w:szCs w:val="32"/>
          <w:u w:val="single"/>
        </w:rPr>
        <w:t>软件学院</w:t>
      </w:r>
      <w:r w:rsidRPr="00CE1480">
        <w:rPr>
          <w:rFonts w:ascii="Arial" w:hAnsi="Arial" w:cs="Arial"/>
          <w:sz w:val="32"/>
          <w:szCs w:val="32"/>
          <w:u w:val="single"/>
        </w:rPr>
        <w:t xml:space="preserve">                     </w:t>
      </w:r>
    </w:p>
    <w:p w:rsidR="00D17486" w:rsidRPr="00CE1480" w:rsidRDefault="00D17486" w:rsidP="00D17486">
      <w:pPr>
        <w:spacing w:line="800" w:lineRule="exact"/>
        <w:ind w:leftChars="200" w:left="480"/>
        <w:rPr>
          <w:rFonts w:ascii="Arial" w:hAnsi="Arial" w:cs="Arial"/>
          <w:sz w:val="32"/>
          <w:szCs w:val="52"/>
        </w:rPr>
      </w:pPr>
      <w:r w:rsidRPr="00CE1480">
        <w:rPr>
          <w:rFonts w:ascii="Arial" w:hAnsi="Arial" w:cs="Arial"/>
          <w:b/>
          <w:sz w:val="32"/>
          <w:szCs w:val="52"/>
        </w:rPr>
        <w:t>专</w:t>
      </w:r>
      <w:r w:rsidRPr="00CE1480">
        <w:rPr>
          <w:rFonts w:ascii="Arial" w:hAnsi="Arial" w:cs="Arial"/>
          <w:b/>
          <w:sz w:val="32"/>
          <w:szCs w:val="52"/>
        </w:rPr>
        <w:t xml:space="preserve">  </w:t>
      </w:r>
      <w:r w:rsidRPr="00CE1480">
        <w:rPr>
          <w:rFonts w:ascii="Arial" w:hAnsi="Arial" w:cs="Arial"/>
          <w:b/>
          <w:sz w:val="32"/>
          <w:szCs w:val="52"/>
        </w:rPr>
        <w:t>业</w:t>
      </w:r>
      <w:r w:rsidRPr="00CE1480">
        <w:rPr>
          <w:rFonts w:ascii="Arial" w:hAnsi="Arial" w:cs="Arial"/>
          <w:sz w:val="32"/>
          <w:szCs w:val="32"/>
          <w:u w:val="single"/>
        </w:rPr>
        <w:t xml:space="preserve">            </w:t>
      </w:r>
      <w:r w:rsidRPr="00CE1480">
        <w:rPr>
          <w:rFonts w:ascii="Arial" w:hAnsi="Arial" w:cs="Arial"/>
          <w:sz w:val="32"/>
          <w:szCs w:val="32"/>
          <w:u w:val="single"/>
        </w:rPr>
        <w:tab/>
      </w:r>
      <w:r w:rsidRPr="00CE1480">
        <w:rPr>
          <w:rFonts w:ascii="Arial" w:hAnsi="Arial" w:cs="Arial"/>
          <w:sz w:val="32"/>
          <w:szCs w:val="32"/>
          <w:u w:val="single"/>
        </w:rPr>
        <w:tab/>
      </w:r>
      <w:r w:rsidRPr="00CE1480">
        <w:rPr>
          <w:rFonts w:ascii="Arial" w:hAnsi="Arial" w:cs="Arial"/>
          <w:sz w:val="32"/>
          <w:szCs w:val="32"/>
          <w:u w:val="single"/>
        </w:rPr>
        <w:t>软件工程</w:t>
      </w:r>
      <w:r w:rsidRPr="00CE1480">
        <w:rPr>
          <w:rFonts w:ascii="Arial" w:hAnsi="Arial" w:cs="Arial"/>
          <w:sz w:val="32"/>
          <w:szCs w:val="32"/>
          <w:u w:val="single"/>
        </w:rPr>
        <w:t xml:space="preserve">                     </w:t>
      </w:r>
    </w:p>
    <w:p w:rsidR="00D17486" w:rsidRPr="00CE1480" w:rsidRDefault="00D17486" w:rsidP="00D17486">
      <w:pPr>
        <w:spacing w:line="800" w:lineRule="exact"/>
        <w:ind w:leftChars="200" w:left="480"/>
        <w:rPr>
          <w:rFonts w:ascii="Arial" w:hAnsi="Arial" w:cs="Arial"/>
          <w:sz w:val="32"/>
          <w:szCs w:val="32"/>
          <w:u w:val="single"/>
        </w:rPr>
      </w:pPr>
      <w:r w:rsidRPr="00CE1480">
        <w:rPr>
          <w:rFonts w:ascii="Arial" w:hAnsi="Arial" w:cs="Arial"/>
          <w:b/>
          <w:sz w:val="32"/>
          <w:szCs w:val="52"/>
        </w:rPr>
        <w:t>题</w:t>
      </w:r>
      <w:r w:rsidRPr="00CE1480">
        <w:rPr>
          <w:rFonts w:ascii="Arial" w:hAnsi="Arial" w:cs="Arial"/>
          <w:b/>
          <w:sz w:val="32"/>
          <w:szCs w:val="52"/>
        </w:rPr>
        <w:t xml:space="preserve">  </w:t>
      </w:r>
      <w:r w:rsidRPr="00CE1480">
        <w:rPr>
          <w:rFonts w:ascii="Arial" w:hAnsi="Arial" w:cs="Arial"/>
          <w:b/>
          <w:sz w:val="32"/>
          <w:szCs w:val="52"/>
        </w:rPr>
        <w:t>目</w:t>
      </w:r>
      <w:r w:rsidR="00052A05">
        <w:rPr>
          <w:rFonts w:ascii="Arial" w:hAnsi="Arial" w:cs="Arial" w:hint="eastAsia"/>
          <w:sz w:val="32"/>
          <w:szCs w:val="32"/>
          <w:u w:val="thick"/>
        </w:rPr>
        <w:t xml:space="preserve">  </w:t>
      </w:r>
      <w:r w:rsidR="00052A05">
        <w:rPr>
          <w:rFonts w:ascii="Arial" w:hAnsi="Arial" w:cs="Arial" w:hint="eastAsia"/>
          <w:sz w:val="32"/>
          <w:szCs w:val="32"/>
          <w:u w:val="thick"/>
        </w:rPr>
        <w:t>智造链系统财务部和物流部模块的设计与实现</w:t>
      </w:r>
      <w:r w:rsidRPr="00CE1480">
        <w:rPr>
          <w:rFonts w:ascii="Arial" w:hAnsi="Arial" w:cs="Arial"/>
          <w:sz w:val="32"/>
          <w:szCs w:val="32"/>
          <w:u w:val="single"/>
        </w:rPr>
        <w:t xml:space="preserve">    </w:t>
      </w:r>
    </w:p>
    <w:p w:rsidR="00D17486" w:rsidRPr="00CE1480" w:rsidRDefault="00D17486" w:rsidP="00D17486">
      <w:pPr>
        <w:spacing w:line="800" w:lineRule="exact"/>
        <w:ind w:leftChars="200" w:left="480"/>
        <w:rPr>
          <w:rFonts w:ascii="Arial" w:hAnsi="Arial" w:cs="Arial"/>
          <w:sz w:val="32"/>
          <w:szCs w:val="52"/>
        </w:rPr>
      </w:pPr>
      <w:r w:rsidRPr="00CE1480">
        <w:rPr>
          <w:rFonts w:ascii="Arial" w:hAnsi="Arial" w:cs="Arial"/>
          <w:b/>
          <w:sz w:val="32"/>
          <w:szCs w:val="52"/>
        </w:rPr>
        <w:t>年</w:t>
      </w:r>
      <w:r w:rsidR="00934A25" w:rsidRPr="00CE1480">
        <w:rPr>
          <w:rFonts w:ascii="Arial" w:hAnsi="Arial" w:cs="Arial"/>
          <w:b/>
          <w:sz w:val="32"/>
          <w:szCs w:val="52"/>
        </w:rPr>
        <w:t xml:space="preserve">  </w:t>
      </w:r>
      <w:r w:rsidRPr="00CE1480">
        <w:rPr>
          <w:rFonts w:ascii="Arial" w:hAnsi="Arial" w:cs="Arial"/>
          <w:b/>
          <w:sz w:val="32"/>
          <w:szCs w:val="52"/>
        </w:rPr>
        <w:t>级</w:t>
      </w:r>
      <w:r w:rsidRPr="00CE1480">
        <w:rPr>
          <w:rFonts w:ascii="Arial" w:hAnsi="Arial" w:cs="Arial"/>
          <w:sz w:val="32"/>
          <w:szCs w:val="32"/>
          <w:u w:val="single"/>
        </w:rPr>
        <w:t xml:space="preserve">  </w:t>
      </w:r>
      <w:r w:rsidR="00934A25" w:rsidRPr="00CE1480">
        <w:rPr>
          <w:rFonts w:ascii="Arial" w:hAnsi="Arial" w:cs="Arial"/>
          <w:sz w:val="32"/>
          <w:szCs w:val="32"/>
          <w:u w:val="single"/>
        </w:rPr>
        <w:t xml:space="preserve">  </w:t>
      </w:r>
      <w:r w:rsidR="00052A05">
        <w:rPr>
          <w:rFonts w:ascii="Arial" w:hAnsi="Arial" w:cs="Arial"/>
          <w:sz w:val="32"/>
          <w:szCs w:val="32"/>
          <w:u w:val="single"/>
        </w:rPr>
        <w:t>20</w:t>
      </w:r>
      <w:r w:rsidR="00052A05">
        <w:rPr>
          <w:rFonts w:ascii="Arial" w:hAnsi="Arial" w:cs="Arial" w:hint="eastAsia"/>
          <w:sz w:val="32"/>
          <w:szCs w:val="32"/>
          <w:u w:val="single"/>
        </w:rPr>
        <w:t>10</w:t>
      </w:r>
      <w:r w:rsidR="00F07F1F" w:rsidRPr="00CE1480">
        <w:rPr>
          <w:rFonts w:ascii="Arial" w:hAnsi="Arial" w:cs="Arial"/>
          <w:sz w:val="32"/>
          <w:szCs w:val="32"/>
          <w:u w:val="single"/>
        </w:rPr>
        <w:t>级</w:t>
      </w:r>
      <w:r w:rsidR="00F07F1F" w:rsidRPr="00CE1480">
        <w:rPr>
          <w:rFonts w:ascii="Arial" w:hAnsi="Arial" w:cs="Arial"/>
          <w:sz w:val="32"/>
          <w:szCs w:val="32"/>
          <w:u w:val="single"/>
        </w:rPr>
        <w:t xml:space="preserve">     </w:t>
      </w:r>
      <w:r w:rsidRPr="00CE1480">
        <w:rPr>
          <w:rFonts w:ascii="Arial" w:hAnsi="Arial" w:cs="Arial"/>
          <w:sz w:val="32"/>
          <w:szCs w:val="32"/>
          <w:u w:val="single"/>
        </w:rPr>
        <w:t xml:space="preserve">  </w:t>
      </w:r>
      <w:r w:rsidRPr="00CE1480">
        <w:rPr>
          <w:rFonts w:ascii="Arial" w:hAnsi="Arial" w:cs="Arial"/>
          <w:b/>
          <w:sz w:val="32"/>
          <w:szCs w:val="52"/>
        </w:rPr>
        <w:t>学</w:t>
      </w:r>
      <w:r w:rsidRPr="00CE1480">
        <w:rPr>
          <w:rFonts w:ascii="Arial" w:hAnsi="Arial" w:cs="Arial"/>
          <w:b/>
          <w:sz w:val="32"/>
          <w:szCs w:val="52"/>
        </w:rPr>
        <w:t xml:space="preserve">  </w:t>
      </w:r>
      <w:r w:rsidRPr="00CE1480">
        <w:rPr>
          <w:rFonts w:ascii="Arial" w:hAnsi="Arial" w:cs="Arial"/>
          <w:b/>
          <w:sz w:val="32"/>
          <w:szCs w:val="52"/>
        </w:rPr>
        <w:t>号</w:t>
      </w:r>
      <w:r w:rsidRPr="00CE1480">
        <w:rPr>
          <w:rFonts w:ascii="Arial" w:hAnsi="Arial" w:cs="Arial"/>
          <w:sz w:val="32"/>
          <w:szCs w:val="32"/>
          <w:u w:val="single"/>
        </w:rPr>
        <w:t xml:space="preserve">    </w:t>
      </w:r>
      <w:r w:rsidR="003A42B2">
        <w:rPr>
          <w:rFonts w:ascii="Arial" w:hAnsi="Arial" w:cs="Arial" w:hint="eastAsia"/>
          <w:sz w:val="32"/>
          <w:szCs w:val="32"/>
          <w:u w:val="single"/>
        </w:rPr>
        <w:t xml:space="preserve"> 10125</w:t>
      </w:r>
      <w:r w:rsidR="00052A05">
        <w:rPr>
          <w:rFonts w:ascii="Arial" w:hAnsi="Arial" w:cs="Arial" w:hint="eastAsia"/>
          <w:sz w:val="32"/>
          <w:szCs w:val="32"/>
          <w:u w:val="single"/>
        </w:rPr>
        <w:t>0108</w:t>
      </w:r>
      <w:r w:rsidR="00052A05">
        <w:rPr>
          <w:rFonts w:ascii="Arial" w:hAnsi="Arial" w:cs="Arial"/>
          <w:sz w:val="32"/>
          <w:szCs w:val="32"/>
          <w:u w:val="single"/>
        </w:rPr>
        <w:t xml:space="preserve">  </w:t>
      </w:r>
      <w:r w:rsidRPr="00CE1480">
        <w:rPr>
          <w:rFonts w:ascii="Arial" w:hAnsi="Arial" w:cs="Arial"/>
          <w:sz w:val="32"/>
          <w:szCs w:val="32"/>
          <w:u w:val="single"/>
        </w:rPr>
        <w:t xml:space="preserve">  </w:t>
      </w:r>
    </w:p>
    <w:p w:rsidR="00D17486" w:rsidRPr="00CE1480" w:rsidRDefault="00D17486" w:rsidP="00052A05">
      <w:pPr>
        <w:spacing w:line="800" w:lineRule="exact"/>
        <w:ind w:firstLineChars="150" w:firstLine="482"/>
        <w:jc w:val="left"/>
        <w:rPr>
          <w:rFonts w:ascii="Arial" w:hAnsi="Arial" w:cs="Arial"/>
          <w:sz w:val="32"/>
          <w:szCs w:val="52"/>
        </w:rPr>
      </w:pPr>
      <w:r w:rsidRPr="00CE1480">
        <w:rPr>
          <w:rFonts w:ascii="Arial" w:hAnsi="Arial" w:cs="Arial"/>
          <w:b/>
          <w:sz w:val="32"/>
          <w:szCs w:val="52"/>
        </w:rPr>
        <w:t>学生姓名</w:t>
      </w:r>
      <w:r w:rsidRPr="00CE1480">
        <w:rPr>
          <w:rFonts w:ascii="Arial" w:hAnsi="Arial" w:cs="Arial"/>
          <w:sz w:val="32"/>
          <w:szCs w:val="32"/>
          <w:u w:val="single"/>
        </w:rPr>
        <w:t xml:space="preserve">  </w:t>
      </w:r>
      <w:r w:rsidR="00F07F1F" w:rsidRPr="00CE1480">
        <w:rPr>
          <w:rFonts w:ascii="Arial" w:hAnsi="Arial" w:cs="Arial"/>
          <w:sz w:val="32"/>
          <w:szCs w:val="32"/>
          <w:u w:val="single"/>
        </w:rPr>
        <w:tab/>
      </w:r>
      <w:r w:rsidR="00F07F1F" w:rsidRPr="00CE1480">
        <w:rPr>
          <w:rFonts w:ascii="Arial" w:hAnsi="Arial" w:cs="Arial"/>
          <w:sz w:val="32"/>
          <w:szCs w:val="32"/>
          <w:u w:val="single"/>
        </w:rPr>
        <w:tab/>
      </w:r>
      <w:r w:rsidR="00F07F1F" w:rsidRPr="00CE1480">
        <w:rPr>
          <w:rFonts w:ascii="Arial" w:hAnsi="Arial" w:cs="Arial"/>
          <w:sz w:val="32"/>
          <w:szCs w:val="32"/>
          <w:u w:val="single"/>
        </w:rPr>
        <w:tab/>
      </w:r>
      <w:r w:rsidR="00F07F1F" w:rsidRPr="00CE1480">
        <w:rPr>
          <w:rFonts w:ascii="Arial" w:hAnsi="Arial" w:cs="Arial"/>
          <w:sz w:val="32"/>
          <w:szCs w:val="32"/>
          <w:u w:val="single"/>
        </w:rPr>
        <w:tab/>
      </w:r>
      <w:r w:rsidR="00F07F1F" w:rsidRPr="00CE1480">
        <w:rPr>
          <w:rFonts w:ascii="Arial" w:hAnsi="Arial" w:cs="Arial"/>
          <w:sz w:val="32"/>
          <w:szCs w:val="32"/>
          <w:u w:val="single"/>
        </w:rPr>
        <w:tab/>
      </w:r>
      <w:r w:rsidR="00F07F1F" w:rsidRPr="00CE1480">
        <w:rPr>
          <w:rFonts w:ascii="Arial" w:hAnsi="Arial" w:cs="Arial"/>
          <w:sz w:val="32"/>
          <w:szCs w:val="32"/>
          <w:u w:val="single"/>
        </w:rPr>
        <w:tab/>
        <w:t xml:space="preserve"> </w:t>
      </w:r>
      <w:proofErr w:type="gramStart"/>
      <w:r w:rsidR="00052A05">
        <w:rPr>
          <w:rFonts w:ascii="Arial" w:hAnsi="Arial" w:cs="Arial" w:hint="eastAsia"/>
          <w:sz w:val="32"/>
          <w:szCs w:val="32"/>
          <w:u w:val="single"/>
        </w:rPr>
        <w:t>莫其凡</w:t>
      </w:r>
      <w:proofErr w:type="gramEnd"/>
      <w:r w:rsidRPr="00CE1480">
        <w:rPr>
          <w:rFonts w:ascii="Arial" w:hAnsi="Arial" w:cs="Arial"/>
          <w:sz w:val="32"/>
          <w:szCs w:val="32"/>
          <w:u w:val="single"/>
        </w:rPr>
        <w:t xml:space="preserve">                                      </w:t>
      </w:r>
    </w:p>
    <w:p w:rsidR="00D17486" w:rsidRPr="00CE1480" w:rsidRDefault="00D17486" w:rsidP="00D17486">
      <w:pPr>
        <w:spacing w:line="800" w:lineRule="exact"/>
        <w:ind w:leftChars="200" w:left="480"/>
        <w:jc w:val="left"/>
        <w:rPr>
          <w:rFonts w:ascii="Arial" w:hAnsi="Arial" w:cs="Arial"/>
          <w:sz w:val="32"/>
          <w:szCs w:val="52"/>
        </w:rPr>
      </w:pPr>
      <w:r w:rsidRPr="00CE1480">
        <w:rPr>
          <w:rFonts w:ascii="Arial" w:hAnsi="Arial" w:cs="Arial"/>
          <w:b/>
          <w:sz w:val="32"/>
          <w:szCs w:val="52"/>
        </w:rPr>
        <w:t>指导教师</w:t>
      </w:r>
      <w:r w:rsidRPr="00CE1480">
        <w:rPr>
          <w:rFonts w:ascii="Arial" w:hAnsi="Arial" w:cs="Arial"/>
          <w:sz w:val="32"/>
          <w:szCs w:val="32"/>
          <w:u w:val="single"/>
        </w:rPr>
        <w:t xml:space="preserve">  </w:t>
      </w:r>
      <w:r w:rsidR="00F07F1F" w:rsidRPr="00CE1480">
        <w:rPr>
          <w:rFonts w:ascii="Arial" w:hAnsi="Arial" w:cs="Arial"/>
          <w:sz w:val="32"/>
          <w:szCs w:val="32"/>
          <w:u w:val="single"/>
        </w:rPr>
        <w:t xml:space="preserve">    </w:t>
      </w:r>
      <w:r w:rsidRPr="00CE1480">
        <w:rPr>
          <w:rFonts w:ascii="Arial" w:hAnsi="Arial" w:cs="Arial"/>
          <w:sz w:val="32"/>
          <w:szCs w:val="32"/>
          <w:u w:val="single"/>
        </w:rPr>
        <w:t>葛季栋</w:t>
      </w:r>
      <w:r w:rsidRPr="00CE1480">
        <w:rPr>
          <w:rFonts w:ascii="Arial" w:hAnsi="Arial" w:cs="Arial"/>
          <w:sz w:val="32"/>
          <w:szCs w:val="32"/>
          <w:u w:val="single"/>
        </w:rPr>
        <w:t xml:space="preserve">    </w:t>
      </w:r>
      <w:r w:rsidRPr="00CE1480">
        <w:rPr>
          <w:rFonts w:ascii="Arial" w:hAnsi="Arial" w:cs="Arial"/>
          <w:b/>
          <w:sz w:val="32"/>
          <w:szCs w:val="52"/>
        </w:rPr>
        <w:t>职</w:t>
      </w:r>
      <w:r w:rsidRPr="00CE1480">
        <w:rPr>
          <w:rFonts w:ascii="Arial" w:hAnsi="Arial" w:cs="Arial"/>
          <w:b/>
          <w:sz w:val="32"/>
          <w:szCs w:val="52"/>
        </w:rPr>
        <w:t xml:space="preserve">  </w:t>
      </w:r>
      <w:r w:rsidRPr="00CE1480">
        <w:rPr>
          <w:rFonts w:ascii="Arial" w:hAnsi="Arial" w:cs="Arial"/>
          <w:b/>
          <w:sz w:val="32"/>
          <w:szCs w:val="52"/>
        </w:rPr>
        <w:t>称</w:t>
      </w:r>
      <w:r w:rsidRPr="00CE1480">
        <w:rPr>
          <w:rFonts w:ascii="Arial" w:hAnsi="Arial" w:cs="Arial"/>
          <w:sz w:val="32"/>
          <w:szCs w:val="32"/>
          <w:u w:val="single"/>
        </w:rPr>
        <w:t xml:space="preserve">     </w:t>
      </w:r>
      <w:r w:rsidR="000B7998" w:rsidRPr="00CE1480">
        <w:rPr>
          <w:rFonts w:ascii="Arial" w:hAnsi="Arial" w:cs="Arial"/>
          <w:sz w:val="32"/>
          <w:szCs w:val="32"/>
          <w:u w:val="single"/>
        </w:rPr>
        <w:t xml:space="preserve"> </w:t>
      </w:r>
      <w:r w:rsidRPr="00CE1480">
        <w:rPr>
          <w:rFonts w:ascii="Arial" w:hAnsi="Arial" w:cs="Arial"/>
          <w:sz w:val="32"/>
          <w:szCs w:val="32"/>
          <w:u w:val="single"/>
        </w:rPr>
        <w:t>讲师</w:t>
      </w:r>
      <w:r w:rsidRPr="00CE1480">
        <w:rPr>
          <w:rFonts w:ascii="Arial" w:hAnsi="Arial" w:cs="Arial"/>
          <w:sz w:val="32"/>
          <w:szCs w:val="32"/>
          <w:u w:val="single"/>
        </w:rPr>
        <w:t xml:space="preserve">           </w:t>
      </w:r>
    </w:p>
    <w:p w:rsidR="00D17486" w:rsidRPr="00CE1480" w:rsidRDefault="00D17486" w:rsidP="00D17486">
      <w:pPr>
        <w:spacing w:line="800" w:lineRule="exact"/>
        <w:ind w:leftChars="200" w:left="480"/>
        <w:rPr>
          <w:rFonts w:ascii="Arial" w:hAnsi="Arial" w:cs="Arial"/>
          <w:sz w:val="32"/>
          <w:szCs w:val="32"/>
          <w:u w:val="single"/>
        </w:rPr>
      </w:pPr>
      <w:r w:rsidRPr="00CE1480">
        <w:rPr>
          <w:rFonts w:ascii="Arial" w:hAnsi="Arial" w:cs="Arial"/>
          <w:b/>
          <w:sz w:val="32"/>
          <w:szCs w:val="52"/>
        </w:rPr>
        <w:t>论文提交日期</w:t>
      </w:r>
      <w:r w:rsidR="00052A1C" w:rsidRPr="00CE1480">
        <w:rPr>
          <w:rFonts w:ascii="Arial" w:hAnsi="Arial" w:cs="Arial"/>
          <w:sz w:val="32"/>
          <w:szCs w:val="32"/>
          <w:u w:val="single"/>
        </w:rPr>
        <w:t xml:space="preserve">     </w:t>
      </w:r>
      <w:r w:rsidR="00110D86" w:rsidRPr="00CE1480">
        <w:rPr>
          <w:rFonts w:ascii="Arial" w:hAnsi="Arial" w:cs="Arial"/>
          <w:sz w:val="32"/>
          <w:szCs w:val="32"/>
          <w:u w:val="single"/>
        </w:rPr>
        <w:t xml:space="preserve">         </w:t>
      </w:r>
      <w:r w:rsidRPr="00CE1480">
        <w:rPr>
          <w:rFonts w:ascii="Arial" w:hAnsi="Arial" w:cs="Arial"/>
          <w:sz w:val="32"/>
          <w:szCs w:val="32"/>
          <w:u w:val="single"/>
        </w:rPr>
        <w:tab/>
        <w:t xml:space="preserve">                     </w:t>
      </w:r>
    </w:p>
    <w:p w:rsidR="00D17486" w:rsidRPr="00CE1480" w:rsidRDefault="00D17486" w:rsidP="00D17486">
      <w:pPr>
        <w:widowControl/>
        <w:jc w:val="left"/>
        <w:rPr>
          <w:rFonts w:ascii="Arial" w:eastAsia="楷体_GB2312" w:hAnsi="Arial" w:cs="Arial"/>
          <w:b/>
          <w:sz w:val="36"/>
          <w:u w:val="double"/>
        </w:rPr>
        <w:sectPr w:rsidR="00D17486" w:rsidRPr="00CE1480">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pgNumType w:fmt="upperRoman" w:start="1"/>
          <w:cols w:space="720"/>
          <w:docGrid w:type="lines" w:linePitch="312"/>
        </w:sectPr>
      </w:pPr>
    </w:p>
    <w:p w:rsidR="00D17486" w:rsidRPr="00CE1480" w:rsidRDefault="00D17486" w:rsidP="00D17486">
      <w:pPr>
        <w:jc w:val="center"/>
        <w:rPr>
          <w:rFonts w:ascii="Arial" w:eastAsia="楷体_GB2312" w:hAnsi="Arial" w:cs="Arial"/>
          <w:b/>
          <w:sz w:val="36"/>
          <w:u w:val="double"/>
        </w:rPr>
      </w:pPr>
      <w:r w:rsidRPr="00CE1480">
        <w:rPr>
          <w:rFonts w:ascii="Arial" w:eastAsia="楷体_GB2312" w:hAnsi="Arial" w:cs="Arial"/>
          <w:b/>
          <w:sz w:val="36"/>
          <w:u w:val="double"/>
        </w:rPr>
        <w:lastRenderedPageBreak/>
        <w:t>南京大学本科生毕业论文（设计）中文摘要</w:t>
      </w:r>
    </w:p>
    <w:p w:rsidR="00D17486" w:rsidRPr="00CE1480" w:rsidRDefault="00D17486" w:rsidP="00D17486">
      <w:pPr>
        <w:rPr>
          <w:rFonts w:ascii="Arial" w:eastAsia="楷体_GB2312" w:hAnsi="Arial" w:cs="Arial"/>
          <w:sz w:val="28"/>
          <w:u w:val="single"/>
        </w:rPr>
      </w:pPr>
      <w:r w:rsidRPr="00CE1480">
        <w:rPr>
          <w:rFonts w:ascii="Arial" w:eastAsia="楷体_GB2312" w:hAnsi="Arial" w:cs="Arial"/>
          <w:sz w:val="28"/>
        </w:rPr>
        <w:t>毕业论文题目：</w:t>
      </w:r>
      <w:r w:rsidRPr="00CE1480">
        <w:rPr>
          <w:rFonts w:ascii="Arial" w:eastAsia="楷体_GB2312" w:hAnsi="Arial" w:cs="Arial"/>
          <w:sz w:val="28"/>
        </w:rPr>
        <w:t xml:space="preserve"> </w:t>
      </w:r>
      <w:r w:rsidRPr="00CE1480">
        <w:rPr>
          <w:rFonts w:ascii="Arial" w:eastAsia="楷体_GB2312" w:hAnsi="Arial" w:cs="Arial"/>
          <w:sz w:val="28"/>
          <w:u w:val="single"/>
        </w:rPr>
        <w:t xml:space="preserve">   </w:t>
      </w:r>
      <w:r w:rsidR="00811998">
        <w:rPr>
          <w:rFonts w:ascii="Arial" w:eastAsia="楷体_GB2312" w:hAnsi="Arial" w:cs="Arial" w:hint="eastAsia"/>
          <w:sz w:val="28"/>
          <w:u w:val="single"/>
        </w:rPr>
        <w:t>智造链系统财务部和物流部模块的设计与实现</w:t>
      </w:r>
      <w:r w:rsidRPr="00CE1480">
        <w:rPr>
          <w:rFonts w:ascii="Arial" w:eastAsia="楷体_GB2312" w:hAnsi="Arial" w:cs="Arial"/>
          <w:sz w:val="28"/>
          <w:u w:val="single"/>
        </w:rPr>
        <w:t xml:space="preserve">                          </w:t>
      </w:r>
    </w:p>
    <w:p w:rsidR="00D17486" w:rsidRPr="00CE1480" w:rsidRDefault="00D17486" w:rsidP="00D17486">
      <w:pPr>
        <w:rPr>
          <w:rFonts w:ascii="Arial" w:eastAsia="楷体_GB2312" w:hAnsi="Arial" w:cs="Arial"/>
          <w:sz w:val="28"/>
        </w:rPr>
      </w:pPr>
      <w:r w:rsidRPr="00CE1480">
        <w:rPr>
          <w:rFonts w:ascii="Arial" w:eastAsia="楷体_GB2312" w:hAnsi="Arial" w:cs="Arial"/>
          <w:sz w:val="28"/>
          <w:u w:val="single"/>
        </w:rPr>
        <w:t xml:space="preserve"> </w:t>
      </w:r>
      <w:r w:rsidRPr="00CE1480">
        <w:rPr>
          <w:rFonts w:ascii="Arial" w:eastAsia="楷体_GB2312" w:hAnsi="Arial" w:cs="Arial"/>
          <w:sz w:val="28"/>
          <w:u w:val="single"/>
        </w:rPr>
        <w:t>软件学院</w:t>
      </w:r>
      <w:r w:rsidR="00CF056A" w:rsidRPr="00CE1480">
        <w:rPr>
          <w:rFonts w:ascii="Arial" w:eastAsia="楷体_GB2312" w:hAnsi="Arial" w:cs="Arial"/>
          <w:sz w:val="28"/>
          <w:u w:val="single"/>
        </w:rPr>
        <w:t xml:space="preserve"> </w:t>
      </w:r>
      <w:r w:rsidRPr="00CE1480">
        <w:rPr>
          <w:rFonts w:ascii="Arial" w:eastAsia="楷体_GB2312" w:hAnsi="Arial" w:cs="Arial"/>
          <w:sz w:val="28"/>
        </w:rPr>
        <w:t>院系</w:t>
      </w:r>
      <w:r w:rsidRPr="00CE1480">
        <w:rPr>
          <w:rFonts w:ascii="Arial" w:eastAsia="楷体_GB2312" w:hAnsi="Arial" w:cs="Arial"/>
          <w:sz w:val="28"/>
          <w:u w:val="single"/>
        </w:rPr>
        <w:t xml:space="preserve"> </w:t>
      </w:r>
      <w:r w:rsidRPr="00CE1480">
        <w:rPr>
          <w:rFonts w:ascii="Arial" w:eastAsia="楷体_GB2312" w:hAnsi="Arial" w:cs="Arial"/>
          <w:sz w:val="28"/>
          <w:u w:val="single"/>
        </w:rPr>
        <w:t>软件工程</w:t>
      </w:r>
      <w:r w:rsidRPr="00CE1480">
        <w:rPr>
          <w:rFonts w:ascii="Arial" w:eastAsia="楷体_GB2312" w:hAnsi="Arial" w:cs="Arial"/>
          <w:sz w:val="28"/>
          <w:u w:val="single"/>
        </w:rPr>
        <w:t xml:space="preserve"> </w:t>
      </w:r>
      <w:r w:rsidRPr="00CE1480">
        <w:rPr>
          <w:rFonts w:ascii="Arial" w:eastAsia="楷体_GB2312" w:hAnsi="Arial" w:cs="Arial"/>
          <w:sz w:val="28"/>
        </w:rPr>
        <w:t>专业</w:t>
      </w:r>
      <w:r w:rsidR="00811998">
        <w:rPr>
          <w:rFonts w:ascii="Arial" w:eastAsia="楷体_GB2312" w:hAnsi="Arial" w:cs="Arial"/>
          <w:sz w:val="28"/>
          <w:u w:val="single"/>
        </w:rPr>
        <w:t xml:space="preserve"> 20</w:t>
      </w:r>
      <w:r w:rsidR="00811998">
        <w:rPr>
          <w:rFonts w:ascii="Arial" w:eastAsia="楷体_GB2312" w:hAnsi="Arial" w:cs="Arial" w:hint="eastAsia"/>
          <w:sz w:val="28"/>
          <w:u w:val="single"/>
        </w:rPr>
        <w:t>10</w:t>
      </w:r>
      <w:r w:rsidRPr="00CE1480">
        <w:rPr>
          <w:rFonts w:ascii="Arial" w:eastAsia="楷体_GB2312" w:hAnsi="Arial" w:cs="Arial"/>
          <w:sz w:val="28"/>
          <w:u w:val="single"/>
        </w:rPr>
        <w:t xml:space="preserve"> </w:t>
      </w:r>
      <w:r w:rsidRPr="00CE1480">
        <w:rPr>
          <w:rFonts w:ascii="Arial" w:eastAsia="楷体_GB2312" w:hAnsi="Arial" w:cs="Arial"/>
          <w:sz w:val="28"/>
        </w:rPr>
        <w:t>级本科生姓名：</w:t>
      </w:r>
      <w:r w:rsidRPr="00CE1480">
        <w:rPr>
          <w:rFonts w:ascii="Arial" w:eastAsia="楷体_GB2312" w:hAnsi="Arial" w:cs="Arial"/>
          <w:sz w:val="28"/>
          <w:u w:val="single"/>
        </w:rPr>
        <w:t xml:space="preserve"> </w:t>
      </w:r>
      <w:proofErr w:type="gramStart"/>
      <w:r w:rsidR="00811998">
        <w:rPr>
          <w:rFonts w:ascii="Arial" w:eastAsia="楷体_GB2312" w:hAnsi="Arial" w:cs="Arial" w:hint="eastAsia"/>
          <w:sz w:val="28"/>
          <w:u w:val="single"/>
        </w:rPr>
        <w:t>莫其凡</w:t>
      </w:r>
      <w:proofErr w:type="gramEnd"/>
      <w:r w:rsidRPr="00CE1480">
        <w:rPr>
          <w:rFonts w:ascii="Arial" w:eastAsia="楷体_GB2312" w:hAnsi="Arial" w:cs="Arial"/>
          <w:sz w:val="28"/>
          <w:u w:val="single"/>
        </w:rPr>
        <w:t xml:space="preserve">        </w:t>
      </w:r>
    </w:p>
    <w:p w:rsidR="00D17486" w:rsidRPr="00CE1480" w:rsidRDefault="00D17486" w:rsidP="00D17486">
      <w:pPr>
        <w:rPr>
          <w:rFonts w:ascii="Arial" w:eastAsia="楷体_GB2312" w:hAnsi="Arial" w:cs="Arial"/>
          <w:sz w:val="28"/>
          <w:u w:val="single"/>
        </w:rPr>
      </w:pPr>
      <w:r w:rsidRPr="00CE1480">
        <w:rPr>
          <w:rFonts w:ascii="Arial" w:eastAsia="楷体_GB2312" w:hAnsi="Arial" w:cs="Arial"/>
          <w:sz w:val="28"/>
        </w:rPr>
        <w:t>指导教师（姓名、职称）：</w:t>
      </w:r>
      <w:r w:rsidRPr="00CE1480">
        <w:rPr>
          <w:rFonts w:ascii="Arial" w:eastAsia="楷体_GB2312" w:hAnsi="Arial" w:cs="Arial"/>
          <w:sz w:val="28"/>
          <w:u w:val="single"/>
        </w:rPr>
        <w:t xml:space="preserve">   </w:t>
      </w:r>
      <w:r w:rsidRPr="00CE1480">
        <w:rPr>
          <w:rFonts w:ascii="Arial" w:eastAsia="楷体_GB2312" w:hAnsi="Arial" w:cs="Arial"/>
          <w:sz w:val="28"/>
          <w:u w:val="single"/>
        </w:rPr>
        <w:t>葛季栋</w:t>
      </w:r>
      <w:r w:rsidRPr="00CE1480">
        <w:rPr>
          <w:rFonts w:ascii="Arial" w:eastAsia="楷体_GB2312" w:hAnsi="Arial" w:cs="Arial"/>
          <w:sz w:val="28"/>
          <w:u w:val="single"/>
        </w:rPr>
        <w:t xml:space="preserve">  </w:t>
      </w:r>
      <w:r w:rsidRPr="00CE1480">
        <w:rPr>
          <w:rFonts w:ascii="Arial" w:eastAsia="楷体_GB2312" w:hAnsi="Arial" w:cs="Arial"/>
          <w:sz w:val="28"/>
          <w:u w:val="single"/>
        </w:rPr>
        <w:t>讲师</w:t>
      </w:r>
      <w:r w:rsidRPr="00CE1480">
        <w:rPr>
          <w:rFonts w:ascii="Arial" w:eastAsia="楷体_GB2312" w:hAnsi="Arial" w:cs="Arial"/>
          <w:sz w:val="28"/>
          <w:u w:val="single"/>
        </w:rPr>
        <w:t xml:space="preserve">                           </w:t>
      </w:r>
    </w:p>
    <w:p w:rsidR="00D17486" w:rsidRPr="00CE1480" w:rsidRDefault="00D17486" w:rsidP="000503E8">
      <w:pPr>
        <w:rPr>
          <w:rFonts w:ascii="Arial" w:eastAsia="黑体" w:hAnsi="Arial" w:cs="Arial"/>
          <w:sz w:val="28"/>
          <w:szCs w:val="28"/>
        </w:rPr>
      </w:pPr>
      <w:r w:rsidRPr="00CE1480">
        <w:rPr>
          <w:rFonts w:ascii="Arial" w:eastAsia="黑体" w:hAnsi="Arial" w:cs="Arial"/>
          <w:sz w:val="28"/>
          <w:szCs w:val="28"/>
        </w:rPr>
        <w:t>摘要：</w:t>
      </w:r>
    </w:p>
    <w:p w:rsidR="00811998" w:rsidRPr="005E5EB2" w:rsidRDefault="00811998" w:rsidP="00811998">
      <w:pPr>
        <w:ind w:firstLine="420"/>
        <w:rPr>
          <w:rFonts w:ascii="Arial" w:hAnsi="Arial"/>
        </w:rPr>
      </w:pPr>
      <w:r w:rsidRPr="005E5EB2">
        <w:rPr>
          <w:rFonts w:ascii="Arial" w:hAnsi="Arial" w:hint="eastAsia"/>
        </w:rPr>
        <w:t>在初期的服装制造供应链中，各部门人员依靠记忆、口头交流、纸质文件进行工作信息的交流和记录，这样的生产过程没有条序，缺乏管理，在企业初期或许能够较为妥善的完成生产供应任务，但是随着企业和生产规模的扩大，必然会产生管理上的混乱，对未来的业务扩展造成瓶颈。</w:t>
      </w:r>
    </w:p>
    <w:p w:rsidR="00811998" w:rsidRPr="005E5EB2" w:rsidRDefault="00811998" w:rsidP="00811998">
      <w:pPr>
        <w:rPr>
          <w:rFonts w:ascii="Arial" w:hAnsi="Arial"/>
        </w:rPr>
      </w:pPr>
      <w:r w:rsidRPr="005E5EB2">
        <w:rPr>
          <w:rFonts w:ascii="Arial" w:hAnsi="Arial" w:hint="eastAsia"/>
        </w:rPr>
        <w:tab/>
      </w:r>
      <w:r w:rsidRPr="005E5EB2">
        <w:rPr>
          <w:rFonts w:ascii="Arial" w:hAnsi="Arial" w:hint="eastAsia"/>
        </w:rPr>
        <w:t>智造链系统按照不同部门不同角色划分模块，将各部门不同角色在各阶段的任务分类展示，使用</w:t>
      </w:r>
      <w:r w:rsidRPr="005E5EB2">
        <w:rPr>
          <w:rFonts w:ascii="Arial" w:hAnsi="Arial" w:hint="eastAsia"/>
        </w:rPr>
        <w:t>BPMN2</w:t>
      </w:r>
      <w:r w:rsidRPr="005E5EB2">
        <w:rPr>
          <w:rFonts w:ascii="Arial" w:hAnsi="Arial" w:hint="eastAsia"/>
        </w:rPr>
        <w:t>流程图将复杂的流程图形化使之清晰明了，一方面提高了生产供应链的工作效率和管理力度，提供给管理人员监控流程进度的可视化界面，另外一方面也为公司以后的业务信息化以及义务扩展奠定基础。</w:t>
      </w:r>
    </w:p>
    <w:p w:rsidR="00811998" w:rsidRPr="005E5EB2" w:rsidRDefault="00811998" w:rsidP="00811998">
      <w:pPr>
        <w:rPr>
          <w:rFonts w:ascii="Arial" w:hAnsi="Arial"/>
        </w:rPr>
      </w:pPr>
      <w:r w:rsidRPr="005E5EB2">
        <w:rPr>
          <w:rFonts w:ascii="Arial" w:hAnsi="Arial" w:hint="eastAsia"/>
        </w:rPr>
        <w:tab/>
      </w:r>
      <w:r w:rsidRPr="005E5EB2">
        <w:rPr>
          <w:rFonts w:ascii="Arial" w:hAnsi="Arial" w:hint="eastAsia"/>
        </w:rPr>
        <w:t>智造链系统采用</w:t>
      </w:r>
      <w:r w:rsidRPr="005E5EB2">
        <w:rPr>
          <w:rFonts w:ascii="Arial" w:hAnsi="Arial" w:hint="eastAsia"/>
        </w:rPr>
        <w:t>B/S</w:t>
      </w:r>
      <w:r w:rsidRPr="005E5EB2">
        <w:rPr>
          <w:rFonts w:ascii="Arial" w:hAnsi="Arial" w:hint="eastAsia"/>
        </w:rPr>
        <w:t>架构，前台使用</w:t>
      </w:r>
      <w:r w:rsidRPr="005E5EB2">
        <w:rPr>
          <w:rFonts w:ascii="Arial" w:hAnsi="Arial" w:hint="eastAsia"/>
        </w:rPr>
        <w:t>HTML5+CSS3+Ajax</w:t>
      </w:r>
      <w:r w:rsidRPr="005E5EB2">
        <w:rPr>
          <w:rFonts w:ascii="Arial" w:hAnsi="Arial" w:hint="eastAsia"/>
        </w:rPr>
        <w:t>结合</w:t>
      </w:r>
      <w:proofErr w:type="spellStart"/>
      <w:r w:rsidRPr="005E5EB2">
        <w:rPr>
          <w:rFonts w:ascii="Arial" w:hAnsi="Arial" w:hint="eastAsia"/>
        </w:rPr>
        <w:t>Bootstrap+jQuery</w:t>
      </w:r>
      <w:proofErr w:type="spellEnd"/>
      <w:r w:rsidRPr="005E5EB2">
        <w:rPr>
          <w:rFonts w:ascii="Arial" w:hAnsi="Arial" w:hint="eastAsia"/>
        </w:rPr>
        <w:t>框架，后台使用</w:t>
      </w:r>
      <w:proofErr w:type="spellStart"/>
      <w:r w:rsidRPr="005E5EB2">
        <w:rPr>
          <w:rFonts w:ascii="Arial" w:hAnsi="Arial" w:hint="eastAsia"/>
        </w:rPr>
        <w:t>JavaEE</w:t>
      </w:r>
      <w:proofErr w:type="spellEnd"/>
      <w:r w:rsidRPr="005E5EB2">
        <w:rPr>
          <w:rFonts w:ascii="Arial" w:hAnsi="Arial" w:hint="eastAsia"/>
        </w:rPr>
        <w:t>结合</w:t>
      </w:r>
      <w:proofErr w:type="spellStart"/>
      <w:r w:rsidRPr="005E5EB2">
        <w:rPr>
          <w:rFonts w:ascii="Arial" w:hAnsi="Arial" w:hint="eastAsia"/>
        </w:rPr>
        <w:t>Spring+Hibernate+jBPM</w:t>
      </w:r>
      <w:proofErr w:type="spellEnd"/>
      <w:r w:rsidRPr="005E5EB2">
        <w:rPr>
          <w:rFonts w:ascii="Arial" w:hAnsi="Arial" w:hint="eastAsia"/>
        </w:rPr>
        <w:t>框架开发。</w:t>
      </w:r>
      <w:proofErr w:type="spellStart"/>
      <w:r w:rsidRPr="005E5EB2">
        <w:rPr>
          <w:rFonts w:ascii="Arial" w:hAnsi="Arial" w:hint="eastAsia"/>
        </w:rPr>
        <w:t>jBPM</w:t>
      </w:r>
      <w:proofErr w:type="spellEnd"/>
      <w:r w:rsidRPr="005E5EB2">
        <w:rPr>
          <w:rFonts w:ascii="Arial" w:hAnsi="Arial" w:hint="eastAsia"/>
        </w:rPr>
        <w:t>是</w:t>
      </w:r>
      <w:proofErr w:type="spellStart"/>
      <w:r w:rsidRPr="005E5EB2">
        <w:rPr>
          <w:rFonts w:ascii="Arial" w:hAnsi="Arial" w:hint="eastAsia"/>
        </w:rPr>
        <w:t>jBoss</w:t>
      </w:r>
      <w:proofErr w:type="spellEnd"/>
      <w:r w:rsidRPr="005E5EB2">
        <w:rPr>
          <w:rFonts w:ascii="Arial" w:hAnsi="Arial" w:hint="eastAsia"/>
        </w:rPr>
        <w:t>下的一款工作流引擎，用于管理流程的开始、跳转与结束，简化了开发人员的工作，使得我们能够更加专注于业务功能模块的实现。</w:t>
      </w:r>
    </w:p>
    <w:p w:rsidR="00811998" w:rsidRPr="005E5EB2" w:rsidRDefault="00811998" w:rsidP="00811998">
      <w:pPr>
        <w:ind w:firstLine="420"/>
        <w:rPr>
          <w:rFonts w:ascii="Arial" w:hAnsi="Arial"/>
        </w:rPr>
      </w:pPr>
      <w:r w:rsidRPr="005E5EB2">
        <w:rPr>
          <w:rFonts w:ascii="Arial" w:hAnsi="Arial" w:hint="eastAsia"/>
        </w:rPr>
        <w:t>制造</w:t>
      </w:r>
      <w:proofErr w:type="gramStart"/>
      <w:r w:rsidRPr="005E5EB2">
        <w:rPr>
          <w:rFonts w:ascii="Arial" w:hAnsi="Arial" w:hint="eastAsia"/>
        </w:rPr>
        <w:t>链项目</w:t>
      </w:r>
      <w:proofErr w:type="gramEnd"/>
      <w:r w:rsidRPr="005E5EB2">
        <w:rPr>
          <w:rFonts w:ascii="Arial" w:hAnsi="Arial" w:hint="eastAsia"/>
        </w:rPr>
        <w:t>组目前完成了八个部门，包括人事部、市场部、设计部、采购部、生产部、物流部、财务部、质检部的基本功能模块的实现。</w:t>
      </w:r>
    </w:p>
    <w:p w:rsidR="00811998" w:rsidRPr="005E5EB2" w:rsidRDefault="00811998" w:rsidP="00811998">
      <w:pPr>
        <w:rPr>
          <w:rFonts w:ascii="Arial" w:hAnsi="Arial"/>
        </w:rPr>
      </w:pPr>
      <w:r w:rsidRPr="005E5EB2">
        <w:rPr>
          <w:rFonts w:ascii="Arial" w:hAnsi="Arial" w:hint="eastAsia"/>
        </w:rPr>
        <w:tab/>
      </w:r>
      <w:r w:rsidRPr="005E5EB2">
        <w:rPr>
          <w:rFonts w:ascii="Arial" w:hAnsi="Arial" w:hint="eastAsia"/>
        </w:rPr>
        <w:t>本人在项目组中负责完成财务部和物流部模块的设计开发与测试工作，同时负责整个项目业务流程相关的设计工作。</w:t>
      </w:r>
    </w:p>
    <w:p w:rsidR="00811998" w:rsidRPr="00811998" w:rsidRDefault="00811998" w:rsidP="00811998">
      <w:pPr>
        <w:ind w:leftChars="-1" w:left="-2" w:rightChars="171" w:right="410" w:firstLineChars="200" w:firstLine="480"/>
        <w:rPr>
          <w:rFonts w:ascii="Arial" w:hAnsi="Arial" w:cs="Arial"/>
        </w:rPr>
      </w:pPr>
    </w:p>
    <w:p w:rsidR="00D17486" w:rsidRPr="00CE1480" w:rsidRDefault="00D17486" w:rsidP="00D17486">
      <w:pPr>
        <w:rPr>
          <w:rFonts w:ascii="Arial" w:eastAsia="楷体_GB2312" w:hAnsi="Arial" w:cs="Arial"/>
          <w:sz w:val="28"/>
        </w:rPr>
      </w:pPr>
      <w:r w:rsidRPr="00CE1480">
        <w:rPr>
          <w:rFonts w:ascii="Arial" w:eastAsia="楷体_GB2312" w:hAnsi="Arial" w:cs="Arial"/>
          <w:sz w:val="28"/>
        </w:rPr>
        <w:t>关键词：</w:t>
      </w:r>
      <w:r w:rsidR="00811998">
        <w:rPr>
          <w:rFonts w:ascii="Arial" w:eastAsia="楷体_GB2312" w:hAnsi="Arial" w:cs="Arial" w:hint="eastAsia"/>
          <w:sz w:val="28"/>
        </w:rPr>
        <w:t>工作流、智造链</w:t>
      </w:r>
      <w:r w:rsidRPr="00CE1480">
        <w:rPr>
          <w:rFonts w:ascii="Arial" w:eastAsia="楷体_GB2312" w:hAnsi="Arial" w:cs="Arial"/>
          <w:sz w:val="28"/>
        </w:rPr>
        <w:t>、</w:t>
      </w:r>
      <w:proofErr w:type="spellStart"/>
      <w:r w:rsidRPr="00CE1480">
        <w:rPr>
          <w:rFonts w:ascii="Arial" w:eastAsia="楷体_GB2312" w:hAnsi="Arial" w:cs="Arial"/>
          <w:sz w:val="28"/>
        </w:rPr>
        <w:t>jBPM</w:t>
      </w:r>
      <w:proofErr w:type="spellEnd"/>
      <w:r w:rsidR="00811998">
        <w:rPr>
          <w:rFonts w:ascii="Arial" w:eastAsia="楷体_GB2312" w:hAnsi="Arial" w:cs="Arial"/>
          <w:sz w:val="28"/>
        </w:rPr>
        <w:t>、</w:t>
      </w:r>
      <w:r w:rsidR="00811998">
        <w:rPr>
          <w:rFonts w:ascii="Arial" w:eastAsia="楷体_GB2312" w:hAnsi="Arial" w:cs="Arial" w:hint="eastAsia"/>
          <w:sz w:val="28"/>
        </w:rPr>
        <w:t>物流部、财务部。</w:t>
      </w:r>
    </w:p>
    <w:p w:rsidR="00D17486" w:rsidRPr="00CE1480" w:rsidRDefault="00D17486" w:rsidP="00D17486">
      <w:pPr>
        <w:jc w:val="center"/>
        <w:rPr>
          <w:rFonts w:ascii="Arial" w:eastAsia="楷体_GB2312" w:hAnsi="Arial" w:cs="Arial"/>
          <w:b/>
          <w:sz w:val="36"/>
          <w:u w:val="double"/>
        </w:rPr>
      </w:pPr>
      <w:r w:rsidRPr="00CE1480">
        <w:rPr>
          <w:rFonts w:ascii="Arial" w:eastAsia="楷体_GB2312" w:hAnsi="Arial" w:cs="Arial"/>
          <w:sz w:val="28"/>
        </w:rPr>
        <w:br w:type="page"/>
      </w:r>
      <w:r w:rsidRPr="00CE1480">
        <w:rPr>
          <w:rFonts w:ascii="Arial" w:eastAsia="楷体_GB2312" w:hAnsi="Arial" w:cs="Arial"/>
          <w:b/>
          <w:sz w:val="36"/>
          <w:u w:val="double"/>
        </w:rPr>
        <w:lastRenderedPageBreak/>
        <w:t>南京大学本科生毕业论文（设计）英文摘要</w:t>
      </w:r>
    </w:p>
    <w:p w:rsidR="00D17486" w:rsidRPr="00CE1480" w:rsidRDefault="00D17486" w:rsidP="00811998">
      <w:pPr>
        <w:ind w:left="140" w:hangingChars="50" w:hanging="140"/>
        <w:rPr>
          <w:rFonts w:ascii="Arial" w:hAnsi="Arial" w:cs="Arial"/>
          <w:sz w:val="28"/>
          <w:szCs w:val="28"/>
        </w:rPr>
      </w:pPr>
      <w:bookmarkStart w:id="0" w:name="_Toc356563217"/>
      <w:r w:rsidRPr="00CE1480">
        <w:rPr>
          <w:rFonts w:ascii="Arial" w:hAnsi="Arial" w:cs="Arial"/>
          <w:sz w:val="28"/>
          <w:szCs w:val="28"/>
        </w:rPr>
        <w:t>THESIS</w:t>
      </w:r>
      <w:r w:rsidR="00BA3ED5" w:rsidRPr="00CE1480">
        <w:rPr>
          <w:rFonts w:ascii="Arial" w:hAnsi="Arial" w:cs="Arial"/>
          <w:sz w:val="28"/>
          <w:szCs w:val="28"/>
        </w:rPr>
        <w:t xml:space="preserve">: </w:t>
      </w:r>
      <w:r w:rsidRPr="00CE1480">
        <w:rPr>
          <w:rFonts w:ascii="Arial" w:hAnsi="Arial" w:cs="Arial"/>
          <w:sz w:val="28"/>
          <w:szCs w:val="28"/>
        </w:rPr>
        <w:t>Design and implementation of</w:t>
      </w:r>
      <w:r w:rsidR="00E75DDB" w:rsidRPr="00CE1480">
        <w:rPr>
          <w:rFonts w:ascii="Arial" w:hAnsi="Arial" w:cs="Arial"/>
          <w:sz w:val="28"/>
          <w:szCs w:val="28"/>
        </w:rPr>
        <w:t xml:space="preserve"> </w:t>
      </w:r>
      <w:r w:rsidR="00811998">
        <w:rPr>
          <w:rFonts w:ascii="Arial" w:hAnsi="Arial" w:cs="Arial" w:hint="eastAsia"/>
          <w:sz w:val="28"/>
          <w:szCs w:val="28"/>
        </w:rPr>
        <w:t xml:space="preserve">finance department </w:t>
      </w:r>
      <w:r w:rsidR="007540EA" w:rsidRPr="00CE1480">
        <w:rPr>
          <w:rFonts w:ascii="Arial" w:hAnsi="Arial" w:cs="Arial"/>
          <w:sz w:val="28"/>
          <w:szCs w:val="28"/>
        </w:rPr>
        <w:t>module</w:t>
      </w:r>
      <w:r w:rsidR="00811998">
        <w:rPr>
          <w:rFonts w:ascii="Arial" w:hAnsi="Arial" w:cs="Arial" w:hint="eastAsia"/>
          <w:sz w:val="28"/>
          <w:szCs w:val="28"/>
        </w:rPr>
        <w:t xml:space="preserve"> and logistics department module</w:t>
      </w:r>
      <w:r w:rsidR="00741615" w:rsidRPr="00CE1480">
        <w:rPr>
          <w:rFonts w:ascii="Arial" w:hAnsi="Arial" w:cs="Arial"/>
          <w:sz w:val="28"/>
          <w:szCs w:val="28"/>
        </w:rPr>
        <w:t xml:space="preserve"> </w:t>
      </w:r>
      <w:r w:rsidR="002358A6" w:rsidRPr="00CE1480">
        <w:rPr>
          <w:rFonts w:ascii="Arial" w:hAnsi="Arial" w:cs="Arial"/>
          <w:sz w:val="28"/>
          <w:szCs w:val="28"/>
        </w:rPr>
        <w:t xml:space="preserve">in </w:t>
      </w:r>
      <w:r w:rsidR="00811998">
        <w:rPr>
          <w:rFonts w:ascii="Arial" w:hAnsi="Arial" w:cs="Arial" w:hint="eastAsia"/>
          <w:sz w:val="28"/>
          <w:szCs w:val="28"/>
        </w:rPr>
        <w:t>FMC</w:t>
      </w:r>
      <w:r w:rsidRPr="00CE1480">
        <w:rPr>
          <w:rFonts w:ascii="Arial" w:hAnsi="Arial" w:cs="Arial"/>
          <w:sz w:val="28"/>
          <w:szCs w:val="28"/>
        </w:rPr>
        <w:t xml:space="preserve"> System</w:t>
      </w:r>
      <w:bookmarkEnd w:id="0"/>
      <w:r w:rsidRPr="00CE1480">
        <w:rPr>
          <w:rFonts w:ascii="Arial" w:hAnsi="Arial" w:cs="Arial"/>
          <w:sz w:val="28"/>
          <w:szCs w:val="28"/>
        </w:rPr>
        <w:t xml:space="preserve">                                                                 </w:t>
      </w:r>
    </w:p>
    <w:p w:rsidR="00D17486" w:rsidRPr="00CE1480" w:rsidRDefault="00D17486" w:rsidP="00500FC1">
      <w:pPr>
        <w:rPr>
          <w:rFonts w:ascii="Arial" w:hAnsi="Arial" w:cs="Arial"/>
          <w:sz w:val="28"/>
          <w:szCs w:val="28"/>
        </w:rPr>
      </w:pPr>
      <w:bookmarkStart w:id="1" w:name="_Toc356563218"/>
      <w:r w:rsidRPr="00CE1480">
        <w:rPr>
          <w:rFonts w:ascii="Arial" w:hAnsi="Arial" w:cs="Arial"/>
          <w:sz w:val="28"/>
          <w:szCs w:val="28"/>
        </w:rPr>
        <w:t>DEPARTMENT</w:t>
      </w:r>
      <w:r w:rsidR="00BA3ED5" w:rsidRPr="00CE1480">
        <w:rPr>
          <w:rFonts w:ascii="Arial" w:hAnsi="Arial" w:cs="Arial"/>
          <w:sz w:val="28"/>
          <w:szCs w:val="28"/>
        </w:rPr>
        <w:t xml:space="preserve">: </w:t>
      </w:r>
      <w:r w:rsidRPr="00CE1480">
        <w:rPr>
          <w:rFonts w:ascii="Arial" w:hAnsi="Arial" w:cs="Arial"/>
          <w:sz w:val="28"/>
          <w:szCs w:val="28"/>
        </w:rPr>
        <w:t>Software Institute</w:t>
      </w:r>
      <w:bookmarkEnd w:id="1"/>
    </w:p>
    <w:p w:rsidR="00D17486" w:rsidRPr="00CE1480" w:rsidRDefault="00D17486" w:rsidP="00500FC1">
      <w:pPr>
        <w:rPr>
          <w:rFonts w:ascii="Arial" w:hAnsi="Arial" w:cs="Arial"/>
          <w:sz w:val="28"/>
          <w:szCs w:val="28"/>
        </w:rPr>
      </w:pPr>
      <w:bookmarkStart w:id="2" w:name="_Toc356563219"/>
      <w:r w:rsidRPr="00CE1480">
        <w:rPr>
          <w:rFonts w:ascii="Arial" w:hAnsi="Arial" w:cs="Arial"/>
          <w:sz w:val="28"/>
          <w:szCs w:val="28"/>
        </w:rPr>
        <w:t>SPECIALIZATION</w:t>
      </w:r>
      <w:r w:rsidR="00BA3ED5" w:rsidRPr="00CE1480">
        <w:rPr>
          <w:rFonts w:ascii="Arial" w:hAnsi="Arial" w:cs="Arial"/>
          <w:sz w:val="28"/>
          <w:szCs w:val="28"/>
        </w:rPr>
        <w:t xml:space="preserve">: </w:t>
      </w:r>
      <w:r w:rsidRPr="00CE1480">
        <w:rPr>
          <w:rFonts w:ascii="Arial" w:hAnsi="Arial" w:cs="Arial"/>
          <w:sz w:val="28"/>
          <w:szCs w:val="28"/>
        </w:rPr>
        <w:t>Software Engineering</w:t>
      </w:r>
      <w:bookmarkEnd w:id="2"/>
    </w:p>
    <w:p w:rsidR="00D17486" w:rsidRPr="00CE1480" w:rsidRDefault="00D17486" w:rsidP="00500FC1">
      <w:pPr>
        <w:rPr>
          <w:rFonts w:ascii="Arial" w:hAnsi="Arial" w:cs="Arial"/>
          <w:sz w:val="28"/>
          <w:szCs w:val="28"/>
        </w:rPr>
      </w:pPr>
      <w:bookmarkStart w:id="3" w:name="_Toc356563220"/>
      <w:r w:rsidRPr="00CE1480">
        <w:rPr>
          <w:rFonts w:ascii="Arial" w:hAnsi="Arial" w:cs="Arial"/>
          <w:sz w:val="28"/>
          <w:szCs w:val="28"/>
        </w:rPr>
        <w:t>UNDERGRADUATE: 20</w:t>
      </w:r>
      <w:bookmarkEnd w:id="3"/>
      <w:r w:rsidR="00811998">
        <w:rPr>
          <w:rFonts w:ascii="Arial" w:hAnsi="Arial" w:cs="Arial" w:hint="eastAsia"/>
          <w:sz w:val="28"/>
          <w:szCs w:val="28"/>
        </w:rPr>
        <w:t>10</w:t>
      </w:r>
    </w:p>
    <w:p w:rsidR="00D17486" w:rsidRPr="00CE1480" w:rsidRDefault="00D17486" w:rsidP="00500FC1">
      <w:pPr>
        <w:rPr>
          <w:rFonts w:ascii="Arial" w:hAnsi="Arial" w:cs="Arial"/>
          <w:sz w:val="28"/>
          <w:szCs w:val="28"/>
        </w:rPr>
      </w:pPr>
      <w:bookmarkStart w:id="4" w:name="_Toc356563221"/>
      <w:r w:rsidRPr="00CE1480">
        <w:rPr>
          <w:rFonts w:ascii="Arial" w:hAnsi="Arial" w:cs="Arial"/>
          <w:sz w:val="28"/>
          <w:szCs w:val="28"/>
        </w:rPr>
        <w:t>MENTOR</w:t>
      </w:r>
      <w:r w:rsidR="00BA3ED5" w:rsidRPr="00CE1480">
        <w:rPr>
          <w:rFonts w:ascii="Arial" w:hAnsi="Arial" w:cs="Arial"/>
          <w:sz w:val="28"/>
          <w:szCs w:val="28"/>
        </w:rPr>
        <w:t xml:space="preserve">: </w:t>
      </w:r>
      <w:proofErr w:type="spellStart"/>
      <w:r w:rsidRPr="00CE1480">
        <w:rPr>
          <w:rFonts w:ascii="Arial" w:hAnsi="Arial" w:cs="Arial"/>
          <w:sz w:val="28"/>
          <w:szCs w:val="28"/>
        </w:rPr>
        <w:t>Jidong</w:t>
      </w:r>
      <w:proofErr w:type="spellEnd"/>
      <w:r w:rsidRPr="00CE1480">
        <w:rPr>
          <w:rFonts w:ascii="Arial" w:hAnsi="Arial" w:cs="Arial"/>
          <w:sz w:val="28"/>
          <w:szCs w:val="28"/>
        </w:rPr>
        <w:t xml:space="preserve"> Ge</w:t>
      </w:r>
      <w:bookmarkEnd w:id="4"/>
    </w:p>
    <w:p w:rsidR="00AB73E7" w:rsidRPr="00CE1480" w:rsidRDefault="00D17486" w:rsidP="000C15A3">
      <w:pPr>
        <w:rPr>
          <w:rFonts w:ascii="Arial" w:hAnsi="Arial" w:cs="Arial"/>
          <w:sz w:val="28"/>
          <w:szCs w:val="28"/>
        </w:rPr>
      </w:pPr>
      <w:bookmarkStart w:id="5" w:name="_Toc356563222"/>
      <w:r w:rsidRPr="00CE1480">
        <w:rPr>
          <w:rFonts w:ascii="Arial" w:hAnsi="Arial" w:cs="Arial"/>
          <w:sz w:val="28"/>
          <w:szCs w:val="28"/>
        </w:rPr>
        <w:t>ABSTRACT</w:t>
      </w:r>
      <w:bookmarkEnd w:id="5"/>
      <w:r w:rsidR="000C15A3" w:rsidRPr="00CE1480">
        <w:rPr>
          <w:rFonts w:ascii="Arial" w:hAnsi="Arial" w:cs="Arial"/>
          <w:sz w:val="28"/>
          <w:szCs w:val="28"/>
        </w:rPr>
        <w:t>:</w:t>
      </w:r>
      <w:r w:rsidR="00BA3ED5" w:rsidRPr="00CE1480">
        <w:rPr>
          <w:rFonts w:ascii="Arial" w:hAnsi="Arial" w:cs="Arial"/>
          <w:sz w:val="28"/>
          <w:szCs w:val="28"/>
        </w:rPr>
        <w:t xml:space="preserve"> </w:t>
      </w:r>
      <w:r w:rsidR="00AB73E7">
        <w:rPr>
          <w:rFonts w:ascii="Arial" w:hAnsi="Arial" w:cs="Arial" w:hint="eastAsia"/>
          <w:sz w:val="28"/>
          <w:szCs w:val="28"/>
        </w:rPr>
        <w:tab/>
      </w:r>
      <w:r w:rsidR="00AB73E7">
        <w:rPr>
          <w:rFonts w:ascii="Arial" w:hAnsi="Arial" w:cs="Arial" w:hint="eastAsia"/>
          <w:sz w:val="28"/>
          <w:szCs w:val="28"/>
        </w:rPr>
        <w:tab/>
      </w:r>
    </w:p>
    <w:p w:rsidR="00AB73E7" w:rsidRDefault="00D17486" w:rsidP="00D17486">
      <w:pPr>
        <w:rPr>
          <w:rFonts w:ascii="Arial" w:eastAsia="楷体_GB2312" w:hAnsi="Arial" w:cs="Arial"/>
        </w:rPr>
      </w:pPr>
      <w:r w:rsidRPr="00CE1480">
        <w:rPr>
          <w:rFonts w:ascii="Arial" w:eastAsia="楷体_GB2312" w:hAnsi="Arial" w:cs="Arial"/>
        </w:rPr>
        <w:tab/>
        <w:t xml:space="preserve"> </w:t>
      </w:r>
      <w:r w:rsidR="00AB73E7">
        <w:rPr>
          <w:rFonts w:ascii="Arial" w:eastAsia="楷体_GB2312" w:hAnsi="Arial" w:cs="Arial" w:hint="eastAsia"/>
        </w:rPr>
        <w:t xml:space="preserve">In early days in the </w:t>
      </w:r>
      <w:proofErr w:type="spellStart"/>
      <w:r w:rsidR="00AB73E7">
        <w:rPr>
          <w:rFonts w:ascii="Arial" w:eastAsia="楷体_GB2312" w:hAnsi="Arial" w:cs="Arial" w:hint="eastAsia"/>
        </w:rPr>
        <w:t>fmc</w:t>
      </w:r>
      <w:proofErr w:type="spellEnd"/>
      <w:r w:rsidR="00AB73E7">
        <w:rPr>
          <w:rFonts w:ascii="Arial" w:eastAsia="楷体_GB2312" w:hAnsi="Arial" w:cs="Arial" w:hint="eastAsia"/>
        </w:rPr>
        <w:t xml:space="preserve">, people in different departments communicate with each other for work </w:t>
      </w:r>
      <w:r w:rsidR="00AB73E7">
        <w:rPr>
          <w:rFonts w:ascii="Arial" w:eastAsia="楷体_GB2312" w:hAnsi="Arial" w:cs="Arial"/>
        </w:rPr>
        <w:t>information</w:t>
      </w:r>
      <w:r w:rsidR="00AB73E7">
        <w:rPr>
          <w:rFonts w:ascii="Arial" w:eastAsia="楷体_GB2312" w:hAnsi="Arial" w:cs="Arial" w:hint="eastAsia"/>
        </w:rPr>
        <w:t xml:space="preserve"> through memory, verbal communication and paper materials, which is a process lack of good management. Maybe in the beginning of the development, the produce task may be completed well. However, with the company growing, there will be a mess in the management of the process and it will </w:t>
      </w:r>
      <w:r w:rsidR="00AB73E7">
        <w:rPr>
          <w:rFonts w:ascii="Arial" w:eastAsia="楷体_GB2312" w:hAnsi="Arial" w:cs="Arial"/>
        </w:rPr>
        <w:t>restrict</w:t>
      </w:r>
      <w:r w:rsidR="00AB73E7">
        <w:rPr>
          <w:rFonts w:ascii="Arial" w:eastAsia="楷体_GB2312" w:hAnsi="Arial" w:cs="Arial" w:hint="eastAsia"/>
        </w:rPr>
        <w:t xml:space="preserve"> the development of the business.</w:t>
      </w:r>
    </w:p>
    <w:p w:rsidR="008E3466" w:rsidRPr="00CE1480" w:rsidRDefault="008E3466" w:rsidP="00D17486">
      <w:pPr>
        <w:rPr>
          <w:rFonts w:ascii="Arial" w:eastAsia="楷体_GB2312" w:hAnsi="Arial" w:cs="Arial"/>
        </w:rPr>
      </w:pPr>
      <w:r w:rsidRPr="00CE1480">
        <w:rPr>
          <w:rFonts w:ascii="Arial" w:eastAsia="楷体_GB2312" w:hAnsi="Arial" w:cs="Arial"/>
        </w:rPr>
        <w:tab/>
      </w:r>
      <w:r w:rsidR="00AB73E7">
        <w:rPr>
          <w:rFonts w:ascii="Arial" w:eastAsia="楷体_GB2312" w:hAnsi="Arial" w:cs="Arial" w:hint="eastAsia"/>
        </w:rPr>
        <w:t xml:space="preserve">FMC </w:t>
      </w:r>
      <w:r w:rsidR="00CA6246" w:rsidRPr="00CE1480">
        <w:rPr>
          <w:rFonts w:ascii="Arial" w:eastAsia="楷体_GB2312" w:hAnsi="Arial" w:cs="Arial"/>
        </w:rPr>
        <w:t xml:space="preserve">System </w:t>
      </w:r>
      <w:r w:rsidR="00AB73E7">
        <w:rPr>
          <w:rFonts w:ascii="Arial" w:eastAsia="楷体_GB2312" w:hAnsi="Arial" w:cs="Arial" w:hint="eastAsia"/>
        </w:rPr>
        <w:t xml:space="preserve">divide different </w:t>
      </w:r>
      <w:r w:rsidR="00AB73E7">
        <w:rPr>
          <w:rFonts w:ascii="Arial" w:eastAsia="楷体_GB2312" w:hAnsi="Arial" w:cs="Arial"/>
        </w:rPr>
        <w:t>people</w:t>
      </w:r>
      <w:r w:rsidR="00AB73E7">
        <w:rPr>
          <w:rFonts w:ascii="Arial" w:eastAsia="楷体_GB2312" w:hAnsi="Arial" w:cs="Arial" w:hint="eastAsia"/>
        </w:rPr>
        <w:t xml:space="preserve"> in their department into different module</w:t>
      </w:r>
      <w:r w:rsidR="0015666F" w:rsidRPr="00CE1480">
        <w:rPr>
          <w:rFonts w:ascii="Arial" w:eastAsia="楷体_GB2312" w:hAnsi="Arial" w:cs="Arial"/>
        </w:rPr>
        <w:t>, provide</w:t>
      </w:r>
      <w:r w:rsidR="000E63D7" w:rsidRPr="00CE1480">
        <w:rPr>
          <w:rFonts w:ascii="Arial" w:eastAsia="楷体_GB2312" w:hAnsi="Arial" w:cs="Arial"/>
        </w:rPr>
        <w:t>s</w:t>
      </w:r>
      <w:r w:rsidR="0015666F" w:rsidRPr="00CE1480">
        <w:rPr>
          <w:rFonts w:ascii="Arial" w:eastAsia="楷体_GB2312" w:hAnsi="Arial" w:cs="Arial"/>
        </w:rPr>
        <w:t xml:space="preserve"> </w:t>
      </w:r>
      <w:r w:rsidR="00643926">
        <w:rPr>
          <w:rFonts w:ascii="Arial" w:eastAsia="楷体_GB2312" w:hAnsi="Arial" w:cs="Arial" w:hint="eastAsia"/>
        </w:rPr>
        <w:t>respective</w:t>
      </w:r>
      <w:r w:rsidR="0015666F" w:rsidRPr="00CE1480">
        <w:rPr>
          <w:rFonts w:ascii="Arial" w:eastAsia="楷体_GB2312" w:hAnsi="Arial" w:cs="Arial"/>
        </w:rPr>
        <w:t xml:space="preserve"> user interfaces </w:t>
      </w:r>
      <w:r w:rsidR="00643926">
        <w:rPr>
          <w:rFonts w:ascii="Arial" w:eastAsia="楷体_GB2312" w:hAnsi="Arial" w:cs="Arial" w:hint="eastAsia"/>
        </w:rPr>
        <w:t>for each one in different phase, using BPMN2.0 diagram to make the whole</w:t>
      </w:r>
      <w:r w:rsidR="0015666F" w:rsidRPr="00CE1480">
        <w:rPr>
          <w:rFonts w:ascii="Arial" w:eastAsia="楷体_GB2312" w:hAnsi="Arial" w:cs="Arial"/>
        </w:rPr>
        <w:t xml:space="preserve"> </w:t>
      </w:r>
      <w:r w:rsidR="00643926">
        <w:rPr>
          <w:rFonts w:ascii="Arial" w:eastAsia="楷体_GB2312" w:hAnsi="Arial" w:cs="Arial" w:hint="eastAsia"/>
        </w:rPr>
        <w:t>process clear. On one hand, it improve</w:t>
      </w:r>
      <w:r w:rsidR="00210529">
        <w:rPr>
          <w:rFonts w:ascii="Arial" w:eastAsia="楷体_GB2312" w:hAnsi="Arial" w:cs="Arial" w:hint="eastAsia"/>
        </w:rPr>
        <w:t>s</w:t>
      </w:r>
      <w:r w:rsidR="00643926">
        <w:rPr>
          <w:rFonts w:ascii="Arial" w:eastAsia="楷体_GB2312" w:hAnsi="Arial" w:cs="Arial" w:hint="eastAsia"/>
        </w:rPr>
        <w:t xml:space="preserve"> the worker</w:t>
      </w:r>
      <w:r w:rsidR="00643926">
        <w:rPr>
          <w:rFonts w:ascii="Arial" w:eastAsia="楷体_GB2312" w:hAnsi="Arial" w:cs="Arial"/>
        </w:rPr>
        <w:t>’</w:t>
      </w:r>
      <w:r w:rsidR="00643926">
        <w:rPr>
          <w:rFonts w:ascii="Arial" w:eastAsia="楷体_GB2312" w:hAnsi="Arial" w:cs="Arial" w:hint="eastAsia"/>
        </w:rPr>
        <w:t>s efficiency</w:t>
      </w:r>
      <w:proofErr w:type="gramStart"/>
      <w:r w:rsidR="00643926">
        <w:rPr>
          <w:rFonts w:ascii="Arial" w:eastAsia="楷体_GB2312" w:hAnsi="Arial" w:cs="Arial" w:hint="eastAsia"/>
        </w:rPr>
        <w:t>,  gives</w:t>
      </w:r>
      <w:proofErr w:type="gramEnd"/>
      <w:r w:rsidR="00643926">
        <w:rPr>
          <w:rFonts w:ascii="Arial" w:eastAsia="楷体_GB2312" w:hAnsi="Arial" w:cs="Arial" w:hint="eastAsia"/>
        </w:rPr>
        <w:t xml:space="preserve"> the manager a visual </w:t>
      </w:r>
      <w:r w:rsidR="00643926">
        <w:rPr>
          <w:rFonts w:ascii="Arial" w:eastAsia="楷体_GB2312" w:hAnsi="Arial" w:cs="Arial"/>
        </w:rPr>
        <w:t>interface</w:t>
      </w:r>
      <w:r w:rsidR="00643926">
        <w:rPr>
          <w:rFonts w:ascii="Arial" w:eastAsia="楷体_GB2312" w:hAnsi="Arial" w:cs="Arial" w:hint="eastAsia"/>
        </w:rPr>
        <w:t xml:space="preserve"> to monitor the process, on the other hand, it helps the company make </w:t>
      </w:r>
      <w:r w:rsidR="00643926">
        <w:rPr>
          <w:rFonts w:ascii="Arial" w:eastAsia="楷体_GB2312" w:hAnsi="Arial" w:cs="Arial"/>
        </w:rPr>
        <w:t>information</w:t>
      </w:r>
      <w:r w:rsidR="00643926">
        <w:rPr>
          <w:rFonts w:ascii="Arial" w:eastAsia="楷体_GB2312" w:hAnsi="Arial" w:cs="Arial" w:hint="eastAsia"/>
        </w:rPr>
        <w:t xml:space="preserve"> transformation and will lay a good foundation for the future development.</w:t>
      </w:r>
    </w:p>
    <w:p w:rsidR="0015666F" w:rsidRDefault="0015666F" w:rsidP="00D17486">
      <w:pPr>
        <w:rPr>
          <w:rFonts w:ascii="Arial" w:eastAsia="楷体_GB2312" w:hAnsi="Arial" w:cs="Arial"/>
        </w:rPr>
      </w:pPr>
      <w:r w:rsidRPr="00CE1480">
        <w:rPr>
          <w:rFonts w:ascii="Arial" w:eastAsia="楷体_GB2312" w:hAnsi="Arial" w:cs="Arial"/>
        </w:rPr>
        <w:tab/>
      </w:r>
      <w:r w:rsidR="00643926">
        <w:rPr>
          <w:rFonts w:ascii="Arial" w:eastAsia="楷体_GB2312" w:hAnsi="Arial" w:cs="Arial" w:hint="eastAsia"/>
        </w:rPr>
        <w:t xml:space="preserve">FMC </w:t>
      </w:r>
      <w:r w:rsidRPr="00CE1480">
        <w:rPr>
          <w:rFonts w:ascii="Arial" w:eastAsia="楷体_GB2312" w:hAnsi="Arial" w:cs="Arial"/>
        </w:rPr>
        <w:t xml:space="preserve">System uses B/S </w:t>
      </w:r>
      <w:r w:rsidR="000E63D7" w:rsidRPr="00CE1480">
        <w:rPr>
          <w:rFonts w:ascii="Arial" w:eastAsia="楷体_GB2312" w:hAnsi="Arial" w:cs="Arial"/>
        </w:rPr>
        <w:t>structure</w:t>
      </w:r>
      <w:r w:rsidR="00643926">
        <w:rPr>
          <w:rFonts w:ascii="Arial" w:eastAsia="楷体_GB2312" w:hAnsi="Arial" w:cs="Arial" w:hint="eastAsia"/>
        </w:rPr>
        <w:t>,</w:t>
      </w:r>
      <w:r w:rsidR="00643926">
        <w:rPr>
          <w:rFonts w:ascii="Arial" w:eastAsia="楷体_GB2312" w:hAnsi="Arial" w:cs="Arial"/>
        </w:rPr>
        <w:t xml:space="preserve"> the</w:t>
      </w:r>
      <w:r w:rsidR="00643926">
        <w:rPr>
          <w:rFonts w:ascii="Arial" w:eastAsia="楷体_GB2312" w:hAnsi="Arial" w:cs="Arial" w:hint="eastAsia"/>
        </w:rPr>
        <w:t xml:space="preserve"> front end</w:t>
      </w:r>
      <w:r w:rsidR="00886C05">
        <w:rPr>
          <w:rFonts w:ascii="Arial" w:eastAsia="楷体_GB2312" w:hAnsi="Arial" w:cs="Arial" w:hint="eastAsia"/>
        </w:rPr>
        <w:t xml:space="preserve"> are based on HTML5, CSS3, Ajax along with Bootstrap and jQuery framework. The server end uses J2EE, </w:t>
      </w:r>
      <w:proofErr w:type="gramStart"/>
      <w:r w:rsidR="00886C05">
        <w:rPr>
          <w:rFonts w:ascii="Arial" w:eastAsia="楷体_GB2312" w:hAnsi="Arial" w:cs="Arial" w:hint="eastAsia"/>
        </w:rPr>
        <w:t>Spring</w:t>
      </w:r>
      <w:proofErr w:type="gramEnd"/>
      <w:r w:rsidR="00886C05">
        <w:rPr>
          <w:rFonts w:ascii="Arial" w:eastAsia="楷体_GB2312" w:hAnsi="Arial" w:cs="Arial" w:hint="eastAsia"/>
        </w:rPr>
        <w:t xml:space="preserve">, Hibernate and </w:t>
      </w:r>
      <w:proofErr w:type="spellStart"/>
      <w:r w:rsidR="00886C05">
        <w:rPr>
          <w:rFonts w:ascii="Arial" w:eastAsia="楷体_GB2312" w:hAnsi="Arial" w:cs="Arial" w:hint="eastAsia"/>
        </w:rPr>
        <w:t>jBPM</w:t>
      </w:r>
      <w:proofErr w:type="spellEnd"/>
      <w:r w:rsidR="00886C05">
        <w:rPr>
          <w:rFonts w:ascii="Arial" w:eastAsia="楷体_GB2312" w:hAnsi="Arial" w:cs="Arial" w:hint="eastAsia"/>
        </w:rPr>
        <w:t xml:space="preserve"> framework which is a java business process management framework under </w:t>
      </w:r>
      <w:proofErr w:type="spellStart"/>
      <w:r w:rsidR="00886C05">
        <w:rPr>
          <w:rFonts w:ascii="Arial" w:eastAsia="楷体_GB2312" w:hAnsi="Arial" w:cs="Arial" w:hint="eastAsia"/>
        </w:rPr>
        <w:t>jBoss</w:t>
      </w:r>
      <w:proofErr w:type="spellEnd"/>
      <w:r w:rsidR="00886C05">
        <w:rPr>
          <w:rFonts w:ascii="Arial" w:eastAsia="楷体_GB2312" w:hAnsi="Arial" w:cs="Arial" w:hint="eastAsia"/>
        </w:rPr>
        <w:t xml:space="preserve">. </w:t>
      </w:r>
      <w:proofErr w:type="spellStart"/>
      <w:proofErr w:type="gramStart"/>
      <w:r w:rsidR="00886C05">
        <w:rPr>
          <w:rFonts w:ascii="Arial" w:eastAsia="楷体_GB2312" w:hAnsi="Arial" w:cs="Arial" w:hint="eastAsia"/>
        </w:rPr>
        <w:t>jBPM</w:t>
      </w:r>
      <w:proofErr w:type="spellEnd"/>
      <w:proofErr w:type="gramEnd"/>
      <w:r w:rsidR="00886C05">
        <w:rPr>
          <w:rFonts w:ascii="Arial" w:eastAsia="楷体_GB2312" w:hAnsi="Arial" w:cs="Arial" w:hint="eastAsia"/>
        </w:rPr>
        <w:t xml:space="preserve"> can help control the beginning and end of the process, making our work easier so that we can focus on the business logistics module.</w:t>
      </w:r>
    </w:p>
    <w:p w:rsidR="00886C05" w:rsidRPr="00CE1480" w:rsidRDefault="00886C05" w:rsidP="00D17486">
      <w:pPr>
        <w:rPr>
          <w:rFonts w:ascii="Arial" w:eastAsia="楷体_GB2312" w:hAnsi="Arial" w:cs="Arial"/>
        </w:rPr>
      </w:pPr>
      <w:r>
        <w:rPr>
          <w:rFonts w:ascii="Arial" w:eastAsia="楷体_GB2312" w:hAnsi="Arial" w:cs="Arial" w:hint="eastAsia"/>
        </w:rPr>
        <w:tab/>
        <w:t>FMC System includes eight departments, human resources department, market department, design department, purchase department, produce department</w:t>
      </w:r>
      <w:r w:rsidR="005B1C80">
        <w:rPr>
          <w:rFonts w:ascii="Arial" w:eastAsia="楷体_GB2312" w:hAnsi="Arial" w:cs="Arial" w:hint="eastAsia"/>
        </w:rPr>
        <w:t>, logistics department, financial department, quality inspection department. The basic module of the eight departments has been completed.</w:t>
      </w:r>
    </w:p>
    <w:p w:rsidR="00281E9B" w:rsidRPr="00CE1480" w:rsidRDefault="00BA3A64" w:rsidP="002E1DA5">
      <w:pPr>
        <w:rPr>
          <w:rFonts w:ascii="Arial" w:eastAsia="楷体_GB2312" w:hAnsi="Arial" w:cs="Arial"/>
        </w:rPr>
      </w:pPr>
      <w:r w:rsidRPr="00CE1480">
        <w:rPr>
          <w:rFonts w:ascii="Arial" w:eastAsia="楷体_GB2312" w:hAnsi="Arial" w:cs="Arial"/>
        </w:rPr>
        <w:tab/>
      </w:r>
      <w:r w:rsidR="005B1C80">
        <w:rPr>
          <w:rFonts w:ascii="Arial" w:eastAsia="楷体_GB2312" w:hAnsi="Arial" w:cs="Arial" w:hint="eastAsia"/>
        </w:rPr>
        <w:t xml:space="preserve">In the FMC System, </w:t>
      </w:r>
      <w:r w:rsidR="005B1C80">
        <w:rPr>
          <w:rFonts w:ascii="Arial" w:eastAsia="楷体_GB2312" w:hAnsi="Arial" w:cs="Arial"/>
        </w:rPr>
        <w:t>I’</w:t>
      </w:r>
      <w:r w:rsidR="005B1C80">
        <w:rPr>
          <w:rFonts w:ascii="Arial" w:eastAsia="楷体_GB2312" w:hAnsi="Arial" w:cs="Arial" w:hint="eastAsia"/>
        </w:rPr>
        <w:t>m</w:t>
      </w:r>
      <w:r w:rsidRPr="00CE1480">
        <w:rPr>
          <w:rFonts w:ascii="Arial" w:eastAsia="楷体_GB2312" w:hAnsi="Arial" w:cs="Arial"/>
        </w:rPr>
        <w:t xml:space="preserve"> responsible for the </w:t>
      </w:r>
      <w:r w:rsidR="005B1C80">
        <w:rPr>
          <w:rFonts w:ascii="Arial" w:eastAsia="楷体_GB2312" w:hAnsi="Arial" w:cs="Arial" w:hint="eastAsia"/>
        </w:rPr>
        <w:t>financial department</w:t>
      </w:r>
      <w:r w:rsidR="005B1C80" w:rsidRPr="00CE1480">
        <w:rPr>
          <w:rFonts w:ascii="Arial" w:eastAsia="楷体_GB2312" w:hAnsi="Arial" w:cs="Arial"/>
        </w:rPr>
        <w:t xml:space="preserve"> </w:t>
      </w:r>
      <w:r w:rsidRPr="00CE1480">
        <w:rPr>
          <w:rFonts w:ascii="Arial" w:eastAsia="楷体_GB2312" w:hAnsi="Arial" w:cs="Arial"/>
        </w:rPr>
        <w:t xml:space="preserve">module and the </w:t>
      </w:r>
      <w:r w:rsidR="005B1C80">
        <w:rPr>
          <w:rFonts w:ascii="Arial" w:eastAsia="楷体_GB2312" w:hAnsi="Arial" w:cs="Arial" w:hint="eastAsia"/>
        </w:rPr>
        <w:t>logistics department</w:t>
      </w:r>
      <w:r w:rsidRPr="00CE1480">
        <w:rPr>
          <w:rFonts w:ascii="Arial" w:eastAsia="楷体_GB2312" w:hAnsi="Arial" w:cs="Arial"/>
        </w:rPr>
        <w:t xml:space="preserve"> module</w:t>
      </w:r>
      <w:r w:rsidR="005B1C80">
        <w:rPr>
          <w:rFonts w:ascii="Arial" w:eastAsia="楷体_GB2312" w:hAnsi="Arial" w:cs="Arial" w:hint="eastAsia"/>
        </w:rPr>
        <w:t>, also the whole process module</w:t>
      </w:r>
      <w:r w:rsidRPr="00CE1480">
        <w:rPr>
          <w:rFonts w:ascii="Arial" w:eastAsia="楷体_GB2312" w:hAnsi="Arial" w:cs="Arial"/>
        </w:rPr>
        <w:t xml:space="preserve">.  </w:t>
      </w:r>
    </w:p>
    <w:p w:rsidR="009A463E" w:rsidRPr="00CE1480" w:rsidRDefault="00811998" w:rsidP="009A463E">
      <w:pPr>
        <w:rPr>
          <w:rFonts w:ascii="Arial" w:hAnsi="Arial" w:cs="Arial"/>
          <w:sz w:val="28"/>
          <w:szCs w:val="28"/>
        </w:rPr>
        <w:sectPr w:rsidR="009A463E" w:rsidRPr="00CE1480" w:rsidSect="009A463E">
          <w:footerReference w:type="default" r:id="rId17"/>
          <w:pgSz w:w="11906" w:h="16838"/>
          <w:pgMar w:top="1440" w:right="1800" w:bottom="1440" w:left="1800" w:header="851" w:footer="992" w:gutter="0"/>
          <w:pgNumType w:fmt="upperRoman" w:start="1"/>
          <w:cols w:space="720"/>
          <w:docGrid w:type="lines" w:linePitch="326"/>
        </w:sectPr>
      </w:pPr>
      <w:r>
        <w:rPr>
          <w:rFonts w:ascii="Arial" w:hAnsi="Arial" w:cs="Arial"/>
          <w:sz w:val="28"/>
          <w:szCs w:val="28"/>
        </w:rPr>
        <w:t>KEYWORD:</w:t>
      </w:r>
      <w:r>
        <w:rPr>
          <w:rFonts w:ascii="Arial" w:hAnsi="Arial" w:cs="Arial" w:hint="eastAsia"/>
          <w:sz w:val="28"/>
          <w:szCs w:val="28"/>
        </w:rPr>
        <w:t xml:space="preserve"> </w:t>
      </w:r>
      <w:r w:rsidR="00A424EF" w:rsidRPr="00CE1480">
        <w:rPr>
          <w:rFonts w:ascii="Arial" w:hAnsi="Arial" w:cs="Arial"/>
          <w:sz w:val="28"/>
          <w:szCs w:val="28"/>
        </w:rPr>
        <w:t>workflow</w:t>
      </w:r>
      <w:r>
        <w:rPr>
          <w:rFonts w:ascii="Arial" w:hAnsi="Arial" w:cs="Arial" w:hint="eastAsia"/>
          <w:sz w:val="28"/>
          <w:szCs w:val="28"/>
        </w:rPr>
        <w:t>, FMC</w:t>
      </w:r>
      <w:r w:rsidR="00A424EF" w:rsidRPr="00CE1480">
        <w:rPr>
          <w:rFonts w:ascii="Arial" w:hAnsi="Arial" w:cs="Arial"/>
          <w:sz w:val="28"/>
          <w:szCs w:val="28"/>
        </w:rPr>
        <w:t>,</w:t>
      </w:r>
      <w:r>
        <w:rPr>
          <w:rFonts w:ascii="Arial" w:hAnsi="Arial" w:cs="Arial" w:hint="eastAsia"/>
          <w:sz w:val="28"/>
          <w:szCs w:val="28"/>
        </w:rPr>
        <w:t xml:space="preserve"> </w:t>
      </w:r>
      <w:proofErr w:type="spellStart"/>
      <w:r w:rsidR="00A424EF" w:rsidRPr="00CE1480">
        <w:rPr>
          <w:rFonts w:ascii="Arial" w:hAnsi="Arial" w:cs="Arial"/>
          <w:sz w:val="28"/>
          <w:szCs w:val="28"/>
        </w:rPr>
        <w:t>jBPM</w:t>
      </w:r>
      <w:proofErr w:type="spellEnd"/>
      <w:r w:rsidR="00A424EF" w:rsidRPr="00CE1480">
        <w:rPr>
          <w:rFonts w:ascii="Arial" w:hAnsi="Arial" w:cs="Arial"/>
          <w:sz w:val="28"/>
          <w:szCs w:val="28"/>
        </w:rPr>
        <w:t xml:space="preserve">, </w:t>
      </w:r>
      <w:proofErr w:type="gramStart"/>
      <w:r w:rsidR="003A42B2">
        <w:rPr>
          <w:rFonts w:ascii="Arial" w:hAnsi="Arial" w:cs="Arial" w:hint="eastAsia"/>
          <w:sz w:val="28"/>
          <w:szCs w:val="28"/>
        </w:rPr>
        <w:t xml:space="preserve">finance </w:t>
      </w:r>
      <w:r>
        <w:rPr>
          <w:rFonts w:ascii="Arial" w:hAnsi="Arial" w:cs="Arial" w:hint="eastAsia"/>
          <w:sz w:val="28"/>
          <w:szCs w:val="28"/>
        </w:rPr>
        <w:t>,logistics</w:t>
      </w:r>
      <w:proofErr w:type="gramEnd"/>
      <w:r>
        <w:rPr>
          <w:rFonts w:ascii="Arial" w:hAnsi="Arial" w:cs="Arial" w:hint="eastAsia"/>
          <w:sz w:val="28"/>
          <w:szCs w:val="28"/>
        </w:rPr>
        <w:t xml:space="preserve"> department.</w:t>
      </w:r>
    </w:p>
    <w:sdt>
      <w:sdtPr>
        <w:rPr>
          <w:rFonts w:ascii="Arial" w:eastAsia="宋体" w:hAnsi="Arial" w:cs="Arial"/>
          <w:b w:val="0"/>
          <w:bCs w:val="0"/>
          <w:color w:val="auto"/>
          <w:kern w:val="2"/>
          <w:sz w:val="24"/>
          <w:szCs w:val="24"/>
          <w:lang w:val="zh-CN"/>
        </w:rPr>
        <w:id w:val="-902359190"/>
        <w:docPartObj>
          <w:docPartGallery w:val="Table of Contents"/>
          <w:docPartUnique/>
        </w:docPartObj>
      </w:sdtPr>
      <w:sdtEndPr/>
      <w:sdtContent>
        <w:p w:rsidR="009B0CEA" w:rsidRPr="00CE1480" w:rsidRDefault="009B0CEA" w:rsidP="00B8041B">
          <w:pPr>
            <w:pStyle w:val="TOC"/>
            <w:jc w:val="center"/>
            <w:rPr>
              <w:rStyle w:val="1Char"/>
              <w:rFonts w:ascii="Arial" w:hAnsi="Arial" w:cs="Arial"/>
              <w:color w:val="auto"/>
            </w:rPr>
          </w:pPr>
          <w:r w:rsidRPr="00CE1480">
            <w:rPr>
              <w:rStyle w:val="1Char"/>
              <w:rFonts w:ascii="Arial" w:hAnsi="Arial" w:cs="Arial"/>
              <w:color w:val="auto"/>
            </w:rPr>
            <w:t>目录</w:t>
          </w:r>
        </w:p>
        <w:p w:rsidR="000B7078" w:rsidRDefault="009B0CEA">
          <w:pPr>
            <w:pStyle w:val="10"/>
            <w:rPr>
              <w:rFonts w:asciiTheme="minorHAnsi" w:eastAsiaTheme="minorEastAsia" w:hAnsiTheme="minorHAnsi" w:cstheme="minorBidi"/>
              <w:b w:val="0"/>
              <w:noProof/>
              <w:sz w:val="21"/>
              <w:szCs w:val="22"/>
            </w:rPr>
          </w:pPr>
          <w:r w:rsidRPr="00CE1480">
            <w:rPr>
              <w:rFonts w:ascii="Arial" w:hAnsi="Arial" w:cs="Arial"/>
            </w:rPr>
            <w:fldChar w:fldCharType="begin"/>
          </w:r>
          <w:r w:rsidRPr="00CE1480">
            <w:rPr>
              <w:rFonts w:ascii="Arial" w:hAnsi="Arial" w:cs="Arial"/>
            </w:rPr>
            <w:instrText xml:space="preserve"> TOC \o "1-3" \h \z \u </w:instrText>
          </w:r>
          <w:r w:rsidRPr="00CE1480">
            <w:rPr>
              <w:rFonts w:ascii="Arial" w:hAnsi="Arial" w:cs="Arial"/>
            </w:rPr>
            <w:fldChar w:fldCharType="separate"/>
          </w:r>
          <w:hyperlink w:anchor="_Toc389595050" w:history="1">
            <w:r w:rsidR="000B7078" w:rsidRPr="00D259A3">
              <w:rPr>
                <w:rStyle w:val="a9"/>
                <w:rFonts w:ascii="Arial" w:hAnsi="Arial" w:cs="Arial" w:hint="eastAsia"/>
                <w:noProof/>
              </w:rPr>
              <w:t>图目录</w:t>
            </w:r>
            <w:r w:rsidR="000B7078">
              <w:rPr>
                <w:noProof/>
                <w:webHidden/>
              </w:rPr>
              <w:tab/>
            </w:r>
            <w:r w:rsidR="000B7078">
              <w:rPr>
                <w:noProof/>
                <w:webHidden/>
              </w:rPr>
              <w:fldChar w:fldCharType="begin"/>
            </w:r>
            <w:r w:rsidR="000B7078">
              <w:rPr>
                <w:noProof/>
                <w:webHidden/>
              </w:rPr>
              <w:instrText xml:space="preserve"> PAGEREF _Toc389595050 \h </w:instrText>
            </w:r>
            <w:r w:rsidR="000B7078">
              <w:rPr>
                <w:noProof/>
                <w:webHidden/>
              </w:rPr>
            </w:r>
            <w:r w:rsidR="000B7078">
              <w:rPr>
                <w:noProof/>
                <w:webHidden/>
              </w:rPr>
              <w:fldChar w:fldCharType="separate"/>
            </w:r>
            <w:r w:rsidR="000B7078">
              <w:rPr>
                <w:noProof/>
                <w:webHidden/>
              </w:rPr>
              <w:t>III</w:t>
            </w:r>
            <w:r w:rsidR="000B7078">
              <w:rPr>
                <w:noProof/>
                <w:webHidden/>
              </w:rPr>
              <w:fldChar w:fldCharType="end"/>
            </w:r>
          </w:hyperlink>
        </w:p>
        <w:p w:rsidR="000B7078" w:rsidRDefault="000B7078">
          <w:pPr>
            <w:pStyle w:val="10"/>
            <w:rPr>
              <w:rFonts w:asciiTheme="minorHAnsi" w:eastAsiaTheme="minorEastAsia" w:hAnsiTheme="minorHAnsi" w:cstheme="minorBidi"/>
              <w:b w:val="0"/>
              <w:noProof/>
              <w:sz w:val="21"/>
              <w:szCs w:val="22"/>
            </w:rPr>
          </w:pPr>
          <w:hyperlink w:anchor="_Toc389595051" w:history="1">
            <w:r w:rsidRPr="00D259A3">
              <w:rPr>
                <w:rStyle w:val="a9"/>
                <w:rFonts w:ascii="Arial" w:hAnsi="Arial" w:cs="Arial" w:hint="eastAsia"/>
                <w:noProof/>
              </w:rPr>
              <w:t>表目录</w:t>
            </w:r>
            <w:r>
              <w:rPr>
                <w:noProof/>
                <w:webHidden/>
              </w:rPr>
              <w:tab/>
            </w:r>
            <w:r>
              <w:rPr>
                <w:noProof/>
                <w:webHidden/>
              </w:rPr>
              <w:fldChar w:fldCharType="begin"/>
            </w:r>
            <w:r>
              <w:rPr>
                <w:noProof/>
                <w:webHidden/>
              </w:rPr>
              <w:instrText xml:space="preserve"> PAGEREF _Toc389595051 \h </w:instrText>
            </w:r>
            <w:r>
              <w:rPr>
                <w:noProof/>
                <w:webHidden/>
              </w:rPr>
            </w:r>
            <w:r>
              <w:rPr>
                <w:noProof/>
                <w:webHidden/>
              </w:rPr>
              <w:fldChar w:fldCharType="separate"/>
            </w:r>
            <w:r>
              <w:rPr>
                <w:noProof/>
                <w:webHidden/>
              </w:rPr>
              <w:t>V</w:t>
            </w:r>
            <w:r>
              <w:rPr>
                <w:noProof/>
                <w:webHidden/>
              </w:rPr>
              <w:fldChar w:fldCharType="end"/>
            </w:r>
          </w:hyperlink>
        </w:p>
        <w:p w:rsidR="000B7078" w:rsidRDefault="000B7078">
          <w:pPr>
            <w:pStyle w:val="10"/>
            <w:rPr>
              <w:rFonts w:asciiTheme="minorHAnsi" w:eastAsiaTheme="minorEastAsia" w:hAnsiTheme="minorHAnsi" w:cstheme="minorBidi"/>
              <w:b w:val="0"/>
              <w:noProof/>
              <w:sz w:val="21"/>
              <w:szCs w:val="22"/>
            </w:rPr>
          </w:pPr>
          <w:hyperlink w:anchor="_Toc389595052" w:history="1">
            <w:r w:rsidRPr="00D259A3">
              <w:rPr>
                <w:rStyle w:val="a9"/>
                <w:rFonts w:ascii="Arial" w:hAnsi="Arial" w:cs="Arial" w:hint="eastAsia"/>
                <w:noProof/>
              </w:rPr>
              <w:t>第一章</w:t>
            </w:r>
            <w:r w:rsidRPr="00D259A3">
              <w:rPr>
                <w:rStyle w:val="a9"/>
                <w:rFonts w:ascii="Arial" w:hAnsi="Arial" w:cs="Arial"/>
                <w:noProof/>
              </w:rPr>
              <w:t xml:space="preserve"> </w:t>
            </w:r>
            <w:r w:rsidRPr="00D259A3">
              <w:rPr>
                <w:rStyle w:val="a9"/>
                <w:rFonts w:ascii="Arial" w:hAnsi="Arial" w:cs="Arial" w:hint="eastAsia"/>
                <w:noProof/>
              </w:rPr>
              <w:t>引言</w:t>
            </w:r>
            <w:r>
              <w:rPr>
                <w:noProof/>
                <w:webHidden/>
              </w:rPr>
              <w:tab/>
            </w:r>
            <w:r>
              <w:rPr>
                <w:noProof/>
                <w:webHidden/>
              </w:rPr>
              <w:fldChar w:fldCharType="begin"/>
            </w:r>
            <w:r>
              <w:rPr>
                <w:noProof/>
                <w:webHidden/>
              </w:rPr>
              <w:instrText xml:space="preserve"> PAGEREF _Toc389595052 \h </w:instrText>
            </w:r>
            <w:r>
              <w:rPr>
                <w:noProof/>
                <w:webHidden/>
              </w:rPr>
            </w:r>
            <w:r>
              <w:rPr>
                <w:noProof/>
                <w:webHidden/>
              </w:rPr>
              <w:fldChar w:fldCharType="separate"/>
            </w:r>
            <w:r>
              <w:rPr>
                <w:noProof/>
                <w:webHidden/>
              </w:rPr>
              <w:t>1</w:t>
            </w:r>
            <w:r>
              <w:rPr>
                <w:noProof/>
                <w:webHidden/>
              </w:rPr>
              <w:fldChar w:fldCharType="end"/>
            </w:r>
          </w:hyperlink>
        </w:p>
        <w:p w:rsidR="000B7078" w:rsidRDefault="000B7078" w:rsidP="000B7078">
          <w:pPr>
            <w:pStyle w:val="20"/>
            <w:ind w:left="480"/>
            <w:rPr>
              <w:rFonts w:asciiTheme="minorHAnsi" w:eastAsiaTheme="minorEastAsia" w:hAnsiTheme="minorHAnsi" w:cstheme="minorBidi"/>
              <w:noProof/>
              <w:sz w:val="21"/>
              <w:szCs w:val="22"/>
            </w:rPr>
          </w:pPr>
          <w:hyperlink w:anchor="_Toc389595053" w:history="1">
            <w:r w:rsidRPr="00D259A3">
              <w:rPr>
                <w:rStyle w:val="a9"/>
                <w:rFonts w:cs="Arial"/>
                <w:noProof/>
              </w:rPr>
              <w:t xml:space="preserve">1.1 </w:t>
            </w:r>
            <w:r w:rsidRPr="00D259A3">
              <w:rPr>
                <w:rStyle w:val="a9"/>
                <w:rFonts w:cs="Arial" w:hint="eastAsia"/>
                <w:noProof/>
              </w:rPr>
              <w:t>项目背景</w:t>
            </w:r>
            <w:r>
              <w:rPr>
                <w:noProof/>
                <w:webHidden/>
              </w:rPr>
              <w:tab/>
            </w:r>
            <w:r>
              <w:rPr>
                <w:noProof/>
                <w:webHidden/>
              </w:rPr>
              <w:fldChar w:fldCharType="begin"/>
            </w:r>
            <w:r>
              <w:rPr>
                <w:noProof/>
                <w:webHidden/>
              </w:rPr>
              <w:instrText xml:space="preserve"> PAGEREF _Toc389595053 \h </w:instrText>
            </w:r>
            <w:r>
              <w:rPr>
                <w:noProof/>
                <w:webHidden/>
              </w:rPr>
            </w:r>
            <w:r>
              <w:rPr>
                <w:noProof/>
                <w:webHidden/>
              </w:rPr>
              <w:fldChar w:fldCharType="separate"/>
            </w:r>
            <w:r>
              <w:rPr>
                <w:noProof/>
                <w:webHidden/>
              </w:rPr>
              <w:t>1</w:t>
            </w:r>
            <w:r>
              <w:rPr>
                <w:noProof/>
                <w:webHidden/>
              </w:rPr>
              <w:fldChar w:fldCharType="end"/>
            </w:r>
          </w:hyperlink>
        </w:p>
        <w:p w:rsidR="000B7078" w:rsidRDefault="000B7078" w:rsidP="000B7078">
          <w:pPr>
            <w:pStyle w:val="20"/>
            <w:ind w:left="480"/>
            <w:rPr>
              <w:rFonts w:asciiTheme="minorHAnsi" w:eastAsiaTheme="minorEastAsia" w:hAnsiTheme="minorHAnsi" w:cstheme="minorBidi"/>
              <w:noProof/>
              <w:sz w:val="21"/>
              <w:szCs w:val="22"/>
            </w:rPr>
          </w:pPr>
          <w:hyperlink w:anchor="_Toc389595054" w:history="1">
            <w:r w:rsidRPr="00D259A3">
              <w:rPr>
                <w:rStyle w:val="a9"/>
                <w:rFonts w:cs="Arial"/>
                <w:noProof/>
              </w:rPr>
              <w:t xml:space="preserve">1.2 </w:t>
            </w:r>
            <w:r w:rsidRPr="00D259A3">
              <w:rPr>
                <w:rStyle w:val="a9"/>
                <w:rFonts w:cs="Arial" w:hint="eastAsia"/>
                <w:noProof/>
              </w:rPr>
              <w:t>工作流技术的发展历史和现状</w:t>
            </w:r>
            <w:r>
              <w:rPr>
                <w:noProof/>
                <w:webHidden/>
              </w:rPr>
              <w:tab/>
            </w:r>
            <w:r>
              <w:rPr>
                <w:noProof/>
                <w:webHidden/>
              </w:rPr>
              <w:fldChar w:fldCharType="begin"/>
            </w:r>
            <w:r>
              <w:rPr>
                <w:noProof/>
                <w:webHidden/>
              </w:rPr>
              <w:instrText xml:space="preserve"> PAGEREF _Toc389595054 \h </w:instrText>
            </w:r>
            <w:r>
              <w:rPr>
                <w:noProof/>
                <w:webHidden/>
              </w:rPr>
            </w:r>
            <w:r>
              <w:rPr>
                <w:noProof/>
                <w:webHidden/>
              </w:rPr>
              <w:fldChar w:fldCharType="separate"/>
            </w:r>
            <w:r>
              <w:rPr>
                <w:noProof/>
                <w:webHidden/>
              </w:rPr>
              <w:t>1</w:t>
            </w:r>
            <w:r>
              <w:rPr>
                <w:noProof/>
                <w:webHidden/>
              </w:rPr>
              <w:fldChar w:fldCharType="end"/>
            </w:r>
          </w:hyperlink>
        </w:p>
        <w:p w:rsidR="000B7078" w:rsidRDefault="000B7078" w:rsidP="000B7078">
          <w:pPr>
            <w:pStyle w:val="20"/>
            <w:ind w:left="480"/>
            <w:rPr>
              <w:rFonts w:asciiTheme="minorHAnsi" w:eastAsiaTheme="minorEastAsia" w:hAnsiTheme="minorHAnsi" w:cstheme="minorBidi"/>
              <w:noProof/>
              <w:sz w:val="21"/>
              <w:szCs w:val="22"/>
            </w:rPr>
          </w:pPr>
          <w:hyperlink w:anchor="_Toc389595055" w:history="1">
            <w:r w:rsidRPr="00D259A3">
              <w:rPr>
                <w:rStyle w:val="a9"/>
                <w:noProof/>
              </w:rPr>
              <w:t xml:space="preserve">1.3 </w:t>
            </w:r>
            <w:r w:rsidRPr="00D259A3">
              <w:rPr>
                <w:rStyle w:val="a9"/>
                <w:rFonts w:hint="eastAsia"/>
                <w:noProof/>
              </w:rPr>
              <w:t>论文的主要工作和组织结构</w:t>
            </w:r>
            <w:r>
              <w:rPr>
                <w:noProof/>
                <w:webHidden/>
              </w:rPr>
              <w:tab/>
            </w:r>
            <w:r>
              <w:rPr>
                <w:noProof/>
                <w:webHidden/>
              </w:rPr>
              <w:fldChar w:fldCharType="begin"/>
            </w:r>
            <w:r>
              <w:rPr>
                <w:noProof/>
                <w:webHidden/>
              </w:rPr>
              <w:instrText xml:space="preserve"> PAGEREF _Toc389595055 \h </w:instrText>
            </w:r>
            <w:r>
              <w:rPr>
                <w:noProof/>
                <w:webHidden/>
              </w:rPr>
            </w:r>
            <w:r>
              <w:rPr>
                <w:noProof/>
                <w:webHidden/>
              </w:rPr>
              <w:fldChar w:fldCharType="separate"/>
            </w:r>
            <w:r>
              <w:rPr>
                <w:noProof/>
                <w:webHidden/>
              </w:rPr>
              <w:t>2</w:t>
            </w:r>
            <w:r>
              <w:rPr>
                <w:noProof/>
                <w:webHidden/>
              </w:rPr>
              <w:fldChar w:fldCharType="end"/>
            </w:r>
          </w:hyperlink>
        </w:p>
        <w:p w:rsidR="000B7078" w:rsidRDefault="000B7078">
          <w:pPr>
            <w:pStyle w:val="10"/>
            <w:rPr>
              <w:rFonts w:asciiTheme="minorHAnsi" w:eastAsiaTheme="minorEastAsia" w:hAnsiTheme="minorHAnsi" w:cstheme="minorBidi"/>
              <w:b w:val="0"/>
              <w:noProof/>
              <w:sz w:val="21"/>
              <w:szCs w:val="22"/>
            </w:rPr>
          </w:pPr>
          <w:hyperlink w:anchor="_Toc389595056" w:history="1">
            <w:r w:rsidRPr="00D259A3">
              <w:rPr>
                <w:rStyle w:val="a9"/>
                <w:rFonts w:ascii="Arial" w:hAnsi="Arial" w:cs="Arial" w:hint="eastAsia"/>
                <w:noProof/>
              </w:rPr>
              <w:t>第二章</w:t>
            </w:r>
            <w:r w:rsidRPr="00D259A3">
              <w:rPr>
                <w:rStyle w:val="a9"/>
                <w:rFonts w:ascii="Arial" w:hAnsi="Arial" w:cs="Arial"/>
                <w:noProof/>
              </w:rPr>
              <w:t xml:space="preserve"> </w:t>
            </w:r>
            <w:r w:rsidRPr="00D259A3">
              <w:rPr>
                <w:rStyle w:val="a9"/>
                <w:rFonts w:ascii="Arial" w:hAnsi="Arial" w:cs="Arial" w:hint="eastAsia"/>
                <w:noProof/>
              </w:rPr>
              <w:t>智造链系统技术概述</w:t>
            </w:r>
            <w:r>
              <w:rPr>
                <w:noProof/>
                <w:webHidden/>
              </w:rPr>
              <w:tab/>
            </w:r>
            <w:r>
              <w:rPr>
                <w:noProof/>
                <w:webHidden/>
              </w:rPr>
              <w:fldChar w:fldCharType="begin"/>
            </w:r>
            <w:r>
              <w:rPr>
                <w:noProof/>
                <w:webHidden/>
              </w:rPr>
              <w:instrText xml:space="preserve"> PAGEREF _Toc389595056 \h </w:instrText>
            </w:r>
            <w:r>
              <w:rPr>
                <w:noProof/>
                <w:webHidden/>
              </w:rPr>
            </w:r>
            <w:r>
              <w:rPr>
                <w:noProof/>
                <w:webHidden/>
              </w:rPr>
              <w:fldChar w:fldCharType="separate"/>
            </w:r>
            <w:r>
              <w:rPr>
                <w:noProof/>
                <w:webHidden/>
              </w:rPr>
              <w:t>4</w:t>
            </w:r>
            <w:r>
              <w:rPr>
                <w:noProof/>
                <w:webHidden/>
              </w:rPr>
              <w:fldChar w:fldCharType="end"/>
            </w:r>
          </w:hyperlink>
        </w:p>
        <w:p w:rsidR="000B7078" w:rsidRDefault="000B7078" w:rsidP="000B7078">
          <w:pPr>
            <w:pStyle w:val="20"/>
            <w:ind w:left="480"/>
            <w:rPr>
              <w:rFonts w:asciiTheme="minorHAnsi" w:eastAsiaTheme="minorEastAsia" w:hAnsiTheme="minorHAnsi" w:cstheme="minorBidi"/>
              <w:noProof/>
              <w:sz w:val="21"/>
              <w:szCs w:val="22"/>
            </w:rPr>
          </w:pPr>
          <w:hyperlink w:anchor="_Toc389595057" w:history="1">
            <w:r w:rsidRPr="00D259A3">
              <w:rPr>
                <w:rStyle w:val="a9"/>
                <w:noProof/>
              </w:rPr>
              <w:t>2.1 Spring</w:t>
            </w:r>
            <w:r>
              <w:rPr>
                <w:noProof/>
                <w:webHidden/>
              </w:rPr>
              <w:tab/>
            </w:r>
            <w:r>
              <w:rPr>
                <w:noProof/>
                <w:webHidden/>
              </w:rPr>
              <w:fldChar w:fldCharType="begin"/>
            </w:r>
            <w:r>
              <w:rPr>
                <w:noProof/>
                <w:webHidden/>
              </w:rPr>
              <w:instrText xml:space="preserve"> PAGEREF _Toc389595057 \h </w:instrText>
            </w:r>
            <w:r>
              <w:rPr>
                <w:noProof/>
                <w:webHidden/>
              </w:rPr>
            </w:r>
            <w:r>
              <w:rPr>
                <w:noProof/>
                <w:webHidden/>
              </w:rPr>
              <w:fldChar w:fldCharType="separate"/>
            </w:r>
            <w:r>
              <w:rPr>
                <w:noProof/>
                <w:webHidden/>
              </w:rPr>
              <w:t>4</w:t>
            </w:r>
            <w:r>
              <w:rPr>
                <w:noProof/>
                <w:webHidden/>
              </w:rPr>
              <w:fldChar w:fldCharType="end"/>
            </w:r>
          </w:hyperlink>
        </w:p>
        <w:p w:rsidR="000B7078" w:rsidRDefault="000B7078" w:rsidP="000B7078">
          <w:pPr>
            <w:pStyle w:val="30"/>
            <w:ind w:left="960"/>
            <w:rPr>
              <w:rFonts w:asciiTheme="minorHAnsi" w:eastAsiaTheme="minorEastAsia" w:hAnsiTheme="minorHAnsi" w:cstheme="minorBidi"/>
              <w:noProof/>
              <w:sz w:val="21"/>
              <w:szCs w:val="22"/>
            </w:rPr>
          </w:pPr>
          <w:hyperlink w:anchor="_Toc389595058" w:history="1">
            <w:r w:rsidRPr="00D259A3">
              <w:rPr>
                <w:rStyle w:val="a9"/>
                <w:noProof/>
              </w:rPr>
              <w:t>2.1.1 Spring</w:t>
            </w:r>
            <w:r w:rsidRPr="00D259A3">
              <w:rPr>
                <w:rStyle w:val="a9"/>
                <w:rFonts w:hint="eastAsia"/>
                <w:noProof/>
              </w:rPr>
              <w:t>简介</w:t>
            </w:r>
            <w:r>
              <w:rPr>
                <w:noProof/>
                <w:webHidden/>
              </w:rPr>
              <w:tab/>
            </w:r>
            <w:r>
              <w:rPr>
                <w:noProof/>
                <w:webHidden/>
              </w:rPr>
              <w:fldChar w:fldCharType="begin"/>
            </w:r>
            <w:r>
              <w:rPr>
                <w:noProof/>
                <w:webHidden/>
              </w:rPr>
              <w:instrText xml:space="preserve"> PAGEREF _Toc389595058 \h </w:instrText>
            </w:r>
            <w:r>
              <w:rPr>
                <w:noProof/>
                <w:webHidden/>
              </w:rPr>
            </w:r>
            <w:r>
              <w:rPr>
                <w:noProof/>
                <w:webHidden/>
              </w:rPr>
              <w:fldChar w:fldCharType="separate"/>
            </w:r>
            <w:r>
              <w:rPr>
                <w:noProof/>
                <w:webHidden/>
              </w:rPr>
              <w:t>4</w:t>
            </w:r>
            <w:r>
              <w:rPr>
                <w:noProof/>
                <w:webHidden/>
              </w:rPr>
              <w:fldChar w:fldCharType="end"/>
            </w:r>
          </w:hyperlink>
        </w:p>
        <w:p w:rsidR="000B7078" w:rsidRDefault="000B7078" w:rsidP="000B7078">
          <w:pPr>
            <w:pStyle w:val="30"/>
            <w:ind w:left="960"/>
            <w:rPr>
              <w:rFonts w:asciiTheme="minorHAnsi" w:eastAsiaTheme="minorEastAsia" w:hAnsiTheme="minorHAnsi" w:cstheme="minorBidi"/>
              <w:noProof/>
              <w:sz w:val="21"/>
              <w:szCs w:val="22"/>
            </w:rPr>
          </w:pPr>
          <w:hyperlink w:anchor="_Toc389595059" w:history="1">
            <w:r w:rsidRPr="00D259A3">
              <w:rPr>
                <w:rStyle w:val="a9"/>
                <w:noProof/>
              </w:rPr>
              <w:t>2.1.2 Spring</w:t>
            </w:r>
            <w:r w:rsidRPr="00D259A3">
              <w:rPr>
                <w:rStyle w:val="a9"/>
                <w:rFonts w:hint="eastAsia"/>
                <w:noProof/>
              </w:rPr>
              <w:t>模块</w:t>
            </w:r>
            <w:r>
              <w:rPr>
                <w:noProof/>
                <w:webHidden/>
              </w:rPr>
              <w:tab/>
            </w:r>
            <w:r>
              <w:rPr>
                <w:noProof/>
                <w:webHidden/>
              </w:rPr>
              <w:fldChar w:fldCharType="begin"/>
            </w:r>
            <w:r>
              <w:rPr>
                <w:noProof/>
                <w:webHidden/>
              </w:rPr>
              <w:instrText xml:space="preserve"> PAGEREF _Toc389595059 \h </w:instrText>
            </w:r>
            <w:r>
              <w:rPr>
                <w:noProof/>
                <w:webHidden/>
              </w:rPr>
            </w:r>
            <w:r>
              <w:rPr>
                <w:noProof/>
                <w:webHidden/>
              </w:rPr>
              <w:fldChar w:fldCharType="separate"/>
            </w:r>
            <w:r>
              <w:rPr>
                <w:noProof/>
                <w:webHidden/>
              </w:rPr>
              <w:t>4</w:t>
            </w:r>
            <w:r>
              <w:rPr>
                <w:noProof/>
                <w:webHidden/>
              </w:rPr>
              <w:fldChar w:fldCharType="end"/>
            </w:r>
          </w:hyperlink>
        </w:p>
        <w:p w:rsidR="000B7078" w:rsidRDefault="000B7078" w:rsidP="000B7078">
          <w:pPr>
            <w:pStyle w:val="20"/>
            <w:ind w:left="480"/>
            <w:rPr>
              <w:rFonts w:asciiTheme="minorHAnsi" w:eastAsiaTheme="minorEastAsia" w:hAnsiTheme="minorHAnsi" w:cstheme="minorBidi"/>
              <w:noProof/>
              <w:sz w:val="21"/>
              <w:szCs w:val="22"/>
            </w:rPr>
          </w:pPr>
          <w:hyperlink w:anchor="_Toc389595060" w:history="1">
            <w:r w:rsidRPr="00D259A3">
              <w:rPr>
                <w:rStyle w:val="a9"/>
                <w:noProof/>
              </w:rPr>
              <w:t>2.2 Hibernate</w:t>
            </w:r>
            <w:r>
              <w:rPr>
                <w:noProof/>
                <w:webHidden/>
              </w:rPr>
              <w:tab/>
            </w:r>
            <w:r>
              <w:rPr>
                <w:noProof/>
                <w:webHidden/>
              </w:rPr>
              <w:fldChar w:fldCharType="begin"/>
            </w:r>
            <w:r>
              <w:rPr>
                <w:noProof/>
                <w:webHidden/>
              </w:rPr>
              <w:instrText xml:space="preserve"> PAGEREF _Toc389595060 \h </w:instrText>
            </w:r>
            <w:r>
              <w:rPr>
                <w:noProof/>
                <w:webHidden/>
              </w:rPr>
            </w:r>
            <w:r>
              <w:rPr>
                <w:noProof/>
                <w:webHidden/>
              </w:rPr>
              <w:fldChar w:fldCharType="separate"/>
            </w:r>
            <w:r>
              <w:rPr>
                <w:noProof/>
                <w:webHidden/>
              </w:rPr>
              <w:t>5</w:t>
            </w:r>
            <w:r>
              <w:rPr>
                <w:noProof/>
                <w:webHidden/>
              </w:rPr>
              <w:fldChar w:fldCharType="end"/>
            </w:r>
          </w:hyperlink>
        </w:p>
        <w:p w:rsidR="000B7078" w:rsidRDefault="000B7078" w:rsidP="000B7078">
          <w:pPr>
            <w:pStyle w:val="30"/>
            <w:ind w:left="960"/>
            <w:rPr>
              <w:rFonts w:asciiTheme="minorHAnsi" w:eastAsiaTheme="minorEastAsia" w:hAnsiTheme="minorHAnsi" w:cstheme="minorBidi"/>
              <w:noProof/>
              <w:sz w:val="21"/>
              <w:szCs w:val="22"/>
            </w:rPr>
          </w:pPr>
          <w:hyperlink w:anchor="_Toc389595061" w:history="1">
            <w:r w:rsidRPr="00D259A3">
              <w:rPr>
                <w:rStyle w:val="a9"/>
                <w:noProof/>
              </w:rPr>
              <w:t>2.2.1 Hibernate</w:t>
            </w:r>
            <w:r w:rsidRPr="00D259A3">
              <w:rPr>
                <w:rStyle w:val="a9"/>
                <w:rFonts w:hint="eastAsia"/>
                <w:noProof/>
              </w:rPr>
              <w:t>简介</w:t>
            </w:r>
            <w:r>
              <w:rPr>
                <w:noProof/>
                <w:webHidden/>
              </w:rPr>
              <w:tab/>
            </w:r>
            <w:r>
              <w:rPr>
                <w:noProof/>
                <w:webHidden/>
              </w:rPr>
              <w:fldChar w:fldCharType="begin"/>
            </w:r>
            <w:r>
              <w:rPr>
                <w:noProof/>
                <w:webHidden/>
              </w:rPr>
              <w:instrText xml:space="preserve"> PAGEREF _Toc389595061 \h </w:instrText>
            </w:r>
            <w:r>
              <w:rPr>
                <w:noProof/>
                <w:webHidden/>
              </w:rPr>
            </w:r>
            <w:r>
              <w:rPr>
                <w:noProof/>
                <w:webHidden/>
              </w:rPr>
              <w:fldChar w:fldCharType="separate"/>
            </w:r>
            <w:r>
              <w:rPr>
                <w:noProof/>
                <w:webHidden/>
              </w:rPr>
              <w:t>5</w:t>
            </w:r>
            <w:r>
              <w:rPr>
                <w:noProof/>
                <w:webHidden/>
              </w:rPr>
              <w:fldChar w:fldCharType="end"/>
            </w:r>
          </w:hyperlink>
        </w:p>
        <w:p w:rsidR="000B7078" w:rsidRDefault="000B7078" w:rsidP="000B7078">
          <w:pPr>
            <w:pStyle w:val="30"/>
            <w:ind w:left="960"/>
            <w:rPr>
              <w:rFonts w:asciiTheme="minorHAnsi" w:eastAsiaTheme="minorEastAsia" w:hAnsiTheme="minorHAnsi" w:cstheme="minorBidi"/>
              <w:noProof/>
              <w:sz w:val="21"/>
              <w:szCs w:val="22"/>
            </w:rPr>
          </w:pPr>
          <w:hyperlink w:anchor="_Toc389595062" w:history="1">
            <w:r w:rsidRPr="00D259A3">
              <w:rPr>
                <w:rStyle w:val="a9"/>
                <w:noProof/>
              </w:rPr>
              <w:t>2.2.2 Hibernate</w:t>
            </w:r>
            <w:r w:rsidRPr="00D259A3">
              <w:rPr>
                <w:rStyle w:val="a9"/>
                <w:rFonts w:hint="eastAsia"/>
                <w:noProof/>
              </w:rPr>
              <w:t>接口</w:t>
            </w:r>
            <w:r>
              <w:rPr>
                <w:noProof/>
                <w:webHidden/>
              </w:rPr>
              <w:tab/>
            </w:r>
            <w:r>
              <w:rPr>
                <w:noProof/>
                <w:webHidden/>
              </w:rPr>
              <w:fldChar w:fldCharType="begin"/>
            </w:r>
            <w:r>
              <w:rPr>
                <w:noProof/>
                <w:webHidden/>
              </w:rPr>
              <w:instrText xml:space="preserve"> PAGEREF _Toc389595062 \h </w:instrText>
            </w:r>
            <w:r>
              <w:rPr>
                <w:noProof/>
                <w:webHidden/>
              </w:rPr>
            </w:r>
            <w:r>
              <w:rPr>
                <w:noProof/>
                <w:webHidden/>
              </w:rPr>
              <w:fldChar w:fldCharType="separate"/>
            </w:r>
            <w:r>
              <w:rPr>
                <w:noProof/>
                <w:webHidden/>
              </w:rPr>
              <w:t>6</w:t>
            </w:r>
            <w:r>
              <w:rPr>
                <w:noProof/>
                <w:webHidden/>
              </w:rPr>
              <w:fldChar w:fldCharType="end"/>
            </w:r>
          </w:hyperlink>
        </w:p>
        <w:p w:rsidR="000B7078" w:rsidRDefault="000B7078" w:rsidP="000B7078">
          <w:pPr>
            <w:pStyle w:val="20"/>
            <w:ind w:left="480"/>
            <w:rPr>
              <w:rFonts w:asciiTheme="minorHAnsi" w:eastAsiaTheme="minorEastAsia" w:hAnsiTheme="minorHAnsi" w:cstheme="minorBidi"/>
              <w:noProof/>
              <w:sz w:val="21"/>
              <w:szCs w:val="22"/>
            </w:rPr>
          </w:pPr>
          <w:hyperlink w:anchor="_Toc389595063" w:history="1">
            <w:r w:rsidRPr="00D259A3">
              <w:rPr>
                <w:rStyle w:val="a9"/>
                <w:noProof/>
              </w:rPr>
              <w:t>2.3 jBPM</w:t>
            </w:r>
            <w:r>
              <w:rPr>
                <w:noProof/>
                <w:webHidden/>
              </w:rPr>
              <w:tab/>
            </w:r>
            <w:r>
              <w:rPr>
                <w:noProof/>
                <w:webHidden/>
              </w:rPr>
              <w:fldChar w:fldCharType="begin"/>
            </w:r>
            <w:r>
              <w:rPr>
                <w:noProof/>
                <w:webHidden/>
              </w:rPr>
              <w:instrText xml:space="preserve"> PAGEREF _Toc389595063 \h </w:instrText>
            </w:r>
            <w:r>
              <w:rPr>
                <w:noProof/>
                <w:webHidden/>
              </w:rPr>
            </w:r>
            <w:r>
              <w:rPr>
                <w:noProof/>
                <w:webHidden/>
              </w:rPr>
              <w:fldChar w:fldCharType="separate"/>
            </w:r>
            <w:r>
              <w:rPr>
                <w:noProof/>
                <w:webHidden/>
              </w:rPr>
              <w:t>6</w:t>
            </w:r>
            <w:r>
              <w:rPr>
                <w:noProof/>
                <w:webHidden/>
              </w:rPr>
              <w:fldChar w:fldCharType="end"/>
            </w:r>
          </w:hyperlink>
        </w:p>
        <w:p w:rsidR="000B7078" w:rsidRDefault="000B7078" w:rsidP="000B7078">
          <w:pPr>
            <w:pStyle w:val="30"/>
            <w:ind w:left="960"/>
            <w:rPr>
              <w:rFonts w:asciiTheme="minorHAnsi" w:eastAsiaTheme="minorEastAsia" w:hAnsiTheme="minorHAnsi" w:cstheme="minorBidi"/>
              <w:noProof/>
              <w:sz w:val="21"/>
              <w:szCs w:val="22"/>
            </w:rPr>
          </w:pPr>
          <w:hyperlink w:anchor="_Toc389595064" w:history="1">
            <w:r w:rsidRPr="00D259A3">
              <w:rPr>
                <w:rStyle w:val="a9"/>
                <w:noProof/>
              </w:rPr>
              <w:t>2.3.1 jBPM</w:t>
            </w:r>
            <w:r w:rsidRPr="00D259A3">
              <w:rPr>
                <w:rStyle w:val="a9"/>
                <w:rFonts w:hint="eastAsia"/>
                <w:noProof/>
              </w:rPr>
              <w:t>简介</w:t>
            </w:r>
            <w:r>
              <w:rPr>
                <w:noProof/>
                <w:webHidden/>
              </w:rPr>
              <w:tab/>
            </w:r>
            <w:r>
              <w:rPr>
                <w:noProof/>
                <w:webHidden/>
              </w:rPr>
              <w:fldChar w:fldCharType="begin"/>
            </w:r>
            <w:r>
              <w:rPr>
                <w:noProof/>
                <w:webHidden/>
              </w:rPr>
              <w:instrText xml:space="preserve"> PAGEREF _Toc389595064 \h </w:instrText>
            </w:r>
            <w:r>
              <w:rPr>
                <w:noProof/>
                <w:webHidden/>
              </w:rPr>
            </w:r>
            <w:r>
              <w:rPr>
                <w:noProof/>
                <w:webHidden/>
              </w:rPr>
              <w:fldChar w:fldCharType="separate"/>
            </w:r>
            <w:r>
              <w:rPr>
                <w:noProof/>
                <w:webHidden/>
              </w:rPr>
              <w:t>6</w:t>
            </w:r>
            <w:r>
              <w:rPr>
                <w:noProof/>
                <w:webHidden/>
              </w:rPr>
              <w:fldChar w:fldCharType="end"/>
            </w:r>
          </w:hyperlink>
        </w:p>
        <w:p w:rsidR="000B7078" w:rsidRDefault="000B7078" w:rsidP="000B7078">
          <w:pPr>
            <w:pStyle w:val="30"/>
            <w:ind w:left="960"/>
            <w:rPr>
              <w:rFonts w:asciiTheme="minorHAnsi" w:eastAsiaTheme="minorEastAsia" w:hAnsiTheme="minorHAnsi" w:cstheme="minorBidi"/>
              <w:noProof/>
              <w:sz w:val="21"/>
              <w:szCs w:val="22"/>
            </w:rPr>
          </w:pPr>
          <w:hyperlink w:anchor="_Toc389595065" w:history="1">
            <w:r w:rsidRPr="00D259A3">
              <w:rPr>
                <w:rStyle w:val="a9"/>
                <w:noProof/>
              </w:rPr>
              <w:t>2.3.2 BPMN</w:t>
            </w:r>
            <w:r w:rsidRPr="00D259A3">
              <w:rPr>
                <w:rStyle w:val="a9"/>
                <w:rFonts w:hint="eastAsia"/>
                <w:noProof/>
              </w:rPr>
              <w:t>简介</w:t>
            </w:r>
            <w:r>
              <w:rPr>
                <w:noProof/>
                <w:webHidden/>
              </w:rPr>
              <w:tab/>
            </w:r>
            <w:r>
              <w:rPr>
                <w:noProof/>
                <w:webHidden/>
              </w:rPr>
              <w:fldChar w:fldCharType="begin"/>
            </w:r>
            <w:r>
              <w:rPr>
                <w:noProof/>
                <w:webHidden/>
              </w:rPr>
              <w:instrText xml:space="preserve"> PAGEREF _Toc389595065 \h </w:instrText>
            </w:r>
            <w:r>
              <w:rPr>
                <w:noProof/>
                <w:webHidden/>
              </w:rPr>
            </w:r>
            <w:r>
              <w:rPr>
                <w:noProof/>
                <w:webHidden/>
              </w:rPr>
              <w:fldChar w:fldCharType="separate"/>
            </w:r>
            <w:r>
              <w:rPr>
                <w:noProof/>
                <w:webHidden/>
              </w:rPr>
              <w:t>7</w:t>
            </w:r>
            <w:r>
              <w:rPr>
                <w:noProof/>
                <w:webHidden/>
              </w:rPr>
              <w:fldChar w:fldCharType="end"/>
            </w:r>
          </w:hyperlink>
        </w:p>
        <w:p w:rsidR="000B7078" w:rsidRDefault="000B7078" w:rsidP="000B7078">
          <w:pPr>
            <w:pStyle w:val="20"/>
            <w:ind w:left="480"/>
            <w:rPr>
              <w:rFonts w:asciiTheme="minorHAnsi" w:eastAsiaTheme="minorEastAsia" w:hAnsiTheme="minorHAnsi" w:cstheme="minorBidi"/>
              <w:noProof/>
              <w:sz w:val="21"/>
              <w:szCs w:val="22"/>
            </w:rPr>
          </w:pPr>
          <w:hyperlink w:anchor="_Toc389595066" w:history="1">
            <w:r w:rsidRPr="00D259A3">
              <w:rPr>
                <w:rStyle w:val="a9"/>
                <w:rFonts w:cs="Arial"/>
                <w:noProof/>
              </w:rPr>
              <w:t>2.4 github</w:t>
            </w:r>
            <w:r>
              <w:rPr>
                <w:noProof/>
                <w:webHidden/>
              </w:rPr>
              <w:tab/>
            </w:r>
            <w:r>
              <w:rPr>
                <w:noProof/>
                <w:webHidden/>
              </w:rPr>
              <w:fldChar w:fldCharType="begin"/>
            </w:r>
            <w:r>
              <w:rPr>
                <w:noProof/>
                <w:webHidden/>
              </w:rPr>
              <w:instrText xml:space="preserve"> PAGEREF _Toc389595066 \h </w:instrText>
            </w:r>
            <w:r>
              <w:rPr>
                <w:noProof/>
                <w:webHidden/>
              </w:rPr>
            </w:r>
            <w:r>
              <w:rPr>
                <w:noProof/>
                <w:webHidden/>
              </w:rPr>
              <w:fldChar w:fldCharType="separate"/>
            </w:r>
            <w:r>
              <w:rPr>
                <w:noProof/>
                <w:webHidden/>
              </w:rPr>
              <w:t>7</w:t>
            </w:r>
            <w:r>
              <w:rPr>
                <w:noProof/>
                <w:webHidden/>
              </w:rPr>
              <w:fldChar w:fldCharType="end"/>
            </w:r>
          </w:hyperlink>
        </w:p>
        <w:p w:rsidR="000B7078" w:rsidRDefault="000B7078" w:rsidP="000B7078">
          <w:pPr>
            <w:pStyle w:val="20"/>
            <w:ind w:left="480"/>
            <w:rPr>
              <w:rFonts w:asciiTheme="minorHAnsi" w:eastAsiaTheme="minorEastAsia" w:hAnsiTheme="minorHAnsi" w:cstheme="minorBidi"/>
              <w:noProof/>
              <w:sz w:val="21"/>
              <w:szCs w:val="22"/>
            </w:rPr>
          </w:pPr>
          <w:hyperlink w:anchor="_Toc389595067" w:history="1">
            <w:r w:rsidRPr="00D259A3">
              <w:rPr>
                <w:rStyle w:val="a9"/>
                <w:noProof/>
              </w:rPr>
              <w:t>2.5 jQuery</w:t>
            </w:r>
            <w:r>
              <w:rPr>
                <w:noProof/>
                <w:webHidden/>
              </w:rPr>
              <w:tab/>
            </w:r>
            <w:r>
              <w:rPr>
                <w:noProof/>
                <w:webHidden/>
              </w:rPr>
              <w:fldChar w:fldCharType="begin"/>
            </w:r>
            <w:r>
              <w:rPr>
                <w:noProof/>
                <w:webHidden/>
              </w:rPr>
              <w:instrText xml:space="preserve"> PAGEREF _Toc389595067 \h </w:instrText>
            </w:r>
            <w:r>
              <w:rPr>
                <w:noProof/>
                <w:webHidden/>
              </w:rPr>
            </w:r>
            <w:r>
              <w:rPr>
                <w:noProof/>
                <w:webHidden/>
              </w:rPr>
              <w:fldChar w:fldCharType="separate"/>
            </w:r>
            <w:r>
              <w:rPr>
                <w:noProof/>
                <w:webHidden/>
              </w:rPr>
              <w:t>8</w:t>
            </w:r>
            <w:r>
              <w:rPr>
                <w:noProof/>
                <w:webHidden/>
              </w:rPr>
              <w:fldChar w:fldCharType="end"/>
            </w:r>
          </w:hyperlink>
        </w:p>
        <w:p w:rsidR="000B7078" w:rsidRDefault="000B7078" w:rsidP="000B7078">
          <w:pPr>
            <w:pStyle w:val="20"/>
            <w:ind w:left="480"/>
            <w:rPr>
              <w:rFonts w:asciiTheme="minorHAnsi" w:eastAsiaTheme="minorEastAsia" w:hAnsiTheme="minorHAnsi" w:cstheme="minorBidi"/>
              <w:noProof/>
              <w:sz w:val="21"/>
              <w:szCs w:val="22"/>
            </w:rPr>
          </w:pPr>
          <w:hyperlink w:anchor="_Toc389595068" w:history="1">
            <w:r w:rsidRPr="00D259A3">
              <w:rPr>
                <w:rStyle w:val="a9"/>
                <w:rFonts w:cs="Arial"/>
                <w:noProof/>
              </w:rPr>
              <w:t xml:space="preserve">2.6 </w:t>
            </w:r>
            <w:r w:rsidRPr="00D259A3">
              <w:rPr>
                <w:rStyle w:val="a9"/>
                <w:rFonts w:cs="Arial" w:hint="eastAsia"/>
                <w:noProof/>
              </w:rPr>
              <w:t>本章小结</w:t>
            </w:r>
            <w:r>
              <w:rPr>
                <w:noProof/>
                <w:webHidden/>
              </w:rPr>
              <w:tab/>
            </w:r>
            <w:r>
              <w:rPr>
                <w:noProof/>
                <w:webHidden/>
              </w:rPr>
              <w:fldChar w:fldCharType="begin"/>
            </w:r>
            <w:r>
              <w:rPr>
                <w:noProof/>
                <w:webHidden/>
              </w:rPr>
              <w:instrText xml:space="preserve"> PAGEREF _Toc389595068 \h </w:instrText>
            </w:r>
            <w:r>
              <w:rPr>
                <w:noProof/>
                <w:webHidden/>
              </w:rPr>
            </w:r>
            <w:r>
              <w:rPr>
                <w:noProof/>
                <w:webHidden/>
              </w:rPr>
              <w:fldChar w:fldCharType="separate"/>
            </w:r>
            <w:r>
              <w:rPr>
                <w:noProof/>
                <w:webHidden/>
              </w:rPr>
              <w:t>8</w:t>
            </w:r>
            <w:r>
              <w:rPr>
                <w:noProof/>
                <w:webHidden/>
              </w:rPr>
              <w:fldChar w:fldCharType="end"/>
            </w:r>
          </w:hyperlink>
        </w:p>
        <w:p w:rsidR="000B7078" w:rsidRDefault="000B7078">
          <w:pPr>
            <w:pStyle w:val="10"/>
            <w:tabs>
              <w:tab w:val="left" w:pos="1050"/>
            </w:tabs>
            <w:rPr>
              <w:rFonts w:asciiTheme="minorHAnsi" w:eastAsiaTheme="minorEastAsia" w:hAnsiTheme="minorHAnsi" w:cstheme="minorBidi"/>
              <w:b w:val="0"/>
              <w:noProof/>
              <w:sz w:val="21"/>
              <w:szCs w:val="22"/>
            </w:rPr>
          </w:pPr>
          <w:hyperlink w:anchor="_Toc389595069" w:history="1">
            <w:r w:rsidRPr="00D259A3">
              <w:rPr>
                <w:rStyle w:val="a9"/>
                <w:rFonts w:ascii="Arial" w:hAnsi="Arial" w:cs="Arial" w:hint="eastAsia"/>
                <w:noProof/>
              </w:rPr>
              <w:t>第三章</w:t>
            </w:r>
            <w:r>
              <w:rPr>
                <w:rFonts w:asciiTheme="minorHAnsi" w:eastAsiaTheme="minorEastAsia" w:hAnsiTheme="minorHAnsi" w:cstheme="minorBidi"/>
                <w:b w:val="0"/>
                <w:noProof/>
                <w:sz w:val="21"/>
                <w:szCs w:val="22"/>
              </w:rPr>
              <w:tab/>
            </w:r>
            <w:r w:rsidRPr="00D259A3">
              <w:rPr>
                <w:rStyle w:val="a9"/>
                <w:rFonts w:ascii="Arial" w:hAnsi="Arial" w:cs="Arial" w:hint="eastAsia"/>
                <w:noProof/>
              </w:rPr>
              <w:t>智造链系统需求分析与概要设计</w:t>
            </w:r>
            <w:r>
              <w:rPr>
                <w:noProof/>
                <w:webHidden/>
              </w:rPr>
              <w:tab/>
            </w:r>
            <w:r>
              <w:rPr>
                <w:noProof/>
                <w:webHidden/>
              </w:rPr>
              <w:fldChar w:fldCharType="begin"/>
            </w:r>
            <w:r>
              <w:rPr>
                <w:noProof/>
                <w:webHidden/>
              </w:rPr>
              <w:instrText xml:space="preserve"> PAGEREF _Toc389595069 \h </w:instrText>
            </w:r>
            <w:r>
              <w:rPr>
                <w:noProof/>
                <w:webHidden/>
              </w:rPr>
            </w:r>
            <w:r>
              <w:rPr>
                <w:noProof/>
                <w:webHidden/>
              </w:rPr>
              <w:fldChar w:fldCharType="separate"/>
            </w:r>
            <w:r>
              <w:rPr>
                <w:noProof/>
                <w:webHidden/>
              </w:rPr>
              <w:t>9</w:t>
            </w:r>
            <w:r>
              <w:rPr>
                <w:noProof/>
                <w:webHidden/>
              </w:rPr>
              <w:fldChar w:fldCharType="end"/>
            </w:r>
          </w:hyperlink>
        </w:p>
        <w:p w:rsidR="000B7078" w:rsidRDefault="000B7078" w:rsidP="000B7078">
          <w:pPr>
            <w:pStyle w:val="20"/>
            <w:ind w:left="480"/>
            <w:rPr>
              <w:rFonts w:asciiTheme="minorHAnsi" w:eastAsiaTheme="minorEastAsia" w:hAnsiTheme="minorHAnsi" w:cstheme="minorBidi"/>
              <w:noProof/>
              <w:sz w:val="21"/>
              <w:szCs w:val="22"/>
            </w:rPr>
          </w:pPr>
          <w:hyperlink w:anchor="_Toc389595070" w:history="1">
            <w:r w:rsidRPr="00D259A3">
              <w:rPr>
                <w:rStyle w:val="a9"/>
                <w:rFonts w:cs="Arial"/>
                <w:noProof/>
              </w:rPr>
              <w:t xml:space="preserve">3.1 </w:t>
            </w:r>
            <w:r w:rsidRPr="00D259A3">
              <w:rPr>
                <w:rStyle w:val="a9"/>
                <w:rFonts w:cs="Arial" w:hint="eastAsia"/>
                <w:noProof/>
              </w:rPr>
              <w:t>智造链系统整体概述</w:t>
            </w:r>
            <w:r>
              <w:rPr>
                <w:noProof/>
                <w:webHidden/>
              </w:rPr>
              <w:tab/>
            </w:r>
            <w:r>
              <w:rPr>
                <w:noProof/>
                <w:webHidden/>
              </w:rPr>
              <w:fldChar w:fldCharType="begin"/>
            </w:r>
            <w:r>
              <w:rPr>
                <w:noProof/>
                <w:webHidden/>
              </w:rPr>
              <w:instrText xml:space="preserve"> PAGEREF _Toc389595070 \h </w:instrText>
            </w:r>
            <w:r>
              <w:rPr>
                <w:noProof/>
                <w:webHidden/>
              </w:rPr>
            </w:r>
            <w:r>
              <w:rPr>
                <w:noProof/>
                <w:webHidden/>
              </w:rPr>
              <w:fldChar w:fldCharType="separate"/>
            </w:r>
            <w:r>
              <w:rPr>
                <w:noProof/>
                <w:webHidden/>
              </w:rPr>
              <w:t>9</w:t>
            </w:r>
            <w:r>
              <w:rPr>
                <w:noProof/>
                <w:webHidden/>
              </w:rPr>
              <w:fldChar w:fldCharType="end"/>
            </w:r>
          </w:hyperlink>
        </w:p>
        <w:p w:rsidR="000B7078" w:rsidRDefault="000B7078" w:rsidP="000B7078">
          <w:pPr>
            <w:pStyle w:val="30"/>
            <w:ind w:left="960"/>
            <w:rPr>
              <w:rFonts w:asciiTheme="minorHAnsi" w:eastAsiaTheme="minorEastAsia" w:hAnsiTheme="minorHAnsi" w:cstheme="minorBidi"/>
              <w:noProof/>
              <w:sz w:val="21"/>
              <w:szCs w:val="22"/>
            </w:rPr>
          </w:pPr>
          <w:hyperlink w:anchor="_Toc389595071" w:history="1">
            <w:r w:rsidRPr="00D259A3">
              <w:rPr>
                <w:rStyle w:val="a9"/>
                <w:rFonts w:cs="Arial"/>
                <w:noProof/>
              </w:rPr>
              <w:t xml:space="preserve">3.1.1 </w:t>
            </w:r>
            <w:r w:rsidRPr="00D259A3">
              <w:rPr>
                <w:rStyle w:val="a9"/>
                <w:rFonts w:cs="Arial" w:hint="eastAsia"/>
                <w:noProof/>
              </w:rPr>
              <w:t>系统用户角色</w:t>
            </w:r>
            <w:r>
              <w:rPr>
                <w:noProof/>
                <w:webHidden/>
              </w:rPr>
              <w:tab/>
            </w:r>
            <w:r>
              <w:rPr>
                <w:noProof/>
                <w:webHidden/>
              </w:rPr>
              <w:fldChar w:fldCharType="begin"/>
            </w:r>
            <w:r>
              <w:rPr>
                <w:noProof/>
                <w:webHidden/>
              </w:rPr>
              <w:instrText xml:space="preserve"> PAGEREF _Toc389595071 \h </w:instrText>
            </w:r>
            <w:r>
              <w:rPr>
                <w:noProof/>
                <w:webHidden/>
              </w:rPr>
            </w:r>
            <w:r>
              <w:rPr>
                <w:noProof/>
                <w:webHidden/>
              </w:rPr>
              <w:fldChar w:fldCharType="separate"/>
            </w:r>
            <w:r>
              <w:rPr>
                <w:noProof/>
                <w:webHidden/>
              </w:rPr>
              <w:t>9</w:t>
            </w:r>
            <w:r>
              <w:rPr>
                <w:noProof/>
                <w:webHidden/>
              </w:rPr>
              <w:fldChar w:fldCharType="end"/>
            </w:r>
          </w:hyperlink>
        </w:p>
        <w:p w:rsidR="000B7078" w:rsidRDefault="000B7078" w:rsidP="000B7078">
          <w:pPr>
            <w:pStyle w:val="30"/>
            <w:ind w:left="960"/>
            <w:rPr>
              <w:rFonts w:asciiTheme="minorHAnsi" w:eastAsiaTheme="minorEastAsia" w:hAnsiTheme="minorHAnsi" w:cstheme="minorBidi"/>
              <w:noProof/>
              <w:sz w:val="21"/>
              <w:szCs w:val="22"/>
            </w:rPr>
          </w:pPr>
          <w:hyperlink w:anchor="_Toc389595072" w:history="1">
            <w:r w:rsidRPr="00D259A3">
              <w:rPr>
                <w:rStyle w:val="a9"/>
                <w:rFonts w:cs="Arial"/>
                <w:noProof/>
              </w:rPr>
              <w:t xml:space="preserve">3.1.2 </w:t>
            </w:r>
            <w:r w:rsidRPr="00D259A3">
              <w:rPr>
                <w:rStyle w:val="a9"/>
                <w:rFonts w:cs="Arial" w:hint="eastAsia"/>
                <w:noProof/>
              </w:rPr>
              <w:t>系统功能性需求</w:t>
            </w:r>
            <w:r>
              <w:rPr>
                <w:noProof/>
                <w:webHidden/>
              </w:rPr>
              <w:tab/>
            </w:r>
            <w:r>
              <w:rPr>
                <w:noProof/>
                <w:webHidden/>
              </w:rPr>
              <w:fldChar w:fldCharType="begin"/>
            </w:r>
            <w:r>
              <w:rPr>
                <w:noProof/>
                <w:webHidden/>
              </w:rPr>
              <w:instrText xml:space="preserve"> PAGEREF _Toc389595072 \h </w:instrText>
            </w:r>
            <w:r>
              <w:rPr>
                <w:noProof/>
                <w:webHidden/>
              </w:rPr>
            </w:r>
            <w:r>
              <w:rPr>
                <w:noProof/>
                <w:webHidden/>
              </w:rPr>
              <w:fldChar w:fldCharType="separate"/>
            </w:r>
            <w:r>
              <w:rPr>
                <w:noProof/>
                <w:webHidden/>
              </w:rPr>
              <w:t>9</w:t>
            </w:r>
            <w:r>
              <w:rPr>
                <w:noProof/>
                <w:webHidden/>
              </w:rPr>
              <w:fldChar w:fldCharType="end"/>
            </w:r>
          </w:hyperlink>
        </w:p>
        <w:p w:rsidR="000B7078" w:rsidRDefault="000B7078" w:rsidP="000B7078">
          <w:pPr>
            <w:pStyle w:val="30"/>
            <w:ind w:left="960"/>
            <w:rPr>
              <w:rFonts w:asciiTheme="minorHAnsi" w:eastAsiaTheme="minorEastAsia" w:hAnsiTheme="minorHAnsi" w:cstheme="minorBidi"/>
              <w:noProof/>
              <w:sz w:val="21"/>
              <w:szCs w:val="22"/>
            </w:rPr>
          </w:pPr>
          <w:hyperlink w:anchor="_Toc389595073" w:history="1">
            <w:r w:rsidRPr="00D259A3">
              <w:rPr>
                <w:rStyle w:val="a9"/>
                <w:rFonts w:cs="Arial"/>
                <w:noProof/>
              </w:rPr>
              <w:t xml:space="preserve">3.1.3 </w:t>
            </w:r>
            <w:r w:rsidRPr="00D259A3">
              <w:rPr>
                <w:rStyle w:val="a9"/>
                <w:rFonts w:cs="Arial" w:hint="eastAsia"/>
                <w:noProof/>
              </w:rPr>
              <w:t>系统非功能性需求</w:t>
            </w:r>
            <w:r>
              <w:rPr>
                <w:noProof/>
                <w:webHidden/>
              </w:rPr>
              <w:tab/>
            </w:r>
            <w:r>
              <w:rPr>
                <w:noProof/>
                <w:webHidden/>
              </w:rPr>
              <w:fldChar w:fldCharType="begin"/>
            </w:r>
            <w:r>
              <w:rPr>
                <w:noProof/>
                <w:webHidden/>
              </w:rPr>
              <w:instrText xml:space="preserve"> PAGEREF _Toc389595073 \h </w:instrText>
            </w:r>
            <w:r>
              <w:rPr>
                <w:noProof/>
                <w:webHidden/>
              </w:rPr>
            </w:r>
            <w:r>
              <w:rPr>
                <w:noProof/>
                <w:webHidden/>
              </w:rPr>
              <w:fldChar w:fldCharType="separate"/>
            </w:r>
            <w:r>
              <w:rPr>
                <w:noProof/>
                <w:webHidden/>
              </w:rPr>
              <w:t>10</w:t>
            </w:r>
            <w:r>
              <w:rPr>
                <w:noProof/>
                <w:webHidden/>
              </w:rPr>
              <w:fldChar w:fldCharType="end"/>
            </w:r>
          </w:hyperlink>
        </w:p>
        <w:p w:rsidR="000B7078" w:rsidRDefault="000B7078" w:rsidP="000B7078">
          <w:pPr>
            <w:pStyle w:val="20"/>
            <w:ind w:left="480"/>
            <w:rPr>
              <w:rFonts w:asciiTheme="minorHAnsi" w:eastAsiaTheme="minorEastAsia" w:hAnsiTheme="minorHAnsi" w:cstheme="minorBidi"/>
              <w:noProof/>
              <w:sz w:val="21"/>
              <w:szCs w:val="22"/>
            </w:rPr>
          </w:pPr>
          <w:hyperlink w:anchor="_Toc389595074" w:history="1">
            <w:r w:rsidRPr="00D259A3">
              <w:rPr>
                <w:rStyle w:val="a9"/>
                <w:rFonts w:cs="Arial"/>
                <w:noProof/>
              </w:rPr>
              <w:t xml:space="preserve">3.2 </w:t>
            </w:r>
            <w:r w:rsidRPr="00D259A3">
              <w:rPr>
                <w:rStyle w:val="a9"/>
                <w:rFonts w:cs="Arial" w:hint="eastAsia"/>
                <w:noProof/>
              </w:rPr>
              <w:t>智造链系统财务部、物流部模块的需求分析</w:t>
            </w:r>
            <w:r>
              <w:rPr>
                <w:noProof/>
                <w:webHidden/>
              </w:rPr>
              <w:tab/>
            </w:r>
            <w:r>
              <w:rPr>
                <w:noProof/>
                <w:webHidden/>
              </w:rPr>
              <w:fldChar w:fldCharType="begin"/>
            </w:r>
            <w:r>
              <w:rPr>
                <w:noProof/>
                <w:webHidden/>
              </w:rPr>
              <w:instrText xml:space="preserve"> PAGEREF _Toc389595074 \h </w:instrText>
            </w:r>
            <w:r>
              <w:rPr>
                <w:noProof/>
                <w:webHidden/>
              </w:rPr>
            </w:r>
            <w:r>
              <w:rPr>
                <w:noProof/>
                <w:webHidden/>
              </w:rPr>
              <w:fldChar w:fldCharType="separate"/>
            </w:r>
            <w:r>
              <w:rPr>
                <w:noProof/>
                <w:webHidden/>
              </w:rPr>
              <w:t>11</w:t>
            </w:r>
            <w:r>
              <w:rPr>
                <w:noProof/>
                <w:webHidden/>
              </w:rPr>
              <w:fldChar w:fldCharType="end"/>
            </w:r>
          </w:hyperlink>
        </w:p>
        <w:p w:rsidR="000B7078" w:rsidRDefault="000B7078" w:rsidP="000B7078">
          <w:pPr>
            <w:pStyle w:val="30"/>
            <w:ind w:left="960"/>
            <w:rPr>
              <w:rFonts w:asciiTheme="minorHAnsi" w:eastAsiaTheme="minorEastAsia" w:hAnsiTheme="minorHAnsi" w:cstheme="minorBidi"/>
              <w:noProof/>
              <w:sz w:val="21"/>
              <w:szCs w:val="22"/>
            </w:rPr>
          </w:pPr>
          <w:hyperlink w:anchor="_Toc389595075" w:history="1">
            <w:r w:rsidRPr="00D259A3">
              <w:rPr>
                <w:rStyle w:val="a9"/>
                <w:rFonts w:cs="Arial"/>
                <w:noProof/>
              </w:rPr>
              <w:t xml:space="preserve">3.2.1 </w:t>
            </w:r>
            <w:r w:rsidRPr="00D259A3">
              <w:rPr>
                <w:rStyle w:val="a9"/>
                <w:rFonts w:cs="Arial" w:hint="eastAsia"/>
                <w:noProof/>
              </w:rPr>
              <w:t>流程图</w:t>
            </w:r>
            <w:r>
              <w:rPr>
                <w:noProof/>
                <w:webHidden/>
              </w:rPr>
              <w:tab/>
            </w:r>
            <w:r>
              <w:rPr>
                <w:noProof/>
                <w:webHidden/>
              </w:rPr>
              <w:fldChar w:fldCharType="begin"/>
            </w:r>
            <w:r>
              <w:rPr>
                <w:noProof/>
                <w:webHidden/>
              </w:rPr>
              <w:instrText xml:space="preserve"> PAGEREF _Toc389595075 \h </w:instrText>
            </w:r>
            <w:r>
              <w:rPr>
                <w:noProof/>
                <w:webHidden/>
              </w:rPr>
            </w:r>
            <w:r>
              <w:rPr>
                <w:noProof/>
                <w:webHidden/>
              </w:rPr>
              <w:fldChar w:fldCharType="separate"/>
            </w:r>
            <w:r>
              <w:rPr>
                <w:noProof/>
                <w:webHidden/>
              </w:rPr>
              <w:t>11</w:t>
            </w:r>
            <w:r>
              <w:rPr>
                <w:noProof/>
                <w:webHidden/>
              </w:rPr>
              <w:fldChar w:fldCharType="end"/>
            </w:r>
          </w:hyperlink>
        </w:p>
        <w:p w:rsidR="000B7078" w:rsidRDefault="000B7078" w:rsidP="000B7078">
          <w:pPr>
            <w:pStyle w:val="30"/>
            <w:ind w:left="960"/>
            <w:rPr>
              <w:rFonts w:asciiTheme="minorHAnsi" w:eastAsiaTheme="minorEastAsia" w:hAnsiTheme="minorHAnsi" w:cstheme="minorBidi"/>
              <w:noProof/>
              <w:sz w:val="21"/>
              <w:szCs w:val="22"/>
            </w:rPr>
          </w:pPr>
          <w:hyperlink w:anchor="_Toc389595076" w:history="1">
            <w:r w:rsidRPr="00D259A3">
              <w:rPr>
                <w:rStyle w:val="a9"/>
                <w:rFonts w:cs="Arial"/>
                <w:noProof/>
              </w:rPr>
              <w:t xml:space="preserve">3.2.2 </w:t>
            </w:r>
            <w:r w:rsidRPr="00D259A3">
              <w:rPr>
                <w:rStyle w:val="a9"/>
                <w:rFonts w:cs="Arial" w:hint="eastAsia"/>
                <w:noProof/>
              </w:rPr>
              <w:t>用例图</w:t>
            </w:r>
            <w:r>
              <w:rPr>
                <w:noProof/>
                <w:webHidden/>
              </w:rPr>
              <w:tab/>
            </w:r>
            <w:r>
              <w:rPr>
                <w:noProof/>
                <w:webHidden/>
              </w:rPr>
              <w:fldChar w:fldCharType="begin"/>
            </w:r>
            <w:r>
              <w:rPr>
                <w:noProof/>
                <w:webHidden/>
              </w:rPr>
              <w:instrText xml:space="preserve"> PAGEREF _Toc389595076 \h </w:instrText>
            </w:r>
            <w:r>
              <w:rPr>
                <w:noProof/>
                <w:webHidden/>
              </w:rPr>
            </w:r>
            <w:r>
              <w:rPr>
                <w:noProof/>
                <w:webHidden/>
              </w:rPr>
              <w:fldChar w:fldCharType="separate"/>
            </w:r>
            <w:r>
              <w:rPr>
                <w:noProof/>
                <w:webHidden/>
              </w:rPr>
              <w:t>12</w:t>
            </w:r>
            <w:r>
              <w:rPr>
                <w:noProof/>
                <w:webHidden/>
              </w:rPr>
              <w:fldChar w:fldCharType="end"/>
            </w:r>
          </w:hyperlink>
        </w:p>
        <w:p w:rsidR="000B7078" w:rsidRDefault="000B7078" w:rsidP="000B7078">
          <w:pPr>
            <w:pStyle w:val="30"/>
            <w:ind w:left="960"/>
            <w:rPr>
              <w:rFonts w:asciiTheme="minorHAnsi" w:eastAsiaTheme="minorEastAsia" w:hAnsiTheme="minorHAnsi" w:cstheme="minorBidi"/>
              <w:noProof/>
              <w:sz w:val="21"/>
              <w:szCs w:val="22"/>
            </w:rPr>
          </w:pPr>
          <w:hyperlink w:anchor="_Toc389595077" w:history="1">
            <w:r w:rsidRPr="00D259A3">
              <w:rPr>
                <w:rStyle w:val="a9"/>
                <w:noProof/>
              </w:rPr>
              <w:t xml:space="preserve">3.2.3 </w:t>
            </w:r>
            <w:r w:rsidRPr="00D259A3">
              <w:rPr>
                <w:rStyle w:val="a9"/>
                <w:rFonts w:hint="eastAsia"/>
                <w:noProof/>
              </w:rPr>
              <w:t>用例描述</w:t>
            </w:r>
            <w:r>
              <w:rPr>
                <w:noProof/>
                <w:webHidden/>
              </w:rPr>
              <w:tab/>
            </w:r>
            <w:r>
              <w:rPr>
                <w:noProof/>
                <w:webHidden/>
              </w:rPr>
              <w:fldChar w:fldCharType="begin"/>
            </w:r>
            <w:r>
              <w:rPr>
                <w:noProof/>
                <w:webHidden/>
              </w:rPr>
              <w:instrText xml:space="preserve"> PAGEREF _Toc389595077 \h </w:instrText>
            </w:r>
            <w:r>
              <w:rPr>
                <w:noProof/>
                <w:webHidden/>
              </w:rPr>
            </w:r>
            <w:r>
              <w:rPr>
                <w:noProof/>
                <w:webHidden/>
              </w:rPr>
              <w:fldChar w:fldCharType="separate"/>
            </w:r>
            <w:r>
              <w:rPr>
                <w:noProof/>
                <w:webHidden/>
              </w:rPr>
              <w:t>13</w:t>
            </w:r>
            <w:r>
              <w:rPr>
                <w:noProof/>
                <w:webHidden/>
              </w:rPr>
              <w:fldChar w:fldCharType="end"/>
            </w:r>
          </w:hyperlink>
        </w:p>
        <w:p w:rsidR="000B7078" w:rsidRDefault="000B7078" w:rsidP="000B7078">
          <w:pPr>
            <w:pStyle w:val="30"/>
            <w:ind w:left="960"/>
            <w:rPr>
              <w:rFonts w:asciiTheme="minorHAnsi" w:eastAsiaTheme="minorEastAsia" w:hAnsiTheme="minorHAnsi" w:cstheme="minorBidi"/>
              <w:noProof/>
              <w:sz w:val="21"/>
              <w:szCs w:val="22"/>
            </w:rPr>
          </w:pPr>
          <w:hyperlink w:anchor="_Toc389595078" w:history="1">
            <w:r w:rsidRPr="00D259A3">
              <w:rPr>
                <w:rStyle w:val="a9"/>
                <w:rFonts w:cs="Arial"/>
                <w:noProof/>
              </w:rPr>
              <w:t xml:space="preserve">3.2.4 </w:t>
            </w:r>
            <w:r w:rsidRPr="00D259A3">
              <w:rPr>
                <w:rStyle w:val="a9"/>
                <w:rFonts w:cs="Arial" w:hint="eastAsia"/>
                <w:noProof/>
              </w:rPr>
              <w:t>实体关系</w:t>
            </w:r>
            <w:r>
              <w:rPr>
                <w:noProof/>
                <w:webHidden/>
              </w:rPr>
              <w:tab/>
            </w:r>
            <w:r>
              <w:rPr>
                <w:noProof/>
                <w:webHidden/>
              </w:rPr>
              <w:fldChar w:fldCharType="begin"/>
            </w:r>
            <w:r>
              <w:rPr>
                <w:noProof/>
                <w:webHidden/>
              </w:rPr>
              <w:instrText xml:space="preserve"> PAGEREF _Toc389595078 \h </w:instrText>
            </w:r>
            <w:r>
              <w:rPr>
                <w:noProof/>
                <w:webHidden/>
              </w:rPr>
            </w:r>
            <w:r>
              <w:rPr>
                <w:noProof/>
                <w:webHidden/>
              </w:rPr>
              <w:fldChar w:fldCharType="separate"/>
            </w:r>
            <w:r>
              <w:rPr>
                <w:noProof/>
                <w:webHidden/>
              </w:rPr>
              <w:t>18</w:t>
            </w:r>
            <w:r>
              <w:rPr>
                <w:noProof/>
                <w:webHidden/>
              </w:rPr>
              <w:fldChar w:fldCharType="end"/>
            </w:r>
          </w:hyperlink>
        </w:p>
        <w:p w:rsidR="000B7078" w:rsidRDefault="000B7078" w:rsidP="000B7078">
          <w:pPr>
            <w:pStyle w:val="20"/>
            <w:ind w:left="480"/>
            <w:rPr>
              <w:rFonts w:asciiTheme="minorHAnsi" w:eastAsiaTheme="minorEastAsia" w:hAnsiTheme="minorHAnsi" w:cstheme="minorBidi"/>
              <w:noProof/>
              <w:sz w:val="21"/>
              <w:szCs w:val="22"/>
            </w:rPr>
          </w:pPr>
          <w:hyperlink w:anchor="_Toc389595079" w:history="1">
            <w:r w:rsidRPr="00D259A3">
              <w:rPr>
                <w:rStyle w:val="a9"/>
                <w:rFonts w:cs="Arial"/>
                <w:noProof/>
              </w:rPr>
              <w:t xml:space="preserve">3.3 </w:t>
            </w:r>
            <w:r w:rsidRPr="00D259A3">
              <w:rPr>
                <w:rStyle w:val="a9"/>
                <w:rFonts w:cs="Arial" w:hint="eastAsia"/>
                <w:noProof/>
              </w:rPr>
              <w:t>智造链系统财务部、物流部模块的概要设计</w:t>
            </w:r>
            <w:r>
              <w:rPr>
                <w:noProof/>
                <w:webHidden/>
              </w:rPr>
              <w:tab/>
            </w:r>
            <w:r>
              <w:rPr>
                <w:noProof/>
                <w:webHidden/>
              </w:rPr>
              <w:fldChar w:fldCharType="begin"/>
            </w:r>
            <w:r>
              <w:rPr>
                <w:noProof/>
                <w:webHidden/>
              </w:rPr>
              <w:instrText xml:space="preserve"> PAGEREF _Toc389595079 \h </w:instrText>
            </w:r>
            <w:r>
              <w:rPr>
                <w:noProof/>
                <w:webHidden/>
              </w:rPr>
            </w:r>
            <w:r>
              <w:rPr>
                <w:noProof/>
                <w:webHidden/>
              </w:rPr>
              <w:fldChar w:fldCharType="separate"/>
            </w:r>
            <w:r>
              <w:rPr>
                <w:noProof/>
                <w:webHidden/>
              </w:rPr>
              <w:t>18</w:t>
            </w:r>
            <w:r>
              <w:rPr>
                <w:noProof/>
                <w:webHidden/>
              </w:rPr>
              <w:fldChar w:fldCharType="end"/>
            </w:r>
          </w:hyperlink>
        </w:p>
        <w:p w:rsidR="000B7078" w:rsidRDefault="000B7078" w:rsidP="000B7078">
          <w:pPr>
            <w:pStyle w:val="30"/>
            <w:ind w:left="960"/>
            <w:rPr>
              <w:rFonts w:asciiTheme="minorHAnsi" w:eastAsiaTheme="minorEastAsia" w:hAnsiTheme="minorHAnsi" w:cstheme="minorBidi"/>
              <w:noProof/>
              <w:sz w:val="21"/>
              <w:szCs w:val="22"/>
            </w:rPr>
          </w:pPr>
          <w:hyperlink w:anchor="_Toc389595080" w:history="1">
            <w:r w:rsidRPr="00D259A3">
              <w:rPr>
                <w:rStyle w:val="a9"/>
                <w:rFonts w:cs="Arial"/>
                <w:noProof/>
              </w:rPr>
              <w:t xml:space="preserve">3.3.1 </w:t>
            </w:r>
            <w:r w:rsidRPr="00D259A3">
              <w:rPr>
                <w:rStyle w:val="a9"/>
                <w:rFonts w:cs="Arial" w:hint="eastAsia"/>
                <w:noProof/>
              </w:rPr>
              <w:t>结构设计</w:t>
            </w:r>
            <w:r>
              <w:rPr>
                <w:noProof/>
                <w:webHidden/>
              </w:rPr>
              <w:tab/>
            </w:r>
            <w:r>
              <w:rPr>
                <w:noProof/>
                <w:webHidden/>
              </w:rPr>
              <w:fldChar w:fldCharType="begin"/>
            </w:r>
            <w:r>
              <w:rPr>
                <w:noProof/>
                <w:webHidden/>
              </w:rPr>
              <w:instrText xml:space="preserve"> PAGEREF _Toc389595080 \h </w:instrText>
            </w:r>
            <w:r>
              <w:rPr>
                <w:noProof/>
                <w:webHidden/>
              </w:rPr>
            </w:r>
            <w:r>
              <w:rPr>
                <w:noProof/>
                <w:webHidden/>
              </w:rPr>
              <w:fldChar w:fldCharType="separate"/>
            </w:r>
            <w:r>
              <w:rPr>
                <w:noProof/>
                <w:webHidden/>
              </w:rPr>
              <w:t>19</w:t>
            </w:r>
            <w:r>
              <w:rPr>
                <w:noProof/>
                <w:webHidden/>
              </w:rPr>
              <w:fldChar w:fldCharType="end"/>
            </w:r>
          </w:hyperlink>
        </w:p>
        <w:p w:rsidR="000B7078" w:rsidRDefault="000B7078" w:rsidP="000B7078">
          <w:pPr>
            <w:pStyle w:val="30"/>
            <w:ind w:left="960"/>
            <w:rPr>
              <w:rFonts w:asciiTheme="minorHAnsi" w:eastAsiaTheme="minorEastAsia" w:hAnsiTheme="minorHAnsi" w:cstheme="minorBidi"/>
              <w:noProof/>
              <w:sz w:val="21"/>
              <w:szCs w:val="22"/>
            </w:rPr>
          </w:pPr>
          <w:hyperlink w:anchor="_Toc389595081" w:history="1">
            <w:r w:rsidRPr="00D259A3">
              <w:rPr>
                <w:rStyle w:val="a9"/>
                <w:rFonts w:cs="Arial"/>
                <w:noProof/>
              </w:rPr>
              <w:t xml:space="preserve">3.3.2 </w:t>
            </w:r>
            <w:r w:rsidRPr="00D259A3">
              <w:rPr>
                <w:rStyle w:val="a9"/>
                <w:rFonts w:cs="Arial" w:hint="eastAsia"/>
                <w:noProof/>
              </w:rPr>
              <w:t>模块划分</w:t>
            </w:r>
            <w:r>
              <w:rPr>
                <w:noProof/>
                <w:webHidden/>
              </w:rPr>
              <w:tab/>
            </w:r>
            <w:r>
              <w:rPr>
                <w:noProof/>
                <w:webHidden/>
              </w:rPr>
              <w:fldChar w:fldCharType="begin"/>
            </w:r>
            <w:r>
              <w:rPr>
                <w:noProof/>
                <w:webHidden/>
              </w:rPr>
              <w:instrText xml:space="preserve"> PAGEREF _Toc389595081 \h </w:instrText>
            </w:r>
            <w:r>
              <w:rPr>
                <w:noProof/>
                <w:webHidden/>
              </w:rPr>
            </w:r>
            <w:r>
              <w:rPr>
                <w:noProof/>
                <w:webHidden/>
              </w:rPr>
              <w:fldChar w:fldCharType="separate"/>
            </w:r>
            <w:r>
              <w:rPr>
                <w:noProof/>
                <w:webHidden/>
              </w:rPr>
              <w:t>20</w:t>
            </w:r>
            <w:r>
              <w:rPr>
                <w:noProof/>
                <w:webHidden/>
              </w:rPr>
              <w:fldChar w:fldCharType="end"/>
            </w:r>
          </w:hyperlink>
        </w:p>
        <w:p w:rsidR="000B7078" w:rsidRDefault="000B7078" w:rsidP="000B7078">
          <w:pPr>
            <w:pStyle w:val="30"/>
            <w:ind w:left="960"/>
            <w:rPr>
              <w:rFonts w:asciiTheme="minorHAnsi" w:eastAsiaTheme="minorEastAsia" w:hAnsiTheme="minorHAnsi" w:cstheme="minorBidi"/>
              <w:noProof/>
              <w:sz w:val="21"/>
              <w:szCs w:val="22"/>
            </w:rPr>
          </w:pPr>
          <w:hyperlink w:anchor="_Toc389595082" w:history="1">
            <w:r w:rsidRPr="00D259A3">
              <w:rPr>
                <w:rStyle w:val="a9"/>
                <w:rFonts w:cs="Arial"/>
                <w:noProof/>
              </w:rPr>
              <w:t xml:space="preserve">3.3.3 </w:t>
            </w:r>
            <w:r w:rsidRPr="00D259A3">
              <w:rPr>
                <w:rStyle w:val="a9"/>
                <w:rFonts w:cs="Arial" w:hint="eastAsia"/>
                <w:noProof/>
              </w:rPr>
              <w:t>接口设计</w:t>
            </w:r>
            <w:r>
              <w:rPr>
                <w:noProof/>
                <w:webHidden/>
              </w:rPr>
              <w:tab/>
            </w:r>
            <w:r>
              <w:rPr>
                <w:noProof/>
                <w:webHidden/>
              </w:rPr>
              <w:fldChar w:fldCharType="begin"/>
            </w:r>
            <w:r>
              <w:rPr>
                <w:noProof/>
                <w:webHidden/>
              </w:rPr>
              <w:instrText xml:space="preserve"> PAGEREF _Toc389595082 \h </w:instrText>
            </w:r>
            <w:r>
              <w:rPr>
                <w:noProof/>
                <w:webHidden/>
              </w:rPr>
            </w:r>
            <w:r>
              <w:rPr>
                <w:noProof/>
                <w:webHidden/>
              </w:rPr>
              <w:fldChar w:fldCharType="separate"/>
            </w:r>
            <w:r>
              <w:rPr>
                <w:noProof/>
                <w:webHidden/>
              </w:rPr>
              <w:t>20</w:t>
            </w:r>
            <w:r>
              <w:rPr>
                <w:noProof/>
                <w:webHidden/>
              </w:rPr>
              <w:fldChar w:fldCharType="end"/>
            </w:r>
          </w:hyperlink>
        </w:p>
        <w:p w:rsidR="000B7078" w:rsidRDefault="000B7078" w:rsidP="000B7078">
          <w:pPr>
            <w:pStyle w:val="20"/>
            <w:ind w:left="480"/>
            <w:rPr>
              <w:rFonts w:asciiTheme="minorHAnsi" w:eastAsiaTheme="minorEastAsia" w:hAnsiTheme="minorHAnsi" w:cstheme="minorBidi"/>
              <w:noProof/>
              <w:sz w:val="21"/>
              <w:szCs w:val="22"/>
            </w:rPr>
          </w:pPr>
          <w:hyperlink w:anchor="_Toc389595083" w:history="1">
            <w:r w:rsidRPr="00D259A3">
              <w:rPr>
                <w:rStyle w:val="a9"/>
                <w:rFonts w:cs="Arial"/>
                <w:noProof/>
              </w:rPr>
              <w:t>3.4</w:t>
            </w:r>
            <w:r w:rsidRPr="00D259A3">
              <w:rPr>
                <w:rStyle w:val="a9"/>
                <w:rFonts w:cs="Arial" w:hint="eastAsia"/>
                <w:noProof/>
              </w:rPr>
              <w:t>本章小结</w:t>
            </w:r>
            <w:r>
              <w:rPr>
                <w:noProof/>
                <w:webHidden/>
              </w:rPr>
              <w:tab/>
            </w:r>
            <w:r>
              <w:rPr>
                <w:noProof/>
                <w:webHidden/>
              </w:rPr>
              <w:fldChar w:fldCharType="begin"/>
            </w:r>
            <w:r>
              <w:rPr>
                <w:noProof/>
                <w:webHidden/>
              </w:rPr>
              <w:instrText xml:space="preserve"> PAGEREF _Toc389595083 \h </w:instrText>
            </w:r>
            <w:r>
              <w:rPr>
                <w:noProof/>
                <w:webHidden/>
              </w:rPr>
            </w:r>
            <w:r>
              <w:rPr>
                <w:noProof/>
                <w:webHidden/>
              </w:rPr>
              <w:fldChar w:fldCharType="separate"/>
            </w:r>
            <w:r>
              <w:rPr>
                <w:noProof/>
                <w:webHidden/>
              </w:rPr>
              <w:t>23</w:t>
            </w:r>
            <w:r>
              <w:rPr>
                <w:noProof/>
                <w:webHidden/>
              </w:rPr>
              <w:fldChar w:fldCharType="end"/>
            </w:r>
          </w:hyperlink>
        </w:p>
        <w:p w:rsidR="000B7078" w:rsidRDefault="000B7078">
          <w:pPr>
            <w:pStyle w:val="10"/>
            <w:rPr>
              <w:rFonts w:asciiTheme="minorHAnsi" w:eastAsiaTheme="minorEastAsia" w:hAnsiTheme="minorHAnsi" w:cstheme="minorBidi"/>
              <w:b w:val="0"/>
              <w:noProof/>
              <w:sz w:val="21"/>
              <w:szCs w:val="22"/>
            </w:rPr>
          </w:pPr>
          <w:hyperlink w:anchor="_Toc389595084" w:history="1">
            <w:r w:rsidRPr="00D259A3">
              <w:rPr>
                <w:rStyle w:val="a9"/>
                <w:rFonts w:ascii="Arial" w:hAnsi="Arial" w:cs="Arial" w:hint="eastAsia"/>
                <w:noProof/>
              </w:rPr>
              <w:t>第四章</w:t>
            </w:r>
            <w:r w:rsidRPr="00D259A3">
              <w:rPr>
                <w:rStyle w:val="a9"/>
                <w:rFonts w:ascii="Arial" w:hAnsi="Arial" w:cs="Arial"/>
                <w:noProof/>
              </w:rPr>
              <w:t xml:space="preserve"> </w:t>
            </w:r>
            <w:r w:rsidRPr="00D259A3">
              <w:rPr>
                <w:rStyle w:val="a9"/>
                <w:rFonts w:ascii="Arial" w:hAnsi="Arial" w:cs="Arial" w:hint="eastAsia"/>
                <w:noProof/>
              </w:rPr>
              <w:t>智造链系统财务部、物流部模块的详细设计与实现</w:t>
            </w:r>
            <w:r>
              <w:rPr>
                <w:noProof/>
                <w:webHidden/>
              </w:rPr>
              <w:tab/>
            </w:r>
            <w:r>
              <w:rPr>
                <w:noProof/>
                <w:webHidden/>
              </w:rPr>
              <w:fldChar w:fldCharType="begin"/>
            </w:r>
            <w:r>
              <w:rPr>
                <w:noProof/>
                <w:webHidden/>
              </w:rPr>
              <w:instrText xml:space="preserve"> PAGEREF _Toc389595084 \h </w:instrText>
            </w:r>
            <w:r>
              <w:rPr>
                <w:noProof/>
                <w:webHidden/>
              </w:rPr>
            </w:r>
            <w:r>
              <w:rPr>
                <w:noProof/>
                <w:webHidden/>
              </w:rPr>
              <w:fldChar w:fldCharType="separate"/>
            </w:r>
            <w:r>
              <w:rPr>
                <w:noProof/>
                <w:webHidden/>
              </w:rPr>
              <w:t>24</w:t>
            </w:r>
            <w:r>
              <w:rPr>
                <w:noProof/>
                <w:webHidden/>
              </w:rPr>
              <w:fldChar w:fldCharType="end"/>
            </w:r>
          </w:hyperlink>
        </w:p>
        <w:p w:rsidR="000B7078" w:rsidRDefault="000B7078" w:rsidP="000B7078">
          <w:pPr>
            <w:pStyle w:val="20"/>
            <w:ind w:left="480"/>
            <w:rPr>
              <w:rFonts w:asciiTheme="minorHAnsi" w:eastAsiaTheme="minorEastAsia" w:hAnsiTheme="minorHAnsi" w:cstheme="minorBidi"/>
              <w:noProof/>
              <w:sz w:val="21"/>
              <w:szCs w:val="22"/>
            </w:rPr>
          </w:pPr>
          <w:hyperlink w:anchor="_Toc389595085" w:history="1">
            <w:r w:rsidRPr="00D259A3">
              <w:rPr>
                <w:rStyle w:val="a9"/>
                <w:rFonts w:cs="Arial"/>
                <w:noProof/>
              </w:rPr>
              <w:t xml:space="preserve">4.1 </w:t>
            </w:r>
            <w:r w:rsidRPr="00D259A3">
              <w:rPr>
                <w:rStyle w:val="a9"/>
                <w:rFonts w:cs="Arial" w:hint="eastAsia"/>
                <w:noProof/>
              </w:rPr>
              <w:t>财务部、物流部模块概述</w:t>
            </w:r>
            <w:r>
              <w:rPr>
                <w:noProof/>
                <w:webHidden/>
              </w:rPr>
              <w:tab/>
            </w:r>
            <w:r>
              <w:rPr>
                <w:noProof/>
                <w:webHidden/>
              </w:rPr>
              <w:fldChar w:fldCharType="begin"/>
            </w:r>
            <w:r>
              <w:rPr>
                <w:noProof/>
                <w:webHidden/>
              </w:rPr>
              <w:instrText xml:space="preserve"> PAGEREF _Toc389595085 \h </w:instrText>
            </w:r>
            <w:r>
              <w:rPr>
                <w:noProof/>
                <w:webHidden/>
              </w:rPr>
            </w:r>
            <w:r>
              <w:rPr>
                <w:noProof/>
                <w:webHidden/>
              </w:rPr>
              <w:fldChar w:fldCharType="separate"/>
            </w:r>
            <w:r>
              <w:rPr>
                <w:noProof/>
                <w:webHidden/>
              </w:rPr>
              <w:t>24</w:t>
            </w:r>
            <w:r>
              <w:rPr>
                <w:noProof/>
                <w:webHidden/>
              </w:rPr>
              <w:fldChar w:fldCharType="end"/>
            </w:r>
          </w:hyperlink>
        </w:p>
        <w:p w:rsidR="000B7078" w:rsidRDefault="000B7078" w:rsidP="000B7078">
          <w:pPr>
            <w:pStyle w:val="30"/>
            <w:ind w:left="960"/>
            <w:rPr>
              <w:rFonts w:asciiTheme="minorHAnsi" w:eastAsiaTheme="minorEastAsia" w:hAnsiTheme="minorHAnsi" w:cstheme="minorBidi"/>
              <w:noProof/>
              <w:sz w:val="21"/>
              <w:szCs w:val="22"/>
            </w:rPr>
          </w:pPr>
          <w:hyperlink w:anchor="_Toc389595086" w:history="1">
            <w:r w:rsidRPr="00D259A3">
              <w:rPr>
                <w:rStyle w:val="a9"/>
                <w:rFonts w:cs="Arial"/>
                <w:noProof/>
              </w:rPr>
              <w:t xml:space="preserve">4.1.1 </w:t>
            </w:r>
            <w:r w:rsidRPr="00D259A3">
              <w:rPr>
                <w:rStyle w:val="a9"/>
                <w:rFonts w:cs="Arial" w:hint="eastAsia"/>
                <w:noProof/>
              </w:rPr>
              <w:t>财务部模块概述</w:t>
            </w:r>
            <w:r>
              <w:rPr>
                <w:noProof/>
                <w:webHidden/>
              </w:rPr>
              <w:tab/>
            </w:r>
            <w:r>
              <w:rPr>
                <w:noProof/>
                <w:webHidden/>
              </w:rPr>
              <w:fldChar w:fldCharType="begin"/>
            </w:r>
            <w:r>
              <w:rPr>
                <w:noProof/>
                <w:webHidden/>
              </w:rPr>
              <w:instrText xml:space="preserve"> PAGEREF _Toc389595086 \h </w:instrText>
            </w:r>
            <w:r>
              <w:rPr>
                <w:noProof/>
                <w:webHidden/>
              </w:rPr>
            </w:r>
            <w:r>
              <w:rPr>
                <w:noProof/>
                <w:webHidden/>
              </w:rPr>
              <w:fldChar w:fldCharType="separate"/>
            </w:r>
            <w:r>
              <w:rPr>
                <w:noProof/>
                <w:webHidden/>
              </w:rPr>
              <w:t>24</w:t>
            </w:r>
            <w:r>
              <w:rPr>
                <w:noProof/>
                <w:webHidden/>
              </w:rPr>
              <w:fldChar w:fldCharType="end"/>
            </w:r>
          </w:hyperlink>
        </w:p>
        <w:p w:rsidR="000B7078" w:rsidRDefault="000B7078" w:rsidP="000B7078">
          <w:pPr>
            <w:pStyle w:val="30"/>
            <w:ind w:left="960"/>
            <w:rPr>
              <w:rFonts w:asciiTheme="minorHAnsi" w:eastAsiaTheme="minorEastAsia" w:hAnsiTheme="minorHAnsi" w:cstheme="minorBidi"/>
              <w:noProof/>
              <w:sz w:val="21"/>
              <w:szCs w:val="22"/>
            </w:rPr>
          </w:pPr>
          <w:hyperlink w:anchor="_Toc389595087" w:history="1">
            <w:r w:rsidRPr="00D259A3">
              <w:rPr>
                <w:rStyle w:val="a9"/>
                <w:rFonts w:cs="Arial"/>
                <w:noProof/>
              </w:rPr>
              <w:t xml:space="preserve">4.1.2 </w:t>
            </w:r>
            <w:r w:rsidRPr="00D259A3">
              <w:rPr>
                <w:rStyle w:val="a9"/>
                <w:rFonts w:cs="Arial" w:hint="eastAsia"/>
                <w:noProof/>
              </w:rPr>
              <w:t>物流部模块概述</w:t>
            </w:r>
            <w:r>
              <w:rPr>
                <w:noProof/>
                <w:webHidden/>
              </w:rPr>
              <w:tab/>
            </w:r>
            <w:r>
              <w:rPr>
                <w:noProof/>
                <w:webHidden/>
              </w:rPr>
              <w:fldChar w:fldCharType="begin"/>
            </w:r>
            <w:r>
              <w:rPr>
                <w:noProof/>
                <w:webHidden/>
              </w:rPr>
              <w:instrText xml:space="preserve"> PAGEREF _Toc389595087 \h </w:instrText>
            </w:r>
            <w:r>
              <w:rPr>
                <w:noProof/>
                <w:webHidden/>
              </w:rPr>
            </w:r>
            <w:r>
              <w:rPr>
                <w:noProof/>
                <w:webHidden/>
              </w:rPr>
              <w:fldChar w:fldCharType="separate"/>
            </w:r>
            <w:r>
              <w:rPr>
                <w:noProof/>
                <w:webHidden/>
              </w:rPr>
              <w:t>24</w:t>
            </w:r>
            <w:r>
              <w:rPr>
                <w:noProof/>
                <w:webHidden/>
              </w:rPr>
              <w:fldChar w:fldCharType="end"/>
            </w:r>
          </w:hyperlink>
        </w:p>
        <w:p w:rsidR="000B7078" w:rsidRDefault="000B7078" w:rsidP="000B7078">
          <w:pPr>
            <w:pStyle w:val="20"/>
            <w:ind w:left="480"/>
            <w:rPr>
              <w:rFonts w:asciiTheme="minorHAnsi" w:eastAsiaTheme="minorEastAsia" w:hAnsiTheme="minorHAnsi" w:cstheme="minorBidi"/>
              <w:noProof/>
              <w:sz w:val="21"/>
              <w:szCs w:val="22"/>
            </w:rPr>
          </w:pPr>
          <w:hyperlink w:anchor="_Toc389595088" w:history="1">
            <w:r w:rsidRPr="00D259A3">
              <w:rPr>
                <w:rStyle w:val="a9"/>
                <w:rFonts w:cs="Arial"/>
                <w:noProof/>
              </w:rPr>
              <w:t xml:space="preserve">4.2 </w:t>
            </w:r>
            <w:r w:rsidRPr="00D259A3">
              <w:rPr>
                <w:rStyle w:val="a9"/>
                <w:rFonts w:cs="Arial" w:hint="eastAsia"/>
                <w:noProof/>
              </w:rPr>
              <w:t>财务部、物流部模块的详细设计</w:t>
            </w:r>
            <w:r>
              <w:rPr>
                <w:noProof/>
                <w:webHidden/>
              </w:rPr>
              <w:tab/>
            </w:r>
            <w:r>
              <w:rPr>
                <w:noProof/>
                <w:webHidden/>
              </w:rPr>
              <w:fldChar w:fldCharType="begin"/>
            </w:r>
            <w:r>
              <w:rPr>
                <w:noProof/>
                <w:webHidden/>
              </w:rPr>
              <w:instrText xml:space="preserve"> PAGEREF _Toc389595088 \h </w:instrText>
            </w:r>
            <w:r>
              <w:rPr>
                <w:noProof/>
                <w:webHidden/>
              </w:rPr>
            </w:r>
            <w:r>
              <w:rPr>
                <w:noProof/>
                <w:webHidden/>
              </w:rPr>
              <w:fldChar w:fldCharType="separate"/>
            </w:r>
            <w:r>
              <w:rPr>
                <w:noProof/>
                <w:webHidden/>
              </w:rPr>
              <w:t>24</w:t>
            </w:r>
            <w:r>
              <w:rPr>
                <w:noProof/>
                <w:webHidden/>
              </w:rPr>
              <w:fldChar w:fldCharType="end"/>
            </w:r>
          </w:hyperlink>
        </w:p>
        <w:p w:rsidR="000B7078" w:rsidRDefault="000B7078" w:rsidP="000B7078">
          <w:pPr>
            <w:pStyle w:val="30"/>
            <w:ind w:left="960"/>
            <w:rPr>
              <w:rFonts w:asciiTheme="minorHAnsi" w:eastAsiaTheme="minorEastAsia" w:hAnsiTheme="minorHAnsi" w:cstheme="minorBidi"/>
              <w:noProof/>
              <w:sz w:val="21"/>
              <w:szCs w:val="22"/>
            </w:rPr>
          </w:pPr>
          <w:hyperlink w:anchor="_Toc389595089" w:history="1">
            <w:r w:rsidRPr="00D259A3">
              <w:rPr>
                <w:rStyle w:val="a9"/>
                <w:rFonts w:cs="Arial"/>
                <w:noProof/>
              </w:rPr>
              <w:t xml:space="preserve">4.2.1 </w:t>
            </w:r>
            <w:r w:rsidRPr="00D259A3">
              <w:rPr>
                <w:rStyle w:val="a9"/>
                <w:rFonts w:cs="Arial" w:hint="eastAsia"/>
                <w:noProof/>
              </w:rPr>
              <w:t>详细类图</w:t>
            </w:r>
            <w:r>
              <w:rPr>
                <w:noProof/>
                <w:webHidden/>
              </w:rPr>
              <w:tab/>
            </w:r>
            <w:r>
              <w:rPr>
                <w:noProof/>
                <w:webHidden/>
              </w:rPr>
              <w:fldChar w:fldCharType="begin"/>
            </w:r>
            <w:r>
              <w:rPr>
                <w:noProof/>
                <w:webHidden/>
              </w:rPr>
              <w:instrText xml:space="preserve"> PAGEREF _Toc389595089 \h </w:instrText>
            </w:r>
            <w:r>
              <w:rPr>
                <w:noProof/>
                <w:webHidden/>
              </w:rPr>
            </w:r>
            <w:r>
              <w:rPr>
                <w:noProof/>
                <w:webHidden/>
              </w:rPr>
              <w:fldChar w:fldCharType="separate"/>
            </w:r>
            <w:r>
              <w:rPr>
                <w:noProof/>
                <w:webHidden/>
              </w:rPr>
              <w:t>24</w:t>
            </w:r>
            <w:r>
              <w:rPr>
                <w:noProof/>
                <w:webHidden/>
              </w:rPr>
              <w:fldChar w:fldCharType="end"/>
            </w:r>
          </w:hyperlink>
        </w:p>
        <w:p w:rsidR="000B7078" w:rsidRDefault="000B7078" w:rsidP="000B7078">
          <w:pPr>
            <w:pStyle w:val="30"/>
            <w:ind w:left="960"/>
            <w:rPr>
              <w:rFonts w:asciiTheme="minorHAnsi" w:eastAsiaTheme="minorEastAsia" w:hAnsiTheme="minorHAnsi" w:cstheme="minorBidi"/>
              <w:noProof/>
              <w:sz w:val="21"/>
              <w:szCs w:val="22"/>
            </w:rPr>
          </w:pPr>
          <w:hyperlink w:anchor="_Toc389595090" w:history="1">
            <w:r w:rsidRPr="00D259A3">
              <w:rPr>
                <w:rStyle w:val="a9"/>
                <w:rFonts w:cs="Arial"/>
                <w:noProof/>
              </w:rPr>
              <w:t xml:space="preserve">4.2.2 </w:t>
            </w:r>
            <w:r w:rsidRPr="00D259A3">
              <w:rPr>
                <w:rStyle w:val="a9"/>
                <w:rFonts w:cs="Arial" w:hint="eastAsia"/>
                <w:noProof/>
              </w:rPr>
              <w:t>顺序图</w:t>
            </w:r>
            <w:r>
              <w:rPr>
                <w:noProof/>
                <w:webHidden/>
              </w:rPr>
              <w:tab/>
            </w:r>
            <w:r>
              <w:rPr>
                <w:noProof/>
                <w:webHidden/>
              </w:rPr>
              <w:fldChar w:fldCharType="begin"/>
            </w:r>
            <w:r>
              <w:rPr>
                <w:noProof/>
                <w:webHidden/>
              </w:rPr>
              <w:instrText xml:space="preserve"> PAGEREF _Toc389595090 \h </w:instrText>
            </w:r>
            <w:r>
              <w:rPr>
                <w:noProof/>
                <w:webHidden/>
              </w:rPr>
            </w:r>
            <w:r>
              <w:rPr>
                <w:noProof/>
                <w:webHidden/>
              </w:rPr>
              <w:fldChar w:fldCharType="separate"/>
            </w:r>
            <w:r>
              <w:rPr>
                <w:noProof/>
                <w:webHidden/>
              </w:rPr>
              <w:t>26</w:t>
            </w:r>
            <w:r>
              <w:rPr>
                <w:noProof/>
                <w:webHidden/>
              </w:rPr>
              <w:fldChar w:fldCharType="end"/>
            </w:r>
          </w:hyperlink>
        </w:p>
        <w:p w:rsidR="000B7078" w:rsidRDefault="000B7078" w:rsidP="000B7078">
          <w:pPr>
            <w:pStyle w:val="30"/>
            <w:ind w:left="960"/>
            <w:rPr>
              <w:rFonts w:asciiTheme="minorHAnsi" w:eastAsiaTheme="minorEastAsia" w:hAnsiTheme="minorHAnsi" w:cstheme="minorBidi"/>
              <w:noProof/>
              <w:sz w:val="21"/>
              <w:szCs w:val="22"/>
            </w:rPr>
          </w:pPr>
          <w:hyperlink w:anchor="_Toc389595091" w:history="1">
            <w:r w:rsidRPr="00D259A3">
              <w:rPr>
                <w:rStyle w:val="a9"/>
                <w:rFonts w:cs="Arial"/>
                <w:noProof/>
              </w:rPr>
              <w:t xml:space="preserve">4.2.3 </w:t>
            </w:r>
            <w:r w:rsidRPr="00D259A3">
              <w:rPr>
                <w:rStyle w:val="a9"/>
                <w:rFonts w:cs="Arial" w:hint="eastAsia"/>
                <w:noProof/>
              </w:rPr>
              <w:t>相关数据表</w:t>
            </w:r>
            <w:r>
              <w:rPr>
                <w:noProof/>
                <w:webHidden/>
              </w:rPr>
              <w:tab/>
            </w:r>
            <w:r>
              <w:rPr>
                <w:noProof/>
                <w:webHidden/>
              </w:rPr>
              <w:fldChar w:fldCharType="begin"/>
            </w:r>
            <w:r>
              <w:rPr>
                <w:noProof/>
                <w:webHidden/>
              </w:rPr>
              <w:instrText xml:space="preserve"> PAGEREF _Toc389595091 \h </w:instrText>
            </w:r>
            <w:r>
              <w:rPr>
                <w:noProof/>
                <w:webHidden/>
              </w:rPr>
            </w:r>
            <w:r>
              <w:rPr>
                <w:noProof/>
                <w:webHidden/>
              </w:rPr>
              <w:fldChar w:fldCharType="separate"/>
            </w:r>
            <w:r>
              <w:rPr>
                <w:noProof/>
                <w:webHidden/>
              </w:rPr>
              <w:t>28</w:t>
            </w:r>
            <w:r>
              <w:rPr>
                <w:noProof/>
                <w:webHidden/>
              </w:rPr>
              <w:fldChar w:fldCharType="end"/>
            </w:r>
          </w:hyperlink>
        </w:p>
        <w:p w:rsidR="000B7078" w:rsidRDefault="000B7078" w:rsidP="000B7078">
          <w:pPr>
            <w:pStyle w:val="20"/>
            <w:ind w:left="480"/>
            <w:rPr>
              <w:rFonts w:asciiTheme="minorHAnsi" w:eastAsiaTheme="minorEastAsia" w:hAnsiTheme="minorHAnsi" w:cstheme="minorBidi"/>
              <w:noProof/>
              <w:sz w:val="21"/>
              <w:szCs w:val="22"/>
            </w:rPr>
          </w:pPr>
          <w:hyperlink w:anchor="_Toc389595092" w:history="1">
            <w:r w:rsidRPr="00D259A3">
              <w:rPr>
                <w:rStyle w:val="a9"/>
                <w:rFonts w:cs="Arial"/>
                <w:noProof/>
              </w:rPr>
              <w:t xml:space="preserve">4.3 </w:t>
            </w:r>
            <w:r w:rsidRPr="00D259A3">
              <w:rPr>
                <w:rStyle w:val="a9"/>
                <w:rFonts w:cs="Arial" w:hint="eastAsia"/>
                <w:noProof/>
              </w:rPr>
              <w:t>财务部、物流部模块的实现</w:t>
            </w:r>
            <w:r>
              <w:rPr>
                <w:noProof/>
                <w:webHidden/>
              </w:rPr>
              <w:tab/>
            </w:r>
            <w:r>
              <w:rPr>
                <w:noProof/>
                <w:webHidden/>
              </w:rPr>
              <w:fldChar w:fldCharType="begin"/>
            </w:r>
            <w:r>
              <w:rPr>
                <w:noProof/>
                <w:webHidden/>
              </w:rPr>
              <w:instrText xml:space="preserve"> PAGEREF _Toc389595092 \h </w:instrText>
            </w:r>
            <w:r>
              <w:rPr>
                <w:noProof/>
                <w:webHidden/>
              </w:rPr>
            </w:r>
            <w:r>
              <w:rPr>
                <w:noProof/>
                <w:webHidden/>
              </w:rPr>
              <w:fldChar w:fldCharType="separate"/>
            </w:r>
            <w:r>
              <w:rPr>
                <w:noProof/>
                <w:webHidden/>
              </w:rPr>
              <w:t>30</w:t>
            </w:r>
            <w:r>
              <w:rPr>
                <w:noProof/>
                <w:webHidden/>
              </w:rPr>
              <w:fldChar w:fldCharType="end"/>
            </w:r>
          </w:hyperlink>
        </w:p>
        <w:p w:rsidR="000B7078" w:rsidRDefault="000B7078" w:rsidP="000B7078">
          <w:pPr>
            <w:pStyle w:val="30"/>
            <w:ind w:left="960"/>
            <w:rPr>
              <w:rFonts w:asciiTheme="minorHAnsi" w:eastAsiaTheme="minorEastAsia" w:hAnsiTheme="minorHAnsi" w:cstheme="minorBidi"/>
              <w:noProof/>
              <w:sz w:val="21"/>
              <w:szCs w:val="22"/>
            </w:rPr>
          </w:pPr>
          <w:hyperlink w:anchor="_Toc389595093" w:history="1">
            <w:r w:rsidRPr="00D259A3">
              <w:rPr>
                <w:rStyle w:val="a9"/>
                <w:noProof/>
              </w:rPr>
              <w:t>4.3.1</w:t>
            </w:r>
            <w:r w:rsidRPr="00D259A3">
              <w:rPr>
                <w:rStyle w:val="a9"/>
                <w:rFonts w:hint="eastAsia"/>
                <w:noProof/>
              </w:rPr>
              <w:t>样衣金确认</w:t>
            </w:r>
            <w:r>
              <w:rPr>
                <w:noProof/>
                <w:webHidden/>
              </w:rPr>
              <w:tab/>
            </w:r>
            <w:r>
              <w:rPr>
                <w:noProof/>
                <w:webHidden/>
              </w:rPr>
              <w:fldChar w:fldCharType="begin"/>
            </w:r>
            <w:r>
              <w:rPr>
                <w:noProof/>
                <w:webHidden/>
              </w:rPr>
              <w:instrText xml:space="preserve"> PAGEREF _Toc389595093 \h </w:instrText>
            </w:r>
            <w:r>
              <w:rPr>
                <w:noProof/>
                <w:webHidden/>
              </w:rPr>
            </w:r>
            <w:r>
              <w:rPr>
                <w:noProof/>
                <w:webHidden/>
              </w:rPr>
              <w:fldChar w:fldCharType="separate"/>
            </w:r>
            <w:r>
              <w:rPr>
                <w:noProof/>
                <w:webHidden/>
              </w:rPr>
              <w:t>30</w:t>
            </w:r>
            <w:r>
              <w:rPr>
                <w:noProof/>
                <w:webHidden/>
              </w:rPr>
              <w:fldChar w:fldCharType="end"/>
            </w:r>
          </w:hyperlink>
        </w:p>
        <w:p w:rsidR="000B7078" w:rsidRDefault="000B7078" w:rsidP="000B7078">
          <w:pPr>
            <w:pStyle w:val="30"/>
            <w:ind w:left="960"/>
            <w:rPr>
              <w:rFonts w:asciiTheme="minorHAnsi" w:eastAsiaTheme="minorEastAsia" w:hAnsiTheme="minorHAnsi" w:cstheme="minorBidi"/>
              <w:noProof/>
              <w:sz w:val="21"/>
              <w:szCs w:val="22"/>
            </w:rPr>
          </w:pPr>
          <w:hyperlink w:anchor="_Toc389595094" w:history="1">
            <w:r w:rsidRPr="00D259A3">
              <w:rPr>
                <w:rStyle w:val="a9"/>
                <w:noProof/>
              </w:rPr>
              <w:t>4.3.2</w:t>
            </w:r>
            <w:r w:rsidRPr="00D259A3">
              <w:rPr>
                <w:rStyle w:val="a9"/>
                <w:rFonts w:hint="eastAsia"/>
                <w:noProof/>
              </w:rPr>
              <w:t>首定金确认</w:t>
            </w:r>
            <w:r>
              <w:rPr>
                <w:noProof/>
                <w:webHidden/>
              </w:rPr>
              <w:tab/>
            </w:r>
            <w:r>
              <w:rPr>
                <w:noProof/>
                <w:webHidden/>
              </w:rPr>
              <w:fldChar w:fldCharType="begin"/>
            </w:r>
            <w:r>
              <w:rPr>
                <w:noProof/>
                <w:webHidden/>
              </w:rPr>
              <w:instrText xml:space="preserve"> PAGEREF _Toc389595094 \h </w:instrText>
            </w:r>
            <w:r>
              <w:rPr>
                <w:noProof/>
                <w:webHidden/>
              </w:rPr>
            </w:r>
            <w:r>
              <w:rPr>
                <w:noProof/>
                <w:webHidden/>
              </w:rPr>
              <w:fldChar w:fldCharType="separate"/>
            </w:r>
            <w:r>
              <w:rPr>
                <w:noProof/>
                <w:webHidden/>
              </w:rPr>
              <w:t>32</w:t>
            </w:r>
            <w:r>
              <w:rPr>
                <w:noProof/>
                <w:webHidden/>
              </w:rPr>
              <w:fldChar w:fldCharType="end"/>
            </w:r>
          </w:hyperlink>
        </w:p>
        <w:p w:rsidR="000B7078" w:rsidRDefault="000B7078" w:rsidP="000B7078">
          <w:pPr>
            <w:pStyle w:val="30"/>
            <w:ind w:left="960"/>
            <w:rPr>
              <w:rFonts w:asciiTheme="minorHAnsi" w:eastAsiaTheme="minorEastAsia" w:hAnsiTheme="minorHAnsi" w:cstheme="minorBidi"/>
              <w:noProof/>
              <w:sz w:val="21"/>
              <w:szCs w:val="22"/>
            </w:rPr>
          </w:pPr>
          <w:hyperlink w:anchor="_Toc389595095" w:history="1">
            <w:r w:rsidRPr="00D259A3">
              <w:rPr>
                <w:rStyle w:val="a9"/>
                <w:noProof/>
              </w:rPr>
              <w:t>4.3.3</w:t>
            </w:r>
            <w:r w:rsidRPr="00D259A3">
              <w:rPr>
                <w:rStyle w:val="a9"/>
                <w:rFonts w:hint="eastAsia"/>
                <w:noProof/>
              </w:rPr>
              <w:t>尾款金确认</w:t>
            </w:r>
            <w:r>
              <w:rPr>
                <w:noProof/>
                <w:webHidden/>
              </w:rPr>
              <w:tab/>
            </w:r>
            <w:r>
              <w:rPr>
                <w:noProof/>
                <w:webHidden/>
              </w:rPr>
              <w:fldChar w:fldCharType="begin"/>
            </w:r>
            <w:r>
              <w:rPr>
                <w:noProof/>
                <w:webHidden/>
              </w:rPr>
              <w:instrText xml:space="preserve"> PAGEREF _Toc389595095 \h </w:instrText>
            </w:r>
            <w:r>
              <w:rPr>
                <w:noProof/>
                <w:webHidden/>
              </w:rPr>
            </w:r>
            <w:r>
              <w:rPr>
                <w:noProof/>
                <w:webHidden/>
              </w:rPr>
              <w:fldChar w:fldCharType="separate"/>
            </w:r>
            <w:r>
              <w:rPr>
                <w:noProof/>
                <w:webHidden/>
              </w:rPr>
              <w:t>33</w:t>
            </w:r>
            <w:r>
              <w:rPr>
                <w:noProof/>
                <w:webHidden/>
              </w:rPr>
              <w:fldChar w:fldCharType="end"/>
            </w:r>
          </w:hyperlink>
        </w:p>
        <w:p w:rsidR="000B7078" w:rsidRDefault="000B7078" w:rsidP="000B7078">
          <w:pPr>
            <w:pStyle w:val="30"/>
            <w:ind w:left="960"/>
            <w:rPr>
              <w:rFonts w:asciiTheme="minorHAnsi" w:eastAsiaTheme="minorEastAsia" w:hAnsiTheme="minorHAnsi" w:cstheme="minorBidi"/>
              <w:noProof/>
              <w:sz w:val="21"/>
              <w:szCs w:val="22"/>
            </w:rPr>
          </w:pPr>
          <w:hyperlink w:anchor="_Toc389595096" w:history="1">
            <w:r w:rsidRPr="00D259A3">
              <w:rPr>
                <w:rStyle w:val="a9"/>
                <w:noProof/>
              </w:rPr>
              <w:t>4.3.4</w:t>
            </w:r>
            <w:r w:rsidRPr="00D259A3">
              <w:rPr>
                <w:rStyle w:val="a9"/>
                <w:rFonts w:hint="eastAsia"/>
                <w:noProof/>
              </w:rPr>
              <w:t>样衣收取</w:t>
            </w:r>
            <w:r>
              <w:rPr>
                <w:noProof/>
                <w:webHidden/>
              </w:rPr>
              <w:tab/>
            </w:r>
            <w:r>
              <w:rPr>
                <w:noProof/>
                <w:webHidden/>
              </w:rPr>
              <w:fldChar w:fldCharType="begin"/>
            </w:r>
            <w:r>
              <w:rPr>
                <w:noProof/>
                <w:webHidden/>
              </w:rPr>
              <w:instrText xml:space="preserve"> PAGEREF _Toc389595096 \h </w:instrText>
            </w:r>
            <w:r>
              <w:rPr>
                <w:noProof/>
                <w:webHidden/>
              </w:rPr>
            </w:r>
            <w:r>
              <w:rPr>
                <w:noProof/>
                <w:webHidden/>
              </w:rPr>
              <w:fldChar w:fldCharType="separate"/>
            </w:r>
            <w:r>
              <w:rPr>
                <w:noProof/>
                <w:webHidden/>
              </w:rPr>
              <w:t>33</w:t>
            </w:r>
            <w:r>
              <w:rPr>
                <w:noProof/>
                <w:webHidden/>
              </w:rPr>
              <w:fldChar w:fldCharType="end"/>
            </w:r>
          </w:hyperlink>
        </w:p>
        <w:p w:rsidR="000B7078" w:rsidRDefault="000B7078" w:rsidP="000B7078">
          <w:pPr>
            <w:pStyle w:val="30"/>
            <w:ind w:left="960"/>
            <w:rPr>
              <w:rFonts w:asciiTheme="minorHAnsi" w:eastAsiaTheme="minorEastAsia" w:hAnsiTheme="minorHAnsi" w:cstheme="minorBidi"/>
              <w:noProof/>
              <w:sz w:val="21"/>
              <w:szCs w:val="22"/>
            </w:rPr>
          </w:pPr>
          <w:hyperlink w:anchor="_Toc389595097" w:history="1">
            <w:r w:rsidRPr="00D259A3">
              <w:rPr>
                <w:rStyle w:val="a9"/>
                <w:noProof/>
              </w:rPr>
              <w:t>4.3.5</w:t>
            </w:r>
            <w:r w:rsidRPr="00D259A3">
              <w:rPr>
                <w:rStyle w:val="a9"/>
                <w:rFonts w:hint="eastAsia"/>
                <w:noProof/>
              </w:rPr>
              <w:t>样衣发货</w:t>
            </w:r>
            <w:r>
              <w:rPr>
                <w:noProof/>
                <w:webHidden/>
              </w:rPr>
              <w:tab/>
            </w:r>
            <w:r>
              <w:rPr>
                <w:noProof/>
                <w:webHidden/>
              </w:rPr>
              <w:fldChar w:fldCharType="begin"/>
            </w:r>
            <w:r>
              <w:rPr>
                <w:noProof/>
                <w:webHidden/>
              </w:rPr>
              <w:instrText xml:space="preserve"> PAGEREF _Toc389595097 \h </w:instrText>
            </w:r>
            <w:r>
              <w:rPr>
                <w:noProof/>
                <w:webHidden/>
              </w:rPr>
            </w:r>
            <w:r>
              <w:rPr>
                <w:noProof/>
                <w:webHidden/>
              </w:rPr>
              <w:fldChar w:fldCharType="separate"/>
            </w:r>
            <w:r>
              <w:rPr>
                <w:noProof/>
                <w:webHidden/>
              </w:rPr>
              <w:t>34</w:t>
            </w:r>
            <w:r>
              <w:rPr>
                <w:noProof/>
                <w:webHidden/>
              </w:rPr>
              <w:fldChar w:fldCharType="end"/>
            </w:r>
          </w:hyperlink>
        </w:p>
        <w:p w:rsidR="000B7078" w:rsidRDefault="000B7078" w:rsidP="000B7078">
          <w:pPr>
            <w:pStyle w:val="30"/>
            <w:ind w:left="960"/>
            <w:rPr>
              <w:rFonts w:asciiTheme="minorHAnsi" w:eastAsiaTheme="minorEastAsia" w:hAnsiTheme="minorHAnsi" w:cstheme="minorBidi"/>
              <w:noProof/>
              <w:sz w:val="21"/>
              <w:szCs w:val="22"/>
            </w:rPr>
          </w:pPr>
          <w:hyperlink w:anchor="_Toc389595098" w:history="1">
            <w:r w:rsidRPr="00D259A3">
              <w:rPr>
                <w:rStyle w:val="a9"/>
                <w:noProof/>
              </w:rPr>
              <w:t>4.3.6</w:t>
            </w:r>
            <w:r w:rsidRPr="00D259A3">
              <w:rPr>
                <w:rStyle w:val="a9"/>
                <w:rFonts w:hint="eastAsia"/>
                <w:noProof/>
              </w:rPr>
              <w:t>产品入库</w:t>
            </w:r>
            <w:r>
              <w:rPr>
                <w:noProof/>
                <w:webHidden/>
              </w:rPr>
              <w:tab/>
            </w:r>
            <w:r>
              <w:rPr>
                <w:noProof/>
                <w:webHidden/>
              </w:rPr>
              <w:fldChar w:fldCharType="begin"/>
            </w:r>
            <w:r>
              <w:rPr>
                <w:noProof/>
                <w:webHidden/>
              </w:rPr>
              <w:instrText xml:space="preserve"> PAGEREF _Toc389595098 \h </w:instrText>
            </w:r>
            <w:r>
              <w:rPr>
                <w:noProof/>
                <w:webHidden/>
              </w:rPr>
            </w:r>
            <w:r>
              <w:rPr>
                <w:noProof/>
                <w:webHidden/>
              </w:rPr>
              <w:fldChar w:fldCharType="separate"/>
            </w:r>
            <w:r>
              <w:rPr>
                <w:noProof/>
                <w:webHidden/>
              </w:rPr>
              <w:t>35</w:t>
            </w:r>
            <w:r>
              <w:rPr>
                <w:noProof/>
                <w:webHidden/>
              </w:rPr>
              <w:fldChar w:fldCharType="end"/>
            </w:r>
          </w:hyperlink>
        </w:p>
        <w:p w:rsidR="000B7078" w:rsidRDefault="000B7078" w:rsidP="000B7078">
          <w:pPr>
            <w:pStyle w:val="30"/>
            <w:ind w:left="960"/>
            <w:rPr>
              <w:rFonts w:asciiTheme="minorHAnsi" w:eastAsiaTheme="minorEastAsia" w:hAnsiTheme="minorHAnsi" w:cstheme="minorBidi"/>
              <w:noProof/>
              <w:sz w:val="21"/>
              <w:szCs w:val="22"/>
            </w:rPr>
          </w:pPr>
          <w:hyperlink w:anchor="_Toc389595099" w:history="1">
            <w:r w:rsidRPr="00D259A3">
              <w:rPr>
                <w:rStyle w:val="a9"/>
                <w:noProof/>
              </w:rPr>
              <w:t>4.3.7</w:t>
            </w:r>
            <w:r w:rsidRPr="00D259A3">
              <w:rPr>
                <w:rStyle w:val="a9"/>
                <w:rFonts w:hint="eastAsia"/>
                <w:noProof/>
              </w:rPr>
              <w:t>产品发货</w:t>
            </w:r>
            <w:r>
              <w:rPr>
                <w:noProof/>
                <w:webHidden/>
              </w:rPr>
              <w:tab/>
            </w:r>
            <w:r>
              <w:rPr>
                <w:noProof/>
                <w:webHidden/>
              </w:rPr>
              <w:fldChar w:fldCharType="begin"/>
            </w:r>
            <w:r>
              <w:rPr>
                <w:noProof/>
                <w:webHidden/>
              </w:rPr>
              <w:instrText xml:space="preserve"> PAGEREF _Toc389595099 \h </w:instrText>
            </w:r>
            <w:r>
              <w:rPr>
                <w:noProof/>
                <w:webHidden/>
              </w:rPr>
            </w:r>
            <w:r>
              <w:rPr>
                <w:noProof/>
                <w:webHidden/>
              </w:rPr>
              <w:fldChar w:fldCharType="separate"/>
            </w:r>
            <w:r>
              <w:rPr>
                <w:noProof/>
                <w:webHidden/>
              </w:rPr>
              <w:t>38</w:t>
            </w:r>
            <w:r>
              <w:rPr>
                <w:noProof/>
                <w:webHidden/>
              </w:rPr>
              <w:fldChar w:fldCharType="end"/>
            </w:r>
          </w:hyperlink>
        </w:p>
        <w:p w:rsidR="000B7078" w:rsidRDefault="000B7078" w:rsidP="000B7078">
          <w:pPr>
            <w:pStyle w:val="20"/>
            <w:ind w:left="480"/>
            <w:rPr>
              <w:rFonts w:asciiTheme="minorHAnsi" w:eastAsiaTheme="minorEastAsia" w:hAnsiTheme="minorHAnsi" w:cstheme="minorBidi"/>
              <w:noProof/>
              <w:sz w:val="21"/>
              <w:szCs w:val="22"/>
            </w:rPr>
          </w:pPr>
          <w:hyperlink w:anchor="_Toc389595100" w:history="1">
            <w:r w:rsidRPr="00D259A3">
              <w:rPr>
                <w:rStyle w:val="a9"/>
                <w:rFonts w:cs="Arial"/>
                <w:noProof/>
              </w:rPr>
              <w:t>4.4</w:t>
            </w:r>
            <w:r w:rsidRPr="00D259A3">
              <w:rPr>
                <w:rStyle w:val="a9"/>
                <w:rFonts w:cs="Arial" w:hint="eastAsia"/>
                <w:noProof/>
              </w:rPr>
              <w:t>本章小结</w:t>
            </w:r>
            <w:r>
              <w:rPr>
                <w:noProof/>
                <w:webHidden/>
              </w:rPr>
              <w:tab/>
            </w:r>
            <w:r>
              <w:rPr>
                <w:noProof/>
                <w:webHidden/>
              </w:rPr>
              <w:fldChar w:fldCharType="begin"/>
            </w:r>
            <w:r>
              <w:rPr>
                <w:noProof/>
                <w:webHidden/>
              </w:rPr>
              <w:instrText xml:space="preserve"> PAGEREF _Toc389595100 \h </w:instrText>
            </w:r>
            <w:r>
              <w:rPr>
                <w:noProof/>
                <w:webHidden/>
              </w:rPr>
            </w:r>
            <w:r>
              <w:rPr>
                <w:noProof/>
                <w:webHidden/>
              </w:rPr>
              <w:fldChar w:fldCharType="separate"/>
            </w:r>
            <w:r>
              <w:rPr>
                <w:noProof/>
                <w:webHidden/>
              </w:rPr>
              <w:t>40</w:t>
            </w:r>
            <w:r>
              <w:rPr>
                <w:noProof/>
                <w:webHidden/>
              </w:rPr>
              <w:fldChar w:fldCharType="end"/>
            </w:r>
          </w:hyperlink>
        </w:p>
        <w:p w:rsidR="000B7078" w:rsidRDefault="000B7078">
          <w:pPr>
            <w:pStyle w:val="10"/>
            <w:rPr>
              <w:rFonts w:asciiTheme="minorHAnsi" w:eastAsiaTheme="minorEastAsia" w:hAnsiTheme="minorHAnsi" w:cstheme="minorBidi"/>
              <w:b w:val="0"/>
              <w:noProof/>
              <w:sz w:val="21"/>
              <w:szCs w:val="22"/>
            </w:rPr>
          </w:pPr>
          <w:hyperlink w:anchor="_Toc389595101" w:history="1">
            <w:r w:rsidRPr="00D259A3">
              <w:rPr>
                <w:rStyle w:val="a9"/>
                <w:rFonts w:ascii="Arial" w:hAnsi="Arial" w:cs="Arial" w:hint="eastAsia"/>
                <w:noProof/>
              </w:rPr>
              <w:t>第五章</w:t>
            </w:r>
            <w:r w:rsidRPr="00D259A3">
              <w:rPr>
                <w:rStyle w:val="a9"/>
                <w:rFonts w:ascii="Arial" w:hAnsi="Arial" w:cs="Arial"/>
                <w:noProof/>
              </w:rPr>
              <w:t xml:space="preserve"> </w:t>
            </w:r>
            <w:r w:rsidRPr="00D259A3">
              <w:rPr>
                <w:rStyle w:val="a9"/>
                <w:rFonts w:ascii="Arial" w:hAnsi="Arial" w:cs="Arial" w:hint="eastAsia"/>
                <w:noProof/>
              </w:rPr>
              <w:t>总结与展望</w:t>
            </w:r>
            <w:r>
              <w:rPr>
                <w:noProof/>
                <w:webHidden/>
              </w:rPr>
              <w:tab/>
            </w:r>
            <w:r>
              <w:rPr>
                <w:noProof/>
                <w:webHidden/>
              </w:rPr>
              <w:fldChar w:fldCharType="begin"/>
            </w:r>
            <w:r>
              <w:rPr>
                <w:noProof/>
                <w:webHidden/>
              </w:rPr>
              <w:instrText xml:space="preserve"> PAGEREF _Toc389595101 \h </w:instrText>
            </w:r>
            <w:r>
              <w:rPr>
                <w:noProof/>
                <w:webHidden/>
              </w:rPr>
            </w:r>
            <w:r>
              <w:rPr>
                <w:noProof/>
                <w:webHidden/>
              </w:rPr>
              <w:fldChar w:fldCharType="separate"/>
            </w:r>
            <w:r>
              <w:rPr>
                <w:noProof/>
                <w:webHidden/>
              </w:rPr>
              <w:t>41</w:t>
            </w:r>
            <w:r>
              <w:rPr>
                <w:noProof/>
                <w:webHidden/>
              </w:rPr>
              <w:fldChar w:fldCharType="end"/>
            </w:r>
          </w:hyperlink>
        </w:p>
        <w:p w:rsidR="000B7078" w:rsidRDefault="000B7078" w:rsidP="000B7078">
          <w:pPr>
            <w:pStyle w:val="20"/>
            <w:ind w:left="480"/>
            <w:rPr>
              <w:rFonts w:asciiTheme="minorHAnsi" w:eastAsiaTheme="minorEastAsia" w:hAnsiTheme="minorHAnsi" w:cstheme="minorBidi"/>
              <w:noProof/>
              <w:sz w:val="21"/>
              <w:szCs w:val="22"/>
            </w:rPr>
          </w:pPr>
          <w:hyperlink w:anchor="_Toc389595102" w:history="1">
            <w:r w:rsidRPr="00D259A3">
              <w:rPr>
                <w:rStyle w:val="a9"/>
                <w:rFonts w:cs="Arial"/>
                <w:noProof/>
              </w:rPr>
              <w:t xml:space="preserve">5.1 </w:t>
            </w:r>
            <w:r w:rsidRPr="00D259A3">
              <w:rPr>
                <w:rStyle w:val="a9"/>
                <w:rFonts w:cs="Arial" w:hint="eastAsia"/>
                <w:noProof/>
              </w:rPr>
              <w:t>总结</w:t>
            </w:r>
            <w:r>
              <w:rPr>
                <w:noProof/>
                <w:webHidden/>
              </w:rPr>
              <w:tab/>
            </w:r>
            <w:r>
              <w:rPr>
                <w:noProof/>
                <w:webHidden/>
              </w:rPr>
              <w:fldChar w:fldCharType="begin"/>
            </w:r>
            <w:r>
              <w:rPr>
                <w:noProof/>
                <w:webHidden/>
              </w:rPr>
              <w:instrText xml:space="preserve"> PAGEREF _Toc389595102 \h </w:instrText>
            </w:r>
            <w:r>
              <w:rPr>
                <w:noProof/>
                <w:webHidden/>
              </w:rPr>
            </w:r>
            <w:r>
              <w:rPr>
                <w:noProof/>
                <w:webHidden/>
              </w:rPr>
              <w:fldChar w:fldCharType="separate"/>
            </w:r>
            <w:r>
              <w:rPr>
                <w:noProof/>
                <w:webHidden/>
              </w:rPr>
              <w:t>41</w:t>
            </w:r>
            <w:r>
              <w:rPr>
                <w:noProof/>
                <w:webHidden/>
              </w:rPr>
              <w:fldChar w:fldCharType="end"/>
            </w:r>
          </w:hyperlink>
        </w:p>
        <w:p w:rsidR="000B7078" w:rsidRDefault="000B7078" w:rsidP="000B7078">
          <w:pPr>
            <w:pStyle w:val="20"/>
            <w:ind w:left="480"/>
            <w:rPr>
              <w:rFonts w:asciiTheme="minorHAnsi" w:eastAsiaTheme="minorEastAsia" w:hAnsiTheme="minorHAnsi" w:cstheme="minorBidi"/>
              <w:noProof/>
              <w:sz w:val="21"/>
              <w:szCs w:val="22"/>
            </w:rPr>
          </w:pPr>
          <w:hyperlink w:anchor="_Toc389595103" w:history="1">
            <w:r w:rsidRPr="00D259A3">
              <w:rPr>
                <w:rStyle w:val="a9"/>
                <w:rFonts w:cs="Arial"/>
                <w:noProof/>
              </w:rPr>
              <w:t xml:space="preserve">5.2 </w:t>
            </w:r>
            <w:r w:rsidRPr="00D259A3">
              <w:rPr>
                <w:rStyle w:val="a9"/>
                <w:rFonts w:cs="Arial" w:hint="eastAsia"/>
                <w:noProof/>
              </w:rPr>
              <w:t>展望</w:t>
            </w:r>
            <w:r>
              <w:rPr>
                <w:noProof/>
                <w:webHidden/>
              </w:rPr>
              <w:tab/>
            </w:r>
            <w:r>
              <w:rPr>
                <w:noProof/>
                <w:webHidden/>
              </w:rPr>
              <w:fldChar w:fldCharType="begin"/>
            </w:r>
            <w:r>
              <w:rPr>
                <w:noProof/>
                <w:webHidden/>
              </w:rPr>
              <w:instrText xml:space="preserve"> PAGEREF _Toc389595103 \h </w:instrText>
            </w:r>
            <w:r>
              <w:rPr>
                <w:noProof/>
                <w:webHidden/>
              </w:rPr>
            </w:r>
            <w:r>
              <w:rPr>
                <w:noProof/>
                <w:webHidden/>
              </w:rPr>
              <w:fldChar w:fldCharType="separate"/>
            </w:r>
            <w:r>
              <w:rPr>
                <w:noProof/>
                <w:webHidden/>
              </w:rPr>
              <w:t>41</w:t>
            </w:r>
            <w:r>
              <w:rPr>
                <w:noProof/>
                <w:webHidden/>
              </w:rPr>
              <w:fldChar w:fldCharType="end"/>
            </w:r>
          </w:hyperlink>
        </w:p>
        <w:p w:rsidR="000B7078" w:rsidRDefault="000B7078">
          <w:pPr>
            <w:pStyle w:val="10"/>
            <w:rPr>
              <w:rFonts w:asciiTheme="minorHAnsi" w:eastAsiaTheme="minorEastAsia" w:hAnsiTheme="minorHAnsi" w:cstheme="minorBidi"/>
              <w:b w:val="0"/>
              <w:noProof/>
              <w:sz w:val="21"/>
              <w:szCs w:val="22"/>
            </w:rPr>
          </w:pPr>
          <w:hyperlink w:anchor="_Toc389595104" w:history="1">
            <w:r w:rsidRPr="00D259A3">
              <w:rPr>
                <w:rStyle w:val="a9"/>
                <w:rFonts w:ascii="Arial" w:hAnsi="Arial" w:cs="Arial" w:hint="eastAsia"/>
                <w:noProof/>
              </w:rPr>
              <w:t>参考文献</w:t>
            </w:r>
            <w:r>
              <w:rPr>
                <w:noProof/>
                <w:webHidden/>
              </w:rPr>
              <w:tab/>
            </w:r>
            <w:r>
              <w:rPr>
                <w:noProof/>
                <w:webHidden/>
              </w:rPr>
              <w:fldChar w:fldCharType="begin"/>
            </w:r>
            <w:r>
              <w:rPr>
                <w:noProof/>
                <w:webHidden/>
              </w:rPr>
              <w:instrText xml:space="preserve"> PAGEREF _Toc389595104 \h </w:instrText>
            </w:r>
            <w:r>
              <w:rPr>
                <w:noProof/>
                <w:webHidden/>
              </w:rPr>
            </w:r>
            <w:r>
              <w:rPr>
                <w:noProof/>
                <w:webHidden/>
              </w:rPr>
              <w:fldChar w:fldCharType="separate"/>
            </w:r>
            <w:r>
              <w:rPr>
                <w:noProof/>
                <w:webHidden/>
              </w:rPr>
              <w:t>42</w:t>
            </w:r>
            <w:r>
              <w:rPr>
                <w:noProof/>
                <w:webHidden/>
              </w:rPr>
              <w:fldChar w:fldCharType="end"/>
            </w:r>
          </w:hyperlink>
        </w:p>
        <w:p w:rsidR="000B7078" w:rsidRDefault="000B7078">
          <w:pPr>
            <w:pStyle w:val="10"/>
            <w:rPr>
              <w:rFonts w:asciiTheme="minorHAnsi" w:eastAsiaTheme="minorEastAsia" w:hAnsiTheme="minorHAnsi" w:cstheme="minorBidi"/>
              <w:b w:val="0"/>
              <w:noProof/>
              <w:sz w:val="21"/>
              <w:szCs w:val="22"/>
            </w:rPr>
          </w:pPr>
          <w:hyperlink w:anchor="_Toc389595105" w:history="1">
            <w:r w:rsidRPr="00D259A3">
              <w:rPr>
                <w:rStyle w:val="a9"/>
                <w:rFonts w:ascii="Arial" w:hAnsi="Arial" w:cs="Arial" w:hint="eastAsia"/>
                <w:noProof/>
              </w:rPr>
              <w:t>致谢</w:t>
            </w:r>
            <w:r>
              <w:rPr>
                <w:noProof/>
                <w:webHidden/>
              </w:rPr>
              <w:tab/>
            </w:r>
            <w:r>
              <w:rPr>
                <w:noProof/>
                <w:webHidden/>
              </w:rPr>
              <w:fldChar w:fldCharType="begin"/>
            </w:r>
            <w:r>
              <w:rPr>
                <w:noProof/>
                <w:webHidden/>
              </w:rPr>
              <w:instrText xml:space="preserve"> PAGEREF _Toc389595105 \h </w:instrText>
            </w:r>
            <w:r>
              <w:rPr>
                <w:noProof/>
                <w:webHidden/>
              </w:rPr>
            </w:r>
            <w:r>
              <w:rPr>
                <w:noProof/>
                <w:webHidden/>
              </w:rPr>
              <w:fldChar w:fldCharType="separate"/>
            </w:r>
            <w:r>
              <w:rPr>
                <w:noProof/>
                <w:webHidden/>
              </w:rPr>
              <w:t>43</w:t>
            </w:r>
            <w:r>
              <w:rPr>
                <w:noProof/>
                <w:webHidden/>
              </w:rPr>
              <w:fldChar w:fldCharType="end"/>
            </w:r>
          </w:hyperlink>
        </w:p>
        <w:p w:rsidR="00D57D10" w:rsidRPr="00CE1480" w:rsidRDefault="009B0CEA" w:rsidP="005C52FC">
          <w:pPr>
            <w:rPr>
              <w:rFonts w:ascii="Arial" w:hAnsi="Arial" w:cs="Arial"/>
            </w:rPr>
          </w:pPr>
          <w:r w:rsidRPr="00CE1480">
            <w:rPr>
              <w:rFonts w:ascii="Arial" w:hAnsi="Arial" w:cs="Arial"/>
              <w:b/>
              <w:bCs/>
              <w:lang w:val="zh-CN"/>
            </w:rPr>
            <w:fldChar w:fldCharType="end"/>
          </w:r>
        </w:p>
      </w:sdtContent>
    </w:sdt>
    <w:p w:rsidR="00F107F7" w:rsidRPr="00CE1480" w:rsidRDefault="00F107F7">
      <w:pPr>
        <w:widowControl/>
        <w:jc w:val="left"/>
        <w:rPr>
          <w:rFonts w:ascii="Arial" w:hAnsi="Arial" w:cs="Arial"/>
        </w:rPr>
      </w:pPr>
      <w:bookmarkStart w:id="6" w:name="_Toc356370935"/>
      <w:bookmarkStart w:id="7" w:name="_Toc228009648"/>
      <w:r w:rsidRPr="00CE1480">
        <w:rPr>
          <w:rFonts w:ascii="Arial" w:hAnsi="Arial" w:cs="Arial"/>
        </w:rPr>
        <w:br w:type="page"/>
      </w:r>
    </w:p>
    <w:p w:rsidR="000B7078" w:rsidRDefault="00F107F7" w:rsidP="00F107F7">
      <w:pPr>
        <w:pStyle w:val="1"/>
        <w:jc w:val="center"/>
        <w:rPr>
          <w:noProof/>
        </w:rPr>
      </w:pPr>
      <w:bookmarkStart w:id="8" w:name="_Toc389595050"/>
      <w:r w:rsidRPr="00CE1480">
        <w:rPr>
          <w:rFonts w:ascii="Arial" w:hAnsi="Arial" w:cs="Arial"/>
        </w:rPr>
        <w:lastRenderedPageBreak/>
        <w:t>图目录</w:t>
      </w:r>
      <w:bookmarkEnd w:id="8"/>
      <w:r w:rsidR="009D71EC" w:rsidRPr="00CE1480">
        <w:rPr>
          <w:rFonts w:ascii="Arial" w:hAnsi="Arial" w:cs="Arial"/>
        </w:rPr>
        <w:fldChar w:fldCharType="begin"/>
      </w:r>
      <w:r w:rsidR="009D71EC" w:rsidRPr="00CE1480">
        <w:rPr>
          <w:rFonts w:ascii="Arial" w:hAnsi="Arial" w:cs="Arial"/>
        </w:rPr>
        <w:instrText xml:space="preserve"> TOC \h \z \t "</w:instrText>
      </w:r>
      <w:r w:rsidR="009D71EC" w:rsidRPr="00CE1480">
        <w:rPr>
          <w:rFonts w:ascii="Arial" w:hAnsi="Arial" w:cs="Arial"/>
        </w:rPr>
        <w:instrText>图目录</w:instrText>
      </w:r>
      <w:r w:rsidR="009D71EC" w:rsidRPr="00CE1480">
        <w:rPr>
          <w:rFonts w:ascii="Arial" w:hAnsi="Arial" w:cs="Arial"/>
        </w:rPr>
        <w:instrText xml:space="preserve">4" \c </w:instrText>
      </w:r>
      <w:r w:rsidR="009D71EC" w:rsidRPr="00CE1480">
        <w:rPr>
          <w:rFonts w:ascii="Arial" w:hAnsi="Arial" w:cs="Arial"/>
        </w:rPr>
        <w:fldChar w:fldCharType="separate"/>
      </w:r>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43" w:history="1">
        <w:r w:rsidRPr="001A1BD7">
          <w:rPr>
            <w:rStyle w:val="a9"/>
            <w:rFonts w:hint="eastAsia"/>
            <w:noProof/>
          </w:rPr>
          <w:t>图</w:t>
        </w:r>
        <w:r w:rsidRPr="001A1BD7">
          <w:rPr>
            <w:rStyle w:val="a9"/>
            <w:noProof/>
          </w:rPr>
          <w:t>2.1 Spring</w:t>
        </w:r>
        <w:r w:rsidRPr="001A1BD7">
          <w:rPr>
            <w:rStyle w:val="a9"/>
            <w:rFonts w:hint="eastAsia"/>
            <w:noProof/>
          </w:rPr>
          <w:t>框架图</w:t>
        </w:r>
        <w:r>
          <w:rPr>
            <w:noProof/>
            <w:webHidden/>
          </w:rPr>
          <w:tab/>
        </w:r>
        <w:r>
          <w:rPr>
            <w:noProof/>
            <w:webHidden/>
          </w:rPr>
          <w:fldChar w:fldCharType="begin"/>
        </w:r>
        <w:r>
          <w:rPr>
            <w:noProof/>
            <w:webHidden/>
          </w:rPr>
          <w:instrText xml:space="preserve"> PAGEREF _Toc389595143 \h </w:instrText>
        </w:r>
        <w:r>
          <w:rPr>
            <w:noProof/>
            <w:webHidden/>
          </w:rPr>
        </w:r>
        <w:r>
          <w:rPr>
            <w:noProof/>
            <w:webHidden/>
          </w:rPr>
          <w:fldChar w:fldCharType="separate"/>
        </w:r>
        <w:r>
          <w:rPr>
            <w:noProof/>
            <w:webHidden/>
          </w:rPr>
          <w:t>4</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44" w:history="1">
        <w:r w:rsidRPr="001A1BD7">
          <w:rPr>
            <w:rStyle w:val="a9"/>
            <w:rFonts w:hint="eastAsia"/>
            <w:noProof/>
          </w:rPr>
          <w:t>图</w:t>
        </w:r>
        <w:r w:rsidRPr="001A1BD7">
          <w:rPr>
            <w:rStyle w:val="a9"/>
            <w:noProof/>
          </w:rPr>
          <w:t>2.2 Hibernate</w:t>
        </w:r>
        <w:r w:rsidRPr="001A1BD7">
          <w:rPr>
            <w:rStyle w:val="a9"/>
            <w:rFonts w:hint="eastAsia"/>
            <w:noProof/>
          </w:rPr>
          <w:t>结构图</w:t>
        </w:r>
        <w:r>
          <w:rPr>
            <w:noProof/>
            <w:webHidden/>
          </w:rPr>
          <w:tab/>
        </w:r>
        <w:r>
          <w:rPr>
            <w:noProof/>
            <w:webHidden/>
          </w:rPr>
          <w:fldChar w:fldCharType="begin"/>
        </w:r>
        <w:r>
          <w:rPr>
            <w:noProof/>
            <w:webHidden/>
          </w:rPr>
          <w:instrText xml:space="preserve"> PAGEREF _Toc389595144 \h </w:instrText>
        </w:r>
        <w:r>
          <w:rPr>
            <w:noProof/>
            <w:webHidden/>
          </w:rPr>
        </w:r>
        <w:r>
          <w:rPr>
            <w:noProof/>
            <w:webHidden/>
          </w:rPr>
          <w:fldChar w:fldCharType="separate"/>
        </w:r>
        <w:r>
          <w:rPr>
            <w:noProof/>
            <w:webHidden/>
          </w:rPr>
          <w:t>5</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45" w:history="1">
        <w:r w:rsidRPr="001A1BD7">
          <w:rPr>
            <w:rStyle w:val="a9"/>
            <w:rFonts w:hint="eastAsia"/>
            <w:noProof/>
          </w:rPr>
          <w:t>图</w:t>
        </w:r>
        <w:r w:rsidRPr="001A1BD7">
          <w:rPr>
            <w:rStyle w:val="a9"/>
            <w:noProof/>
          </w:rPr>
          <w:t>2.3 jBPM</w:t>
        </w:r>
        <w:r w:rsidRPr="001A1BD7">
          <w:rPr>
            <w:rStyle w:val="a9"/>
            <w:rFonts w:hint="eastAsia"/>
            <w:noProof/>
          </w:rPr>
          <w:t>结构图</w:t>
        </w:r>
        <w:r>
          <w:rPr>
            <w:noProof/>
            <w:webHidden/>
          </w:rPr>
          <w:tab/>
        </w:r>
        <w:r>
          <w:rPr>
            <w:noProof/>
            <w:webHidden/>
          </w:rPr>
          <w:fldChar w:fldCharType="begin"/>
        </w:r>
        <w:r>
          <w:rPr>
            <w:noProof/>
            <w:webHidden/>
          </w:rPr>
          <w:instrText xml:space="preserve"> PAGEREF _Toc389595145 \h </w:instrText>
        </w:r>
        <w:r>
          <w:rPr>
            <w:noProof/>
            <w:webHidden/>
          </w:rPr>
        </w:r>
        <w:r>
          <w:rPr>
            <w:noProof/>
            <w:webHidden/>
          </w:rPr>
          <w:fldChar w:fldCharType="separate"/>
        </w:r>
        <w:r>
          <w:rPr>
            <w:noProof/>
            <w:webHidden/>
          </w:rPr>
          <w:t>7</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46" w:history="1">
        <w:r w:rsidRPr="001A1BD7">
          <w:rPr>
            <w:rStyle w:val="a9"/>
            <w:rFonts w:hint="eastAsia"/>
            <w:noProof/>
          </w:rPr>
          <w:t>图</w:t>
        </w:r>
        <w:r w:rsidRPr="001A1BD7">
          <w:rPr>
            <w:rStyle w:val="a9"/>
            <w:noProof/>
          </w:rPr>
          <w:t>2.4 jBPM</w:t>
        </w:r>
        <w:r w:rsidRPr="001A1BD7">
          <w:rPr>
            <w:rStyle w:val="a9"/>
            <w:rFonts w:hint="eastAsia"/>
            <w:noProof/>
          </w:rPr>
          <w:t>流程示例图</w:t>
        </w:r>
        <w:r>
          <w:rPr>
            <w:noProof/>
            <w:webHidden/>
          </w:rPr>
          <w:tab/>
        </w:r>
        <w:r>
          <w:rPr>
            <w:noProof/>
            <w:webHidden/>
          </w:rPr>
          <w:fldChar w:fldCharType="begin"/>
        </w:r>
        <w:r>
          <w:rPr>
            <w:noProof/>
            <w:webHidden/>
          </w:rPr>
          <w:instrText xml:space="preserve"> PAGEREF _Toc389595146 \h </w:instrText>
        </w:r>
        <w:r>
          <w:rPr>
            <w:noProof/>
            <w:webHidden/>
          </w:rPr>
        </w:r>
        <w:r>
          <w:rPr>
            <w:noProof/>
            <w:webHidden/>
          </w:rPr>
          <w:fldChar w:fldCharType="separate"/>
        </w:r>
        <w:r>
          <w:rPr>
            <w:noProof/>
            <w:webHidden/>
          </w:rPr>
          <w:t>7</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47" w:history="1">
        <w:r w:rsidRPr="001A1BD7">
          <w:rPr>
            <w:rStyle w:val="a9"/>
            <w:rFonts w:hint="eastAsia"/>
            <w:noProof/>
          </w:rPr>
          <w:t>图</w:t>
        </w:r>
        <w:r w:rsidRPr="001A1BD7">
          <w:rPr>
            <w:rStyle w:val="a9"/>
            <w:noProof/>
          </w:rPr>
          <w:t xml:space="preserve">3.1 </w:t>
        </w:r>
        <w:r w:rsidRPr="001A1BD7">
          <w:rPr>
            <w:rStyle w:val="a9"/>
            <w:rFonts w:hint="eastAsia"/>
            <w:noProof/>
          </w:rPr>
          <w:t>智造链系统需求图</w:t>
        </w:r>
        <w:r>
          <w:rPr>
            <w:noProof/>
            <w:webHidden/>
          </w:rPr>
          <w:tab/>
        </w:r>
        <w:r>
          <w:rPr>
            <w:noProof/>
            <w:webHidden/>
          </w:rPr>
          <w:fldChar w:fldCharType="begin"/>
        </w:r>
        <w:r>
          <w:rPr>
            <w:noProof/>
            <w:webHidden/>
          </w:rPr>
          <w:instrText xml:space="preserve"> PAGEREF _Toc389595147 \h </w:instrText>
        </w:r>
        <w:r>
          <w:rPr>
            <w:noProof/>
            <w:webHidden/>
          </w:rPr>
        </w:r>
        <w:r>
          <w:rPr>
            <w:noProof/>
            <w:webHidden/>
          </w:rPr>
          <w:fldChar w:fldCharType="separate"/>
        </w:r>
        <w:r>
          <w:rPr>
            <w:noProof/>
            <w:webHidden/>
          </w:rPr>
          <w:t>10</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48" w:history="1">
        <w:r w:rsidRPr="001A1BD7">
          <w:rPr>
            <w:rStyle w:val="a9"/>
            <w:rFonts w:hint="eastAsia"/>
            <w:noProof/>
          </w:rPr>
          <w:t>图</w:t>
        </w:r>
        <w:r w:rsidRPr="001A1BD7">
          <w:rPr>
            <w:rStyle w:val="a9"/>
            <w:noProof/>
          </w:rPr>
          <w:t xml:space="preserve">3.2 </w:t>
        </w:r>
        <w:r w:rsidRPr="001A1BD7">
          <w:rPr>
            <w:rStyle w:val="a9"/>
            <w:rFonts w:hint="eastAsia"/>
            <w:noProof/>
          </w:rPr>
          <w:t>智造链系统流程图</w:t>
        </w:r>
        <w:r>
          <w:rPr>
            <w:noProof/>
            <w:webHidden/>
          </w:rPr>
          <w:tab/>
        </w:r>
        <w:r>
          <w:rPr>
            <w:noProof/>
            <w:webHidden/>
          </w:rPr>
          <w:fldChar w:fldCharType="begin"/>
        </w:r>
        <w:r>
          <w:rPr>
            <w:noProof/>
            <w:webHidden/>
          </w:rPr>
          <w:instrText xml:space="preserve"> PAGEREF _Toc389595148 \h </w:instrText>
        </w:r>
        <w:r>
          <w:rPr>
            <w:noProof/>
            <w:webHidden/>
          </w:rPr>
        </w:r>
        <w:r>
          <w:rPr>
            <w:noProof/>
            <w:webHidden/>
          </w:rPr>
          <w:fldChar w:fldCharType="separate"/>
        </w:r>
        <w:r>
          <w:rPr>
            <w:noProof/>
            <w:webHidden/>
          </w:rPr>
          <w:t>11</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49" w:history="1">
        <w:r w:rsidRPr="001A1BD7">
          <w:rPr>
            <w:rStyle w:val="a9"/>
            <w:rFonts w:hint="eastAsia"/>
            <w:noProof/>
          </w:rPr>
          <w:t>图</w:t>
        </w:r>
        <w:r w:rsidRPr="001A1BD7">
          <w:rPr>
            <w:rStyle w:val="a9"/>
            <w:noProof/>
          </w:rPr>
          <w:t xml:space="preserve">3.3 </w:t>
        </w:r>
        <w:r w:rsidRPr="001A1BD7">
          <w:rPr>
            <w:rStyle w:val="a9"/>
            <w:rFonts w:hint="eastAsia"/>
            <w:noProof/>
          </w:rPr>
          <w:t>财务部用例图</w:t>
        </w:r>
        <w:r>
          <w:rPr>
            <w:noProof/>
            <w:webHidden/>
          </w:rPr>
          <w:tab/>
        </w:r>
        <w:r>
          <w:rPr>
            <w:noProof/>
            <w:webHidden/>
          </w:rPr>
          <w:fldChar w:fldCharType="begin"/>
        </w:r>
        <w:r>
          <w:rPr>
            <w:noProof/>
            <w:webHidden/>
          </w:rPr>
          <w:instrText xml:space="preserve"> PAGEREF _Toc389595149 \h </w:instrText>
        </w:r>
        <w:r>
          <w:rPr>
            <w:noProof/>
            <w:webHidden/>
          </w:rPr>
        </w:r>
        <w:r>
          <w:rPr>
            <w:noProof/>
            <w:webHidden/>
          </w:rPr>
          <w:fldChar w:fldCharType="separate"/>
        </w:r>
        <w:r>
          <w:rPr>
            <w:noProof/>
            <w:webHidden/>
          </w:rPr>
          <w:t>12</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50" w:history="1">
        <w:r w:rsidRPr="001A1BD7">
          <w:rPr>
            <w:rStyle w:val="a9"/>
            <w:rFonts w:hint="eastAsia"/>
            <w:noProof/>
          </w:rPr>
          <w:t>图</w:t>
        </w:r>
        <w:r w:rsidRPr="001A1BD7">
          <w:rPr>
            <w:rStyle w:val="a9"/>
            <w:noProof/>
          </w:rPr>
          <w:t xml:space="preserve">3.4 </w:t>
        </w:r>
        <w:r w:rsidRPr="001A1BD7">
          <w:rPr>
            <w:rStyle w:val="a9"/>
            <w:rFonts w:hint="eastAsia"/>
            <w:noProof/>
          </w:rPr>
          <w:t>物流部用例图</w:t>
        </w:r>
        <w:r>
          <w:rPr>
            <w:noProof/>
            <w:webHidden/>
          </w:rPr>
          <w:tab/>
        </w:r>
        <w:r>
          <w:rPr>
            <w:noProof/>
            <w:webHidden/>
          </w:rPr>
          <w:fldChar w:fldCharType="begin"/>
        </w:r>
        <w:r>
          <w:rPr>
            <w:noProof/>
            <w:webHidden/>
          </w:rPr>
          <w:instrText xml:space="preserve"> PAGEREF _Toc389595150 \h </w:instrText>
        </w:r>
        <w:r>
          <w:rPr>
            <w:noProof/>
            <w:webHidden/>
          </w:rPr>
        </w:r>
        <w:r>
          <w:rPr>
            <w:noProof/>
            <w:webHidden/>
          </w:rPr>
          <w:fldChar w:fldCharType="separate"/>
        </w:r>
        <w:r>
          <w:rPr>
            <w:noProof/>
            <w:webHidden/>
          </w:rPr>
          <w:t>13</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51" w:history="1">
        <w:r w:rsidRPr="001A1BD7">
          <w:rPr>
            <w:rStyle w:val="a9"/>
            <w:rFonts w:hint="eastAsia"/>
            <w:noProof/>
          </w:rPr>
          <w:t>图</w:t>
        </w:r>
        <w:r w:rsidRPr="001A1BD7">
          <w:rPr>
            <w:rStyle w:val="a9"/>
            <w:noProof/>
          </w:rPr>
          <w:t xml:space="preserve">3.5 </w:t>
        </w:r>
        <w:r w:rsidRPr="001A1BD7">
          <w:rPr>
            <w:rStyle w:val="a9"/>
            <w:rFonts w:hint="eastAsia"/>
            <w:noProof/>
          </w:rPr>
          <w:t>智造链系统实体关系图</w:t>
        </w:r>
        <w:r>
          <w:rPr>
            <w:noProof/>
            <w:webHidden/>
          </w:rPr>
          <w:tab/>
        </w:r>
        <w:r>
          <w:rPr>
            <w:noProof/>
            <w:webHidden/>
          </w:rPr>
          <w:fldChar w:fldCharType="begin"/>
        </w:r>
        <w:r>
          <w:rPr>
            <w:noProof/>
            <w:webHidden/>
          </w:rPr>
          <w:instrText xml:space="preserve"> PAGEREF _Toc389595151 \h </w:instrText>
        </w:r>
        <w:r>
          <w:rPr>
            <w:noProof/>
            <w:webHidden/>
          </w:rPr>
        </w:r>
        <w:r>
          <w:rPr>
            <w:noProof/>
            <w:webHidden/>
          </w:rPr>
          <w:fldChar w:fldCharType="separate"/>
        </w:r>
        <w:r>
          <w:rPr>
            <w:noProof/>
            <w:webHidden/>
          </w:rPr>
          <w:t>18</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52" w:history="1">
        <w:r w:rsidRPr="001A1BD7">
          <w:rPr>
            <w:rStyle w:val="a9"/>
            <w:rFonts w:hint="eastAsia"/>
            <w:noProof/>
          </w:rPr>
          <w:t>图</w:t>
        </w:r>
        <w:r w:rsidRPr="001A1BD7">
          <w:rPr>
            <w:rStyle w:val="a9"/>
            <w:noProof/>
          </w:rPr>
          <w:t xml:space="preserve">3.6 </w:t>
        </w:r>
        <w:r w:rsidRPr="001A1BD7">
          <w:rPr>
            <w:rStyle w:val="a9"/>
            <w:rFonts w:hint="eastAsia"/>
            <w:noProof/>
          </w:rPr>
          <w:t>程序结构图</w:t>
        </w:r>
        <w:r>
          <w:rPr>
            <w:noProof/>
            <w:webHidden/>
          </w:rPr>
          <w:tab/>
        </w:r>
        <w:r>
          <w:rPr>
            <w:noProof/>
            <w:webHidden/>
          </w:rPr>
          <w:fldChar w:fldCharType="begin"/>
        </w:r>
        <w:r>
          <w:rPr>
            <w:noProof/>
            <w:webHidden/>
          </w:rPr>
          <w:instrText xml:space="preserve"> PAGEREF _Toc389595152 \h </w:instrText>
        </w:r>
        <w:r>
          <w:rPr>
            <w:noProof/>
            <w:webHidden/>
          </w:rPr>
        </w:r>
        <w:r>
          <w:rPr>
            <w:noProof/>
            <w:webHidden/>
          </w:rPr>
          <w:fldChar w:fldCharType="separate"/>
        </w:r>
        <w:r>
          <w:rPr>
            <w:noProof/>
            <w:webHidden/>
          </w:rPr>
          <w:t>19</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53" w:history="1">
        <w:r w:rsidRPr="001A1BD7">
          <w:rPr>
            <w:rStyle w:val="a9"/>
            <w:rFonts w:hint="eastAsia"/>
            <w:noProof/>
          </w:rPr>
          <w:t>图</w:t>
        </w:r>
        <w:r w:rsidRPr="001A1BD7">
          <w:rPr>
            <w:rStyle w:val="a9"/>
            <w:noProof/>
          </w:rPr>
          <w:t xml:space="preserve">3.7 </w:t>
        </w:r>
        <w:r w:rsidRPr="001A1BD7">
          <w:rPr>
            <w:rStyle w:val="a9"/>
            <w:rFonts w:hint="eastAsia"/>
            <w:noProof/>
          </w:rPr>
          <w:t>系统功能模块划分图</w:t>
        </w:r>
        <w:r>
          <w:rPr>
            <w:noProof/>
            <w:webHidden/>
          </w:rPr>
          <w:tab/>
        </w:r>
        <w:r>
          <w:rPr>
            <w:noProof/>
            <w:webHidden/>
          </w:rPr>
          <w:fldChar w:fldCharType="begin"/>
        </w:r>
        <w:r>
          <w:rPr>
            <w:noProof/>
            <w:webHidden/>
          </w:rPr>
          <w:instrText xml:space="preserve"> PAGEREF _Toc389595153 \h </w:instrText>
        </w:r>
        <w:r>
          <w:rPr>
            <w:noProof/>
            <w:webHidden/>
          </w:rPr>
        </w:r>
        <w:r>
          <w:rPr>
            <w:noProof/>
            <w:webHidden/>
          </w:rPr>
          <w:fldChar w:fldCharType="separate"/>
        </w:r>
        <w:r>
          <w:rPr>
            <w:noProof/>
            <w:webHidden/>
          </w:rPr>
          <w:t>20</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54" w:history="1">
        <w:r w:rsidRPr="001A1BD7">
          <w:rPr>
            <w:rStyle w:val="a9"/>
            <w:rFonts w:hint="eastAsia"/>
            <w:noProof/>
          </w:rPr>
          <w:t>图</w:t>
        </w:r>
        <w:r w:rsidRPr="001A1BD7">
          <w:rPr>
            <w:rStyle w:val="a9"/>
            <w:noProof/>
          </w:rPr>
          <w:t xml:space="preserve">4.1 </w:t>
        </w:r>
        <w:r w:rsidRPr="001A1BD7">
          <w:rPr>
            <w:rStyle w:val="a9"/>
            <w:rFonts w:hint="eastAsia"/>
            <w:noProof/>
          </w:rPr>
          <w:t>物流部模块详细类图</w:t>
        </w:r>
        <w:r>
          <w:rPr>
            <w:noProof/>
            <w:webHidden/>
          </w:rPr>
          <w:tab/>
        </w:r>
        <w:r>
          <w:rPr>
            <w:noProof/>
            <w:webHidden/>
          </w:rPr>
          <w:fldChar w:fldCharType="begin"/>
        </w:r>
        <w:r>
          <w:rPr>
            <w:noProof/>
            <w:webHidden/>
          </w:rPr>
          <w:instrText xml:space="preserve"> PAGEREF _Toc389595154 \h </w:instrText>
        </w:r>
        <w:r>
          <w:rPr>
            <w:noProof/>
            <w:webHidden/>
          </w:rPr>
        </w:r>
        <w:r>
          <w:rPr>
            <w:noProof/>
            <w:webHidden/>
          </w:rPr>
          <w:fldChar w:fldCharType="separate"/>
        </w:r>
        <w:r>
          <w:rPr>
            <w:noProof/>
            <w:webHidden/>
          </w:rPr>
          <w:t>25</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55" w:history="1">
        <w:r w:rsidRPr="001A1BD7">
          <w:rPr>
            <w:rStyle w:val="a9"/>
            <w:rFonts w:hint="eastAsia"/>
            <w:noProof/>
          </w:rPr>
          <w:t>图</w:t>
        </w:r>
        <w:r w:rsidRPr="001A1BD7">
          <w:rPr>
            <w:rStyle w:val="a9"/>
            <w:noProof/>
          </w:rPr>
          <w:t xml:space="preserve">4.2 </w:t>
        </w:r>
        <w:r w:rsidRPr="001A1BD7">
          <w:rPr>
            <w:rStyle w:val="a9"/>
            <w:rFonts w:hint="eastAsia"/>
            <w:noProof/>
          </w:rPr>
          <w:t>财务部模块详细类图</w:t>
        </w:r>
        <w:r>
          <w:rPr>
            <w:noProof/>
            <w:webHidden/>
          </w:rPr>
          <w:tab/>
        </w:r>
        <w:r>
          <w:rPr>
            <w:noProof/>
            <w:webHidden/>
          </w:rPr>
          <w:fldChar w:fldCharType="begin"/>
        </w:r>
        <w:r>
          <w:rPr>
            <w:noProof/>
            <w:webHidden/>
          </w:rPr>
          <w:instrText xml:space="preserve"> PAGEREF _Toc389595155 \h </w:instrText>
        </w:r>
        <w:r>
          <w:rPr>
            <w:noProof/>
            <w:webHidden/>
          </w:rPr>
        </w:r>
        <w:r>
          <w:rPr>
            <w:noProof/>
            <w:webHidden/>
          </w:rPr>
          <w:fldChar w:fldCharType="separate"/>
        </w:r>
        <w:r>
          <w:rPr>
            <w:noProof/>
            <w:webHidden/>
          </w:rPr>
          <w:t>26</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56" w:history="1">
        <w:r w:rsidRPr="001A1BD7">
          <w:rPr>
            <w:rStyle w:val="a9"/>
            <w:rFonts w:hint="eastAsia"/>
            <w:noProof/>
          </w:rPr>
          <w:t>图</w:t>
        </w:r>
        <w:r w:rsidRPr="001A1BD7">
          <w:rPr>
            <w:rStyle w:val="a9"/>
            <w:noProof/>
          </w:rPr>
          <w:t xml:space="preserve">4.3 </w:t>
        </w:r>
        <w:r w:rsidRPr="001A1BD7">
          <w:rPr>
            <w:rStyle w:val="a9"/>
            <w:rFonts w:hint="eastAsia"/>
            <w:noProof/>
          </w:rPr>
          <w:t>物流主管入库顺序图</w:t>
        </w:r>
        <w:r>
          <w:rPr>
            <w:noProof/>
            <w:webHidden/>
          </w:rPr>
          <w:tab/>
        </w:r>
        <w:r>
          <w:rPr>
            <w:noProof/>
            <w:webHidden/>
          </w:rPr>
          <w:fldChar w:fldCharType="begin"/>
        </w:r>
        <w:r>
          <w:rPr>
            <w:noProof/>
            <w:webHidden/>
          </w:rPr>
          <w:instrText xml:space="preserve"> PAGEREF _Toc389595156 \h </w:instrText>
        </w:r>
        <w:r>
          <w:rPr>
            <w:noProof/>
            <w:webHidden/>
          </w:rPr>
        </w:r>
        <w:r>
          <w:rPr>
            <w:noProof/>
            <w:webHidden/>
          </w:rPr>
          <w:fldChar w:fldCharType="separate"/>
        </w:r>
        <w:r>
          <w:rPr>
            <w:noProof/>
            <w:webHidden/>
          </w:rPr>
          <w:t>27</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57" w:history="1">
        <w:r w:rsidRPr="001A1BD7">
          <w:rPr>
            <w:rStyle w:val="a9"/>
            <w:rFonts w:hint="eastAsia"/>
            <w:noProof/>
          </w:rPr>
          <w:t>图</w:t>
        </w:r>
        <w:r w:rsidRPr="001A1BD7">
          <w:rPr>
            <w:rStyle w:val="a9"/>
            <w:noProof/>
          </w:rPr>
          <w:t xml:space="preserve">4.4 </w:t>
        </w:r>
        <w:r w:rsidRPr="001A1BD7">
          <w:rPr>
            <w:rStyle w:val="a9"/>
            <w:rFonts w:hint="eastAsia"/>
            <w:noProof/>
          </w:rPr>
          <w:t>物流主管发货顺序图</w:t>
        </w:r>
        <w:r>
          <w:rPr>
            <w:noProof/>
            <w:webHidden/>
          </w:rPr>
          <w:tab/>
        </w:r>
        <w:r>
          <w:rPr>
            <w:noProof/>
            <w:webHidden/>
          </w:rPr>
          <w:fldChar w:fldCharType="begin"/>
        </w:r>
        <w:r>
          <w:rPr>
            <w:noProof/>
            <w:webHidden/>
          </w:rPr>
          <w:instrText xml:space="preserve"> PAGEREF _Toc389595157 \h </w:instrText>
        </w:r>
        <w:r>
          <w:rPr>
            <w:noProof/>
            <w:webHidden/>
          </w:rPr>
        </w:r>
        <w:r>
          <w:rPr>
            <w:noProof/>
            <w:webHidden/>
          </w:rPr>
          <w:fldChar w:fldCharType="separate"/>
        </w:r>
        <w:r>
          <w:rPr>
            <w:noProof/>
            <w:webHidden/>
          </w:rPr>
          <w:t>28</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58" w:history="1">
        <w:r w:rsidRPr="001A1BD7">
          <w:rPr>
            <w:rStyle w:val="a9"/>
            <w:rFonts w:hint="eastAsia"/>
            <w:noProof/>
          </w:rPr>
          <w:t>图</w:t>
        </w:r>
        <w:r w:rsidRPr="001A1BD7">
          <w:rPr>
            <w:rStyle w:val="a9"/>
            <w:noProof/>
          </w:rPr>
          <w:t xml:space="preserve">4.5 </w:t>
        </w:r>
        <w:r w:rsidRPr="001A1BD7">
          <w:rPr>
            <w:rStyle w:val="a9"/>
            <w:rFonts w:hint="eastAsia"/>
            <w:noProof/>
          </w:rPr>
          <w:t>财务主管样衣金确认任务列表图</w:t>
        </w:r>
        <w:r>
          <w:rPr>
            <w:noProof/>
            <w:webHidden/>
          </w:rPr>
          <w:tab/>
        </w:r>
        <w:r>
          <w:rPr>
            <w:noProof/>
            <w:webHidden/>
          </w:rPr>
          <w:fldChar w:fldCharType="begin"/>
        </w:r>
        <w:r>
          <w:rPr>
            <w:noProof/>
            <w:webHidden/>
          </w:rPr>
          <w:instrText xml:space="preserve"> PAGEREF _Toc389595158 \h </w:instrText>
        </w:r>
        <w:r>
          <w:rPr>
            <w:noProof/>
            <w:webHidden/>
          </w:rPr>
        </w:r>
        <w:r>
          <w:rPr>
            <w:noProof/>
            <w:webHidden/>
          </w:rPr>
          <w:fldChar w:fldCharType="separate"/>
        </w:r>
        <w:r>
          <w:rPr>
            <w:noProof/>
            <w:webHidden/>
          </w:rPr>
          <w:t>31</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59" w:history="1">
        <w:r w:rsidRPr="001A1BD7">
          <w:rPr>
            <w:rStyle w:val="a9"/>
            <w:rFonts w:hint="eastAsia"/>
            <w:noProof/>
          </w:rPr>
          <w:t>图</w:t>
        </w:r>
        <w:r w:rsidRPr="001A1BD7">
          <w:rPr>
            <w:rStyle w:val="a9"/>
            <w:noProof/>
          </w:rPr>
          <w:t>4.6 FinanceController</w:t>
        </w:r>
        <w:r w:rsidRPr="001A1BD7">
          <w:rPr>
            <w:rStyle w:val="a9"/>
            <w:rFonts w:hint="eastAsia"/>
            <w:noProof/>
          </w:rPr>
          <w:t>的</w:t>
        </w:r>
        <w:r w:rsidRPr="001A1BD7">
          <w:rPr>
            <w:rStyle w:val="a9"/>
            <w:noProof/>
          </w:rPr>
          <w:t>confirmSampleMoneyList</w:t>
        </w:r>
        <w:r w:rsidRPr="001A1BD7">
          <w:rPr>
            <w:rStyle w:val="a9"/>
            <w:rFonts w:hint="eastAsia"/>
            <w:noProof/>
          </w:rPr>
          <w:t>方法表</w:t>
        </w:r>
        <w:r>
          <w:rPr>
            <w:noProof/>
            <w:webHidden/>
          </w:rPr>
          <w:tab/>
        </w:r>
        <w:r>
          <w:rPr>
            <w:noProof/>
            <w:webHidden/>
          </w:rPr>
          <w:fldChar w:fldCharType="begin"/>
        </w:r>
        <w:r>
          <w:rPr>
            <w:noProof/>
            <w:webHidden/>
          </w:rPr>
          <w:instrText xml:space="preserve"> PAGEREF _Toc389595159 \h </w:instrText>
        </w:r>
        <w:r>
          <w:rPr>
            <w:noProof/>
            <w:webHidden/>
          </w:rPr>
        </w:r>
        <w:r>
          <w:rPr>
            <w:noProof/>
            <w:webHidden/>
          </w:rPr>
          <w:fldChar w:fldCharType="separate"/>
        </w:r>
        <w:r>
          <w:rPr>
            <w:noProof/>
            <w:webHidden/>
          </w:rPr>
          <w:t>31</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60" w:history="1">
        <w:r w:rsidRPr="001A1BD7">
          <w:rPr>
            <w:rStyle w:val="a9"/>
            <w:rFonts w:hint="eastAsia"/>
            <w:noProof/>
          </w:rPr>
          <w:t>图</w:t>
        </w:r>
        <w:r w:rsidRPr="001A1BD7">
          <w:rPr>
            <w:rStyle w:val="a9"/>
            <w:noProof/>
          </w:rPr>
          <w:t>4.7 ServiceUtil</w:t>
        </w:r>
        <w:r w:rsidRPr="001A1BD7">
          <w:rPr>
            <w:rStyle w:val="a9"/>
            <w:rFonts w:hint="eastAsia"/>
            <w:noProof/>
          </w:rPr>
          <w:t>的</w:t>
        </w:r>
        <w:r w:rsidRPr="001A1BD7">
          <w:rPr>
            <w:rStyle w:val="a9"/>
            <w:noProof/>
          </w:rPr>
          <w:t>getOrderList</w:t>
        </w:r>
        <w:r w:rsidRPr="001A1BD7">
          <w:rPr>
            <w:rStyle w:val="a9"/>
            <w:rFonts w:hint="eastAsia"/>
            <w:noProof/>
          </w:rPr>
          <w:t>方法表</w:t>
        </w:r>
        <w:r>
          <w:rPr>
            <w:noProof/>
            <w:webHidden/>
          </w:rPr>
          <w:tab/>
        </w:r>
        <w:r>
          <w:rPr>
            <w:noProof/>
            <w:webHidden/>
          </w:rPr>
          <w:fldChar w:fldCharType="begin"/>
        </w:r>
        <w:r>
          <w:rPr>
            <w:noProof/>
            <w:webHidden/>
          </w:rPr>
          <w:instrText xml:space="preserve"> PAGEREF _Toc389595160 \h </w:instrText>
        </w:r>
        <w:r>
          <w:rPr>
            <w:noProof/>
            <w:webHidden/>
          </w:rPr>
        </w:r>
        <w:r>
          <w:rPr>
            <w:noProof/>
            <w:webHidden/>
          </w:rPr>
          <w:fldChar w:fldCharType="separate"/>
        </w:r>
        <w:r>
          <w:rPr>
            <w:noProof/>
            <w:webHidden/>
          </w:rPr>
          <w:t>32</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61" w:history="1">
        <w:r w:rsidRPr="001A1BD7">
          <w:rPr>
            <w:rStyle w:val="a9"/>
            <w:rFonts w:hint="eastAsia"/>
            <w:noProof/>
          </w:rPr>
          <w:t>图</w:t>
        </w:r>
        <w:r w:rsidRPr="001A1BD7">
          <w:rPr>
            <w:rStyle w:val="a9"/>
            <w:noProof/>
          </w:rPr>
          <w:t xml:space="preserve">4.8 </w:t>
        </w:r>
        <w:r w:rsidRPr="001A1BD7">
          <w:rPr>
            <w:rStyle w:val="a9"/>
            <w:rFonts w:hint="eastAsia"/>
            <w:noProof/>
          </w:rPr>
          <w:t>财务主管样衣金确认任务详情图</w:t>
        </w:r>
        <w:r>
          <w:rPr>
            <w:noProof/>
            <w:webHidden/>
          </w:rPr>
          <w:tab/>
        </w:r>
        <w:r>
          <w:rPr>
            <w:noProof/>
            <w:webHidden/>
          </w:rPr>
          <w:fldChar w:fldCharType="begin"/>
        </w:r>
        <w:r>
          <w:rPr>
            <w:noProof/>
            <w:webHidden/>
          </w:rPr>
          <w:instrText xml:space="preserve"> PAGEREF _Toc389595161 \h </w:instrText>
        </w:r>
        <w:r>
          <w:rPr>
            <w:noProof/>
            <w:webHidden/>
          </w:rPr>
        </w:r>
        <w:r>
          <w:rPr>
            <w:noProof/>
            <w:webHidden/>
          </w:rPr>
          <w:fldChar w:fldCharType="separate"/>
        </w:r>
        <w:r>
          <w:rPr>
            <w:noProof/>
            <w:webHidden/>
          </w:rPr>
          <w:t>32</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62" w:history="1">
        <w:r w:rsidRPr="001A1BD7">
          <w:rPr>
            <w:rStyle w:val="a9"/>
            <w:rFonts w:hint="eastAsia"/>
            <w:noProof/>
          </w:rPr>
          <w:t>图</w:t>
        </w:r>
        <w:r w:rsidRPr="001A1BD7">
          <w:rPr>
            <w:rStyle w:val="a9"/>
            <w:noProof/>
          </w:rPr>
          <w:t xml:space="preserve">4.9 </w:t>
        </w:r>
        <w:r w:rsidRPr="001A1BD7">
          <w:rPr>
            <w:rStyle w:val="a9"/>
            <w:rFonts w:hint="eastAsia"/>
            <w:noProof/>
          </w:rPr>
          <w:t>财务主管首定金确认任务详情图</w:t>
        </w:r>
        <w:r>
          <w:rPr>
            <w:noProof/>
            <w:webHidden/>
          </w:rPr>
          <w:tab/>
        </w:r>
        <w:r>
          <w:rPr>
            <w:noProof/>
            <w:webHidden/>
          </w:rPr>
          <w:fldChar w:fldCharType="begin"/>
        </w:r>
        <w:r>
          <w:rPr>
            <w:noProof/>
            <w:webHidden/>
          </w:rPr>
          <w:instrText xml:space="preserve"> PAGEREF _Toc389595162 \h </w:instrText>
        </w:r>
        <w:r>
          <w:rPr>
            <w:noProof/>
            <w:webHidden/>
          </w:rPr>
        </w:r>
        <w:r>
          <w:rPr>
            <w:noProof/>
            <w:webHidden/>
          </w:rPr>
          <w:fldChar w:fldCharType="separate"/>
        </w:r>
        <w:r>
          <w:rPr>
            <w:noProof/>
            <w:webHidden/>
          </w:rPr>
          <w:t>33</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63" w:history="1">
        <w:r w:rsidRPr="001A1BD7">
          <w:rPr>
            <w:rStyle w:val="a9"/>
            <w:rFonts w:hint="eastAsia"/>
            <w:noProof/>
          </w:rPr>
          <w:t>图</w:t>
        </w:r>
        <w:r w:rsidRPr="001A1BD7">
          <w:rPr>
            <w:rStyle w:val="a9"/>
            <w:noProof/>
          </w:rPr>
          <w:t xml:space="preserve">4.10 </w:t>
        </w:r>
        <w:r w:rsidRPr="001A1BD7">
          <w:rPr>
            <w:rStyle w:val="a9"/>
            <w:rFonts w:hint="eastAsia"/>
            <w:noProof/>
          </w:rPr>
          <w:t>物流主管样衣收取任务列表图</w:t>
        </w:r>
        <w:r>
          <w:rPr>
            <w:noProof/>
            <w:webHidden/>
          </w:rPr>
          <w:tab/>
        </w:r>
        <w:r>
          <w:rPr>
            <w:noProof/>
            <w:webHidden/>
          </w:rPr>
          <w:fldChar w:fldCharType="begin"/>
        </w:r>
        <w:r>
          <w:rPr>
            <w:noProof/>
            <w:webHidden/>
          </w:rPr>
          <w:instrText xml:space="preserve"> PAGEREF _Toc389595163 \h </w:instrText>
        </w:r>
        <w:r>
          <w:rPr>
            <w:noProof/>
            <w:webHidden/>
          </w:rPr>
        </w:r>
        <w:r>
          <w:rPr>
            <w:noProof/>
            <w:webHidden/>
          </w:rPr>
          <w:fldChar w:fldCharType="separate"/>
        </w:r>
        <w:r>
          <w:rPr>
            <w:noProof/>
            <w:webHidden/>
          </w:rPr>
          <w:t>33</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64" w:history="1">
        <w:r w:rsidRPr="001A1BD7">
          <w:rPr>
            <w:rStyle w:val="a9"/>
            <w:rFonts w:hint="eastAsia"/>
            <w:noProof/>
          </w:rPr>
          <w:t>图</w:t>
        </w:r>
        <w:r w:rsidRPr="001A1BD7">
          <w:rPr>
            <w:rStyle w:val="a9"/>
            <w:noProof/>
          </w:rPr>
          <w:t xml:space="preserve">4.11 </w:t>
        </w:r>
        <w:r w:rsidRPr="001A1BD7">
          <w:rPr>
            <w:rStyle w:val="a9"/>
            <w:rFonts w:hint="eastAsia"/>
            <w:noProof/>
          </w:rPr>
          <w:t>物流主管样衣收取任务详情图</w:t>
        </w:r>
        <w:r>
          <w:rPr>
            <w:noProof/>
            <w:webHidden/>
          </w:rPr>
          <w:tab/>
        </w:r>
        <w:r>
          <w:rPr>
            <w:noProof/>
            <w:webHidden/>
          </w:rPr>
          <w:fldChar w:fldCharType="begin"/>
        </w:r>
        <w:r>
          <w:rPr>
            <w:noProof/>
            <w:webHidden/>
          </w:rPr>
          <w:instrText xml:space="preserve"> PAGEREF _Toc389595164 \h </w:instrText>
        </w:r>
        <w:r>
          <w:rPr>
            <w:noProof/>
            <w:webHidden/>
          </w:rPr>
        </w:r>
        <w:r>
          <w:rPr>
            <w:noProof/>
            <w:webHidden/>
          </w:rPr>
          <w:fldChar w:fldCharType="separate"/>
        </w:r>
        <w:r>
          <w:rPr>
            <w:noProof/>
            <w:webHidden/>
          </w:rPr>
          <w:t>34</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65" w:history="1">
        <w:r w:rsidRPr="001A1BD7">
          <w:rPr>
            <w:rStyle w:val="a9"/>
            <w:rFonts w:hint="eastAsia"/>
            <w:noProof/>
          </w:rPr>
          <w:t>图</w:t>
        </w:r>
        <w:r w:rsidRPr="001A1BD7">
          <w:rPr>
            <w:rStyle w:val="a9"/>
            <w:noProof/>
          </w:rPr>
          <w:t xml:space="preserve">4.12 </w:t>
        </w:r>
        <w:r w:rsidRPr="001A1BD7">
          <w:rPr>
            <w:rStyle w:val="a9"/>
            <w:rFonts w:hint="eastAsia"/>
            <w:noProof/>
          </w:rPr>
          <w:t>物流主管样衣发货任务详情图</w:t>
        </w:r>
        <w:r>
          <w:rPr>
            <w:noProof/>
            <w:webHidden/>
          </w:rPr>
          <w:tab/>
        </w:r>
        <w:r>
          <w:rPr>
            <w:noProof/>
            <w:webHidden/>
          </w:rPr>
          <w:fldChar w:fldCharType="begin"/>
        </w:r>
        <w:r>
          <w:rPr>
            <w:noProof/>
            <w:webHidden/>
          </w:rPr>
          <w:instrText xml:space="preserve"> PAGEREF _Toc389595165 \h </w:instrText>
        </w:r>
        <w:r>
          <w:rPr>
            <w:noProof/>
            <w:webHidden/>
          </w:rPr>
        </w:r>
        <w:r>
          <w:rPr>
            <w:noProof/>
            <w:webHidden/>
          </w:rPr>
          <w:fldChar w:fldCharType="separate"/>
        </w:r>
        <w:r>
          <w:rPr>
            <w:noProof/>
            <w:webHidden/>
          </w:rPr>
          <w:t>34</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66" w:history="1">
        <w:r w:rsidRPr="001A1BD7">
          <w:rPr>
            <w:rStyle w:val="a9"/>
            <w:rFonts w:hint="eastAsia"/>
            <w:noProof/>
          </w:rPr>
          <w:t>图</w:t>
        </w:r>
        <w:r w:rsidRPr="001A1BD7">
          <w:rPr>
            <w:rStyle w:val="a9"/>
            <w:noProof/>
          </w:rPr>
          <w:t xml:space="preserve">4.13 </w:t>
        </w:r>
        <w:r w:rsidRPr="001A1BD7">
          <w:rPr>
            <w:rStyle w:val="a9"/>
            <w:rFonts w:hint="eastAsia"/>
            <w:noProof/>
          </w:rPr>
          <w:t>物流主管产品入库任务列表图</w:t>
        </w:r>
        <w:r>
          <w:rPr>
            <w:noProof/>
            <w:webHidden/>
          </w:rPr>
          <w:tab/>
        </w:r>
        <w:r>
          <w:rPr>
            <w:noProof/>
            <w:webHidden/>
          </w:rPr>
          <w:fldChar w:fldCharType="begin"/>
        </w:r>
        <w:r>
          <w:rPr>
            <w:noProof/>
            <w:webHidden/>
          </w:rPr>
          <w:instrText xml:space="preserve"> PAGEREF _Toc389595166 \h </w:instrText>
        </w:r>
        <w:r>
          <w:rPr>
            <w:noProof/>
            <w:webHidden/>
          </w:rPr>
        </w:r>
        <w:r>
          <w:rPr>
            <w:noProof/>
            <w:webHidden/>
          </w:rPr>
          <w:fldChar w:fldCharType="separate"/>
        </w:r>
        <w:r>
          <w:rPr>
            <w:noProof/>
            <w:webHidden/>
          </w:rPr>
          <w:t>35</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67" w:history="1">
        <w:r w:rsidRPr="001A1BD7">
          <w:rPr>
            <w:rStyle w:val="a9"/>
            <w:rFonts w:hint="eastAsia"/>
            <w:noProof/>
          </w:rPr>
          <w:t>图</w:t>
        </w:r>
        <w:r w:rsidRPr="001A1BD7">
          <w:rPr>
            <w:rStyle w:val="a9"/>
            <w:noProof/>
          </w:rPr>
          <w:t xml:space="preserve">4.14 </w:t>
        </w:r>
        <w:r w:rsidRPr="001A1BD7">
          <w:rPr>
            <w:rStyle w:val="a9"/>
            <w:rFonts w:hint="eastAsia"/>
            <w:noProof/>
          </w:rPr>
          <w:t>物流主管装箱任务详情图</w:t>
        </w:r>
        <w:r>
          <w:rPr>
            <w:noProof/>
            <w:webHidden/>
          </w:rPr>
          <w:tab/>
        </w:r>
        <w:r>
          <w:rPr>
            <w:noProof/>
            <w:webHidden/>
          </w:rPr>
          <w:fldChar w:fldCharType="begin"/>
        </w:r>
        <w:r>
          <w:rPr>
            <w:noProof/>
            <w:webHidden/>
          </w:rPr>
          <w:instrText xml:space="preserve"> PAGEREF _Toc389595167 \h </w:instrText>
        </w:r>
        <w:r>
          <w:rPr>
            <w:noProof/>
            <w:webHidden/>
          </w:rPr>
        </w:r>
        <w:r>
          <w:rPr>
            <w:noProof/>
            <w:webHidden/>
          </w:rPr>
          <w:fldChar w:fldCharType="separate"/>
        </w:r>
        <w:r>
          <w:rPr>
            <w:noProof/>
            <w:webHidden/>
          </w:rPr>
          <w:t>35</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68" w:history="1">
        <w:r w:rsidRPr="001A1BD7">
          <w:rPr>
            <w:rStyle w:val="a9"/>
            <w:rFonts w:hint="eastAsia"/>
            <w:noProof/>
          </w:rPr>
          <w:t>图</w:t>
        </w:r>
        <w:r w:rsidRPr="001A1BD7">
          <w:rPr>
            <w:rStyle w:val="a9"/>
            <w:noProof/>
          </w:rPr>
          <w:t xml:space="preserve">4.15 </w:t>
        </w:r>
        <w:r w:rsidRPr="001A1BD7">
          <w:rPr>
            <w:rStyle w:val="a9"/>
            <w:rFonts w:hint="eastAsia"/>
            <w:noProof/>
          </w:rPr>
          <w:t>物流主管装箱打印任务详情图</w:t>
        </w:r>
        <w:r>
          <w:rPr>
            <w:noProof/>
            <w:webHidden/>
          </w:rPr>
          <w:tab/>
        </w:r>
        <w:r>
          <w:rPr>
            <w:noProof/>
            <w:webHidden/>
          </w:rPr>
          <w:fldChar w:fldCharType="begin"/>
        </w:r>
        <w:r>
          <w:rPr>
            <w:noProof/>
            <w:webHidden/>
          </w:rPr>
          <w:instrText xml:space="preserve"> PAGEREF _Toc389595168 \h </w:instrText>
        </w:r>
        <w:r>
          <w:rPr>
            <w:noProof/>
            <w:webHidden/>
          </w:rPr>
        </w:r>
        <w:r>
          <w:rPr>
            <w:noProof/>
            <w:webHidden/>
          </w:rPr>
          <w:fldChar w:fldCharType="separate"/>
        </w:r>
        <w:r>
          <w:rPr>
            <w:noProof/>
            <w:webHidden/>
          </w:rPr>
          <w:t>36</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69" w:history="1">
        <w:r w:rsidRPr="001A1BD7">
          <w:rPr>
            <w:rStyle w:val="a9"/>
            <w:rFonts w:hint="eastAsia"/>
            <w:noProof/>
          </w:rPr>
          <w:t>图</w:t>
        </w:r>
        <w:r w:rsidRPr="001A1BD7">
          <w:rPr>
            <w:rStyle w:val="a9"/>
            <w:noProof/>
          </w:rPr>
          <w:t xml:space="preserve">4.16 </w:t>
        </w:r>
        <w:r w:rsidRPr="001A1BD7">
          <w:rPr>
            <w:rStyle w:val="a9"/>
            <w:rFonts w:hint="eastAsia"/>
            <w:noProof/>
          </w:rPr>
          <w:t>物流主管装包单图</w:t>
        </w:r>
        <w:r>
          <w:rPr>
            <w:noProof/>
            <w:webHidden/>
          </w:rPr>
          <w:tab/>
        </w:r>
        <w:r>
          <w:rPr>
            <w:noProof/>
            <w:webHidden/>
          </w:rPr>
          <w:fldChar w:fldCharType="begin"/>
        </w:r>
        <w:r>
          <w:rPr>
            <w:noProof/>
            <w:webHidden/>
          </w:rPr>
          <w:instrText xml:space="preserve"> PAGEREF _Toc389595169 \h </w:instrText>
        </w:r>
        <w:r>
          <w:rPr>
            <w:noProof/>
            <w:webHidden/>
          </w:rPr>
        </w:r>
        <w:r>
          <w:rPr>
            <w:noProof/>
            <w:webHidden/>
          </w:rPr>
          <w:fldChar w:fldCharType="separate"/>
        </w:r>
        <w:r>
          <w:rPr>
            <w:noProof/>
            <w:webHidden/>
          </w:rPr>
          <w:t>36</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70" w:history="1">
        <w:r w:rsidRPr="001A1BD7">
          <w:rPr>
            <w:rStyle w:val="a9"/>
            <w:rFonts w:hint="eastAsia"/>
            <w:noProof/>
          </w:rPr>
          <w:t>图</w:t>
        </w:r>
        <w:r w:rsidRPr="001A1BD7">
          <w:rPr>
            <w:rStyle w:val="a9"/>
            <w:noProof/>
          </w:rPr>
          <w:t xml:space="preserve">4.17 </w:t>
        </w:r>
        <w:r w:rsidRPr="001A1BD7">
          <w:rPr>
            <w:rStyle w:val="a9"/>
            <w:rFonts w:hint="eastAsia"/>
            <w:noProof/>
          </w:rPr>
          <w:t>条形码生产方法表</w:t>
        </w:r>
        <w:r>
          <w:rPr>
            <w:noProof/>
            <w:webHidden/>
          </w:rPr>
          <w:tab/>
        </w:r>
        <w:r>
          <w:rPr>
            <w:noProof/>
            <w:webHidden/>
          </w:rPr>
          <w:fldChar w:fldCharType="begin"/>
        </w:r>
        <w:r>
          <w:rPr>
            <w:noProof/>
            <w:webHidden/>
          </w:rPr>
          <w:instrText xml:space="preserve"> PAGEREF _Toc389595170 \h </w:instrText>
        </w:r>
        <w:r>
          <w:rPr>
            <w:noProof/>
            <w:webHidden/>
          </w:rPr>
        </w:r>
        <w:r>
          <w:rPr>
            <w:noProof/>
            <w:webHidden/>
          </w:rPr>
          <w:fldChar w:fldCharType="separate"/>
        </w:r>
        <w:r>
          <w:rPr>
            <w:noProof/>
            <w:webHidden/>
          </w:rPr>
          <w:t>36</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71" w:history="1">
        <w:r w:rsidRPr="001A1BD7">
          <w:rPr>
            <w:rStyle w:val="a9"/>
            <w:rFonts w:hint="eastAsia"/>
            <w:noProof/>
          </w:rPr>
          <w:t>图</w:t>
        </w:r>
        <w:r w:rsidRPr="001A1BD7">
          <w:rPr>
            <w:rStyle w:val="a9"/>
            <w:noProof/>
          </w:rPr>
          <w:t xml:space="preserve">4.18 </w:t>
        </w:r>
        <w:r w:rsidRPr="001A1BD7">
          <w:rPr>
            <w:rStyle w:val="a9"/>
            <w:rFonts w:hint="eastAsia"/>
            <w:noProof/>
          </w:rPr>
          <w:t>物流主管扫描设备任务图</w:t>
        </w:r>
        <w:r>
          <w:rPr>
            <w:noProof/>
            <w:webHidden/>
          </w:rPr>
          <w:tab/>
        </w:r>
        <w:r>
          <w:rPr>
            <w:noProof/>
            <w:webHidden/>
          </w:rPr>
          <w:fldChar w:fldCharType="begin"/>
        </w:r>
        <w:r>
          <w:rPr>
            <w:noProof/>
            <w:webHidden/>
          </w:rPr>
          <w:instrText xml:space="preserve"> PAGEREF _Toc389595171 \h </w:instrText>
        </w:r>
        <w:r>
          <w:rPr>
            <w:noProof/>
            <w:webHidden/>
          </w:rPr>
        </w:r>
        <w:r>
          <w:rPr>
            <w:noProof/>
            <w:webHidden/>
          </w:rPr>
          <w:fldChar w:fldCharType="separate"/>
        </w:r>
        <w:r>
          <w:rPr>
            <w:noProof/>
            <w:webHidden/>
          </w:rPr>
          <w:t>37</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72" w:history="1">
        <w:r w:rsidRPr="001A1BD7">
          <w:rPr>
            <w:rStyle w:val="a9"/>
            <w:rFonts w:hint="eastAsia"/>
            <w:noProof/>
          </w:rPr>
          <w:t>图</w:t>
        </w:r>
        <w:r w:rsidRPr="001A1BD7">
          <w:rPr>
            <w:rStyle w:val="a9"/>
            <w:noProof/>
          </w:rPr>
          <w:t xml:space="preserve">4.19 </w:t>
        </w:r>
        <w:r w:rsidRPr="001A1BD7">
          <w:rPr>
            <w:rStyle w:val="a9"/>
            <w:rFonts w:hint="eastAsia"/>
            <w:noProof/>
          </w:rPr>
          <w:t>物流主管扫描入库任务列表图</w:t>
        </w:r>
        <w:r>
          <w:rPr>
            <w:noProof/>
            <w:webHidden/>
          </w:rPr>
          <w:tab/>
        </w:r>
        <w:r>
          <w:rPr>
            <w:noProof/>
            <w:webHidden/>
          </w:rPr>
          <w:fldChar w:fldCharType="begin"/>
        </w:r>
        <w:r>
          <w:rPr>
            <w:noProof/>
            <w:webHidden/>
          </w:rPr>
          <w:instrText xml:space="preserve"> PAGEREF _Toc389595172 \h </w:instrText>
        </w:r>
        <w:r>
          <w:rPr>
            <w:noProof/>
            <w:webHidden/>
          </w:rPr>
        </w:r>
        <w:r>
          <w:rPr>
            <w:noProof/>
            <w:webHidden/>
          </w:rPr>
          <w:fldChar w:fldCharType="separate"/>
        </w:r>
        <w:r>
          <w:rPr>
            <w:noProof/>
            <w:webHidden/>
          </w:rPr>
          <w:t>37</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73" w:history="1">
        <w:r w:rsidRPr="001A1BD7">
          <w:rPr>
            <w:rStyle w:val="a9"/>
            <w:rFonts w:hint="eastAsia"/>
            <w:noProof/>
          </w:rPr>
          <w:t>图</w:t>
        </w:r>
        <w:r w:rsidRPr="001A1BD7">
          <w:rPr>
            <w:rStyle w:val="a9"/>
            <w:noProof/>
          </w:rPr>
          <w:t xml:space="preserve">4.20 </w:t>
        </w:r>
        <w:r w:rsidRPr="001A1BD7">
          <w:rPr>
            <w:rStyle w:val="a9"/>
            <w:rFonts w:hint="eastAsia"/>
            <w:noProof/>
          </w:rPr>
          <w:t>扫描监听方法表</w:t>
        </w:r>
        <w:r>
          <w:rPr>
            <w:noProof/>
            <w:webHidden/>
          </w:rPr>
          <w:tab/>
        </w:r>
        <w:r>
          <w:rPr>
            <w:noProof/>
            <w:webHidden/>
          </w:rPr>
          <w:fldChar w:fldCharType="begin"/>
        </w:r>
        <w:r>
          <w:rPr>
            <w:noProof/>
            <w:webHidden/>
          </w:rPr>
          <w:instrText xml:space="preserve"> PAGEREF _Toc389595173 \h </w:instrText>
        </w:r>
        <w:r>
          <w:rPr>
            <w:noProof/>
            <w:webHidden/>
          </w:rPr>
        </w:r>
        <w:r>
          <w:rPr>
            <w:noProof/>
            <w:webHidden/>
          </w:rPr>
          <w:fldChar w:fldCharType="separate"/>
        </w:r>
        <w:r>
          <w:rPr>
            <w:noProof/>
            <w:webHidden/>
          </w:rPr>
          <w:t>37</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74" w:history="1">
        <w:r w:rsidRPr="001A1BD7">
          <w:rPr>
            <w:rStyle w:val="a9"/>
            <w:rFonts w:hint="eastAsia"/>
            <w:noProof/>
          </w:rPr>
          <w:t>图</w:t>
        </w:r>
        <w:r w:rsidRPr="001A1BD7">
          <w:rPr>
            <w:rStyle w:val="a9"/>
            <w:noProof/>
          </w:rPr>
          <w:t xml:space="preserve">4.21 </w:t>
        </w:r>
        <w:r w:rsidRPr="001A1BD7">
          <w:rPr>
            <w:rStyle w:val="a9"/>
            <w:rFonts w:hint="eastAsia"/>
            <w:noProof/>
          </w:rPr>
          <w:t>物流主管扫描入库任务详情图</w:t>
        </w:r>
        <w:r>
          <w:rPr>
            <w:noProof/>
            <w:webHidden/>
          </w:rPr>
          <w:tab/>
        </w:r>
        <w:r>
          <w:rPr>
            <w:noProof/>
            <w:webHidden/>
          </w:rPr>
          <w:fldChar w:fldCharType="begin"/>
        </w:r>
        <w:r>
          <w:rPr>
            <w:noProof/>
            <w:webHidden/>
          </w:rPr>
          <w:instrText xml:space="preserve"> PAGEREF _Toc389595174 \h </w:instrText>
        </w:r>
        <w:r>
          <w:rPr>
            <w:noProof/>
            <w:webHidden/>
          </w:rPr>
        </w:r>
        <w:r>
          <w:rPr>
            <w:noProof/>
            <w:webHidden/>
          </w:rPr>
          <w:fldChar w:fldCharType="separate"/>
        </w:r>
        <w:r>
          <w:rPr>
            <w:noProof/>
            <w:webHidden/>
          </w:rPr>
          <w:t>38</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75" w:history="1">
        <w:r w:rsidRPr="001A1BD7">
          <w:rPr>
            <w:rStyle w:val="a9"/>
            <w:rFonts w:hint="eastAsia"/>
            <w:noProof/>
          </w:rPr>
          <w:t>图</w:t>
        </w:r>
        <w:r w:rsidRPr="001A1BD7">
          <w:rPr>
            <w:rStyle w:val="a9"/>
            <w:noProof/>
          </w:rPr>
          <w:t xml:space="preserve">4.22 </w:t>
        </w:r>
        <w:r w:rsidRPr="001A1BD7">
          <w:rPr>
            <w:rStyle w:val="a9"/>
            <w:rFonts w:hint="eastAsia"/>
            <w:noProof/>
          </w:rPr>
          <w:t>物流主管扫描设备任务图</w:t>
        </w:r>
        <w:r>
          <w:rPr>
            <w:noProof/>
            <w:webHidden/>
          </w:rPr>
          <w:tab/>
        </w:r>
        <w:r>
          <w:rPr>
            <w:noProof/>
            <w:webHidden/>
          </w:rPr>
          <w:fldChar w:fldCharType="begin"/>
        </w:r>
        <w:r>
          <w:rPr>
            <w:noProof/>
            <w:webHidden/>
          </w:rPr>
          <w:instrText xml:space="preserve"> PAGEREF _Toc389595175 \h </w:instrText>
        </w:r>
        <w:r>
          <w:rPr>
            <w:noProof/>
            <w:webHidden/>
          </w:rPr>
        </w:r>
        <w:r>
          <w:rPr>
            <w:noProof/>
            <w:webHidden/>
          </w:rPr>
          <w:fldChar w:fldCharType="separate"/>
        </w:r>
        <w:r>
          <w:rPr>
            <w:noProof/>
            <w:webHidden/>
          </w:rPr>
          <w:t>38</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76" w:history="1">
        <w:r w:rsidRPr="001A1BD7">
          <w:rPr>
            <w:rStyle w:val="a9"/>
            <w:rFonts w:hint="eastAsia"/>
            <w:noProof/>
          </w:rPr>
          <w:t>图</w:t>
        </w:r>
        <w:r w:rsidRPr="001A1BD7">
          <w:rPr>
            <w:rStyle w:val="a9"/>
            <w:noProof/>
          </w:rPr>
          <w:t xml:space="preserve">4.23 </w:t>
        </w:r>
        <w:r w:rsidRPr="001A1BD7">
          <w:rPr>
            <w:rStyle w:val="a9"/>
            <w:rFonts w:hint="eastAsia"/>
            <w:noProof/>
          </w:rPr>
          <w:t>物流主管发货扫描任务列表图</w:t>
        </w:r>
        <w:r>
          <w:rPr>
            <w:noProof/>
            <w:webHidden/>
          </w:rPr>
          <w:tab/>
        </w:r>
        <w:r>
          <w:rPr>
            <w:noProof/>
            <w:webHidden/>
          </w:rPr>
          <w:fldChar w:fldCharType="begin"/>
        </w:r>
        <w:r>
          <w:rPr>
            <w:noProof/>
            <w:webHidden/>
          </w:rPr>
          <w:instrText xml:space="preserve"> PAGEREF _Toc389595176 \h </w:instrText>
        </w:r>
        <w:r>
          <w:rPr>
            <w:noProof/>
            <w:webHidden/>
          </w:rPr>
        </w:r>
        <w:r>
          <w:rPr>
            <w:noProof/>
            <w:webHidden/>
          </w:rPr>
          <w:fldChar w:fldCharType="separate"/>
        </w:r>
        <w:r>
          <w:rPr>
            <w:noProof/>
            <w:webHidden/>
          </w:rPr>
          <w:t>39</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77" w:history="1">
        <w:r w:rsidRPr="001A1BD7">
          <w:rPr>
            <w:rStyle w:val="a9"/>
            <w:rFonts w:hint="eastAsia"/>
            <w:noProof/>
          </w:rPr>
          <w:t>图</w:t>
        </w:r>
        <w:r w:rsidRPr="001A1BD7">
          <w:rPr>
            <w:rStyle w:val="a9"/>
            <w:noProof/>
          </w:rPr>
          <w:t xml:space="preserve">4.24 </w:t>
        </w:r>
        <w:r w:rsidRPr="001A1BD7">
          <w:rPr>
            <w:rStyle w:val="a9"/>
            <w:rFonts w:hint="eastAsia"/>
            <w:noProof/>
          </w:rPr>
          <w:t>物流主管发货扫描任务详情图</w:t>
        </w:r>
        <w:r>
          <w:rPr>
            <w:noProof/>
            <w:webHidden/>
          </w:rPr>
          <w:tab/>
        </w:r>
        <w:r>
          <w:rPr>
            <w:noProof/>
            <w:webHidden/>
          </w:rPr>
          <w:fldChar w:fldCharType="begin"/>
        </w:r>
        <w:r>
          <w:rPr>
            <w:noProof/>
            <w:webHidden/>
          </w:rPr>
          <w:instrText xml:space="preserve"> PAGEREF _Toc389595177 \h </w:instrText>
        </w:r>
        <w:r>
          <w:rPr>
            <w:noProof/>
            <w:webHidden/>
          </w:rPr>
        </w:r>
        <w:r>
          <w:rPr>
            <w:noProof/>
            <w:webHidden/>
          </w:rPr>
          <w:fldChar w:fldCharType="separate"/>
        </w:r>
        <w:r>
          <w:rPr>
            <w:noProof/>
            <w:webHidden/>
          </w:rPr>
          <w:t>39</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78" w:history="1">
        <w:r w:rsidRPr="001A1BD7">
          <w:rPr>
            <w:rStyle w:val="a9"/>
            <w:rFonts w:hint="eastAsia"/>
            <w:noProof/>
          </w:rPr>
          <w:t>图</w:t>
        </w:r>
        <w:r w:rsidRPr="001A1BD7">
          <w:rPr>
            <w:rStyle w:val="a9"/>
            <w:noProof/>
          </w:rPr>
          <w:t xml:space="preserve">4.25 </w:t>
        </w:r>
        <w:r w:rsidRPr="001A1BD7">
          <w:rPr>
            <w:rStyle w:val="a9"/>
            <w:rFonts w:hint="eastAsia"/>
            <w:noProof/>
          </w:rPr>
          <w:t>物流主管产品发货任务列表图</w:t>
        </w:r>
        <w:r>
          <w:rPr>
            <w:noProof/>
            <w:webHidden/>
          </w:rPr>
          <w:tab/>
        </w:r>
        <w:r>
          <w:rPr>
            <w:noProof/>
            <w:webHidden/>
          </w:rPr>
          <w:fldChar w:fldCharType="begin"/>
        </w:r>
        <w:r>
          <w:rPr>
            <w:noProof/>
            <w:webHidden/>
          </w:rPr>
          <w:instrText xml:space="preserve"> PAGEREF _Toc389595178 \h </w:instrText>
        </w:r>
        <w:r>
          <w:rPr>
            <w:noProof/>
            <w:webHidden/>
          </w:rPr>
        </w:r>
        <w:r>
          <w:rPr>
            <w:noProof/>
            <w:webHidden/>
          </w:rPr>
          <w:fldChar w:fldCharType="separate"/>
        </w:r>
        <w:r>
          <w:rPr>
            <w:noProof/>
            <w:webHidden/>
          </w:rPr>
          <w:t>40</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79" w:history="1">
        <w:r w:rsidRPr="001A1BD7">
          <w:rPr>
            <w:rStyle w:val="a9"/>
            <w:rFonts w:hint="eastAsia"/>
            <w:noProof/>
          </w:rPr>
          <w:t>图</w:t>
        </w:r>
        <w:r w:rsidRPr="001A1BD7">
          <w:rPr>
            <w:rStyle w:val="a9"/>
            <w:noProof/>
          </w:rPr>
          <w:t xml:space="preserve">4.26 </w:t>
        </w:r>
        <w:r w:rsidRPr="001A1BD7">
          <w:rPr>
            <w:rStyle w:val="a9"/>
            <w:rFonts w:hint="eastAsia"/>
            <w:noProof/>
          </w:rPr>
          <w:t>物流主管产品发货任务详情图</w:t>
        </w:r>
        <w:r>
          <w:rPr>
            <w:noProof/>
            <w:webHidden/>
          </w:rPr>
          <w:tab/>
        </w:r>
        <w:r>
          <w:rPr>
            <w:noProof/>
            <w:webHidden/>
          </w:rPr>
          <w:fldChar w:fldCharType="begin"/>
        </w:r>
        <w:r>
          <w:rPr>
            <w:noProof/>
            <w:webHidden/>
          </w:rPr>
          <w:instrText xml:space="preserve"> PAGEREF _Toc389595179 \h </w:instrText>
        </w:r>
        <w:r>
          <w:rPr>
            <w:noProof/>
            <w:webHidden/>
          </w:rPr>
        </w:r>
        <w:r>
          <w:rPr>
            <w:noProof/>
            <w:webHidden/>
          </w:rPr>
          <w:fldChar w:fldCharType="separate"/>
        </w:r>
        <w:r>
          <w:rPr>
            <w:noProof/>
            <w:webHidden/>
          </w:rPr>
          <w:t>40</w:t>
        </w:r>
        <w:r>
          <w:rPr>
            <w:noProof/>
            <w:webHidden/>
          </w:rPr>
          <w:fldChar w:fldCharType="end"/>
        </w:r>
      </w:hyperlink>
    </w:p>
    <w:p w:rsidR="009D71EC" w:rsidRPr="00CE1480" w:rsidRDefault="009D71EC" w:rsidP="00C024A9">
      <w:pPr>
        <w:widowControl/>
        <w:jc w:val="left"/>
        <w:rPr>
          <w:rFonts w:ascii="Arial" w:hAnsi="Arial" w:cs="Arial"/>
        </w:rPr>
      </w:pPr>
      <w:r w:rsidRPr="00CE1480">
        <w:rPr>
          <w:rFonts w:ascii="Arial" w:hAnsi="Arial" w:cs="Arial"/>
        </w:rPr>
        <w:fldChar w:fldCharType="end"/>
      </w:r>
      <w:r w:rsidR="00716152" w:rsidRPr="00CE1480">
        <w:rPr>
          <w:rFonts w:ascii="Arial" w:hAnsi="Arial" w:cs="Arial"/>
          <w:b/>
          <w:bCs/>
        </w:rPr>
        <w:br w:type="page"/>
      </w:r>
    </w:p>
    <w:p w:rsidR="00C553B8" w:rsidRPr="00CE1480" w:rsidRDefault="00C553B8" w:rsidP="00B80F1B">
      <w:pPr>
        <w:pStyle w:val="1"/>
        <w:jc w:val="center"/>
        <w:rPr>
          <w:rFonts w:ascii="Arial" w:hAnsi="Arial" w:cs="Arial"/>
        </w:rPr>
      </w:pPr>
      <w:bookmarkStart w:id="9" w:name="_Toc389595051"/>
      <w:r w:rsidRPr="00CE1480">
        <w:rPr>
          <w:rFonts w:ascii="Arial" w:hAnsi="Arial" w:cs="Arial"/>
        </w:rPr>
        <w:lastRenderedPageBreak/>
        <w:t>表目录</w:t>
      </w:r>
      <w:bookmarkEnd w:id="9"/>
    </w:p>
    <w:p w:rsidR="000B7078" w:rsidRDefault="00C024A9" w:rsidP="000B7078">
      <w:pPr>
        <w:pStyle w:val="ac"/>
        <w:tabs>
          <w:tab w:val="right" w:leader="dot" w:pos="8296"/>
        </w:tabs>
        <w:ind w:left="960" w:hanging="480"/>
        <w:rPr>
          <w:rFonts w:asciiTheme="minorHAnsi" w:eastAsiaTheme="minorEastAsia" w:hAnsiTheme="minorHAnsi" w:cstheme="minorBidi"/>
          <w:noProof/>
          <w:sz w:val="21"/>
          <w:szCs w:val="22"/>
        </w:rPr>
      </w:pPr>
      <w:r w:rsidRPr="00CE1480">
        <w:rPr>
          <w:rFonts w:ascii="Arial" w:hAnsi="Arial" w:cs="Arial"/>
        </w:rPr>
        <w:fldChar w:fldCharType="begin"/>
      </w:r>
      <w:r w:rsidRPr="00CE1480">
        <w:rPr>
          <w:rFonts w:ascii="Arial" w:hAnsi="Arial" w:cs="Arial"/>
        </w:rPr>
        <w:instrText xml:space="preserve"> TOC \h \z \t "</w:instrText>
      </w:r>
      <w:r w:rsidRPr="00CE1480">
        <w:rPr>
          <w:rFonts w:ascii="Arial" w:hAnsi="Arial" w:cs="Arial"/>
        </w:rPr>
        <w:instrText>表目录</w:instrText>
      </w:r>
      <w:r w:rsidRPr="00CE1480">
        <w:rPr>
          <w:rFonts w:ascii="Arial" w:hAnsi="Arial" w:cs="Arial"/>
        </w:rPr>
        <w:instrText xml:space="preserve">2" \c </w:instrText>
      </w:r>
      <w:r w:rsidRPr="00CE1480">
        <w:rPr>
          <w:rFonts w:ascii="Arial" w:hAnsi="Arial" w:cs="Arial"/>
        </w:rPr>
        <w:fldChar w:fldCharType="separate"/>
      </w:r>
      <w:hyperlink w:anchor="_Toc389595180" w:history="1">
        <w:r w:rsidR="000B7078" w:rsidRPr="00010196">
          <w:rPr>
            <w:rStyle w:val="a9"/>
            <w:rFonts w:ascii="Arial" w:hAnsi="Arial" w:hint="eastAsia"/>
            <w:noProof/>
          </w:rPr>
          <w:t>表</w:t>
        </w:r>
        <w:r w:rsidR="000B7078" w:rsidRPr="00010196">
          <w:rPr>
            <w:rStyle w:val="a9"/>
            <w:rFonts w:ascii="Arial" w:hAnsi="Arial"/>
            <w:noProof/>
          </w:rPr>
          <w:t xml:space="preserve">3.1 </w:t>
        </w:r>
        <w:r w:rsidR="000B7078" w:rsidRPr="00010196">
          <w:rPr>
            <w:rStyle w:val="a9"/>
            <w:rFonts w:ascii="Arial" w:hAnsi="Arial" w:hint="eastAsia"/>
            <w:noProof/>
          </w:rPr>
          <w:t>样衣费确认用例表</w:t>
        </w:r>
        <w:r w:rsidR="000B7078">
          <w:rPr>
            <w:noProof/>
            <w:webHidden/>
          </w:rPr>
          <w:tab/>
        </w:r>
        <w:r w:rsidR="000B7078">
          <w:rPr>
            <w:noProof/>
            <w:webHidden/>
          </w:rPr>
          <w:fldChar w:fldCharType="begin"/>
        </w:r>
        <w:r w:rsidR="000B7078">
          <w:rPr>
            <w:noProof/>
            <w:webHidden/>
          </w:rPr>
          <w:instrText xml:space="preserve"> PAGEREF _Toc389595180 \h </w:instrText>
        </w:r>
        <w:r w:rsidR="000B7078">
          <w:rPr>
            <w:noProof/>
            <w:webHidden/>
          </w:rPr>
        </w:r>
        <w:r w:rsidR="000B7078">
          <w:rPr>
            <w:noProof/>
            <w:webHidden/>
          </w:rPr>
          <w:fldChar w:fldCharType="separate"/>
        </w:r>
        <w:r w:rsidR="000B7078">
          <w:rPr>
            <w:noProof/>
            <w:webHidden/>
          </w:rPr>
          <w:t>13</w:t>
        </w:r>
        <w:r w:rsidR="000B7078">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81" w:history="1">
        <w:r w:rsidRPr="00010196">
          <w:rPr>
            <w:rStyle w:val="a9"/>
            <w:rFonts w:ascii="Arial" w:hAnsi="Arial" w:hint="eastAsia"/>
            <w:noProof/>
          </w:rPr>
          <w:t>表</w:t>
        </w:r>
        <w:r w:rsidRPr="00010196">
          <w:rPr>
            <w:rStyle w:val="a9"/>
            <w:rFonts w:ascii="Arial" w:hAnsi="Arial"/>
            <w:noProof/>
          </w:rPr>
          <w:t xml:space="preserve">3.2 </w:t>
        </w:r>
        <w:r w:rsidRPr="00010196">
          <w:rPr>
            <w:rStyle w:val="a9"/>
            <w:rFonts w:ascii="Arial" w:hAnsi="Arial" w:hint="eastAsia"/>
            <w:noProof/>
          </w:rPr>
          <w:t>首定金确认用例表</w:t>
        </w:r>
        <w:r>
          <w:rPr>
            <w:noProof/>
            <w:webHidden/>
          </w:rPr>
          <w:tab/>
        </w:r>
        <w:r>
          <w:rPr>
            <w:noProof/>
            <w:webHidden/>
          </w:rPr>
          <w:fldChar w:fldCharType="begin"/>
        </w:r>
        <w:r>
          <w:rPr>
            <w:noProof/>
            <w:webHidden/>
          </w:rPr>
          <w:instrText xml:space="preserve"> PAGEREF _Toc389595181 \h </w:instrText>
        </w:r>
        <w:r>
          <w:rPr>
            <w:noProof/>
            <w:webHidden/>
          </w:rPr>
        </w:r>
        <w:r>
          <w:rPr>
            <w:noProof/>
            <w:webHidden/>
          </w:rPr>
          <w:fldChar w:fldCharType="separate"/>
        </w:r>
        <w:r>
          <w:rPr>
            <w:noProof/>
            <w:webHidden/>
          </w:rPr>
          <w:t>14</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82" w:history="1">
        <w:r w:rsidRPr="00010196">
          <w:rPr>
            <w:rStyle w:val="a9"/>
            <w:rFonts w:ascii="Arial" w:hAnsi="Arial" w:hint="eastAsia"/>
            <w:noProof/>
          </w:rPr>
          <w:t>表</w:t>
        </w:r>
        <w:r w:rsidRPr="00010196">
          <w:rPr>
            <w:rStyle w:val="a9"/>
            <w:rFonts w:ascii="Arial" w:hAnsi="Arial"/>
            <w:noProof/>
          </w:rPr>
          <w:t xml:space="preserve">3.3 </w:t>
        </w:r>
        <w:r w:rsidRPr="00010196">
          <w:rPr>
            <w:rStyle w:val="a9"/>
            <w:rFonts w:ascii="Arial" w:hAnsi="Arial" w:hint="eastAsia"/>
            <w:noProof/>
          </w:rPr>
          <w:t>尾款金确认用例表</w:t>
        </w:r>
        <w:r>
          <w:rPr>
            <w:noProof/>
            <w:webHidden/>
          </w:rPr>
          <w:tab/>
        </w:r>
        <w:r>
          <w:rPr>
            <w:noProof/>
            <w:webHidden/>
          </w:rPr>
          <w:fldChar w:fldCharType="begin"/>
        </w:r>
        <w:r>
          <w:rPr>
            <w:noProof/>
            <w:webHidden/>
          </w:rPr>
          <w:instrText xml:space="preserve"> PAGEREF _Toc389595182 \h </w:instrText>
        </w:r>
        <w:r>
          <w:rPr>
            <w:noProof/>
            <w:webHidden/>
          </w:rPr>
        </w:r>
        <w:r>
          <w:rPr>
            <w:noProof/>
            <w:webHidden/>
          </w:rPr>
          <w:fldChar w:fldCharType="separate"/>
        </w:r>
        <w:r>
          <w:rPr>
            <w:noProof/>
            <w:webHidden/>
          </w:rPr>
          <w:t>15</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83" w:history="1">
        <w:r w:rsidRPr="00010196">
          <w:rPr>
            <w:rStyle w:val="a9"/>
            <w:rFonts w:ascii="Arial" w:hAnsi="Arial" w:hint="eastAsia"/>
            <w:noProof/>
          </w:rPr>
          <w:t>表</w:t>
        </w:r>
        <w:r w:rsidRPr="00010196">
          <w:rPr>
            <w:rStyle w:val="a9"/>
            <w:rFonts w:ascii="Arial" w:hAnsi="Arial"/>
            <w:noProof/>
          </w:rPr>
          <w:t xml:space="preserve">3.4 </w:t>
        </w:r>
        <w:r w:rsidRPr="00010196">
          <w:rPr>
            <w:rStyle w:val="a9"/>
            <w:rFonts w:ascii="Arial" w:hAnsi="Arial" w:hint="eastAsia"/>
            <w:noProof/>
          </w:rPr>
          <w:t>样衣收取用例表</w:t>
        </w:r>
        <w:r>
          <w:rPr>
            <w:noProof/>
            <w:webHidden/>
          </w:rPr>
          <w:tab/>
        </w:r>
        <w:r>
          <w:rPr>
            <w:noProof/>
            <w:webHidden/>
          </w:rPr>
          <w:fldChar w:fldCharType="begin"/>
        </w:r>
        <w:r>
          <w:rPr>
            <w:noProof/>
            <w:webHidden/>
          </w:rPr>
          <w:instrText xml:space="preserve"> PAGEREF _Toc389595183 \h </w:instrText>
        </w:r>
        <w:r>
          <w:rPr>
            <w:noProof/>
            <w:webHidden/>
          </w:rPr>
        </w:r>
        <w:r>
          <w:rPr>
            <w:noProof/>
            <w:webHidden/>
          </w:rPr>
          <w:fldChar w:fldCharType="separate"/>
        </w:r>
        <w:r>
          <w:rPr>
            <w:noProof/>
            <w:webHidden/>
          </w:rPr>
          <w:t>15</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84" w:history="1">
        <w:r w:rsidRPr="00010196">
          <w:rPr>
            <w:rStyle w:val="a9"/>
            <w:rFonts w:ascii="Arial" w:hAnsi="Arial" w:hint="eastAsia"/>
            <w:noProof/>
          </w:rPr>
          <w:t>表</w:t>
        </w:r>
        <w:r w:rsidRPr="00010196">
          <w:rPr>
            <w:rStyle w:val="a9"/>
            <w:rFonts w:ascii="Arial" w:hAnsi="Arial"/>
            <w:noProof/>
          </w:rPr>
          <w:t xml:space="preserve">3.5 </w:t>
        </w:r>
        <w:r w:rsidRPr="00010196">
          <w:rPr>
            <w:rStyle w:val="a9"/>
            <w:rFonts w:ascii="Arial" w:hAnsi="Arial" w:hint="eastAsia"/>
            <w:noProof/>
          </w:rPr>
          <w:t>样衣发货用例表</w:t>
        </w:r>
        <w:bookmarkStart w:id="10" w:name="_GoBack"/>
        <w:bookmarkEnd w:id="10"/>
        <w:r>
          <w:rPr>
            <w:noProof/>
            <w:webHidden/>
          </w:rPr>
          <w:tab/>
        </w:r>
        <w:r>
          <w:rPr>
            <w:noProof/>
            <w:webHidden/>
          </w:rPr>
          <w:fldChar w:fldCharType="begin"/>
        </w:r>
        <w:r>
          <w:rPr>
            <w:noProof/>
            <w:webHidden/>
          </w:rPr>
          <w:instrText xml:space="preserve"> PAGEREF _Toc389595184 \h </w:instrText>
        </w:r>
        <w:r>
          <w:rPr>
            <w:noProof/>
            <w:webHidden/>
          </w:rPr>
        </w:r>
        <w:r>
          <w:rPr>
            <w:noProof/>
            <w:webHidden/>
          </w:rPr>
          <w:fldChar w:fldCharType="separate"/>
        </w:r>
        <w:r>
          <w:rPr>
            <w:noProof/>
            <w:webHidden/>
          </w:rPr>
          <w:t>16</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85" w:history="1">
        <w:r w:rsidRPr="00010196">
          <w:rPr>
            <w:rStyle w:val="a9"/>
            <w:rFonts w:ascii="Arial" w:hAnsi="Arial" w:hint="eastAsia"/>
            <w:noProof/>
          </w:rPr>
          <w:t>表</w:t>
        </w:r>
        <w:r w:rsidRPr="00010196">
          <w:rPr>
            <w:rStyle w:val="a9"/>
            <w:rFonts w:ascii="Arial" w:hAnsi="Arial"/>
            <w:noProof/>
          </w:rPr>
          <w:t xml:space="preserve">3.6 </w:t>
        </w:r>
        <w:r w:rsidRPr="00010196">
          <w:rPr>
            <w:rStyle w:val="a9"/>
            <w:rFonts w:ascii="Arial" w:hAnsi="Arial" w:hint="eastAsia"/>
            <w:noProof/>
          </w:rPr>
          <w:t>产品入库用例表</w:t>
        </w:r>
        <w:r>
          <w:rPr>
            <w:noProof/>
            <w:webHidden/>
          </w:rPr>
          <w:tab/>
        </w:r>
        <w:r>
          <w:rPr>
            <w:noProof/>
            <w:webHidden/>
          </w:rPr>
          <w:fldChar w:fldCharType="begin"/>
        </w:r>
        <w:r>
          <w:rPr>
            <w:noProof/>
            <w:webHidden/>
          </w:rPr>
          <w:instrText xml:space="preserve"> PAGEREF _Toc389595185 \h </w:instrText>
        </w:r>
        <w:r>
          <w:rPr>
            <w:noProof/>
            <w:webHidden/>
          </w:rPr>
        </w:r>
        <w:r>
          <w:rPr>
            <w:noProof/>
            <w:webHidden/>
          </w:rPr>
          <w:fldChar w:fldCharType="separate"/>
        </w:r>
        <w:r>
          <w:rPr>
            <w:noProof/>
            <w:webHidden/>
          </w:rPr>
          <w:t>16</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86" w:history="1">
        <w:r w:rsidRPr="00010196">
          <w:rPr>
            <w:rStyle w:val="a9"/>
            <w:rFonts w:ascii="Arial" w:hAnsi="Arial" w:hint="eastAsia"/>
            <w:noProof/>
          </w:rPr>
          <w:t>表</w:t>
        </w:r>
        <w:r w:rsidRPr="00010196">
          <w:rPr>
            <w:rStyle w:val="a9"/>
            <w:rFonts w:ascii="Arial" w:hAnsi="Arial"/>
            <w:noProof/>
          </w:rPr>
          <w:t xml:space="preserve">3.7 </w:t>
        </w:r>
        <w:r w:rsidRPr="00010196">
          <w:rPr>
            <w:rStyle w:val="a9"/>
            <w:rFonts w:ascii="Arial" w:hAnsi="Arial" w:hint="eastAsia"/>
            <w:noProof/>
          </w:rPr>
          <w:t>产品发货用例表</w:t>
        </w:r>
        <w:r>
          <w:rPr>
            <w:noProof/>
            <w:webHidden/>
          </w:rPr>
          <w:tab/>
        </w:r>
        <w:r>
          <w:rPr>
            <w:noProof/>
            <w:webHidden/>
          </w:rPr>
          <w:fldChar w:fldCharType="begin"/>
        </w:r>
        <w:r>
          <w:rPr>
            <w:noProof/>
            <w:webHidden/>
          </w:rPr>
          <w:instrText xml:space="preserve"> PAGEREF _Toc389595186 \h </w:instrText>
        </w:r>
        <w:r>
          <w:rPr>
            <w:noProof/>
            <w:webHidden/>
          </w:rPr>
        </w:r>
        <w:r>
          <w:rPr>
            <w:noProof/>
            <w:webHidden/>
          </w:rPr>
          <w:fldChar w:fldCharType="separate"/>
        </w:r>
        <w:r>
          <w:rPr>
            <w:noProof/>
            <w:webHidden/>
          </w:rPr>
          <w:t>17</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87" w:history="1">
        <w:r w:rsidRPr="00010196">
          <w:rPr>
            <w:rStyle w:val="a9"/>
            <w:rFonts w:ascii="Arial" w:hAnsi="Arial" w:hint="eastAsia"/>
            <w:noProof/>
          </w:rPr>
          <w:t>表</w:t>
        </w:r>
        <w:r w:rsidRPr="00010196">
          <w:rPr>
            <w:rStyle w:val="a9"/>
            <w:rFonts w:ascii="Arial" w:hAnsi="Arial"/>
            <w:noProof/>
          </w:rPr>
          <w:t>3.8 FinanceService</w:t>
        </w:r>
        <w:r w:rsidRPr="00010196">
          <w:rPr>
            <w:rStyle w:val="a9"/>
            <w:rFonts w:ascii="Arial" w:hAnsi="Arial" w:hint="eastAsia"/>
            <w:noProof/>
          </w:rPr>
          <w:t>接口方法表</w:t>
        </w:r>
        <w:r>
          <w:rPr>
            <w:noProof/>
            <w:webHidden/>
          </w:rPr>
          <w:tab/>
        </w:r>
        <w:r>
          <w:rPr>
            <w:noProof/>
            <w:webHidden/>
          </w:rPr>
          <w:fldChar w:fldCharType="begin"/>
        </w:r>
        <w:r>
          <w:rPr>
            <w:noProof/>
            <w:webHidden/>
          </w:rPr>
          <w:instrText xml:space="preserve"> PAGEREF _Toc389595187 \h </w:instrText>
        </w:r>
        <w:r>
          <w:rPr>
            <w:noProof/>
            <w:webHidden/>
          </w:rPr>
        </w:r>
        <w:r>
          <w:rPr>
            <w:noProof/>
            <w:webHidden/>
          </w:rPr>
          <w:fldChar w:fldCharType="separate"/>
        </w:r>
        <w:r>
          <w:rPr>
            <w:noProof/>
            <w:webHidden/>
          </w:rPr>
          <w:t>21</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88" w:history="1">
        <w:r w:rsidRPr="00010196">
          <w:rPr>
            <w:rStyle w:val="a9"/>
            <w:rFonts w:ascii="Arial" w:hAnsi="Arial" w:hint="eastAsia"/>
            <w:noProof/>
          </w:rPr>
          <w:t>表</w:t>
        </w:r>
        <w:r w:rsidRPr="00010196">
          <w:rPr>
            <w:rStyle w:val="a9"/>
            <w:rFonts w:ascii="Arial" w:hAnsi="Arial"/>
            <w:noProof/>
          </w:rPr>
          <w:t>3.9 IMoneyDao</w:t>
        </w:r>
        <w:r w:rsidRPr="00010196">
          <w:rPr>
            <w:rStyle w:val="a9"/>
            <w:rFonts w:ascii="Arial" w:hAnsi="Arial" w:hint="eastAsia"/>
            <w:noProof/>
          </w:rPr>
          <w:t>接口方法表</w:t>
        </w:r>
        <w:r>
          <w:rPr>
            <w:noProof/>
            <w:webHidden/>
          </w:rPr>
          <w:tab/>
        </w:r>
        <w:r>
          <w:rPr>
            <w:noProof/>
            <w:webHidden/>
          </w:rPr>
          <w:fldChar w:fldCharType="begin"/>
        </w:r>
        <w:r>
          <w:rPr>
            <w:noProof/>
            <w:webHidden/>
          </w:rPr>
          <w:instrText xml:space="preserve"> PAGEREF _Toc389595188 \h </w:instrText>
        </w:r>
        <w:r>
          <w:rPr>
            <w:noProof/>
            <w:webHidden/>
          </w:rPr>
        </w:r>
        <w:r>
          <w:rPr>
            <w:noProof/>
            <w:webHidden/>
          </w:rPr>
          <w:fldChar w:fldCharType="separate"/>
        </w:r>
        <w:r>
          <w:rPr>
            <w:noProof/>
            <w:webHidden/>
          </w:rPr>
          <w:t>21</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89" w:history="1">
        <w:r w:rsidRPr="00010196">
          <w:rPr>
            <w:rStyle w:val="a9"/>
            <w:rFonts w:ascii="Arial" w:hAnsi="Arial" w:hint="eastAsia"/>
            <w:noProof/>
          </w:rPr>
          <w:t>表</w:t>
        </w:r>
        <w:r w:rsidRPr="00010196">
          <w:rPr>
            <w:rStyle w:val="a9"/>
            <w:rFonts w:ascii="Arial" w:hAnsi="Arial"/>
            <w:noProof/>
          </w:rPr>
          <w:t>3.10 LogisticsService</w:t>
        </w:r>
        <w:r w:rsidRPr="00010196">
          <w:rPr>
            <w:rStyle w:val="a9"/>
            <w:rFonts w:ascii="Arial" w:hAnsi="Arial" w:hint="eastAsia"/>
            <w:noProof/>
          </w:rPr>
          <w:t>接口方法表</w:t>
        </w:r>
        <w:r>
          <w:rPr>
            <w:noProof/>
            <w:webHidden/>
          </w:rPr>
          <w:tab/>
        </w:r>
        <w:r>
          <w:rPr>
            <w:noProof/>
            <w:webHidden/>
          </w:rPr>
          <w:fldChar w:fldCharType="begin"/>
        </w:r>
        <w:r>
          <w:rPr>
            <w:noProof/>
            <w:webHidden/>
          </w:rPr>
          <w:instrText xml:space="preserve"> PAGEREF _Toc389595189 \h </w:instrText>
        </w:r>
        <w:r>
          <w:rPr>
            <w:noProof/>
            <w:webHidden/>
          </w:rPr>
        </w:r>
        <w:r>
          <w:rPr>
            <w:noProof/>
            <w:webHidden/>
          </w:rPr>
          <w:fldChar w:fldCharType="separate"/>
        </w:r>
        <w:r>
          <w:rPr>
            <w:noProof/>
            <w:webHidden/>
          </w:rPr>
          <w:t>21</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90" w:history="1">
        <w:r w:rsidRPr="00010196">
          <w:rPr>
            <w:rStyle w:val="a9"/>
            <w:rFonts w:ascii="Arial" w:hAnsi="Arial" w:hint="eastAsia"/>
            <w:noProof/>
          </w:rPr>
          <w:t>表</w:t>
        </w:r>
        <w:r w:rsidRPr="00010196">
          <w:rPr>
            <w:rStyle w:val="a9"/>
            <w:rFonts w:ascii="Arial" w:hAnsi="Arial"/>
            <w:noProof/>
          </w:rPr>
          <w:t>3.11 ILogisticsDao</w:t>
        </w:r>
        <w:r w:rsidRPr="00010196">
          <w:rPr>
            <w:rStyle w:val="a9"/>
            <w:rFonts w:ascii="Arial" w:hAnsi="Arial" w:hint="eastAsia"/>
            <w:noProof/>
          </w:rPr>
          <w:t>接口方法表</w:t>
        </w:r>
        <w:r>
          <w:rPr>
            <w:noProof/>
            <w:webHidden/>
          </w:rPr>
          <w:tab/>
        </w:r>
        <w:r>
          <w:rPr>
            <w:noProof/>
            <w:webHidden/>
          </w:rPr>
          <w:fldChar w:fldCharType="begin"/>
        </w:r>
        <w:r>
          <w:rPr>
            <w:noProof/>
            <w:webHidden/>
          </w:rPr>
          <w:instrText xml:space="preserve"> PAGEREF _Toc389595190 \h </w:instrText>
        </w:r>
        <w:r>
          <w:rPr>
            <w:noProof/>
            <w:webHidden/>
          </w:rPr>
        </w:r>
        <w:r>
          <w:rPr>
            <w:noProof/>
            <w:webHidden/>
          </w:rPr>
          <w:fldChar w:fldCharType="separate"/>
        </w:r>
        <w:r>
          <w:rPr>
            <w:noProof/>
            <w:webHidden/>
          </w:rPr>
          <w:t>22</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91" w:history="1">
        <w:r w:rsidRPr="00010196">
          <w:rPr>
            <w:rStyle w:val="a9"/>
            <w:rFonts w:ascii="Arial" w:hAnsi="Arial" w:hint="eastAsia"/>
            <w:noProof/>
          </w:rPr>
          <w:t>表</w:t>
        </w:r>
        <w:r w:rsidRPr="00010196">
          <w:rPr>
            <w:rStyle w:val="a9"/>
            <w:rFonts w:ascii="Arial" w:hAnsi="Arial"/>
            <w:noProof/>
          </w:rPr>
          <w:t>3.12 IPackageDao</w:t>
        </w:r>
        <w:r w:rsidRPr="00010196">
          <w:rPr>
            <w:rStyle w:val="a9"/>
            <w:rFonts w:ascii="Arial" w:hAnsi="Arial" w:hint="eastAsia"/>
            <w:noProof/>
          </w:rPr>
          <w:t>接口方法表</w:t>
        </w:r>
        <w:r>
          <w:rPr>
            <w:noProof/>
            <w:webHidden/>
          </w:rPr>
          <w:tab/>
        </w:r>
        <w:r>
          <w:rPr>
            <w:noProof/>
            <w:webHidden/>
          </w:rPr>
          <w:fldChar w:fldCharType="begin"/>
        </w:r>
        <w:r>
          <w:rPr>
            <w:noProof/>
            <w:webHidden/>
          </w:rPr>
          <w:instrText xml:space="preserve"> PAGEREF _Toc389595191 \h </w:instrText>
        </w:r>
        <w:r>
          <w:rPr>
            <w:noProof/>
            <w:webHidden/>
          </w:rPr>
        </w:r>
        <w:r>
          <w:rPr>
            <w:noProof/>
            <w:webHidden/>
          </w:rPr>
          <w:fldChar w:fldCharType="separate"/>
        </w:r>
        <w:r>
          <w:rPr>
            <w:noProof/>
            <w:webHidden/>
          </w:rPr>
          <w:t>22</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92" w:history="1">
        <w:r w:rsidRPr="00010196">
          <w:rPr>
            <w:rStyle w:val="a9"/>
            <w:rFonts w:ascii="Arial" w:hAnsi="Arial" w:hint="eastAsia"/>
            <w:noProof/>
          </w:rPr>
          <w:t>表</w:t>
        </w:r>
        <w:r w:rsidRPr="00010196">
          <w:rPr>
            <w:rStyle w:val="a9"/>
            <w:rFonts w:ascii="Arial" w:hAnsi="Arial"/>
            <w:noProof/>
          </w:rPr>
          <w:t>3.13 IPackageDetailDao</w:t>
        </w:r>
        <w:r w:rsidRPr="00010196">
          <w:rPr>
            <w:rStyle w:val="a9"/>
            <w:rFonts w:ascii="Arial" w:hAnsi="Arial" w:hint="eastAsia"/>
            <w:noProof/>
          </w:rPr>
          <w:t>接口方法表</w:t>
        </w:r>
        <w:r>
          <w:rPr>
            <w:noProof/>
            <w:webHidden/>
          </w:rPr>
          <w:tab/>
        </w:r>
        <w:r>
          <w:rPr>
            <w:noProof/>
            <w:webHidden/>
          </w:rPr>
          <w:fldChar w:fldCharType="begin"/>
        </w:r>
        <w:r>
          <w:rPr>
            <w:noProof/>
            <w:webHidden/>
          </w:rPr>
          <w:instrText xml:space="preserve"> PAGEREF _Toc389595192 \h </w:instrText>
        </w:r>
        <w:r>
          <w:rPr>
            <w:noProof/>
            <w:webHidden/>
          </w:rPr>
        </w:r>
        <w:r>
          <w:rPr>
            <w:noProof/>
            <w:webHidden/>
          </w:rPr>
          <w:fldChar w:fldCharType="separate"/>
        </w:r>
        <w:r>
          <w:rPr>
            <w:noProof/>
            <w:webHidden/>
          </w:rPr>
          <w:t>23</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93" w:history="1">
        <w:r w:rsidRPr="00010196">
          <w:rPr>
            <w:rStyle w:val="a9"/>
            <w:rFonts w:ascii="Arial" w:hAnsi="Arial" w:hint="eastAsia"/>
            <w:noProof/>
          </w:rPr>
          <w:t>表</w:t>
        </w:r>
        <w:r w:rsidRPr="00010196">
          <w:rPr>
            <w:rStyle w:val="a9"/>
            <w:rFonts w:ascii="Arial" w:hAnsi="Arial"/>
            <w:noProof/>
          </w:rPr>
          <w:t xml:space="preserve">4.1 </w:t>
        </w:r>
        <w:r w:rsidRPr="00010196">
          <w:rPr>
            <w:rStyle w:val="a9"/>
            <w:rFonts w:ascii="Arial" w:hAnsi="Arial" w:hint="eastAsia"/>
            <w:noProof/>
          </w:rPr>
          <w:t>汇款信息表</w:t>
        </w:r>
        <w:r>
          <w:rPr>
            <w:noProof/>
            <w:webHidden/>
          </w:rPr>
          <w:tab/>
        </w:r>
        <w:r>
          <w:rPr>
            <w:noProof/>
            <w:webHidden/>
          </w:rPr>
          <w:fldChar w:fldCharType="begin"/>
        </w:r>
        <w:r>
          <w:rPr>
            <w:noProof/>
            <w:webHidden/>
          </w:rPr>
          <w:instrText xml:space="preserve"> PAGEREF _Toc389595193 \h </w:instrText>
        </w:r>
        <w:r>
          <w:rPr>
            <w:noProof/>
            <w:webHidden/>
          </w:rPr>
        </w:r>
        <w:r>
          <w:rPr>
            <w:noProof/>
            <w:webHidden/>
          </w:rPr>
          <w:fldChar w:fldCharType="separate"/>
        </w:r>
        <w:r>
          <w:rPr>
            <w:noProof/>
            <w:webHidden/>
          </w:rPr>
          <w:t>28</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94" w:history="1">
        <w:r w:rsidRPr="00010196">
          <w:rPr>
            <w:rStyle w:val="a9"/>
            <w:rFonts w:ascii="Arial" w:hAnsi="Arial" w:hint="eastAsia"/>
            <w:noProof/>
          </w:rPr>
          <w:t>表</w:t>
        </w:r>
        <w:r w:rsidRPr="00010196">
          <w:rPr>
            <w:rStyle w:val="a9"/>
            <w:rFonts w:ascii="Arial" w:hAnsi="Arial"/>
            <w:noProof/>
          </w:rPr>
          <w:t xml:space="preserve">4.2 </w:t>
        </w:r>
        <w:r w:rsidRPr="00010196">
          <w:rPr>
            <w:rStyle w:val="a9"/>
            <w:rFonts w:ascii="Arial" w:hAnsi="Arial" w:hint="eastAsia"/>
            <w:noProof/>
          </w:rPr>
          <w:t>物流信息表</w:t>
        </w:r>
        <w:r>
          <w:rPr>
            <w:noProof/>
            <w:webHidden/>
          </w:rPr>
          <w:tab/>
        </w:r>
        <w:r>
          <w:rPr>
            <w:noProof/>
            <w:webHidden/>
          </w:rPr>
          <w:fldChar w:fldCharType="begin"/>
        </w:r>
        <w:r>
          <w:rPr>
            <w:noProof/>
            <w:webHidden/>
          </w:rPr>
          <w:instrText xml:space="preserve"> PAGEREF _Toc389595194 \h </w:instrText>
        </w:r>
        <w:r>
          <w:rPr>
            <w:noProof/>
            <w:webHidden/>
          </w:rPr>
        </w:r>
        <w:r>
          <w:rPr>
            <w:noProof/>
            <w:webHidden/>
          </w:rPr>
          <w:fldChar w:fldCharType="separate"/>
        </w:r>
        <w:r>
          <w:rPr>
            <w:noProof/>
            <w:webHidden/>
          </w:rPr>
          <w:t>29</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95" w:history="1">
        <w:r w:rsidRPr="00010196">
          <w:rPr>
            <w:rStyle w:val="a9"/>
            <w:rFonts w:ascii="Arial" w:hAnsi="Arial" w:hint="eastAsia"/>
            <w:noProof/>
          </w:rPr>
          <w:t>表</w:t>
        </w:r>
        <w:r w:rsidRPr="00010196">
          <w:rPr>
            <w:rStyle w:val="a9"/>
            <w:rFonts w:ascii="Arial" w:hAnsi="Arial"/>
            <w:noProof/>
          </w:rPr>
          <w:t xml:space="preserve">4.3 </w:t>
        </w:r>
        <w:r w:rsidRPr="00010196">
          <w:rPr>
            <w:rStyle w:val="a9"/>
            <w:rFonts w:ascii="Arial" w:hAnsi="Arial" w:hint="eastAsia"/>
            <w:noProof/>
          </w:rPr>
          <w:t>装箱信息表</w:t>
        </w:r>
        <w:r>
          <w:rPr>
            <w:noProof/>
            <w:webHidden/>
          </w:rPr>
          <w:tab/>
        </w:r>
        <w:r>
          <w:rPr>
            <w:noProof/>
            <w:webHidden/>
          </w:rPr>
          <w:fldChar w:fldCharType="begin"/>
        </w:r>
        <w:r>
          <w:rPr>
            <w:noProof/>
            <w:webHidden/>
          </w:rPr>
          <w:instrText xml:space="preserve"> PAGEREF _Toc389595195 \h </w:instrText>
        </w:r>
        <w:r>
          <w:rPr>
            <w:noProof/>
            <w:webHidden/>
          </w:rPr>
        </w:r>
        <w:r>
          <w:rPr>
            <w:noProof/>
            <w:webHidden/>
          </w:rPr>
          <w:fldChar w:fldCharType="separate"/>
        </w:r>
        <w:r>
          <w:rPr>
            <w:noProof/>
            <w:webHidden/>
          </w:rPr>
          <w:t>30</w:t>
        </w:r>
        <w:r>
          <w:rPr>
            <w:noProof/>
            <w:webHidden/>
          </w:rPr>
          <w:fldChar w:fldCharType="end"/>
        </w:r>
      </w:hyperlink>
    </w:p>
    <w:p w:rsidR="000B7078" w:rsidRDefault="000B7078" w:rsidP="000B7078">
      <w:pPr>
        <w:pStyle w:val="ac"/>
        <w:tabs>
          <w:tab w:val="right" w:leader="dot" w:pos="8296"/>
        </w:tabs>
        <w:ind w:left="960" w:hanging="480"/>
        <w:rPr>
          <w:rFonts w:asciiTheme="minorHAnsi" w:eastAsiaTheme="minorEastAsia" w:hAnsiTheme="minorHAnsi" w:cstheme="minorBidi"/>
          <w:noProof/>
          <w:sz w:val="21"/>
          <w:szCs w:val="22"/>
        </w:rPr>
      </w:pPr>
      <w:hyperlink w:anchor="_Toc389595196" w:history="1">
        <w:r w:rsidRPr="00010196">
          <w:rPr>
            <w:rStyle w:val="a9"/>
            <w:rFonts w:ascii="Arial" w:hAnsi="Arial" w:hint="eastAsia"/>
            <w:noProof/>
          </w:rPr>
          <w:t>表</w:t>
        </w:r>
        <w:r w:rsidRPr="00010196">
          <w:rPr>
            <w:rStyle w:val="a9"/>
            <w:rFonts w:ascii="Arial" w:hAnsi="Arial"/>
            <w:noProof/>
          </w:rPr>
          <w:t xml:space="preserve">4.4 </w:t>
        </w:r>
        <w:r w:rsidRPr="00010196">
          <w:rPr>
            <w:rStyle w:val="a9"/>
            <w:rFonts w:ascii="Arial" w:hAnsi="Arial" w:hint="eastAsia"/>
            <w:noProof/>
          </w:rPr>
          <w:t>箱子详情信息表</w:t>
        </w:r>
        <w:r>
          <w:rPr>
            <w:noProof/>
            <w:webHidden/>
          </w:rPr>
          <w:tab/>
        </w:r>
        <w:r>
          <w:rPr>
            <w:noProof/>
            <w:webHidden/>
          </w:rPr>
          <w:fldChar w:fldCharType="begin"/>
        </w:r>
        <w:r>
          <w:rPr>
            <w:noProof/>
            <w:webHidden/>
          </w:rPr>
          <w:instrText xml:space="preserve"> PAGEREF _Toc389595196 \h </w:instrText>
        </w:r>
        <w:r>
          <w:rPr>
            <w:noProof/>
            <w:webHidden/>
          </w:rPr>
        </w:r>
        <w:r>
          <w:rPr>
            <w:noProof/>
            <w:webHidden/>
          </w:rPr>
          <w:fldChar w:fldCharType="separate"/>
        </w:r>
        <w:r>
          <w:rPr>
            <w:noProof/>
            <w:webHidden/>
          </w:rPr>
          <w:t>30</w:t>
        </w:r>
        <w:r>
          <w:rPr>
            <w:noProof/>
            <w:webHidden/>
          </w:rPr>
          <w:fldChar w:fldCharType="end"/>
        </w:r>
      </w:hyperlink>
    </w:p>
    <w:p w:rsidR="009A463E" w:rsidRPr="00CE1480" w:rsidRDefault="00C024A9" w:rsidP="00337ECB">
      <w:pPr>
        <w:widowControl/>
        <w:jc w:val="left"/>
        <w:rPr>
          <w:rFonts w:ascii="Arial" w:hAnsi="Arial" w:cs="Arial"/>
        </w:rPr>
        <w:sectPr w:rsidR="009A463E" w:rsidRPr="00CE1480" w:rsidSect="00CD07AB">
          <w:footerReference w:type="default" r:id="rId18"/>
          <w:pgSz w:w="11906" w:h="16838"/>
          <w:pgMar w:top="1440" w:right="1800" w:bottom="1440" w:left="1800" w:header="851" w:footer="992" w:gutter="0"/>
          <w:pgNumType w:fmt="upperRoman" w:start="1"/>
          <w:cols w:space="720"/>
          <w:docGrid w:type="lines" w:linePitch="312"/>
        </w:sectPr>
      </w:pPr>
      <w:r w:rsidRPr="00CE1480">
        <w:rPr>
          <w:rFonts w:ascii="Arial" w:hAnsi="Arial" w:cs="Arial"/>
        </w:rPr>
        <w:fldChar w:fldCharType="end"/>
      </w:r>
      <w:r w:rsidR="00AD0760" w:rsidRPr="00CE1480">
        <w:rPr>
          <w:rFonts w:ascii="Arial" w:hAnsi="Arial" w:cs="Arial"/>
        </w:rPr>
        <w:br w:type="page"/>
      </w:r>
    </w:p>
    <w:p w:rsidR="00E01BFA" w:rsidRPr="00CE1480" w:rsidRDefault="00E01BFA" w:rsidP="00E01BFA">
      <w:pPr>
        <w:pStyle w:val="1"/>
        <w:jc w:val="center"/>
        <w:rPr>
          <w:rFonts w:ascii="Arial" w:hAnsi="Arial" w:cs="Arial"/>
        </w:rPr>
      </w:pPr>
      <w:bookmarkStart w:id="11" w:name="_Toc389595052"/>
      <w:r w:rsidRPr="00CE1480">
        <w:rPr>
          <w:rFonts w:ascii="Arial" w:hAnsi="Arial" w:cs="Arial"/>
        </w:rPr>
        <w:lastRenderedPageBreak/>
        <w:t>第一章</w:t>
      </w:r>
      <w:r w:rsidRPr="00CE1480">
        <w:rPr>
          <w:rFonts w:ascii="Arial" w:hAnsi="Arial" w:cs="Arial"/>
        </w:rPr>
        <w:t xml:space="preserve"> </w:t>
      </w:r>
      <w:r w:rsidRPr="00CE1480">
        <w:rPr>
          <w:rFonts w:ascii="Arial" w:hAnsi="Arial" w:cs="Arial"/>
        </w:rPr>
        <w:t>引言</w:t>
      </w:r>
      <w:bookmarkEnd w:id="6"/>
      <w:bookmarkEnd w:id="11"/>
      <w:r w:rsidRPr="00CE1480">
        <w:rPr>
          <w:rFonts w:ascii="Arial" w:hAnsi="Arial" w:cs="Arial"/>
        </w:rPr>
        <w:t xml:space="preserve"> </w:t>
      </w:r>
      <w:bookmarkEnd w:id="7"/>
    </w:p>
    <w:p w:rsidR="00E01BFA" w:rsidRPr="00CE1480" w:rsidRDefault="00E01BFA" w:rsidP="00E01BFA">
      <w:pPr>
        <w:pStyle w:val="2"/>
        <w:rPr>
          <w:rFonts w:cs="Arial"/>
          <w:sz w:val="24"/>
          <w:szCs w:val="24"/>
        </w:rPr>
      </w:pPr>
      <w:bookmarkStart w:id="12" w:name="_Toc356370936"/>
      <w:bookmarkStart w:id="13" w:name="_Toc262630132"/>
      <w:bookmarkStart w:id="14" w:name="_Toc228009650"/>
      <w:bookmarkStart w:id="15" w:name="_Toc389595053"/>
      <w:r w:rsidRPr="00CE1480">
        <w:rPr>
          <w:rFonts w:cs="Arial"/>
        </w:rPr>
        <w:t xml:space="preserve">1.1 </w:t>
      </w:r>
      <w:r w:rsidRPr="00CE1480">
        <w:rPr>
          <w:rFonts w:cs="Arial"/>
        </w:rPr>
        <w:t>项目背景</w:t>
      </w:r>
      <w:bookmarkEnd w:id="12"/>
      <w:bookmarkEnd w:id="15"/>
    </w:p>
    <w:p w:rsidR="00563A4E" w:rsidRPr="00563A4E" w:rsidRDefault="00563A4E" w:rsidP="00563A4E">
      <w:pPr>
        <w:ind w:firstLineChars="200" w:firstLine="480"/>
        <w:rPr>
          <w:rFonts w:ascii="Arial" w:hAnsi="Arial" w:cs="Arial"/>
        </w:rPr>
      </w:pPr>
      <w:bookmarkStart w:id="16" w:name="_Toc228009651"/>
      <w:bookmarkEnd w:id="13"/>
      <w:bookmarkEnd w:id="14"/>
      <w:r w:rsidRPr="00563A4E">
        <w:rPr>
          <w:rFonts w:ascii="Arial" w:hAnsi="Arial" w:cs="Arial" w:hint="eastAsia"/>
        </w:rPr>
        <w:t>服装供应链是一个传统并且复杂的过程，其中涉及的人员角色包括市场部、设计部、采购部、生产部、物流部、人事部、财务部、质检部，甚至每个部门也会有不同的角色分工，在整个过程中，涉及各种角色工作信息之间的交流和沟通，环环相扣，紧密联系。</w:t>
      </w:r>
    </w:p>
    <w:p w:rsidR="00563A4E" w:rsidRPr="005E5EB2" w:rsidRDefault="00563A4E" w:rsidP="00563A4E">
      <w:pPr>
        <w:ind w:firstLineChars="200" w:firstLine="480"/>
        <w:rPr>
          <w:rFonts w:ascii="Arial" w:hAnsi="Arial" w:cs="Arial"/>
        </w:rPr>
      </w:pPr>
      <w:r w:rsidRPr="005E5EB2">
        <w:rPr>
          <w:rFonts w:ascii="Arial" w:hAnsi="Arial" w:cs="Arial" w:hint="eastAsia"/>
        </w:rPr>
        <w:t>然而现在该公司的管理力度不高，各个角色的工作甚至只通过脑力记忆和口头交流和少量的纸质文件，对于现阶段小规模的生产勉强能够应付，但是随着企业业务规模的壮大，必然不能满足企业未来的发展需求，会出现各种供应链环节的管理混乱问题。在如今这个信息化互联网普及转型的阶段，使用一套软件来规范管理供应链流程显得十分必要。不仅能够使得人员分工更加清晰，企业人员更加好的监控业务流程进度，提高工作效率，同时，信息化的转型使得未来企业的发展奠定一个良好的基础。</w:t>
      </w:r>
    </w:p>
    <w:p w:rsidR="00563A4E" w:rsidRPr="005E5EB2" w:rsidRDefault="00563A4E" w:rsidP="00563A4E">
      <w:pPr>
        <w:ind w:firstLineChars="200" w:firstLine="480"/>
        <w:rPr>
          <w:rFonts w:ascii="Arial" w:hAnsi="Arial" w:cs="Arial"/>
        </w:rPr>
      </w:pPr>
      <w:r w:rsidRPr="005E5EB2">
        <w:rPr>
          <w:rFonts w:ascii="Arial" w:hAnsi="Arial" w:cs="Arial" w:hint="eastAsia"/>
        </w:rPr>
        <w:t>工作流</w:t>
      </w:r>
      <w:r w:rsidR="00292C5C">
        <w:rPr>
          <w:rFonts w:ascii="Arial" w:hAnsi="Arial" w:cs="Arial" w:hint="eastAsia"/>
        </w:rPr>
        <w:t>的</w:t>
      </w:r>
      <w:r w:rsidRPr="005E5EB2">
        <w:rPr>
          <w:rFonts w:ascii="Arial" w:hAnsi="Arial" w:cs="Arial" w:hint="eastAsia"/>
        </w:rPr>
        <w:t>概念起源于生产组织和办公自动化领域，</w:t>
      </w:r>
      <w:r w:rsidR="00292C5C">
        <w:rPr>
          <w:rFonts w:ascii="Arial" w:hAnsi="Arial" w:cs="Arial" w:hint="eastAsia"/>
        </w:rPr>
        <w:t>主要</w:t>
      </w:r>
      <w:r w:rsidRPr="005E5EB2">
        <w:rPr>
          <w:rFonts w:ascii="Arial" w:hAnsi="Arial" w:cs="Arial" w:hint="eastAsia"/>
        </w:rPr>
        <w:t>针对</w:t>
      </w:r>
      <w:r w:rsidR="00292C5C">
        <w:rPr>
          <w:rFonts w:ascii="Arial" w:hAnsi="Arial" w:cs="Arial" w:hint="eastAsia"/>
        </w:rPr>
        <w:t>在</w:t>
      </w:r>
      <w:r w:rsidRPr="005E5EB2">
        <w:rPr>
          <w:rFonts w:ascii="Arial" w:hAnsi="Arial" w:cs="Arial" w:hint="eastAsia"/>
        </w:rPr>
        <w:t>日常</w:t>
      </w:r>
      <w:r w:rsidR="00292C5C">
        <w:rPr>
          <w:rFonts w:ascii="Arial" w:hAnsi="Arial" w:cs="Arial" w:hint="eastAsia"/>
        </w:rPr>
        <w:t>的</w:t>
      </w:r>
      <w:r w:rsidRPr="005E5EB2">
        <w:rPr>
          <w:rFonts w:ascii="Arial" w:hAnsi="Arial" w:cs="Arial" w:hint="eastAsia"/>
        </w:rPr>
        <w:t>工作</w:t>
      </w:r>
      <w:r w:rsidR="00292C5C">
        <w:rPr>
          <w:rFonts w:ascii="Arial" w:hAnsi="Arial" w:cs="Arial" w:hint="eastAsia"/>
        </w:rPr>
        <w:t>之中拥</w:t>
      </w:r>
      <w:r w:rsidRPr="005E5EB2">
        <w:rPr>
          <w:rFonts w:ascii="Arial" w:hAnsi="Arial" w:cs="Arial" w:hint="eastAsia"/>
        </w:rPr>
        <w:t>有固定程序</w:t>
      </w:r>
      <w:r w:rsidR="00292C5C">
        <w:rPr>
          <w:rFonts w:ascii="Arial" w:hAnsi="Arial" w:cs="Arial" w:hint="eastAsia"/>
        </w:rPr>
        <w:t>的活动而提出的一个概念，为的是通过将工作按照一定的任务和角色进行划分</w:t>
      </w:r>
      <w:r w:rsidRPr="005E5EB2">
        <w:rPr>
          <w:rFonts w:ascii="Arial" w:hAnsi="Arial" w:cs="Arial" w:hint="eastAsia"/>
        </w:rPr>
        <w:t>，</w:t>
      </w:r>
      <w:r w:rsidR="00292C5C">
        <w:rPr>
          <w:rFonts w:ascii="Arial" w:hAnsi="Arial" w:cs="Arial" w:hint="eastAsia"/>
        </w:rPr>
        <w:t>同时按照某种规则</w:t>
      </w:r>
      <w:r w:rsidRPr="005E5EB2">
        <w:rPr>
          <w:rFonts w:ascii="Arial" w:hAnsi="Arial" w:cs="Arial" w:hint="eastAsia"/>
        </w:rPr>
        <w:t>来执行这些任务并对其进行监控，</w:t>
      </w:r>
      <w:r w:rsidR="00292C5C">
        <w:rPr>
          <w:rFonts w:ascii="Arial" w:hAnsi="Arial" w:cs="Arial" w:hint="eastAsia"/>
        </w:rPr>
        <w:t>以此使得工作效率提高、更好的监控管理业务流程</w:t>
      </w:r>
      <w:r w:rsidR="00505DD0" w:rsidRPr="00DB1858">
        <w:rPr>
          <w:rFonts w:ascii="Arial" w:hAnsi="Arial" w:cs="Arial"/>
          <w:vertAlign w:val="superscript"/>
        </w:rPr>
        <w:t>[</w:t>
      </w:r>
      <w:r w:rsidR="00505DD0" w:rsidRPr="00DB1858">
        <w:rPr>
          <w:rFonts w:ascii="Arial" w:hAnsi="Arial" w:cs="Arial" w:hint="eastAsia"/>
          <w:vertAlign w:val="superscript"/>
        </w:rPr>
        <w:t>1</w:t>
      </w:r>
      <w:r w:rsidR="00505DD0" w:rsidRPr="00DB1858">
        <w:rPr>
          <w:rFonts w:ascii="Arial" w:hAnsi="Arial" w:cs="Arial"/>
          <w:vertAlign w:val="superscript"/>
        </w:rPr>
        <w:t>]</w:t>
      </w:r>
      <w:r w:rsidRPr="005E5EB2">
        <w:rPr>
          <w:rFonts w:ascii="Arial" w:hAnsi="Arial" w:cs="Arial" w:hint="eastAsia"/>
        </w:rPr>
        <w:t>。</w:t>
      </w:r>
      <w:r w:rsidR="00292C5C">
        <w:rPr>
          <w:rFonts w:ascii="Arial" w:hAnsi="Arial" w:cs="Arial" w:hint="eastAsia"/>
        </w:rPr>
        <w:t>根据工作流管理联盟（</w:t>
      </w:r>
      <w:proofErr w:type="spellStart"/>
      <w:r w:rsidR="00292C5C">
        <w:rPr>
          <w:rFonts w:ascii="Arial" w:hAnsi="Arial" w:cs="Arial" w:hint="eastAsia"/>
        </w:rPr>
        <w:t>WfMC</w:t>
      </w:r>
      <w:proofErr w:type="spellEnd"/>
      <w:r w:rsidR="00292C5C">
        <w:rPr>
          <w:rFonts w:ascii="Arial" w:hAnsi="Arial" w:cs="Arial" w:hint="eastAsia"/>
        </w:rPr>
        <w:t>）的定义：工作流是业务过程的整体或者部分在计算机环境下的自动化</w:t>
      </w:r>
      <w:r w:rsidR="00505DD0" w:rsidRPr="00DB1858">
        <w:rPr>
          <w:rFonts w:ascii="Arial" w:hAnsi="Arial" w:cs="Arial"/>
          <w:vertAlign w:val="superscript"/>
        </w:rPr>
        <w:t>[</w:t>
      </w:r>
      <w:r w:rsidR="00505DD0">
        <w:rPr>
          <w:rFonts w:ascii="Arial" w:hAnsi="Arial" w:cs="Arial" w:hint="eastAsia"/>
          <w:vertAlign w:val="superscript"/>
        </w:rPr>
        <w:t>2</w:t>
      </w:r>
      <w:r w:rsidR="00505DD0" w:rsidRPr="00DB1858">
        <w:rPr>
          <w:rFonts w:ascii="Arial" w:hAnsi="Arial" w:cs="Arial"/>
          <w:vertAlign w:val="superscript"/>
        </w:rPr>
        <w:t>]</w:t>
      </w:r>
      <w:r w:rsidR="00292C5C">
        <w:rPr>
          <w:rFonts w:ascii="Arial" w:hAnsi="Arial" w:cs="Arial" w:hint="eastAsia"/>
        </w:rPr>
        <w:t>，使得各个参与者按照某种规则传递信息</w:t>
      </w:r>
      <w:r w:rsidR="00F20186">
        <w:rPr>
          <w:rFonts w:ascii="Arial" w:hAnsi="Arial" w:cs="Arial" w:hint="eastAsia"/>
        </w:rPr>
        <w:t>，促使业务过程自动进行从而完成业务目标</w:t>
      </w:r>
      <w:r w:rsidR="00505DD0" w:rsidRPr="00DB1858">
        <w:rPr>
          <w:rFonts w:ascii="Arial" w:hAnsi="Arial" w:cs="Arial"/>
          <w:vertAlign w:val="superscript"/>
        </w:rPr>
        <w:t>[</w:t>
      </w:r>
      <w:r w:rsidR="00505DD0">
        <w:rPr>
          <w:rFonts w:ascii="Arial" w:hAnsi="Arial" w:cs="Arial" w:hint="eastAsia"/>
          <w:vertAlign w:val="superscript"/>
        </w:rPr>
        <w:t>3</w:t>
      </w:r>
      <w:r w:rsidR="00505DD0" w:rsidRPr="00DB1858">
        <w:rPr>
          <w:rFonts w:ascii="Arial" w:hAnsi="Arial" w:cs="Arial"/>
          <w:vertAlign w:val="superscript"/>
        </w:rPr>
        <w:t>]</w:t>
      </w:r>
      <w:r w:rsidR="00F20186">
        <w:rPr>
          <w:rFonts w:ascii="Arial" w:hAnsi="Arial" w:cs="Arial" w:hint="eastAsia"/>
        </w:rPr>
        <w:t>。</w:t>
      </w:r>
    </w:p>
    <w:p w:rsidR="00563A4E" w:rsidRPr="00563A4E" w:rsidRDefault="00563A4E" w:rsidP="00563A4E">
      <w:pPr>
        <w:ind w:firstLineChars="200" w:firstLine="480"/>
        <w:rPr>
          <w:rFonts w:ascii="Arial" w:hAnsi="Arial" w:cs="Arial"/>
        </w:rPr>
      </w:pPr>
      <w:r w:rsidRPr="00563A4E">
        <w:rPr>
          <w:rFonts w:ascii="Arial" w:hAnsi="Arial" w:cs="Arial" w:hint="eastAsia"/>
        </w:rPr>
        <w:t>本文介绍的智造链</w:t>
      </w:r>
      <w:r w:rsidRPr="00563A4E">
        <w:rPr>
          <w:rFonts w:ascii="Arial" w:hAnsi="Arial" w:cs="Arial" w:hint="eastAsia"/>
        </w:rPr>
        <w:t>FMC</w:t>
      </w:r>
      <w:r w:rsidRPr="00563A4E">
        <w:rPr>
          <w:rFonts w:ascii="Arial" w:hAnsi="Arial" w:cs="Arial" w:hint="eastAsia"/>
        </w:rPr>
        <w:t>系统，以</w:t>
      </w:r>
      <w:proofErr w:type="spellStart"/>
      <w:r w:rsidRPr="00563A4E">
        <w:rPr>
          <w:rFonts w:ascii="Arial" w:hAnsi="Arial" w:cs="Arial" w:hint="eastAsia"/>
        </w:rPr>
        <w:t>jBPM</w:t>
      </w:r>
      <w:proofErr w:type="spellEnd"/>
      <w:r w:rsidRPr="00563A4E">
        <w:rPr>
          <w:rFonts w:ascii="Arial" w:hAnsi="Arial" w:cs="Arial" w:hint="eastAsia"/>
        </w:rPr>
        <w:t>工作流框架为基础，将整个服装供应链流程良好的组织起来，将各个角色的任务明确罗列，提高了各个部门的效率，不仅给管理者提供一个流程监控的可视化平台，同时为企业未来提供信息数据化分析创造了良好的基础。</w:t>
      </w:r>
    </w:p>
    <w:p w:rsidR="00E01BFA" w:rsidRDefault="00E01BFA" w:rsidP="009548A4">
      <w:pPr>
        <w:pStyle w:val="2"/>
        <w:rPr>
          <w:rFonts w:cs="Arial"/>
        </w:rPr>
      </w:pPr>
      <w:bookmarkStart w:id="17" w:name="_Toc356370937"/>
      <w:bookmarkStart w:id="18" w:name="_Toc389595054"/>
      <w:r w:rsidRPr="00CE1480">
        <w:rPr>
          <w:rFonts w:cs="Arial"/>
        </w:rPr>
        <w:t xml:space="preserve">1.2 </w:t>
      </w:r>
      <w:bookmarkEnd w:id="17"/>
      <w:r w:rsidR="00B1105E" w:rsidRPr="00CE1480">
        <w:rPr>
          <w:rFonts w:cs="Arial"/>
        </w:rPr>
        <w:t>工作流技术的</w:t>
      </w:r>
      <w:r w:rsidR="00934858" w:rsidRPr="00CE1480">
        <w:rPr>
          <w:rFonts w:cs="Arial"/>
        </w:rPr>
        <w:t>发展</w:t>
      </w:r>
      <w:r w:rsidR="00B1105E" w:rsidRPr="00CE1480">
        <w:rPr>
          <w:rFonts w:cs="Arial"/>
        </w:rPr>
        <w:t>历史</w:t>
      </w:r>
      <w:r w:rsidR="00563A4E">
        <w:rPr>
          <w:rFonts w:cs="Arial" w:hint="eastAsia"/>
        </w:rPr>
        <w:t>和现状</w:t>
      </w:r>
      <w:bookmarkEnd w:id="18"/>
    </w:p>
    <w:p w:rsidR="005756A0" w:rsidRDefault="00211D52" w:rsidP="00FC1DE4">
      <w:pPr>
        <w:ind w:firstLineChars="200" w:firstLine="480"/>
        <w:rPr>
          <w:rFonts w:ascii="Arial" w:hAnsi="Arial" w:cs="Arial"/>
        </w:rPr>
      </w:pPr>
      <w:r w:rsidRPr="005756A0">
        <w:rPr>
          <w:rFonts w:ascii="Arial" w:hAnsi="Arial" w:cs="Arial" w:hint="eastAsia"/>
        </w:rPr>
        <w:t>工作流技术起源于</w:t>
      </w:r>
      <w:r w:rsidRPr="005756A0">
        <w:rPr>
          <w:rFonts w:ascii="Arial" w:hAnsi="Arial" w:cs="Arial" w:hint="eastAsia"/>
        </w:rPr>
        <w:t>20</w:t>
      </w:r>
      <w:r w:rsidRPr="005756A0">
        <w:rPr>
          <w:rFonts w:ascii="Arial" w:hAnsi="Arial" w:cs="Arial" w:hint="eastAsia"/>
        </w:rPr>
        <w:t>世纪</w:t>
      </w:r>
      <w:r w:rsidRPr="005756A0">
        <w:rPr>
          <w:rFonts w:ascii="Arial" w:hAnsi="Arial" w:cs="Arial" w:hint="eastAsia"/>
        </w:rPr>
        <w:t>70</w:t>
      </w:r>
      <w:r w:rsidRPr="005756A0">
        <w:rPr>
          <w:rFonts w:ascii="Arial" w:hAnsi="Arial" w:cs="Arial" w:hint="eastAsia"/>
        </w:rPr>
        <w:t>年代中期的办公自动化领域。</w:t>
      </w:r>
      <w:r w:rsidR="005756A0" w:rsidRPr="005756A0">
        <w:rPr>
          <w:rFonts w:ascii="Arial" w:hAnsi="Arial" w:cs="Arial" w:hint="eastAsia"/>
        </w:rPr>
        <w:t>在当时与工作</w:t>
      </w:r>
      <w:proofErr w:type="gramStart"/>
      <w:r w:rsidR="005756A0" w:rsidRPr="005756A0">
        <w:rPr>
          <w:rFonts w:ascii="Arial" w:hAnsi="Arial" w:cs="Arial" w:hint="eastAsia"/>
        </w:rPr>
        <w:t>流相关</w:t>
      </w:r>
      <w:proofErr w:type="gramEnd"/>
      <w:r w:rsidR="005756A0" w:rsidRPr="005756A0">
        <w:rPr>
          <w:rFonts w:ascii="Arial" w:hAnsi="Arial" w:cs="Arial" w:hint="eastAsia"/>
        </w:rPr>
        <w:t>的研究工作有</w:t>
      </w:r>
      <w:r w:rsidR="005756A0" w:rsidRPr="005756A0">
        <w:rPr>
          <w:rFonts w:ascii="Arial" w:hAnsi="Arial" w:cs="Arial" w:hint="eastAsia"/>
        </w:rPr>
        <w:t>SCOOP</w:t>
      </w:r>
      <w:r w:rsidR="005756A0" w:rsidRPr="005756A0">
        <w:rPr>
          <w:rFonts w:ascii="Arial" w:hAnsi="Arial" w:cs="Arial" w:hint="eastAsia"/>
        </w:rPr>
        <w:t>原型系统以及</w:t>
      </w:r>
      <w:proofErr w:type="spellStart"/>
      <w:r w:rsidR="005756A0" w:rsidRPr="005756A0">
        <w:rPr>
          <w:rFonts w:ascii="Arial" w:hAnsi="Arial" w:cs="Arial" w:hint="eastAsia"/>
        </w:rPr>
        <w:t>OfficeTalk</w:t>
      </w:r>
      <w:proofErr w:type="spellEnd"/>
      <w:r w:rsidR="005756A0" w:rsidRPr="005756A0">
        <w:rPr>
          <w:rFonts w:ascii="Arial" w:hAnsi="Arial" w:cs="Arial" w:hint="eastAsia"/>
        </w:rPr>
        <w:t>研究系统</w:t>
      </w:r>
      <w:r w:rsidR="005756A0">
        <w:rPr>
          <w:rFonts w:ascii="Arial" w:hAnsi="Arial" w:cs="Arial" w:hint="eastAsia"/>
        </w:rPr>
        <w:t>等，它们都使用了某一种</w:t>
      </w:r>
      <w:r w:rsidR="005756A0">
        <w:rPr>
          <w:rFonts w:ascii="Arial" w:hAnsi="Arial" w:cs="Arial" w:hint="eastAsia"/>
        </w:rPr>
        <w:t>Petri</w:t>
      </w:r>
      <w:r w:rsidR="005756A0">
        <w:rPr>
          <w:rFonts w:ascii="Arial" w:hAnsi="Arial" w:cs="Arial" w:hint="eastAsia"/>
        </w:rPr>
        <w:t>的变体对流程进行建模，是最早的办公自动化系统。</w:t>
      </w:r>
      <w:bookmarkStart w:id="19" w:name="_Toc356370938"/>
      <w:bookmarkEnd w:id="16"/>
      <w:r w:rsidR="005756A0">
        <w:rPr>
          <w:rFonts w:ascii="Arial" w:hAnsi="Arial" w:cs="Arial" w:hint="eastAsia"/>
        </w:rPr>
        <w:t>然而当时的工作流技术迫使人们必须按照某些固定的流程进行，非常死板，缺乏灵活性，人们往往希望能够在某些恰当的时机打破某些标准的束缚，因此当时</w:t>
      </w:r>
      <w:r w:rsidR="00570F28">
        <w:rPr>
          <w:rFonts w:ascii="Arial" w:hAnsi="Arial" w:cs="Arial" w:hint="eastAsia"/>
        </w:rPr>
        <w:t>的办公效率有时会很低效，同时由于个人计算机尚未普及，互联网技术等限制，工作流技术的</w:t>
      </w:r>
      <w:r w:rsidR="00570F28">
        <w:rPr>
          <w:rFonts w:ascii="Arial" w:hAnsi="Arial" w:cs="Arial" w:hint="eastAsia"/>
        </w:rPr>
        <w:lastRenderedPageBreak/>
        <w:t>发展并没有取得预期的效果</w:t>
      </w:r>
      <w:r w:rsidR="00FF13B1" w:rsidRPr="00DB1858">
        <w:rPr>
          <w:rFonts w:ascii="Arial" w:hAnsi="Arial" w:cs="Arial"/>
          <w:vertAlign w:val="superscript"/>
        </w:rPr>
        <w:t>[</w:t>
      </w:r>
      <w:r w:rsidR="00FF13B1">
        <w:rPr>
          <w:rFonts w:ascii="Arial" w:hAnsi="Arial" w:cs="Arial" w:hint="eastAsia"/>
          <w:vertAlign w:val="superscript"/>
        </w:rPr>
        <w:t>4</w:t>
      </w:r>
      <w:r w:rsidR="00FF13B1" w:rsidRPr="00DB1858">
        <w:rPr>
          <w:rFonts w:ascii="Arial" w:hAnsi="Arial" w:cs="Arial"/>
          <w:vertAlign w:val="superscript"/>
        </w:rPr>
        <w:t>][</w:t>
      </w:r>
      <w:r w:rsidR="00FF13B1">
        <w:rPr>
          <w:rFonts w:ascii="Arial" w:hAnsi="Arial" w:cs="Arial" w:hint="eastAsia"/>
          <w:vertAlign w:val="superscript"/>
        </w:rPr>
        <w:t>5</w:t>
      </w:r>
      <w:r w:rsidR="00FF13B1" w:rsidRPr="00DB1858">
        <w:rPr>
          <w:rFonts w:ascii="Arial" w:hAnsi="Arial" w:cs="Arial"/>
          <w:vertAlign w:val="superscript"/>
        </w:rPr>
        <w:t>]</w:t>
      </w:r>
      <w:r w:rsidR="00570F28">
        <w:rPr>
          <w:rFonts w:ascii="Arial" w:hAnsi="Arial" w:cs="Arial" w:hint="eastAsia"/>
        </w:rPr>
        <w:t>。</w:t>
      </w:r>
    </w:p>
    <w:p w:rsidR="00563A4E" w:rsidRDefault="00570F28" w:rsidP="00FC1DE4">
      <w:pPr>
        <w:ind w:firstLineChars="200" w:firstLine="480"/>
        <w:rPr>
          <w:rFonts w:ascii="Arial" w:hAnsi="Arial" w:cs="Arial"/>
        </w:rPr>
      </w:pPr>
      <w:r>
        <w:rPr>
          <w:rFonts w:ascii="Arial" w:hAnsi="Arial" w:cs="Arial" w:hint="eastAsia"/>
        </w:rPr>
        <w:t>1983</w:t>
      </w:r>
      <w:r>
        <w:rPr>
          <w:rFonts w:ascii="Arial" w:hAnsi="Arial" w:cs="Arial" w:hint="eastAsia"/>
        </w:rPr>
        <w:t>年到</w:t>
      </w:r>
      <w:r>
        <w:rPr>
          <w:rFonts w:ascii="Arial" w:hAnsi="Arial" w:cs="Arial" w:hint="eastAsia"/>
        </w:rPr>
        <w:t>1985</w:t>
      </w:r>
      <w:r>
        <w:rPr>
          <w:rFonts w:ascii="Arial" w:hAnsi="Arial" w:cs="Arial" w:hint="eastAsia"/>
        </w:rPr>
        <w:t>年的时间内，早起的商用工作</w:t>
      </w:r>
      <w:proofErr w:type="gramStart"/>
      <w:r>
        <w:rPr>
          <w:rFonts w:ascii="Arial" w:hAnsi="Arial" w:cs="Arial" w:hint="eastAsia"/>
        </w:rPr>
        <w:t>流系统</w:t>
      </w:r>
      <w:proofErr w:type="gramEnd"/>
      <w:r>
        <w:rPr>
          <w:rFonts w:ascii="Arial" w:hAnsi="Arial" w:cs="Arial" w:hint="eastAsia"/>
        </w:rPr>
        <w:t>被开发出来，它们主要用于电子邮件业务以及图像处理领域。</w:t>
      </w:r>
      <w:r w:rsidR="00FC1DE4">
        <w:rPr>
          <w:rFonts w:ascii="Arial" w:hAnsi="Arial" w:cs="Arial" w:hint="eastAsia"/>
        </w:rPr>
        <w:t>图像处理中的流转以及跟踪、电子邮件的流程流转都采用了工作流的思想</w:t>
      </w:r>
      <w:r w:rsidR="00FF13B1" w:rsidRPr="00DB1858">
        <w:rPr>
          <w:rFonts w:ascii="Arial" w:hAnsi="Arial" w:cs="Arial"/>
          <w:vertAlign w:val="superscript"/>
        </w:rPr>
        <w:t>[</w:t>
      </w:r>
      <w:r w:rsidR="00FF13B1">
        <w:rPr>
          <w:rFonts w:ascii="Arial" w:hAnsi="Arial" w:cs="Arial" w:hint="eastAsia"/>
          <w:vertAlign w:val="superscript"/>
        </w:rPr>
        <w:t>4</w:t>
      </w:r>
      <w:r w:rsidR="00FF13B1" w:rsidRPr="00DB1858">
        <w:rPr>
          <w:rFonts w:ascii="Arial" w:hAnsi="Arial" w:cs="Arial"/>
          <w:vertAlign w:val="superscript"/>
        </w:rPr>
        <w:t>]</w:t>
      </w:r>
      <w:r w:rsidR="00FC1DE4">
        <w:rPr>
          <w:rFonts w:ascii="Arial" w:hAnsi="Arial" w:cs="Arial" w:hint="eastAsia"/>
        </w:rPr>
        <w:t>。</w:t>
      </w:r>
    </w:p>
    <w:p w:rsidR="00FC1DE4" w:rsidRDefault="00FC1DE4" w:rsidP="00FC1DE4">
      <w:pPr>
        <w:ind w:firstLineChars="200" w:firstLine="480"/>
        <w:rPr>
          <w:rFonts w:ascii="Arial" w:hAnsi="Arial" w:cs="Arial"/>
        </w:rPr>
      </w:pPr>
      <w:r>
        <w:rPr>
          <w:rFonts w:ascii="Arial" w:hAnsi="Arial" w:cs="Arial" w:hint="eastAsia"/>
        </w:rPr>
        <w:t>随着相关技术的成熟，进入</w:t>
      </w:r>
      <w:r>
        <w:rPr>
          <w:rFonts w:ascii="Arial" w:hAnsi="Arial" w:cs="Arial" w:hint="eastAsia"/>
        </w:rPr>
        <w:t>20</w:t>
      </w:r>
      <w:r>
        <w:rPr>
          <w:rFonts w:ascii="Arial" w:hAnsi="Arial" w:cs="Arial" w:hint="eastAsia"/>
        </w:rPr>
        <w:t>世纪</w:t>
      </w:r>
      <w:r>
        <w:rPr>
          <w:rFonts w:ascii="Arial" w:hAnsi="Arial" w:cs="Arial" w:hint="eastAsia"/>
        </w:rPr>
        <w:t>90</w:t>
      </w:r>
      <w:r>
        <w:rPr>
          <w:rFonts w:ascii="Arial" w:hAnsi="Arial" w:cs="Arial" w:hint="eastAsia"/>
        </w:rPr>
        <w:t>年代，工作</w:t>
      </w:r>
      <w:proofErr w:type="gramStart"/>
      <w:r>
        <w:rPr>
          <w:rFonts w:ascii="Arial" w:hAnsi="Arial" w:cs="Arial" w:hint="eastAsia"/>
        </w:rPr>
        <w:t>流系统</w:t>
      </w:r>
      <w:proofErr w:type="gramEnd"/>
      <w:r>
        <w:rPr>
          <w:rFonts w:ascii="Arial" w:hAnsi="Arial" w:cs="Arial" w:hint="eastAsia"/>
        </w:rPr>
        <w:t>的发展进入了新的阶段，制造业、软件工程、银行业、电讯业等领域都开始使用工作流技术。工作流管理联盟（</w:t>
      </w:r>
      <w:proofErr w:type="spellStart"/>
      <w:r>
        <w:rPr>
          <w:rFonts w:ascii="Arial" w:hAnsi="Arial" w:cs="Arial" w:hint="eastAsia"/>
        </w:rPr>
        <w:t>WfMC</w:t>
      </w:r>
      <w:proofErr w:type="spellEnd"/>
      <w:r>
        <w:rPr>
          <w:rFonts w:ascii="Arial" w:hAnsi="Arial" w:cs="Arial" w:hint="eastAsia"/>
        </w:rPr>
        <w:t>）于</w:t>
      </w:r>
      <w:r>
        <w:rPr>
          <w:rFonts w:ascii="Arial" w:hAnsi="Arial" w:cs="Arial" w:hint="eastAsia"/>
        </w:rPr>
        <w:t>1993</w:t>
      </w:r>
      <w:r>
        <w:rPr>
          <w:rFonts w:ascii="Arial" w:hAnsi="Arial" w:cs="Arial" w:hint="eastAsia"/>
        </w:rPr>
        <w:t>年成立，该组织创建完善了与工作</w:t>
      </w:r>
      <w:proofErr w:type="gramStart"/>
      <w:r>
        <w:rPr>
          <w:rFonts w:ascii="Arial" w:hAnsi="Arial" w:cs="Arial" w:hint="eastAsia"/>
        </w:rPr>
        <w:t>流相关</w:t>
      </w:r>
      <w:proofErr w:type="gramEnd"/>
      <w:r>
        <w:rPr>
          <w:rFonts w:ascii="Arial" w:hAnsi="Arial" w:cs="Arial" w:hint="eastAsia"/>
        </w:rPr>
        <w:t>的一系列标准</w:t>
      </w:r>
      <w:r w:rsidR="003A7ED6">
        <w:rPr>
          <w:rFonts w:ascii="Arial" w:hAnsi="Arial" w:cs="Arial" w:hint="eastAsia"/>
        </w:rPr>
        <w:t>，是致力于工作流标准化的专业组织。此外该组织还推出了工作流</w:t>
      </w:r>
      <w:r w:rsidR="003A7ED6">
        <w:rPr>
          <w:rFonts w:ascii="Arial" w:hAnsi="Arial" w:cs="Arial" w:hint="eastAsia"/>
        </w:rPr>
        <w:t>XML</w:t>
      </w:r>
      <w:r w:rsidR="003A7ED6">
        <w:rPr>
          <w:rFonts w:ascii="Arial" w:hAnsi="Arial" w:cs="Arial" w:hint="eastAsia"/>
        </w:rPr>
        <w:t>和</w:t>
      </w:r>
      <w:r w:rsidR="003A7ED6">
        <w:rPr>
          <w:rFonts w:ascii="Arial" w:hAnsi="Arial" w:cs="Arial" w:hint="eastAsia"/>
        </w:rPr>
        <w:t>XML</w:t>
      </w:r>
      <w:r w:rsidR="003A7ED6">
        <w:rPr>
          <w:rFonts w:ascii="Arial" w:hAnsi="Arial" w:cs="Arial" w:hint="eastAsia"/>
        </w:rPr>
        <w:t>过程定义语言</w:t>
      </w:r>
      <w:r w:rsidR="00FF13B1" w:rsidRPr="00DB1858">
        <w:rPr>
          <w:rFonts w:ascii="Arial" w:hAnsi="Arial" w:cs="Arial"/>
          <w:vertAlign w:val="superscript"/>
        </w:rPr>
        <w:t>[</w:t>
      </w:r>
      <w:r w:rsidR="00FF13B1">
        <w:rPr>
          <w:rFonts w:ascii="Arial" w:hAnsi="Arial" w:cs="Arial" w:hint="eastAsia"/>
          <w:vertAlign w:val="superscript"/>
        </w:rPr>
        <w:t>4</w:t>
      </w:r>
      <w:r w:rsidR="00FF13B1" w:rsidRPr="00DB1858">
        <w:rPr>
          <w:rFonts w:ascii="Arial" w:hAnsi="Arial" w:cs="Arial"/>
          <w:vertAlign w:val="superscript"/>
        </w:rPr>
        <w:t>]</w:t>
      </w:r>
      <w:r w:rsidR="003A7ED6">
        <w:rPr>
          <w:rFonts w:ascii="Arial" w:hAnsi="Arial" w:cs="Arial" w:hint="eastAsia"/>
        </w:rPr>
        <w:t>。</w:t>
      </w:r>
    </w:p>
    <w:p w:rsidR="006A2183" w:rsidRDefault="003A7ED6" w:rsidP="006A2183">
      <w:pPr>
        <w:ind w:firstLineChars="200" w:firstLine="480"/>
        <w:rPr>
          <w:rFonts w:ascii="Arial" w:hAnsi="Arial" w:cs="Arial"/>
        </w:rPr>
      </w:pPr>
      <w:r>
        <w:rPr>
          <w:rFonts w:ascii="Arial" w:hAnsi="Arial" w:cs="Arial" w:hint="eastAsia"/>
        </w:rPr>
        <w:t>21</w:t>
      </w:r>
      <w:r>
        <w:rPr>
          <w:rFonts w:ascii="Arial" w:hAnsi="Arial" w:cs="Arial" w:hint="eastAsia"/>
        </w:rPr>
        <w:t>世纪以后，伴随</w:t>
      </w:r>
      <w:r>
        <w:rPr>
          <w:rFonts w:ascii="Arial" w:hAnsi="Arial" w:cs="Arial" w:hint="eastAsia"/>
        </w:rPr>
        <w:t>Web Service</w:t>
      </w:r>
      <w:r>
        <w:rPr>
          <w:rFonts w:ascii="Arial" w:hAnsi="Arial" w:cs="Arial" w:hint="eastAsia"/>
        </w:rPr>
        <w:t>技术的兴起，许多标准化组织各自制定了与工作</w:t>
      </w:r>
      <w:proofErr w:type="gramStart"/>
      <w:r>
        <w:rPr>
          <w:rFonts w:ascii="Arial" w:hAnsi="Arial" w:cs="Arial" w:hint="eastAsia"/>
        </w:rPr>
        <w:t>流相关</w:t>
      </w:r>
      <w:proofErr w:type="gramEnd"/>
      <w:r>
        <w:rPr>
          <w:rFonts w:ascii="Arial" w:hAnsi="Arial" w:cs="Arial" w:hint="eastAsia"/>
        </w:rPr>
        <w:t>的</w:t>
      </w:r>
      <w:r>
        <w:rPr>
          <w:rFonts w:ascii="Arial" w:hAnsi="Arial" w:cs="Arial" w:hint="eastAsia"/>
        </w:rPr>
        <w:t xml:space="preserve">Web </w:t>
      </w:r>
      <w:proofErr w:type="spellStart"/>
      <w:r>
        <w:rPr>
          <w:rFonts w:ascii="Arial" w:hAnsi="Arial" w:cs="Arial" w:hint="eastAsia"/>
        </w:rPr>
        <w:t>Serive</w:t>
      </w:r>
      <w:proofErr w:type="spellEnd"/>
      <w:r>
        <w:rPr>
          <w:rFonts w:ascii="Arial" w:hAnsi="Arial" w:cs="Arial" w:hint="eastAsia"/>
        </w:rPr>
        <w:t>标准，例如</w:t>
      </w:r>
      <w:r>
        <w:rPr>
          <w:rFonts w:ascii="Arial" w:hAnsi="Arial" w:cs="Arial" w:hint="eastAsia"/>
        </w:rPr>
        <w:t>WSFL</w:t>
      </w:r>
      <w:r>
        <w:rPr>
          <w:rFonts w:ascii="Arial" w:hAnsi="Arial" w:cs="Arial" w:hint="eastAsia"/>
        </w:rPr>
        <w:t>（</w:t>
      </w:r>
      <w:r>
        <w:rPr>
          <w:rFonts w:ascii="Arial" w:hAnsi="Arial" w:cs="Arial" w:hint="eastAsia"/>
        </w:rPr>
        <w:t>IBM</w:t>
      </w:r>
      <w:r>
        <w:rPr>
          <w:rFonts w:ascii="Arial" w:hAnsi="Arial" w:cs="Arial" w:hint="eastAsia"/>
        </w:rPr>
        <w:t>制定）和</w:t>
      </w:r>
      <w:r>
        <w:rPr>
          <w:rFonts w:ascii="Arial" w:hAnsi="Arial" w:cs="Arial" w:hint="eastAsia"/>
        </w:rPr>
        <w:t>XLANG</w:t>
      </w:r>
      <w:r>
        <w:rPr>
          <w:rFonts w:ascii="Arial" w:hAnsi="Arial" w:cs="Arial" w:hint="eastAsia"/>
        </w:rPr>
        <w:t>。</w:t>
      </w:r>
      <w:r>
        <w:rPr>
          <w:rFonts w:ascii="Arial" w:hAnsi="Arial" w:cs="Arial" w:hint="eastAsia"/>
        </w:rPr>
        <w:t>2002</w:t>
      </w:r>
      <w:r>
        <w:rPr>
          <w:rFonts w:ascii="Arial" w:hAnsi="Arial" w:cs="Arial" w:hint="eastAsia"/>
        </w:rPr>
        <w:t>年，微软、</w:t>
      </w:r>
      <w:r>
        <w:rPr>
          <w:rFonts w:ascii="Arial" w:hAnsi="Arial" w:cs="Arial" w:hint="eastAsia"/>
        </w:rPr>
        <w:t>IBM</w:t>
      </w:r>
      <w:r>
        <w:rPr>
          <w:rFonts w:ascii="Arial" w:hAnsi="Arial" w:cs="Arial" w:hint="eastAsia"/>
        </w:rPr>
        <w:t>和</w:t>
      </w:r>
      <w:r>
        <w:rPr>
          <w:rFonts w:ascii="Arial" w:hAnsi="Arial" w:cs="Arial" w:hint="eastAsia"/>
        </w:rPr>
        <w:t>BEA</w:t>
      </w:r>
      <w:r w:rsidR="006A2183">
        <w:rPr>
          <w:rFonts w:ascii="Arial" w:hAnsi="Arial" w:cs="Arial" w:hint="eastAsia"/>
        </w:rPr>
        <w:t>开发了</w:t>
      </w:r>
      <w:r w:rsidR="006A2183">
        <w:rPr>
          <w:rFonts w:ascii="Arial" w:hAnsi="Arial" w:cs="Arial" w:hint="eastAsia"/>
        </w:rPr>
        <w:t>BPEL</w:t>
      </w:r>
      <w:r w:rsidR="006A2183">
        <w:rPr>
          <w:rFonts w:ascii="Arial" w:hAnsi="Arial" w:cs="Arial" w:hint="eastAsia"/>
        </w:rPr>
        <w:t>（</w:t>
      </w:r>
      <w:r w:rsidR="006A2183">
        <w:rPr>
          <w:rFonts w:ascii="Arial" w:hAnsi="Arial" w:cs="Arial" w:hint="eastAsia"/>
        </w:rPr>
        <w:t>Business Process Execution Language</w:t>
      </w:r>
      <w:r w:rsidR="006A2183">
        <w:rPr>
          <w:rFonts w:ascii="Arial" w:hAnsi="Arial" w:cs="Arial" w:hint="eastAsia"/>
        </w:rPr>
        <w:t>）语言。</w:t>
      </w:r>
      <w:r w:rsidR="006A2183">
        <w:rPr>
          <w:rFonts w:ascii="Arial" w:hAnsi="Arial" w:cs="Arial" w:hint="eastAsia"/>
        </w:rPr>
        <w:t>BPEL</w:t>
      </w:r>
      <w:r w:rsidR="006A2183">
        <w:rPr>
          <w:rFonts w:ascii="Arial" w:hAnsi="Arial" w:cs="Arial" w:hint="eastAsia"/>
        </w:rPr>
        <w:t>基于</w:t>
      </w:r>
      <w:r w:rsidR="006A2183">
        <w:rPr>
          <w:rFonts w:ascii="Arial" w:hAnsi="Arial" w:cs="Arial" w:hint="eastAsia"/>
        </w:rPr>
        <w:t>XML</w:t>
      </w:r>
      <w:r w:rsidR="006A2183">
        <w:rPr>
          <w:rFonts w:ascii="Arial" w:hAnsi="Arial" w:cs="Arial" w:hint="eastAsia"/>
        </w:rPr>
        <w:t>，用于描写业务流程，业务流程的单个步骤由</w:t>
      </w:r>
      <w:r w:rsidR="006A2183">
        <w:rPr>
          <w:rFonts w:ascii="Arial" w:hAnsi="Arial" w:cs="Arial" w:hint="eastAsia"/>
        </w:rPr>
        <w:t>Web Service</w:t>
      </w:r>
      <w:r w:rsidR="006A2183">
        <w:rPr>
          <w:rFonts w:ascii="Arial" w:hAnsi="Arial" w:cs="Arial" w:hint="eastAsia"/>
        </w:rPr>
        <w:t>实现</w:t>
      </w:r>
      <w:r w:rsidR="00FF13B1" w:rsidRPr="00DB1858">
        <w:rPr>
          <w:rFonts w:ascii="Arial" w:hAnsi="Arial" w:cs="Arial"/>
          <w:vertAlign w:val="superscript"/>
        </w:rPr>
        <w:t>[</w:t>
      </w:r>
      <w:r w:rsidR="00FF13B1">
        <w:rPr>
          <w:rFonts w:ascii="Arial" w:hAnsi="Arial" w:cs="Arial" w:hint="eastAsia"/>
          <w:vertAlign w:val="superscript"/>
        </w:rPr>
        <w:t>4</w:t>
      </w:r>
      <w:r w:rsidR="00FF13B1" w:rsidRPr="00DB1858">
        <w:rPr>
          <w:rFonts w:ascii="Arial" w:hAnsi="Arial" w:cs="Arial"/>
          <w:vertAlign w:val="superscript"/>
        </w:rPr>
        <w:t>]</w:t>
      </w:r>
      <w:r w:rsidR="006A2183">
        <w:rPr>
          <w:rFonts w:ascii="Arial" w:hAnsi="Arial" w:cs="Arial" w:hint="eastAsia"/>
        </w:rPr>
        <w:t>。</w:t>
      </w:r>
    </w:p>
    <w:p w:rsidR="00563A4E" w:rsidRPr="00563A4E" w:rsidRDefault="00563A4E" w:rsidP="006A2183">
      <w:pPr>
        <w:ind w:firstLineChars="200" w:firstLine="480"/>
        <w:rPr>
          <w:rFonts w:ascii="Arial" w:hAnsi="Arial" w:cs="Arial"/>
        </w:rPr>
      </w:pPr>
      <w:r w:rsidRPr="00563A4E">
        <w:rPr>
          <w:rFonts w:ascii="Arial" w:hAnsi="Arial" w:cs="Arial" w:hint="eastAsia"/>
        </w:rPr>
        <w:t>如今一些比较常用的工作流框架包括</w:t>
      </w:r>
      <w:proofErr w:type="spellStart"/>
      <w:r w:rsidRPr="00563A4E">
        <w:rPr>
          <w:rFonts w:ascii="Arial" w:hAnsi="Arial" w:cs="Arial" w:hint="eastAsia"/>
        </w:rPr>
        <w:t>jBPM</w:t>
      </w:r>
      <w:proofErr w:type="spellEnd"/>
      <w:r w:rsidRPr="00563A4E">
        <w:rPr>
          <w:rFonts w:ascii="Arial" w:hAnsi="Arial" w:cs="Arial" w:hint="eastAsia"/>
        </w:rPr>
        <w:t>、</w:t>
      </w:r>
      <w:proofErr w:type="spellStart"/>
      <w:r w:rsidRPr="00563A4E">
        <w:rPr>
          <w:rFonts w:ascii="Arial" w:hAnsi="Arial" w:cs="Arial" w:hint="eastAsia"/>
        </w:rPr>
        <w:t>OSWorkflow</w:t>
      </w:r>
      <w:proofErr w:type="spellEnd"/>
      <w:r w:rsidRPr="00563A4E">
        <w:rPr>
          <w:rFonts w:ascii="Arial" w:hAnsi="Arial" w:cs="Arial" w:hint="eastAsia"/>
        </w:rPr>
        <w:t>、</w:t>
      </w:r>
      <w:proofErr w:type="spellStart"/>
      <w:r w:rsidRPr="00563A4E">
        <w:rPr>
          <w:rFonts w:ascii="Arial" w:hAnsi="Arial" w:cs="Arial" w:hint="eastAsia"/>
        </w:rPr>
        <w:t>Activiti</w:t>
      </w:r>
      <w:proofErr w:type="spellEnd"/>
      <w:r w:rsidRPr="00563A4E">
        <w:rPr>
          <w:rFonts w:ascii="Arial" w:hAnsi="Arial" w:cs="Arial" w:hint="eastAsia"/>
        </w:rPr>
        <w:t>、</w:t>
      </w:r>
      <w:r w:rsidRPr="00563A4E">
        <w:rPr>
          <w:rFonts w:ascii="Arial" w:hAnsi="Arial" w:cs="Arial" w:hint="eastAsia"/>
        </w:rPr>
        <w:t>Shark</w:t>
      </w:r>
      <w:r w:rsidRPr="00563A4E">
        <w:rPr>
          <w:rFonts w:ascii="Arial" w:hAnsi="Arial" w:cs="Arial" w:hint="eastAsia"/>
        </w:rPr>
        <w:t>等。本文使用的工作流引擎是</w:t>
      </w:r>
      <w:r w:rsidRPr="00563A4E">
        <w:rPr>
          <w:rFonts w:ascii="Arial" w:hAnsi="Arial" w:cs="Arial" w:hint="eastAsia"/>
        </w:rPr>
        <w:t>jBPM5.3</w:t>
      </w:r>
      <w:r w:rsidR="006A2183">
        <w:rPr>
          <w:rFonts w:ascii="Arial" w:hAnsi="Arial" w:cs="Arial" w:hint="eastAsia"/>
        </w:rPr>
        <w:t>。</w:t>
      </w:r>
      <w:r w:rsidRPr="00563A4E">
        <w:rPr>
          <w:rFonts w:ascii="Arial" w:hAnsi="Arial" w:cs="Arial" w:hint="eastAsia"/>
        </w:rPr>
        <w:t>jBPM5</w:t>
      </w:r>
      <w:r w:rsidRPr="00563A4E">
        <w:rPr>
          <w:rFonts w:ascii="Arial" w:hAnsi="Arial" w:cs="Arial" w:hint="eastAsia"/>
        </w:rPr>
        <w:t>完全抛弃了</w:t>
      </w:r>
      <w:r w:rsidRPr="00563A4E">
        <w:rPr>
          <w:rFonts w:ascii="Arial" w:hAnsi="Arial" w:cs="Arial" w:hint="eastAsia"/>
        </w:rPr>
        <w:t>jBPM4</w:t>
      </w:r>
      <w:r w:rsidRPr="00563A4E">
        <w:rPr>
          <w:rFonts w:ascii="Arial" w:hAnsi="Arial" w:cs="Arial" w:hint="eastAsia"/>
        </w:rPr>
        <w:t>的基础代码，基于</w:t>
      </w:r>
      <w:r w:rsidRPr="00563A4E">
        <w:rPr>
          <w:rFonts w:ascii="Arial" w:hAnsi="Arial" w:cs="Arial" w:hint="eastAsia"/>
        </w:rPr>
        <w:t>Drools Flow</w:t>
      </w:r>
      <w:r w:rsidRPr="00563A4E">
        <w:rPr>
          <w:rFonts w:ascii="Arial" w:hAnsi="Arial" w:cs="Arial" w:hint="eastAsia"/>
        </w:rPr>
        <w:t>重新开始，而原来</w:t>
      </w:r>
      <w:proofErr w:type="spellStart"/>
      <w:r w:rsidRPr="00563A4E">
        <w:rPr>
          <w:rFonts w:ascii="Arial" w:hAnsi="Arial" w:cs="Arial" w:hint="eastAsia"/>
        </w:rPr>
        <w:t>jBPM</w:t>
      </w:r>
      <w:proofErr w:type="spellEnd"/>
      <w:r w:rsidRPr="00563A4E">
        <w:rPr>
          <w:rFonts w:ascii="Arial" w:hAnsi="Arial" w:cs="Arial" w:hint="eastAsia"/>
        </w:rPr>
        <w:t>的创建者</w:t>
      </w:r>
      <w:r w:rsidRPr="00563A4E">
        <w:rPr>
          <w:rFonts w:ascii="Arial" w:hAnsi="Arial" w:cs="Arial" w:hint="eastAsia"/>
        </w:rPr>
        <w:t xml:space="preserve">Tom </w:t>
      </w:r>
      <w:proofErr w:type="spellStart"/>
      <w:r w:rsidRPr="00563A4E">
        <w:rPr>
          <w:rFonts w:ascii="Arial" w:hAnsi="Arial" w:cs="Arial" w:hint="eastAsia"/>
        </w:rPr>
        <w:t>Baeyens</w:t>
      </w:r>
      <w:proofErr w:type="spellEnd"/>
      <w:r w:rsidRPr="00563A4E">
        <w:rPr>
          <w:rFonts w:ascii="Arial" w:hAnsi="Arial" w:cs="Arial" w:hint="eastAsia"/>
        </w:rPr>
        <w:t>离开</w:t>
      </w:r>
      <w:proofErr w:type="spellStart"/>
      <w:r w:rsidRPr="00563A4E">
        <w:rPr>
          <w:rFonts w:ascii="Arial" w:hAnsi="Arial" w:cs="Arial" w:hint="eastAsia"/>
        </w:rPr>
        <w:t>JBoss</w:t>
      </w:r>
      <w:proofErr w:type="spellEnd"/>
      <w:r w:rsidRPr="00563A4E">
        <w:rPr>
          <w:rFonts w:ascii="Arial" w:hAnsi="Arial" w:cs="Arial" w:hint="eastAsia"/>
        </w:rPr>
        <w:t xml:space="preserve">, </w:t>
      </w:r>
      <w:r w:rsidRPr="00563A4E">
        <w:rPr>
          <w:rFonts w:ascii="Arial" w:hAnsi="Arial" w:cs="Arial" w:hint="eastAsia"/>
        </w:rPr>
        <w:t>加入</w:t>
      </w:r>
      <w:r w:rsidRPr="00563A4E">
        <w:rPr>
          <w:rFonts w:ascii="Arial" w:hAnsi="Arial" w:cs="Arial" w:hint="eastAsia"/>
        </w:rPr>
        <w:t>Alfresco</w:t>
      </w:r>
      <w:r w:rsidR="005A6E82">
        <w:rPr>
          <w:rFonts w:ascii="Arial" w:hAnsi="Arial" w:cs="Arial" w:hint="eastAsia"/>
        </w:rPr>
        <w:t>之后，推出</w:t>
      </w:r>
      <w:r w:rsidRPr="00563A4E">
        <w:rPr>
          <w:rFonts w:ascii="Arial" w:hAnsi="Arial" w:cs="Arial" w:hint="eastAsia"/>
        </w:rPr>
        <w:t>了基于</w:t>
      </w:r>
      <w:r w:rsidRPr="00563A4E">
        <w:rPr>
          <w:rFonts w:ascii="Arial" w:hAnsi="Arial" w:cs="Arial" w:hint="eastAsia"/>
        </w:rPr>
        <w:t>jBPM4</w:t>
      </w:r>
      <w:r w:rsidRPr="00563A4E">
        <w:rPr>
          <w:rFonts w:ascii="Arial" w:hAnsi="Arial" w:cs="Arial" w:hint="eastAsia"/>
        </w:rPr>
        <w:t>的开源工作</w:t>
      </w:r>
      <w:proofErr w:type="gramStart"/>
      <w:r w:rsidRPr="00563A4E">
        <w:rPr>
          <w:rFonts w:ascii="Arial" w:hAnsi="Arial" w:cs="Arial" w:hint="eastAsia"/>
        </w:rPr>
        <w:t>流系统</w:t>
      </w:r>
      <w:proofErr w:type="spellStart"/>
      <w:proofErr w:type="gramEnd"/>
      <w:r w:rsidRPr="00563A4E">
        <w:rPr>
          <w:rFonts w:ascii="Arial" w:hAnsi="Arial" w:cs="Arial" w:hint="eastAsia"/>
        </w:rPr>
        <w:t>Activiti</w:t>
      </w:r>
      <w:proofErr w:type="spellEnd"/>
      <w:r w:rsidR="00913478" w:rsidRPr="00DB1858">
        <w:rPr>
          <w:rFonts w:ascii="Arial" w:hAnsi="Arial" w:cs="Arial"/>
          <w:vertAlign w:val="superscript"/>
        </w:rPr>
        <w:t>[</w:t>
      </w:r>
      <w:r w:rsidR="00913478">
        <w:rPr>
          <w:rFonts w:ascii="Arial" w:hAnsi="Arial" w:cs="Arial" w:hint="eastAsia"/>
          <w:vertAlign w:val="superscript"/>
        </w:rPr>
        <w:t>6</w:t>
      </w:r>
      <w:r w:rsidR="00913478" w:rsidRPr="00DB1858">
        <w:rPr>
          <w:rFonts w:ascii="Arial" w:hAnsi="Arial" w:cs="Arial"/>
          <w:vertAlign w:val="superscript"/>
        </w:rPr>
        <w:t>]</w:t>
      </w:r>
      <w:r w:rsidRPr="00563A4E">
        <w:rPr>
          <w:rFonts w:ascii="Arial" w:hAnsi="Arial" w:cs="Arial" w:hint="eastAsia"/>
        </w:rPr>
        <w:t>。</w:t>
      </w:r>
    </w:p>
    <w:p w:rsidR="00E01BFA" w:rsidRPr="00CE1480" w:rsidRDefault="00E01BFA" w:rsidP="00563A4E">
      <w:pPr>
        <w:pStyle w:val="2"/>
      </w:pPr>
      <w:bookmarkStart w:id="20" w:name="_Toc389595055"/>
      <w:r w:rsidRPr="00CE1480">
        <w:t>1.</w:t>
      </w:r>
      <w:r w:rsidR="008D4C4B" w:rsidRPr="00CE1480">
        <w:t>3</w:t>
      </w:r>
      <w:r w:rsidR="00FC2967" w:rsidRPr="00CE1480">
        <w:t xml:space="preserve"> </w:t>
      </w:r>
      <w:r w:rsidRPr="00CE1480">
        <w:t>论文的主要工作和组织结构</w:t>
      </w:r>
      <w:bookmarkEnd w:id="19"/>
      <w:bookmarkEnd w:id="20"/>
    </w:p>
    <w:p w:rsidR="00E51668" w:rsidRPr="00E51668" w:rsidRDefault="00E51668" w:rsidP="005E5EB2">
      <w:pPr>
        <w:ind w:firstLineChars="200" w:firstLine="480"/>
        <w:rPr>
          <w:rFonts w:ascii="Arial" w:hAnsi="Arial" w:cs="Arial"/>
        </w:rPr>
      </w:pPr>
      <w:r w:rsidRPr="00E51668">
        <w:rPr>
          <w:rFonts w:ascii="Arial" w:hAnsi="Arial" w:cs="Arial" w:hint="eastAsia"/>
        </w:rPr>
        <w:t>本文主要介绍智造链</w:t>
      </w:r>
      <w:r w:rsidRPr="00E51668">
        <w:rPr>
          <w:rFonts w:ascii="Arial" w:hAnsi="Arial" w:cs="Arial" w:hint="eastAsia"/>
        </w:rPr>
        <w:t>FMC</w:t>
      </w:r>
      <w:r w:rsidRPr="00E51668">
        <w:rPr>
          <w:rFonts w:ascii="Arial" w:hAnsi="Arial" w:cs="Arial" w:hint="eastAsia"/>
        </w:rPr>
        <w:t>系统的工作流框架和其中相应的物流部门以及财务部门模块的需求、设计、开发等内容。整个智造链系统包括八个部门模块：市场部、人事部、设计部、采购部、生产部、</w:t>
      </w:r>
      <w:r w:rsidR="00A26689">
        <w:rPr>
          <w:rFonts w:ascii="Arial" w:hAnsi="Arial" w:cs="Arial" w:hint="eastAsia"/>
        </w:rPr>
        <w:t>质检部、财务部、物流部。本人主要完成了财务部和物流部两个模块的</w:t>
      </w:r>
      <w:r w:rsidRPr="00E51668">
        <w:rPr>
          <w:rFonts w:ascii="Arial" w:hAnsi="Arial" w:cs="Arial" w:hint="eastAsia"/>
        </w:rPr>
        <w:t>设计开发工作，以及整个系统工作流框架的设计使用。</w:t>
      </w:r>
    </w:p>
    <w:p w:rsidR="00E51668" w:rsidRPr="00E51668" w:rsidRDefault="00E51668" w:rsidP="005E5EB2">
      <w:pPr>
        <w:ind w:firstLineChars="200" w:firstLine="480"/>
        <w:rPr>
          <w:rFonts w:ascii="Arial" w:hAnsi="Arial" w:cs="Arial"/>
        </w:rPr>
      </w:pPr>
      <w:r w:rsidRPr="00E51668">
        <w:rPr>
          <w:rFonts w:ascii="Arial" w:hAnsi="Arial" w:cs="Arial" w:hint="eastAsia"/>
        </w:rPr>
        <w:t>第一章：引言部分，主要介绍了项目背景，工作流技术的发展历史和现状，并且简述了本片论文的主要工作和组织结构。</w:t>
      </w:r>
    </w:p>
    <w:p w:rsidR="00E51668" w:rsidRPr="00E51668" w:rsidRDefault="00E51668" w:rsidP="005E5EB2">
      <w:pPr>
        <w:ind w:firstLineChars="200" w:firstLine="480"/>
        <w:rPr>
          <w:rFonts w:ascii="Arial" w:hAnsi="Arial" w:cs="Arial"/>
        </w:rPr>
      </w:pPr>
      <w:r w:rsidRPr="00E51668">
        <w:rPr>
          <w:rFonts w:ascii="Arial" w:hAnsi="Arial" w:cs="Arial" w:hint="eastAsia"/>
        </w:rPr>
        <w:t>第二章：智造链系统技术概述，主要介绍了该系统设计开发过程中用到的主要技术，包括</w:t>
      </w:r>
      <w:r w:rsidRPr="00E51668">
        <w:rPr>
          <w:rFonts w:ascii="Arial" w:hAnsi="Arial" w:cs="Arial" w:hint="eastAsia"/>
        </w:rPr>
        <w:t>Spring</w:t>
      </w:r>
      <w:r w:rsidRPr="00E51668">
        <w:rPr>
          <w:rFonts w:ascii="Arial" w:hAnsi="Arial" w:cs="Arial" w:hint="eastAsia"/>
        </w:rPr>
        <w:t>框架、</w:t>
      </w:r>
      <w:r w:rsidRPr="00E51668">
        <w:rPr>
          <w:rFonts w:ascii="Arial" w:hAnsi="Arial" w:cs="Arial" w:hint="eastAsia"/>
        </w:rPr>
        <w:t>Hibernate</w:t>
      </w:r>
      <w:r w:rsidRPr="00E51668">
        <w:rPr>
          <w:rFonts w:ascii="Arial" w:hAnsi="Arial" w:cs="Arial" w:hint="eastAsia"/>
        </w:rPr>
        <w:t>数据持久化框架、</w:t>
      </w:r>
      <w:proofErr w:type="spellStart"/>
      <w:r w:rsidRPr="00E51668">
        <w:rPr>
          <w:rFonts w:ascii="Arial" w:hAnsi="Arial" w:cs="Arial" w:hint="eastAsia"/>
        </w:rPr>
        <w:t>jBPM</w:t>
      </w:r>
      <w:proofErr w:type="spellEnd"/>
      <w:r w:rsidRPr="00E51668">
        <w:rPr>
          <w:rFonts w:ascii="Arial" w:hAnsi="Arial" w:cs="Arial" w:hint="eastAsia"/>
        </w:rPr>
        <w:t>工作流框架、</w:t>
      </w:r>
      <w:proofErr w:type="spellStart"/>
      <w:r w:rsidR="00A26689">
        <w:rPr>
          <w:rFonts w:ascii="Arial" w:hAnsi="Arial" w:cs="Arial" w:hint="eastAsia"/>
        </w:rPr>
        <w:t>git</w:t>
      </w:r>
      <w:proofErr w:type="spellEnd"/>
      <w:r w:rsidRPr="00E51668">
        <w:rPr>
          <w:rFonts w:ascii="Arial" w:hAnsi="Arial" w:cs="Arial" w:hint="eastAsia"/>
        </w:rPr>
        <w:t>版本开发管理工具、</w:t>
      </w:r>
      <w:r w:rsidRPr="00E51668">
        <w:rPr>
          <w:rFonts w:ascii="Arial" w:hAnsi="Arial" w:cs="Arial" w:hint="eastAsia"/>
        </w:rPr>
        <w:t>jQuery</w:t>
      </w:r>
      <w:r w:rsidRPr="00E51668">
        <w:rPr>
          <w:rFonts w:ascii="Arial" w:hAnsi="Arial" w:cs="Arial" w:hint="eastAsia"/>
        </w:rPr>
        <w:t>等技术。</w:t>
      </w:r>
    </w:p>
    <w:p w:rsidR="00E51668" w:rsidRPr="00E51668" w:rsidRDefault="00E51668" w:rsidP="005E5EB2">
      <w:pPr>
        <w:ind w:firstLineChars="200" w:firstLine="480"/>
        <w:rPr>
          <w:rFonts w:ascii="Arial" w:hAnsi="Arial" w:cs="Arial"/>
        </w:rPr>
      </w:pPr>
      <w:r w:rsidRPr="00E51668">
        <w:rPr>
          <w:rFonts w:ascii="Arial" w:hAnsi="Arial" w:cs="Arial" w:hint="eastAsia"/>
        </w:rPr>
        <w:t>第三章：智造链系统需求分析与概要设计，主要介绍从需求和概要设计方面介绍了智造链系统的整体需求和设计架构，从用户角度和高层设计角度描述了系统的结构。</w:t>
      </w:r>
    </w:p>
    <w:p w:rsidR="00E51668" w:rsidRPr="00E51668" w:rsidRDefault="00E51668" w:rsidP="005E5EB2">
      <w:pPr>
        <w:ind w:firstLineChars="200" w:firstLine="480"/>
        <w:rPr>
          <w:rFonts w:ascii="Arial" w:hAnsi="Arial" w:cs="Arial"/>
        </w:rPr>
      </w:pPr>
      <w:r w:rsidRPr="00E51668">
        <w:rPr>
          <w:rFonts w:ascii="Arial" w:hAnsi="Arial" w:cs="Arial" w:hint="eastAsia"/>
        </w:rPr>
        <w:t>第四章：智造链系统财务部、物流部模块的详细设计与实现，主要介绍了八</w:t>
      </w:r>
      <w:r w:rsidRPr="00E51668">
        <w:rPr>
          <w:rFonts w:ascii="Arial" w:hAnsi="Arial" w:cs="Arial" w:hint="eastAsia"/>
        </w:rPr>
        <w:lastRenderedPageBreak/>
        <w:t>个部门中财务部和物</w:t>
      </w:r>
      <w:r w:rsidR="00DD2228">
        <w:rPr>
          <w:rFonts w:ascii="Arial" w:hAnsi="Arial" w:cs="Arial" w:hint="eastAsia"/>
        </w:rPr>
        <w:t>流部门模块的详细设计与实现，</w:t>
      </w:r>
      <w:r w:rsidRPr="00E51668">
        <w:rPr>
          <w:rFonts w:ascii="Arial" w:hAnsi="Arial" w:cs="Arial" w:hint="eastAsia"/>
        </w:rPr>
        <w:t>描述了系统使用的细节过程。</w:t>
      </w:r>
    </w:p>
    <w:p w:rsidR="00E01BFA" w:rsidRPr="00CE1480" w:rsidRDefault="00E51668" w:rsidP="005E5EB2">
      <w:pPr>
        <w:ind w:firstLineChars="200" w:firstLine="480"/>
        <w:rPr>
          <w:rFonts w:ascii="Arial" w:hAnsi="Arial" w:cs="Arial"/>
        </w:rPr>
        <w:sectPr w:rsidR="00E01BFA" w:rsidRPr="00CE1480" w:rsidSect="00D65EAA">
          <w:footerReference w:type="default" r:id="rId19"/>
          <w:pgSz w:w="11906" w:h="16838"/>
          <w:pgMar w:top="1440" w:right="1800" w:bottom="1440" w:left="1800" w:header="851" w:footer="992" w:gutter="0"/>
          <w:pgNumType w:start="1"/>
          <w:cols w:space="720"/>
          <w:docGrid w:type="lines" w:linePitch="312"/>
        </w:sectPr>
      </w:pPr>
      <w:r w:rsidRPr="00E51668">
        <w:rPr>
          <w:rFonts w:ascii="Arial" w:hAnsi="Arial" w:cs="Arial" w:hint="eastAsia"/>
        </w:rPr>
        <w:t>第五章：总结与展望，对制造链系统整个项目进行了总结，描述整个项目的完成情况和进度，以及自己在项目组中的工作，同时，对未来系统进一步的扩展和完善做一定的规划。</w:t>
      </w:r>
      <w:r w:rsidR="00E01BFA" w:rsidRPr="00CE1480">
        <w:rPr>
          <w:rFonts w:ascii="Arial" w:hAnsi="Arial" w:cs="Arial"/>
          <w:b/>
          <w:bCs/>
          <w:kern w:val="44"/>
          <w:sz w:val="44"/>
          <w:szCs w:val="44"/>
        </w:rPr>
        <w:tab/>
      </w:r>
    </w:p>
    <w:p w:rsidR="00E01BFA" w:rsidRPr="00CE1480" w:rsidRDefault="00E01BFA" w:rsidP="009A580B">
      <w:pPr>
        <w:pStyle w:val="1"/>
        <w:pageBreakBefore/>
        <w:jc w:val="center"/>
        <w:rPr>
          <w:rFonts w:ascii="Arial" w:hAnsi="Arial" w:cs="Arial"/>
        </w:rPr>
      </w:pPr>
      <w:bookmarkStart w:id="21" w:name="_Toc228009655"/>
      <w:bookmarkStart w:id="22" w:name="_Toc356370939"/>
      <w:bookmarkStart w:id="23" w:name="_Toc389595056"/>
      <w:r w:rsidRPr="00CE1480">
        <w:rPr>
          <w:rFonts w:ascii="Arial" w:hAnsi="Arial" w:cs="Arial"/>
        </w:rPr>
        <w:lastRenderedPageBreak/>
        <w:t>第二章</w:t>
      </w:r>
      <w:r w:rsidRPr="00CE1480">
        <w:rPr>
          <w:rFonts w:ascii="Arial" w:hAnsi="Arial" w:cs="Arial"/>
        </w:rPr>
        <w:t xml:space="preserve"> </w:t>
      </w:r>
      <w:r w:rsidR="001719CF">
        <w:rPr>
          <w:rFonts w:ascii="Arial" w:hAnsi="Arial" w:cs="Arial" w:hint="eastAsia"/>
        </w:rPr>
        <w:t>智造链</w:t>
      </w:r>
      <w:r w:rsidRPr="00CE1480">
        <w:rPr>
          <w:rFonts w:ascii="Arial" w:hAnsi="Arial" w:cs="Arial"/>
        </w:rPr>
        <w:t>系统</w:t>
      </w:r>
      <w:bookmarkEnd w:id="21"/>
      <w:r w:rsidRPr="00CE1480">
        <w:rPr>
          <w:rFonts w:ascii="Arial" w:hAnsi="Arial" w:cs="Arial"/>
        </w:rPr>
        <w:t>技术概述</w:t>
      </w:r>
      <w:bookmarkEnd w:id="22"/>
      <w:bookmarkEnd w:id="23"/>
    </w:p>
    <w:p w:rsidR="00E01BFA" w:rsidRDefault="00E01BFA" w:rsidP="00621BDE">
      <w:pPr>
        <w:pStyle w:val="2"/>
      </w:pPr>
      <w:bookmarkStart w:id="24" w:name="_Toc228009656"/>
      <w:bookmarkStart w:id="25" w:name="_Toc356370940"/>
      <w:bookmarkStart w:id="26" w:name="_Toc389595057"/>
      <w:r w:rsidRPr="00CE1480">
        <w:t xml:space="preserve">2.1 </w:t>
      </w:r>
      <w:bookmarkEnd w:id="24"/>
      <w:bookmarkEnd w:id="25"/>
      <w:r w:rsidR="001719CF">
        <w:rPr>
          <w:rFonts w:hint="eastAsia"/>
        </w:rPr>
        <w:t>Spring</w:t>
      </w:r>
      <w:bookmarkEnd w:id="26"/>
    </w:p>
    <w:p w:rsidR="00B70BE9" w:rsidRPr="00B70BE9" w:rsidRDefault="00B70BE9" w:rsidP="00B70BE9">
      <w:pPr>
        <w:pStyle w:val="3"/>
      </w:pPr>
      <w:bookmarkStart w:id="27" w:name="_Toc389595058"/>
      <w:r>
        <w:rPr>
          <w:rFonts w:hint="eastAsia"/>
        </w:rPr>
        <w:t>2.1.1 Spring</w:t>
      </w:r>
      <w:r>
        <w:rPr>
          <w:rFonts w:hint="eastAsia"/>
        </w:rPr>
        <w:t>简介</w:t>
      </w:r>
      <w:bookmarkEnd w:id="27"/>
    </w:p>
    <w:p w:rsidR="00712BD2" w:rsidRPr="005E5EB2" w:rsidRDefault="00E45C86" w:rsidP="005E5EB2">
      <w:pPr>
        <w:ind w:firstLineChars="200" w:firstLine="480"/>
        <w:rPr>
          <w:rFonts w:ascii="Arial" w:hAnsi="Arial" w:cs="Arial"/>
        </w:rPr>
      </w:pPr>
      <w:r w:rsidRPr="00843276">
        <w:rPr>
          <w:rFonts w:ascii="Arial" w:hAnsi="Arial" w:cs="Arial" w:hint="eastAsia"/>
        </w:rPr>
        <w:t>Spring</w:t>
      </w:r>
      <w:r w:rsidR="001719CF" w:rsidRPr="005E5EB2">
        <w:rPr>
          <w:rFonts w:ascii="Arial" w:hAnsi="Arial" w:cs="Arial" w:hint="eastAsia"/>
        </w:rPr>
        <w:t>是</w:t>
      </w:r>
      <w:r w:rsidR="00B70BE9">
        <w:rPr>
          <w:rFonts w:ascii="Arial" w:hAnsi="Arial" w:cs="Arial" w:hint="eastAsia"/>
        </w:rPr>
        <w:t>由</w:t>
      </w:r>
      <w:r w:rsidR="00B70BE9" w:rsidRPr="00B70BE9">
        <w:rPr>
          <w:rFonts w:ascii="Arial" w:hAnsi="Arial" w:cs="Arial" w:hint="eastAsia"/>
        </w:rPr>
        <w:t>Rod Johnson</w:t>
      </w:r>
      <w:r w:rsidR="00B70BE9" w:rsidRPr="00B70BE9">
        <w:rPr>
          <w:rFonts w:ascii="Arial" w:hAnsi="Arial" w:cs="Arial" w:hint="eastAsia"/>
        </w:rPr>
        <w:t>创建</w:t>
      </w:r>
      <w:r w:rsidR="00B70BE9">
        <w:rPr>
          <w:rFonts w:ascii="Arial" w:hAnsi="Arial" w:cs="Arial" w:hint="eastAsia"/>
        </w:rPr>
        <w:t>的</w:t>
      </w:r>
      <w:r w:rsidR="001719CF" w:rsidRPr="005E5EB2">
        <w:rPr>
          <w:rFonts w:ascii="Arial" w:hAnsi="Arial" w:cs="Arial" w:hint="eastAsia"/>
        </w:rPr>
        <w:t>一个开源的轻量级框架，它通过</w:t>
      </w:r>
      <w:proofErr w:type="spellStart"/>
      <w:r w:rsidR="00AF248D" w:rsidRPr="00843276">
        <w:rPr>
          <w:rFonts w:ascii="Arial" w:hAnsi="Arial" w:cs="Arial" w:hint="eastAsia"/>
        </w:rPr>
        <w:t>loC</w:t>
      </w:r>
      <w:proofErr w:type="spellEnd"/>
      <w:r w:rsidR="001719CF" w:rsidRPr="005E5EB2">
        <w:rPr>
          <w:rFonts w:ascii="Arial" w:hAnsi="Arial" w:cs="Arial" w:hint="eastAsia"/>
        </w:rPr>
        <w:t>控制反转降低耦合，减少类之间的相互依赖，同时使用面向切面</w:t>
      </w:r>
      <w:r w:rsidR="001719CF" w:rsidRPr="00843276">
        <w:rPr>
          <w:rFonts w:ascii="Arial" w:hAnsi="Arial" w:cs="Arial"/>
        </w:rPr>
        <w:t>AOP</w:t>
      </w:r>
      <w:r w:rsidR="001719CF" w:rsidRPr="005E5EB2">
        <w:rPr>
          <w:rFonts w:ascii="Arial" w:hAnsi="Arial" w:cs="Arial" w:hint="eastAsia"/>
        </w:rPr>
        <w:t>的思想，将业务逻辑从系统服务中分离出来，提高模块的</w:t>
      </w:r>
      <w:r w:rsidR="00293FED">
        <w:rPr>
          <w:rFonts w:ascii="Arial" w:hAnsi="Arial" w:cs="Arial" w:hint="eastAsia"/>
        </w:rPr>
        <w:t>内聚化，将服务模块化。使用配置文件和代码注解的方式实现依赖注入</w:t>
      </w:r>
      <w:r w:rsidR="00913478">
        <w:rPr>
          <w:rFonts w:ascii="Arial" w:hAnsi="Arial" w:cs="Arial"/>
          <w:vertAlign w:val="superscript"/>
        </w:rPr>
        <w:t>[</w:t>
      </w:r>
      <w:r w:rsidR="00913478">
        <w:rPr>
          <w:rFonts w:ascii="Arial" w:hAnsi="Arial" w:cs="Arial" w:hint="eastAsia"/>
          <w:vertAlign w:val="superscript"/>
        </w:rPr>
        <w:t>7</w:t>
      </w:r>
      <w:r w:rsidR="00DB2550" w:rsidRPr="00DB1858">
        <w:rPr>
          <w:rFonts w:ascii="Arial" w:hAnsi="Arial" w:cs="Arial"/>
          <w:vertAlign w:val="superscript"/>
        </w:rPr>
        <w:t>]</w:t>
      </w:r>
      <w:r w:rsidR="00293FED">
        <w:rPr>
          <w:rFonts w:ascii="Arial" w:hAnsi="Arial" w:cs="Arial" w:hint="eastAsia"/>
        </w:rPr>
        <w:t>。如图</w:t>
      </w:r>
      <w:r w:rsidR="00293FED">
        <w:rPr>
          <w:rFonts w:ascii="Arial" w:hAnsi="Arial" w:cs="Arial" w:hint="eastAsia"/>
        </w:rPr>
        <w:t>2.1</w:t>
      </w:r>
      <w:r w:rsidR="00293FED">
        <w:rPr>
          <w:rFonts w:ascii="Arial" w:hAnsi="Arial" w:cs="Arial" w:hint="eastAsia"/>
        </w:rPr>
        <w:t>所示为</w:t>
      </w:r>
      <w:r w:rsidR="00293FED">
        <w:rPr>
          <w:rFonts w:ascii="Arial" w:hAnsi="Arial" w:cs="Arial" w:hint="eastAsia"/>
        </w:rPr>
        <w:t>Spring</w:t>
      </w:r>
      <w:r w:rsidR="00AF739A">
        <w:rPr>
          <w:rFonts w:ascii="Arial" w:hAnsi="Arial" w:cs="Arial" w:hint="eastAsia"/>
        </w:rPr>
        <w:t>的框架</w:t>
      </w:r>
      <w:r w:rsidR="00293FED">
        <w:rPr>
          <w:rFonts w:ascii="Arial" w:hAnsi="Arial" w:cs="Arial" w:hint="eastAsia"/>
        </w:rPr>
        <w:t>图。</w:t>
      </w:r>
    </w:p>
    <w:p w:rsidR="00F20D91" w:rsidRPr="00F20D91" w:rsidRDefault="00AF739A" w:rsidP="00AF739A">
      <w:pPr>
        <w:jc w:val="center"/>
      </w:pPr>
      <w:r>
        <w:rPr>
          <w:noProof/>
        </w:rPr>
        <w:drawing>
          <wp:inline distT="0" distB="0" distL="0" distR="0">
            <wp:extent cx="5274310" cy="2736939"/>
            <wp:effectExtent l="0" t="0" r="2540" b="6350"/>
            <wp:docPr id="3" name="图片 3" descr="C:\Users\莫其凡\Downloads\spring_framewor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莫其凡\Downloads\spring_framewor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736939"/>
                    </a:xfrm>
                    <a:prstGeom prst="rect">
                      <a:avLst/>
                    </a:prstGeom>
                    <a:noFill/>
                    <a:ln>
                      <a:noFill/>
                    </a:ln>
                  </pic:spPr>
                </pic:pic>
              </a:graphicData>
            </a:graphic>
          </wp:inline>
        </w:drawing>
      </w:r>
    </w:p>
    <w:p w:rsidR="00621BDE" w:rsidRDefault="00621BDE" w:rsidP="00C66E9A">
      <w:pPr>
        <w:pStyle w:val="4"/>
      </w:pPr>
      <w:bookmarkStart w:id="28" w:name="_Toc389595143"/>
      <w:r w:rsidRPr="00CE1480">
        <w:t>图</w:t>
      </w:r>
      <w:r w:rsidRPr="00CE1480">
        <w:t>2</w:t>
      </w:r>
      <w:r>
        <w:t>.</w:t>
      </w:r>
      <w:r w:rsidR="0056530D">
        <w:rPr>
          <w:rFonts w:hint="eastAsia"/>
        </w:rPr>
        <w:t xml:space="preserve">1 </w:t>
      </w:r>
      <w:r>
        <w:rPr>
          <w:rFonts w:hint="eastAsia"/>
        </w:rPr>
        <w:t>Spring</w:t>
      </w:r>
      <w:r w:rsidR="00AF739A">
        <w:rPr>
          <w:rFonts w:hint="eastAsia"/>
        </w:rPr>
        <w:t>框架</w:t>
      </w:r>
      <w:r w:rsidRPr="00CE1480">
        <w:t>图</w:t>
      </w:r>
      <w:bookmarkEnd w:id="28"/>
    </w:p>
    <w:p w:rsidR="00B70BE9" w:rsidRPr="00B70BE9" w:rsidRDefault="00B70BE9" w:rsidP="00B70BE9">
      <w:pPr>
        <w:pStyle w:val="3"/>
      </w:pPr>
      <w:bookmarkStart w:id="29" w:name="_Toc389595059"/>
      <w:r>
        <w:rPr>
          <w:rFonts w:hint="eastAsia"/>
        </w:rPr>
        <w:t>2.1.2 Spring</w:t>
      </w:r>
      <w:r>
        <w:rPr>
          <w:rFonts w:hint="eastAsia"/>
        </w:rPr>
        <w:t>模块</w:t>
      </w:r>
      <w:bookmarkEnd w:id="29"/>
    </w:p>
    <w:p w:rsidR="00AF739A" w:rsidRPr="00AF739A" w:rsidRDefault="00AF739A" w:rsidP="00AF739A">
      <w:pPr>
        <w:ind w:firstLineChars="200" w:firstLine="480"/>
        <w:rPr>
          <w:rFonts w:ascii="Arial" w:hAnsi="Arial" w:cs="Arial"/>
        </w:rPr>
      </w:pPr>
      <w:r w:rsidRPr="00AF739A">
        <w:rPr>
          <w:rFonts w:ascii="Arial" w:hAnsi="Arial" w:cs="Arial" w:hint="eastAsia"/>
        </w:rPr>
        <w:t>组成</w:t>
      </w:r>
      <w:r w:rsidRPr="00AF739A">
        <w:rPr>
          <w:rFonts w:ascii="Arial" w:hAnsi="Arial" w:cs="Arial" w:hint="eastAsia"/>
        </w:rPr>
        <w:t xml:space="preserve"> Spring </w:t>
      </w:r>
      <w:r w:rsidR="00434B9D">
        <w:rPr>
          <w:rFonts w:ascii="Arial" w:hAnsi="Arial" w:cs="Arial" w:hint="eastAsia"/>
        </w:rPr>
        <w:t>框架的</w:t>
      </w:r>
      <w:r w:rsidRPr="00AF739A">
        <w:rPr>
          <w:rFonts w:ascii="Arial" w:hAnsi="Arial" w:cs="Arial" w:hint="eastAsia"/>
        </w:rPr>
        <w:t>模块可以单独存在，或者与其他</w:t>
      </w:r>
      <w:r w:rsidR="00434B9D">
        <w:rPr>
          <w:rFonts w:ascii="Arial" w:hAnsi="Arial" w:cs="Arial" w:hint="eastAsia"/>
        </w:rPr>
        <w:t>的模块协作</w:t>
      </w:r>
      <w:r w:rsidRPr="00AF739A">
        <w:rPr>
          <w:rFonts w:ascii="Arial" w:hAnsi="Arial" w:cs="Arial" w:hint="eastAsia"/>
        </w:rPr>
        <w:t>实现。每个模块的功能</w:t>
      </w:r>
      <w:r w:rsidR="00434B9D">
        <w:rPr>
          <w:rFonts w:ascii="Arial" w:hAnsi="Arial" w:cs="Arial" w:hint="eastAsia"/>
        </w:rPr>
        <w:t>分别</w:t>
      </w:r>
      <w:r w:rsidRPr="00AF739A">
        <w:rPr>
          <w:rFonts w:ascii="Arial" w:hAnsi="Arial" w:cs="Arial" w:hint="eastAsia"/>
        </w:rPr>
        <w:t>如下</w:t>
      </w:r>
      <w:r w:rsidR="00434B9D">
        <w:rPr>
          <w:rFonts w:ascii="Arial" w:hAnsi="Arial" w:cs="Arial" w:hint="eastAsia"/>
        </w:rPr>
        <w:t>所示</w:t>
      </w:r>
      <w:r w:rsidRPr="00AF739A">
        <w:rPr>
          <w:rFonts w:ascii="Arial" w:hAnsi="Arial" w:cs="Arial" w:hint="eastAsia"/>
        </w:rPr>
        <w:t>：</w:t>
      </w:r>
    </w:p>
    <w:p w:rsidR="00AF739A" w:rsidRPr="00AF739A" w:rsidRDefault="00AF739A" w:rsidP="00AF739A">
      <w:pPr>
        <w:pStyle w:val="af8"/>
        <w:numPr>
          <w:ilvl w:val="0"/>
          <w:numId w:val="48"/>
        </w:numPr>
        <w:ind w:firstLineChars="0"/>
        <w:rPr>
          <w:rFonts w:ascii="Arial" w:hAnsi="Arial" w:cs="Arial"/>
        </w:rPr>
      </w:pPr>
      <w:r w:rsidRPr="00AF739A">
        <w:rPr>
          <w:rFonts w:ascii="Arial" w:hAnsi="Arial" w:cs="Arial" w:hint="eastAsia"/>
        </w:rPr>
        <w:t>核心容器：</w:t>
      </w:r>
      <w:r w:rsidR="00434B9D">
        <w:rPr>
          <w:rFonts w:ascii="Arial" w:hAnsi="Arial" w:cs="Arial" w:hint="eastAsia"/>
        </w:rPr>
        <w:t xml:space="preserve"> Spring</w:t>
      </w:r>
      <w:r w:rsidRPr="00AF739A">
        <w:rPr>
          <w:rFonts w:ascii="Arial" w:hAnsi="Arial" w:cs="Arial" w:hint="eastAsia"/>
        </w:rPr>
        <w:t>框架的基本功能</w:t>
      </w:r>
      <w:r w:rsidR="00434B9D">
        <w:rPr>
          <w:rFonts w:ascii="Arial" w:hAnsi="Arial" w:cs="Arial" w:hint="eastAsia"/>
        </w:rPr>
        <w:t>由核心容器提供</w:t>
      </w:r>
      <w:r w:rsidRPr="00AF739A">
        <w:rPr>
          <w:rFonts w:ascii="Arial" w:hAnsi="Arial" w:cs="Arial" w:hint="eastAsia"/>
        </w:rPr>
        <w:t>。</w:t>
      </w:r>
      <w:proofErr w:type="spellStart"/>
      <w:r w:rsidR="00434B9D" w:rsidRPr="00AF739A">
        <w:rPr>
          <w:rFonts w:ascii="Arial" w:hAnsi="Arial" w:cs="Arial" w:hint="eastAsia"/>
        </w:rPr>
        <w:t>BeanFactory</w:t>
      </w:r>
      <w:proofErr w:type="spellEnd"/>
      <w:r w:rsidR="00434B9D">
        <w:rPr>
          <w:rFonts w:ascii="Arial" w:hAnsi="Arial" w:cs="Arial" w:hint="eastAsia"/>
        </w:rPr>
        <w:t>是核心容器的主要组件，这</w:t>
      </w:r>
      <w:r w:rsidRPr="00AF739A">
        <w:rPr>
          <w:rFonts w:ascii="Arial" w:hAnsi="Arial" w:cs="Arial" w:hint="eastAsia"/>
        </w:rPr>
        <w:t>是</w:t>
      </w:r>
      <w:r w:rsidR="00434B9D">
        <w:rPr>
          <w:rFonts w:ascii="Arial" w:hAnsi="Arial" w:cs="Arial" w:hint="eastAsia"/>
        </w:rPr>
        <w:t>一种</w:t>
      </w:r>
      <w:r w:rsidRPr="00AF739A">
        <w:rPr>
          <w:rFonts w:ascii="Arial" w:hAnsi="Arial" w:cs="Arial" w:hint="eastAsia"/>
        </w:rPr>
        <w:t>工厂模式的实现。</w:t>
      </w:r>
      <w:r w:rsidR="00434B9D">
        <w:rPr>
          <w:rFonts w:ascii="Arial" w:hAnsi="Arial" w:cs="Arial" w:hint="eastAsia"/>
        </w:rPr>
        <w:t>依靠</w:t>
      </w:r>
      <w:r w:rsidRPr="00AF739A">
        <w:rPr>
          <w:rFonts w:ascii="Arial" w:hAnsi="Arial" w:cs="Arial" w:hint="eastAsia"/>
        </w:rPr>
        <w:t>控制反转（</w:t>
      </w:r>
      <w:proofErr w:type="spellStart"/>
      <w:r w:rsidR="00434B9D" w:rsidRPr="00843276">
        <w:rPr>
          <w:rFonts w:ascii="Arial" w:hAnsi="Arial" w:cs="Arial" w:hint="eastAsia"/>
        </w:rPr>
        <w:t>loC</w:t>
      </w:r>
      <w:proofErr w:type="spellEnd"/>
      <w:r w:rsidRPr="00AF739A">
        <w:rPr>
          <w:rFonts w:ascii="Arial" w:hAnsi="Arial" w:cs="Arial" w:hint="eastAsia"/>
        </w:rPr>
        <w:t>）</w:t>
      </w:r>
      <w:r w:rsidR="00434B9D">
        <w:rPr>
          <w:rFonts w:ascii="Arial" w:hAnsi="Arial" w:cs="Arial" w:hint="eastAsia"/>
        </w:rPr>
        <w:t>，</w:t>
      </w:r>
      <w:proofErr w:type="spellStart"/>
      <w:r w:rsidR="00434B9D" w:rsidRPr="00AF739A">
        <w:rPr>
          <w:rFonts w:ascii="Arial" w:hAnsi="Arial" w:cs="Arial" w:hint="eastAsia"/>
        </w:rPr>
        <w:t>BeanFactory</w:t>
      </w:r>
      <w:proofErr w:type="spellEnd"/>
      <w:r w:rsidR="00434B9D">
        <w:rPr>
          <w:rFonts w:ascii="Arial" w:hAnsi="Arial" w:cs="Arial" w:hint="eastAsia"/>
        </w:rPr>
        <w:t>将</w:t>
      </w:r>
      <w:r w:rsidRPr="00AF739A">
        <w:rPr>
          <w:rFonts w:ascii="Arial" w:hAnsi="Arial" w:cs="Arial" w:hint="eastAsia"/>
        </w:rPr>
        <w:t>程序</w:t>
      </w:r>
      <w:r w:rsidR="00434B9D">
        <w:rPr>
          <w:rFonts w:ascii="Arial" w:hAnsi="Arial" w:cs="Arial" w:hint="eastAsia"/>
        </w:rPr>
        <w:t>的</w:t>
      </w:r>
      <w:r w:rsidR="00434B9D" w:rsidRPr="00AF739A">
        <w:rPr>
          <w:rFonts w:ascii="Arial" w:hAnsi="Arial" w:cs="Arial" w:hint="eastAsia"/>
        </w:rPr>
        <w:t>依赖</w:t>
      </w:r>
      <w:r w:rsidR="00434B9D">
        <w:rPr>
          <w:rFonts w:ascii="Arial" w:hAnsi="Arial" w:cs="Arial" w:hint="eastAsia"/>
        </w:rPr>
        <w:t>性和配置与</w:t>
      </w:r>
      <w:r w:rsidRPr="00AF739A">
        <w:rPr>
          <w:rFonts w:ascii="Arial" w:hAnsi="Arial" w:cs="Arial" w:hint="eastAsia"/>
        </w:rPr>
        <w:t>程序代码分开。</w:t>
      </w:r>
    </w:p>
    <w:p w:rsidR="00AF739A" w:rsidRPr="00AF739A" w:rsidRDefault="00AF739A" w:rsidP="00AF739A">
      <w:pPr>
        <w:pStyle w:val="af8"/>
        <w:numPr>
          <w:ilvl w:val="0"/>
          <w:numId w:val="48"/>
        </w:numPr>
        <w:ind w:firstLineChars="0"/>
        <w:rPr>
          <w:rFonts w:ascii="Arial" w:hAnsi="Arial" w:cs="Arial"/>
        </w:rPr>
      </w:pPr>
      <w:r w:rsidRPr="00AF739A">
        <w:rPr>
          <w:rFonts w:ascii="Arial" w:hAnsi="Arial" w:cs="Arial" w:hint="eastAsia"/>
        </w:rPr>
        <w:t xml:space="preserve">Spring </w:t>
      </w:r>
      <w:r w:rsidRPr="00AF739A">
        <w:rPr>
          <w:rFonts w:ascii="Arial" w:hAnsi="Arial" w:cs="Arial" w:hint="eastAsia"/>
        </w:rPr>
        <w:t>上下文：</w:t>
      </w:r>
      <w:r w:rsidRPr="00AF739A">
        <w:rPr>
          <w:rFonts w:ascii="Arial" w:hAnsi="Arial" w:cs="Arial" w:hint="eastAsia"/>
        </w:rPr>
        <w:t xml:space="preserve">Spring </w:t>
      </w:r>
      <w:r w:rsidR="007B0A15">
        <w:rPr>
          <w:rFonts w:ascii="Arial" w:hAnsi="Arial" w:cs="Arial" w:hint="eastAsia"/>
        </w:rPr>
        <w:t>上下文是一个配置文件，为</w:t>
      </w:r>
      <w:r w:rsidR="007B0A15">
        <w:rPr>
          <w:rFonts w:ascii="Arial" w:hAnsi="Arial" w:cs="Arial" w:hint="eastAsia"/>
        </w:rPr>
        <w:t>Spring</w:t>
      </w:r>
      <w:r w:rsidR="007B0A15">
        <w:rPr>
          <w:rFonts w:ascii="Arial" w:hAnsi="Arial" w:cs="Arial" w:hint="eastAsia"/>
        </w:rPr>
        <w:t>框架提供配置</w:t>
      </w:r>
      <w:r w:rsidRPr="00AF739A">
        <w:rPr>
          <w:rFonts w:ascii="Arial" w:hAnsi="Arial" w:cs="Arial" w:hint="eastAsia"/>
        </w:rPr>
        <w:t>信息。</w:t>
      </w:r>
      <w:r w:rsidR="007B0A15">
        <w:rPr>
          <w:rFonts w:ascii="Arial" w:hAnsi="Arial" w:cs="Arial" w:hint="eastAsia"/>
        </w:rPr>
        <w:t>Spring</w:t>
      </w:r>
      <w:r w:rsidRPr="00AF739A">
        <w:rPr>
          <w:rFonts w:ascii="Arial" w:hAnsi="Arial" w:cs="Arial" w:hint="eastAsia"/>
        </w:rPr>
        <w:t>上下</w:t>
      </w:r>
      <w:r w:rsidR="007B0A15">
        <w:rPr>
          <w:rFonts w:ascii="Arial" w:hAnsi="Arial" w:cs="Arial" w:hint="eastAsia"/>
        </w:rPr>
        <w:t>文包括企业服务，比</w:t>
      </w:r>
      <w:r w:rsidRPr="00AF739A">
        <w:rPr>
          <w:rFonts w:ascii="Arial" w:hAnsi="Arial" w:cs="Arial" w:hint="eastAsia"/>
        </w:rPr>
        <w:t>如</w:t>
      </w:r>
      <w:r w:rsidR="007B0A15" w:rsidRPr="00AF739A">
        <w:rPr>
          <w:rFonts w:ascii="Arial" w:hAnsi="Arial" w:cs="Arial" w:hint="eastAsia"/>
        </w:rPr>
        <w:t>电子邮件、</w:t>
      </w:r>
      <w:r w:rsidR="007B0A15" w:rsidRPr="00AF739A">
        <w:rPr>
          <w:rFonts w:ascii="Arial" w:hAnsi="Arial" w:cs="Arial" w:hint="eastAsia"/>
        </w:rPr>
        <w:t>EJB</w:t>
      </w:r>
      <w:r w:rsidR="007B0A15" w:rsidRPr="00AF739A">
        <w:rPr>
          <w:rFonts w:ascii="Arial" w:hAnsi="Arial" w:cs="Arial" w:hint="eastAsia"/>
        </w:rPr>
        <w:t>、国际化、</w:t>
      </w:r>
      <w:r w:rsidRPr="00AF739A">
        <w:rPr>
          <w:rFonts w:ascii="Arial" w:hAnsi="Arial" w:cs="Arial" w:hint="eastAsia"/>
        </w:rPr>
        <w:t>JNDI</w:t>
      </w:r>
      <w:r w:rsidRPr="00AF739A">
        <w:rPr>
          <w:rFonts w:ascii="Arial" w:hAnsi="Arial" w:cs="Arial" w:hint="eastAsia"/>
        </w:rPr>
        <w:t>、校验和调度功能。</w:t>
      </w:r>
    </w:p>
    <w:p w:rsidR="00AF739A" w:rsidRPr="00AF739A" w:rsidRDefault="00AF739A" w:rsidP="00AF739A">
      <w:pPr>
        <w:pStyle w:val="af8"/>
        <w:numPr>
          <w:ilvl w:val="0"/>
          <w:numId w:val="48"/>
        </w:numPr>
        <w:ind w:firstLineChars="0"/>
        <w:rPr>
          <w:rFonts w:ascii="Arial" w:hAnsi="Arial" w:cs="Arial"/>
        </w:rPr>
      </w:pPr>
      <w:r w:rsidRPr="00AF739A">
        <w:rPr>
          <w:rFonts w:ascii="Arial" w:hAnsi="Arial" w:cs="Arial" w:hint="eastAsia"/>
        </w:rPr>
        <w:lastRenderedPageBreak/>
        <w:t>Spring AOP</w:t>
      </w:r>
      <w:r w:rsidRPr="00AF739A">
        <w:rPr>
          <w:rFonts w:ascii="Arial" w:hAnsi="Arial" w:cs="Arial" w:hint="eastAsia"/>
        </w:rPr>
        <w:t>：通过配置管理特性，</w:t>
      </w:r>
      <w:r w:rsidRPr="00AF739A">
        <w:rPr>
          <w:rFonts w:ascii="Arial" w:hAnsi="Arial" w:cs="Arial" w:hint="eastAsia"/>
        </w:rPr>
        <w:t xml:space="preserve">Spring AOP </w:t>
      </w:r>
      <w:r w:rsidRPr="00AF739A">
        <w:rPr>
          <w:rFonts w:ascii="Arial" w:hAnsi="Arial" w:cs="Arial" w:hint="eastAsia"/>
        </w:rPr>
        <w:t>模块直接将面向方面的编程功能集成到了</w:t>
      </w:r>
      <w:r w:rsidRPr="00AF739A">
        <w:rPr>
          <w:rFonts w:ascii="Arial" w:hAnsi="Arial" w:cs="Arial" w:hint="eastAsia"/>
        </w:rPr>
        <w:t xml:space="preserve"> Spring </w:t>
      </w:r>
      <w:r w:rsidRPr="00AF739A">
        <w:rPr>
          <w:rFonts w:ascii="Arial" w:hAnsi="Arial" w:cs="Arial" w:hint="eastAsia"/>
        </w:rPr>
        <w:t>框架中。所以，可以很容易地使</w:t>
      </w:r>
      <w:r w:rsidRPr="00AF739A">
        <w:rPr>
          <w:rFonts w:ascii="Arial" w:hAnsi="Arial" w:cs="Arial" w:hint="eastAsia"/>
        </w:rPr>
        <w:t xml:space="preserve"> Spring </w:t>
      </w:r>
      <w:r w:rsidRPr="00AF739A">
        <w:rPr>
          <w:rFonts w:ascii="Arial" w:hAnsi="Arial" w:cs="Arial" w:hint="eastAsia"/>
        </w:rPr>
        <w:t>框架管理的任何对象支持</w:t>
      </w:r>
      <w:r w:rsidRPr="00AF739A">
        <w:rPr>
          <w:rFonts w:ascii="Arial" w:hAnsi="Arial" w:cs="Arial" w:hint="eastAsia"/>
        </w:rPr>
        <w:t xml:space="preserve"> AOP</w:t>
      </w:r>
      <w:r w:rsidRPr="00AF739A">
        <w:rPr>
          <w:rFonts w:ascii="Arial" w:hAnsi="Arial" w:cs="Arial" w:hint="eastAsia"/>
        </w:rPr>
        <w:t>。</w:t>
      </w:r>
      <w:r w:rsidRPr="00AF739A">
        <w:rPr>
          <w:rFonts w:ascii="Arial" w:hAnsi="Arial" w:cs="Arial" w:hint="eastAsia"/>
        </w:rPr>
        <w:t xml:space="preserve">Spring AOP </w:t>
      </w:r>
      <w:r w:rsidRPr="00AF739A">
        <w:rPr>
          <w:rFonts w:ascii="Arial" w:hAnsi="Arial" w:cs="Arial" w:hint="eastAsia"/>
        </w:rPr>
        <w:t>模块为基于</w:t>
      </w:r>
      <w:r w:rsidRPr="00AF739A">
        <w:rPr>
          <w:rFonts w:ascii="Arial" w:hAnsi="Arial" w:cs="Arial" w:hint="eastAsia"/>
        </w:rPr>
        <w:t xml:space="preserve"> Spring </w:t>
      </w:r>
      <w:r w:rsidRPr="00AF739A">
        <w:rPr>
          <w:rFonts w:ascii="Arial" w:hAnsi="Arial" w:cs="Arial" w:hint="eastAsia"/>
        </w:rPr>
        <w:t>的应用程序中的对象提供了事务管理服务。通过使用</w:t>
      </w:r>
      <w:r w:rsidRPr="00AF739A">
        <w:rPr>
          <w:rFonts w:ascii="Arial" w:hAnsi="Arial" w:cs="Arial" w:hint="eastAsia"/>
        </w:rPr>
        <w:t xml:space="preserve"> Spring AOP</w:t>
      </w:r>
      <w:r w:rsidRPr="00AF739A">
        <w:rPr>
          <w:rFonts w:ascii="Arial" w:hAnsi="Arial" w:cs="Arial" w:hint="eastAsia"/>
        </w:rPr>
        <w:t>，不用依赖</w:t>
      </w:r>
      <w:r w:rsidRPr="00AF739A">
        <w:rPr>
          <w:rFonts w:ascii="Arial" w:hAnsi="Arial" w:cs="Arial" w:hint="eastAsia"/>
        </w:rPr>
        <w:t xml:space="preserve"> EJB </w:t>
      </w:r>
      <w:r w:rsidRPr="00AF739A">
        <w:rPr>
          <w:rFonts w:ascii="Arial" w:hAnsi="Arial" w:cs="Arial" w:hint="eastAsia"/>
        </w:rPr>
        <w:t>组件，就可以将声明性事务管理集成到应用程序中。</w:t>
      </w:r>
    </w:p>
    <w:p w:rsidR="00AF739A" w:rsidRPr="00AF739A" w:rsidRDefault="00AF739A" w:rsidP="00AF739A">
      <w:pPr>
        <w:pStyle w:val="af8"/>
        <w:numPr>
          <w:ilvl w:val="0"/>
          <w:numId w:val="48"/>
        </w:numPr>
        <w:ind w:firstLineChars="0"/>
        <w:rPr>
          <w:rFonts w:ascii="Arial" w:hAnsi="Arial" w:cs="Arial"/>
        </w:rPr>
      </w:pPr>
      <w:r w:rsidRPr="00AF739A">
        <w:rPr>
          <w:rFonts w:ascii="Arial" w:hAnsi="Arial" w:cs="Arial" w:hint="eastAsia"/>
        </w:rPr>
        <w:t>Spring DAO</w:t>
      </w:r>
      <w:r w:rsidRPr="00AF739A">
        <w:rPr>
          <w:rFonts w:ascii="Arial" w:hAnsi="Arial" w:cs="Arial" w:hint="eastAsia"/>
        </w:rPr>
        <w:t>：</w:t>
      </w:r>
      <w:r w:rsidRPr="00AF739A">
        <w:rPr>
          <w:rFonts w:ascii="Arial" w:hAnsi="Arial" w:cs="Arial" w:hint="eastAsia"/>
        </w:rPr>
        <w:t xml:space="preserve">JDBC DAO </w:t>
      </w:r>
      <w:r w:rsidRPr="00AF739A">
        <w:rPr>
          <w:rFonts w:ascii="Arial" w:hAnsi="Arial" w:cs="Arial" w:hint="eastAsia"/>
        </w:rPr>
        <w:t>抽象层提供了有意义的异常层次结构，可用该结构来管理异常处理和不同数据库供应商抛出的错误消息。异常层次结构简化了错误处理，并且极大地降低了需要编写的异常代码数量（例如打开和关闭连接）。</w:t>
      </w:r>
      <w:r w:rsidRPr="00AF739A">
        <w:rPr>
          <w:rFonts w:ascii="Arial" w:hAnsi="Arial" w:cs="Arial" w:hint="eastAsia"/>
        </w:rPr>
        <w:t xml:space="preserve">Spring DAO </w:t>
      </w:r>
      <w:r w:rsidRPr="00AF739A">
        <w:rPr>
          <w:rFonts w:ascii="Arial" w:hAnsi="Arial" w:cs="Arial" w:hint="eastAsia"/>
        </w:rPr>
        <w:t>的面向</w:t>
      </w:r>
      <w:r w:rsidRPr="00AF739A">
        <w:rPr>
          <w:rFonts w:ascii="Arial" w:hAnsi="Arial" w:cs="Arial" w:hint="eastAsia"/>
        </w:rPr>
        <w:t xml:space="preserve"> JDBC </w:t>
      </w:r>
      <w:r w:rsidRPr="00AF739A">
        <w:rPr>
          <w:rFonts w:ascii="Arial" w:hAnsi="Arial" w:cs="Arial" w:hint="eastAsia"/>
        </w:rPr>
        <w:t>的异常遵从通用的</w:t>
      </w:r>
      <w:r w:rsidRPr="00AF739A">
        <w:rPr>
          <w:rFonts w:ascii="Arial" w:hAnsi="Arial" w:cs="Arial" w:hint="eastAsia"/>
        </w:rPr>
        <w:t xml:space="preserve"> DAO </w:t>
      </w:r>
      <w:r w:rsidRPr="00AF739A">
        <w:rPr>
          <w:rFonts w:ascii="Arial" w:hAnsi="Arial" w:cs="Arial" w:hint="eastAsia"/>
        </w:rPr>
        <w:t>异常层次结构。</w:t>
      </w:r>
    </w:p>
    <w:p w:rsidR="00AF739A" w:rsidRPr="00AF739A" w:rsidRDefault="00AF739A" w:rsidP="00AF739A">
      <w:pPr>
        <w:pStyle w:val="af8"/>
        <w:numPr>
          <w:ilvl w:val="0"/>
          <w:numId w:val="48"/>
        </w:numPr>
        <w:ind w:firstLineChars="0"/>
        <w:rPr>
          <w:rFonts w:ascii="Arial" w:hAnsi="Arial" w:cs="Arial"/>
        </w:rPr>
      </w:pPr>
      <w:r w:rsidRPr="00AF739A">
        <w:rPr>
          <w:rFonts w:ascii="Arial" w:hAnsi="Arial" w:cs="Arial" w:hint="eastAsia"/>
        </w:rPr>
        <w:t>Spring ORM</w:t>
      </w:r>
      <w:r w:rsidRPr="00AF739A">
        <w:rPr>
          <w:rFonts w:ascii="Arial" w:hAnsi="Arial" w:cs="Arial" w:hint="eastAsia"/>
        </w:rPr>
        <w:t>：</w:t>
      </w:r>
      <w:r w:rsidRPr="00AF739A">
        <w:rPr>
          <w:rFonts w:ascii="Arial" w:hAnsi="Arial" w:cs="Arial" w:hint="eastAsia"/>
        </w:rPr>
        <w:t xml:space="preserve">Spring </w:t>
      </w:r>
      <w:r w:rsidRPr="00AF739A">
        <w:rPr>
          <w:rFonts w:ascii="Arial" w:hAnsi="Arial" w:cs="Arial" w:hint="eastAsia"/>
        </w:rPr>
        <w:t>框架插入了若干个</w:t>
      </w:r>
      <w:r w:rsidRPr="00AF739A">
        <w:rPr>
          <w:rFonts w:ascii="Arial" w:hAnsi="Arial" w:cs="Arial" w:hint="eastAsia"/>
        </w:rPr>
        <w:t xml:space="preserve"> ORM </w:t>
      </w:r>
      <w:r w:rsidRPr="00AF739A">
        <w:rPr>
          <w:rFonts w:ascii="Arial" w:hAnsi="Arial" w:cs="Arial" w:hint="eastAsia"/>
        </w:rPr>
        <w:t>框架，从而提供了</w:t>
      </w:r>
      <w:r w:rsidRPr="00AF739A">
        <w:rPr>
          <w:rFonts w:ascii="Arial" w:hAnsi="Arial" w:cs="Arial" w:hint="eastAsia"/>
        </w:rPr>
        <w:t xml:space="preserve"> ORM </w:t>
      </w:r>
      <w:r w:rsidRPr="00AF739A">
        <w:rPr>
          <w:rFonts w:ascii="Arial" w:hAnsi="Arial" w:cs="Arial" w:hint="eastAsia"/>
        </w:rPr>
        <w:t>的对象关系工具，其中包括</w:t>
      </w:r>
      <w:r w:rsidRPr="00AF739A">
        <w:rPr>
          <w:rFonts w:ascii="Arial" w:hAnsi="Arial" w:cs="Arial" w:hint="eastAsia"/>
        </w:rPr>
        <w:t xml:space="preserve"> JDO</w:t>
      </w:r>
      <w:r w:rsidRPr="00AF739A">
        <w:rPr>
          <w:rFonts w:ascii="Arial" w:hAnsi="Arial" w:cs="Arial" w:hint="eastAsia"/>
        </w:rPr>
        <w:t>、</w:t>
      </w:r>
      <w:r w:rsidRPr="00AF739A">
        <w:rPr>
          <w:rFonts w:ascii="Arial" w:hAnsi="Arial" w:cs="Arial" w:hint="eastAsia"/>
        </w:rPr>
        <w:t xml:space="preserve">Hibernate </w:t>
      </w:r>
      <w:r w:rsidRPr="00AF739A">
        <w:rPr>
          <w:rFonts w:ascii="Arial" w:hAnsi="Arial" w:cs="Arial" w:hint="eastAsia"/>
        </w:rPr>
        <w:t>和</w:t>
      </w:r>
      <w:r w:rsidRPr="00AF739A">
        <w:rPr>
          <w:rFonts w:ascii="Arial" w:hAnsi="Arial" w:cs="Arial" w:hint="eastAsia"/>
        </w:rPr>
        <w:t xml:space="preserve"> </w:t>
      </w:r>
      <w:proofErr w:type="spellStart"/>
      <w:r w:rsidRPr="00AF739A">
        <w:rPr>
          <w:rFonts w:ascii="Arial" w:hAnsi="Arial" w:cs="Arial" w:hint="eastAsia"/>
        </w:rPr>
        <w:t>iBatis</w:t>
      </w:r>
      <w:proofErr w:type="spellEnd"/>
      <w:r w:rsidRPr="00AF739A">
        <w:rPr>
          <w:rFonts w:ascii="Arial" w:hAnsi="Arial" w:cs="Arial" w:hint="eastAsia"/>
        </w:rPr>
        <w:t xml:space="preserve"> SQL Map</w:t>
      </w:r>
      <w:r w:rsidRPr="00AF739A">
        <w:rPr>
          <w:rFonts w:ascii="Arial" w:hAnsi="Arial" w:cs="Arial" w:hint="eastAsia"/>
        </w:rPr>
        <w:t>。所有这些都遵从</w:t>
      </w:r>
      <w:r w:rsidRPr="00AF739A">
        <w:rPr>
          <w:rFonts w:ascii="Arial" w:hAnsi="Arial" w:cs="Arial" w:hint="eastAsia"/>
        </w:rPr>
        <w:t xml:space="preserve"> Spring </w:t>
      </w:r>
      <w:r w:rsidRPr="00AF739A">
        <w:rPr>
          <w:rFonts w:ascii="Arial" w:hAnsi="Arial" w:cs="Arial" w:hint="eastAsia"/>
        </w:rPr>
        <w:t>的通用事务和</w:t>
      </w:r>
      <w:r w:rsidRPr="00AF739A">
        <w:rPr>
          <w:rFonts w:ascii="Arial" w:hAnsi="Arial" w:cs="Arial" w:hint="eastAsia"/>
        </w:rPr>
        <w:t xml:space="preserve"> DAO </w:t>
      </w:r>
      <w:r w:rsidRPr="00AF739A">
        <w:rPr>
          <w:rFonts w:ascii="Arial" w:hAnsi="Arial" w:cs="Arial" w:hint="eastAsia"/>
        </w:rPr>
        <w:t>异常层次结构。</w:t>
      </w:r>
    </w:p>
    <w:p w:rsidR="00AF739A" w:rsidRPr="00AF739A" w:rsidRDefault="00AF739A" w:rsidP="00AF739A">
      <w:pPr>
        <w:pStyle w:val="af8"/>
        <w:numPr>
          <w:ilvl w:val="0"/>
          <w:numId w:val="48"/>
        </w:numPr>
        <w:ind w:firstLineChars="0"/>
        <w:rPr>
          <w:rFonts w:ascii="Arial" w:hAnsi="Arial" w:cs="Arial"/>
        </w:rPr>
      </w:pPr>
      <w:r w:rsidRPr="00AF739A">
        <w:rPr>
          <w:rFonts w:ascii="Arial" w:hAnsi="Arial" w:cs="Arial" w:hint="eastAsia"/>
        </w:rPr>
        <w:t xml:space="preserve">Spring Web </w:t>
      </w:r>
      <w:r w:rsidRPr="00AF739A">
        <w:rPr>
          <w:rFonts w:ascii="Arial" w:hAnsi="Arial" w:cs="Arial" w:hint="eastAsia"/>
        </w:rPr>
        <w:t>模块：</w:t>
      </w:r>
      <w:r w:rsidRPr="00AF739A">
        <w:rPr>
          <w:rFonts w:ascii="Arial" w:hAnsi="Arial" w:cs="Arial" w:hint="eastAsia"/>
        </w:rPr>
        <w:t xml:space="preserve">Web </w:t>
      </w:r>
      <w:r w:rsidRPr="00AF739A">
        <w:rPr>
          <w:rFonts w:ascii="Arial" w:hAnsi="Arial" w:cs="Arial" w:hint="eastAsia"/>
        </w:rPr>
        <w:t>上下文模块建立在应用程序上下文模块之上，为基于</w:t>
      </w:r>
      <w:r w:rsidRPr="00AF739A">
        <w:rPr>
          <w:rFonts w:ascii="Arial" w:hAnsi="Arial" w:cs="Arial" w:hint="eastAsia"/>
        </w:rPr>
        <w:t xml:space="preserve"> Web </w:t>
      </w:r>
      <w:r w:rsidRPr="00AF739A">
        <w:rPr>
          <w:rFonts w:ascii="Arial" w:hAnsi="Arial" w:cs="Arial" w:hint="eastAsia"/>
        </w:rPr>
        <w:t>的应用程序提供了上下文。所以，</w:t>
      </w:r>
      <w:r w:rsidRPr="00AF739A">
        <w:rPr>
          <w:rFonts w:ascii="Arial" w:hAnsi="Arial" w:cs="Arial" w:hint="eastAsia"/>
        </w:rPr>
        <w:t xml:space="preserve">Spring </w:t>
      </w:r>
      <w:r w:rsidRPr="00AF739A">
        <w:rPr>
          <w:rFonts w:ascii="Arial" w:hAnsi="Arial" w:cs="Arial" w:hint="eastAsia"/>
        </w:rPr>
        <w:t>框架支持与</w:t>
      </w:r>
      <w:r w:rsidRPr="00AF739A">
        <w:rPr>
          <w:rFonts w:ascii="Arial" w:hAnsi="Arial" w:cs="Arial" w:hint="eastAsia"/>
        </w:rPr>
        <w:t xml:space="preserve"> Jakarta Struts </w:t>
      </w:r>
      <w:r w:rsidRPr="00AF739A">
        <w:rPr>
          <w:rFonts w:ascii="Arial" w:hAnsi="Arial" w:cs="Arial" w:hint="eastAsia"/>
        </w:rPr>
        <w:t>的集成。</w:t>
      </w:r>
      <w:r w:rsidRPr="00AF739A">
        <w:rPr>
          <w:rFonts w:ascii="Arial" w:hAnsi="Arial" w:cs="Arial" w:hint="eastAsia"/>
        </w:rPr>
        <w:t xml:space="preserve">Web </w:t>
      </w:r>
      <w:r w:rsidRPr="00AF739A">
        <w:rPr>
          <w:rFonts w:ascii="Arial" w:hAnsi="Arial" w:cs="Arial" w:hint="eastAsia"/>
        </w:rPr>
        <w:t>模块还简化了处理多部分请求以及将请求参数绑定</w:t>
      </w:r>
      <w:proofErr w:type="gramStart"/>
      <w:r w:rsidRPr="00AF739A">
        <w:rPr>
          <w:rFonts w:ascii="Arial" w:hAnsi="Arial" w:cs="Arial" w:hint="eastAsia"/>
        </w:rPr>
        <w:t>到域对象</w:t>
      </w:r>
      <w:proofErr w:type="gramEnd"/>
      <w:r w:rsidRPr="00AF739A">
        <w:rPr>
          <w:rFonts w:ascii="Arial" w:hAnsi="Arial" w:cs="Arial" w:hint="eastAsia"/>
        </w:rPr>
        <w:t>的工作。</w:t>
      </w:r>
    </w:p>
    <w:p w:rsidR="00E101C2" w:rsidRPr="00AF739A" w:rsidRDefault="00AF739A" w:rsidP="00AF739A">
      <w:pPr>
        <w:pStyle w:val="af8"/>
        <w:numPr>
          <w:ilvl w:val="0"/>
          <w:numId w:val="48"/>
        </w:numPr>
        <w:ind w:firstLineChars="0"/>
        <w:rPr>
          <w:rFonts w:ascii="Arial" w:hAnsi="Arial" w:cs="Arial"/>
        </w:rPr>
      </w:pPr>
      <w:r w:rsidRPr="00AF739A">
        <w:rPr>
          <w:rFonts w:ascii="Arial" w:hAnsi="Arial" w:cs="Arial" w:hint="eastAsia"/>
        </w:rPr>
        <w:t xml:space="preserve">Spring MVC </w:t>
      </w:r>
      <w:r w:rsidRPr="00AF739A">
        <w:rPr>
          <w:rFonts w:ascii="Arial" w:hAnsi="Arial" w:cs="Arial" w:hint="eastAsia"/>
        </w:rPr>
        <w:t>框架：</w:t>
      </w:r>
      <w:r w:rsidRPr="00AF739A">
        <w:rPr>
          <w:rFonts w:ascii="Arial" w:hAnsi="Arial" w:cs="Arial" w:hint="eastAsia"/>
        </w:rPr>
        <w:t xml:space="preserve">MVC </w:t>
      </w:r>
      <w:r w:rsidRPr="00AF739A">
        <w:rPr>
          <w:rFonts w:ascii="Arial" w:hAnsi="Arial" w:cs="Arial" w:hint="eastAsia"/>
        </w:rPr>
        <w:t>框架是一个全功能的构建</w:t>
      </w:r>
      <w:r w:rsidRPr="00AF739A">
        <w:rPr>
          <w:rFonts w:ascii="Arial" w:hAnsi="Arial" w:cs="Arial" w:hint="eastAsia"/>
        </w:rPr>
        <w:t xml:space="preserve"> Web </w:t>
      </w:r>
      <w:r w:rsidRPr="00AF739A">
        <w:rPr>
          <w:rFonts w:ascii="Arial" w:hAnsi="Arial" w:cs="Arial" w:hint="eastAsia"/>
        </w:rPr>
        <w:t>应用程序的</w:t>
      </w:r>
      <w:r w:rsidRPr="00AF739A">
        <w:rPr>
          <w:rFonts w:ascii="Arial" w:hAnsi="Arial" w:cs="Arial" w:hint="eastAsia"/>
        </w:rPr>
        <w:t xml:space="preserve"> MVC </w:t>
      </w:r>
      <w:r w:rsidRPr="00AF739A">
        <w:rPr>
          <w:rFonts w:ascii="Arial" w:hAnsi="Arial" w:cs="Arial" w:hint="eastAsia"/>
        </w:rPr>
        <w:t>实现。通过策略接口，</w:t>
      </w:r>
      <w:r w:rsidRPr="00AF739A">
        <w:rPr>
          <w:rFonts w:ascii="Arial" w:hAnsi="Arial" w:cs="Arial" w:hint="eastAsia"/>
        </w:rPr>
        <w:t xml:space="preserve">MVC </w:t>
      </w:r>
      <w:r w:rsidRPr="00AF739A">
        <w:rPr>
          <w:rFonts w:ascii="Arial" w:hAnsi="Arial" w:cs="Arial" w:hint="eastAsia"/>
        </w:rPr>
        <w:t>框架变成为高度可配置的，</w:t>
      </w:r>
      <w:r w:rsidRPr="00AF739A">
        <w:rPr>
          <w:rFonts w:ascii="Arial" w:hAnsi="Arial" w:cs="Arial" w:hint="eastAsia"/>
        </w:rPr>
        <w:t xml:space="preserve">MVC </w:t>
      </w:r>
      <w:r w:rsidRPr="00AF739A">
        <w:rPr>
          <w:rFonts w:ascii="Arial" w:hAnsi="Arial" w:cs="Arial" w:hint="eastAsia"/>
        </w:rPr>
        <w:t>容纳了大量视图技术，其中包括</w:t>
      </w:r>
      <w:r w:rsidRPr="00AF739A">
        <w:rPr>
          <w:rFonts w:ascii="Arial" w:hAnsi="Arial" w:cs="Arial" w:hint="eastAsia"/>
        </w:rPr>
        <w:t xml:space="preserve"> JSP</w:t>
      </w:r>
      <w:r w:rsidRPr="00AF739A">
        <w:rPr>
          <w:rFonts w:ascii="Arial" w:hAnsi="Arial" w:cs="Arial" w:hint="eastAsia"/>
        </w:rPr>
        <w:t>、</w:t>
      </w:r>
      <w:r w:rsidRPr="00AF739A">
        <w:rPr>
          <w:rFonts w:ascii="Arial" w:hAnsi="Arial" w:cs="Arial" w:hint="eastAsia"/>
        </w:rPr>
        <w:t>Velocity</w:t>
      </w:r>
      <w:r w:rsidRPr="00AF739A">
        <w:rPr>
          <w:rFonts w:ascii="Arial" w:hAnsi="Arial" w:cs="Arial" w:hint="eastAsia"/>
        </w:rPr>
        <w:t>、</w:t>
      </w:r>
      <w:r w:rsidRPr="00AF739A">
        <w:rPr>
          <w:rFonts w:ascii="Arial" w:hAnsi="Arial" w:cs="Arial" w:hint="eastAsia"/>
        </w:rPr>
        <w:t>Tiles</w:t>
      </w:r>
      <w:r w:rsidRPr="00AF739A">
        <w:rPr>
          <w:rFonts w:ascii="Arial" w:hAnsi="Arial" w:cs="Arial" w:hint="eastAsia"/>
        </w:rPr>
        <w:t>、</w:t>
      </w:r>
      <w:proofErr w:type="spellStart"/>
      <w:r w:rsidRPr="00AF739A">
        <w:rPr>
          <w:rFonts w:ascii="Arial" w:hAnsi="Arial" w:cs="Arial" w:hint="eastAsia"/>
        </w:rPr>
        <w:t>iText</w:t>
      </w:r>
      <w:proofErr w:type="spellEnd"/>
      <w:r w:rsidRPr="00AF739A">
        <w:rPr>
          <w:rFonts w:ascii="Arial" w:hAnsi="Arial" w:cs="Arial" w:hint="eastAsia"/>
        </w:rPr>
        <w:t xml:space="preserve"> </w:t>
      </w:r>
      <w:r w:rsidRPr="00AF739A">
        <w:rPr>
          <w:rFonts w:ascii="Arial" w:hAnsi="Arial" w:cs="Arial" w:hint="eastAsia"/>
        </w:rPr>
        <w:t>和</w:t>
      </w:r>
      <w:r w:rsidRPr="00AF739A">
        <w:rPr>
          <w:rFonts w:ascii="Arial" w:hAnsi="Arial" w:cs="Arial" w:hint="eastAsia"/>
        </w:rPr>
        <w:t xml:space="preserve"> POI</w:t>
      </w:r>
      <w:r w:rsidR="00ED55A2" w:rsidRPr="00DB1858">
        <w:rPr>
          <w:rFonts w:ascii="Arial" w:hAnsi="Arial" w:cs="Arial"/>
          <w:vertAlign w:val="superscript"/>
        </w:rPr>
        <w:t>[</w:t>
      </w:r>
      <w:r w:rsidR="00ED55A2">
        <w:rPr>
          <w:rFonts w:ascii="Arial" w:hAnsi="Arial" w:cs="Arial" w:hint="eastAsia"/>
          <w:vertAlign w:val="superscript"/>
        </w:rPr>
        <w:t>8</w:t>
      </w:r>
      <w:r w:rsidR="00ED55A2" w:rsidRPr="00DB1858">
        <w:rPr>
          <w:rFonts w:ascii="Arial" w:hAnsi="Arial" w:cs="Arial"/>
          <w:vertAlign w:val="superscript"/>
        </w:rPr>
        <w:t>]</w:t>
      </w:r>
      <w:r w:rsidRPr="00AF739A">
        <w:rPr>
          <w:rFonts w:ascii="Arial" w:hAnsi="Arial" w:cs="Arial" w:hint="eastAsia"/>
        </w:rPr>
        <w:t>。</w:t>
      </w:r>
    </w:p>
    <w:p w:rsidR="00B1105E" w:rsidRDefault="00E01BFA" w:rsidP="00621BDE">
      <w:pPr>
        <w:pStyle w:val="2"/>
      </w:pPr>
      <w:bookmarkStart w:id="30" w:name="_Toc389595060"/>
      <w:r w:rsidRPr="00CE1480">
        <w:t>2.</w:t>
      </w:r>
      <w:r w:rsidR="00621BDE">
        <w:rPr>
          <w:rFonts w:hint="eastAsia"/>
        </w:rPr>
        <w:t>2 Hibernate</w:t>
      </w:r>
      <w:bookmarkEnd w:id="30"/>
    </w:p>
    <w:p w:rsidR="00B70BE9" w:rsidRDefault="00B70BE9" w:rsidP="00B70BE9">
      <w:pPr>
        <w:pStyle w:val="3"/>
      </w:pPr>
      <w:bookmarkStart w:id="31" w:name="_Toc389595061"/>
      <w:r>
        <w:rPr>
          <w:rFonts w:hint="eastAsia"/>
        </w:rPr>
        <w:t>2.2.1 Hibernate</w:t>
      </w:r>
      <w:r>
        <w:rPr>
          <w:rFonts w:hint="eastAsia"/>
        </w:rPr>
        <w:t>简介</w:t>
      </w:r>
      <w:bookmarkEnd w:id="31"/>
    </w:p>
    <w:p w:rsidR="00843D63" w:rsidRPr="00CE1480" w:rsidRDefault="00843D63" w:rsidP="00843D63">
      <w:pPr>
        <w:jc w:val="center"/>
        <w:rPr>
          <w:rFonts w:ascii="Arial" w:hAnsi="Arial" w:cs="Arial"/>
        </w:rPr>
      </w:pPr>
      <w:r>
        <w:rPr>
          <w:rFonts w:ascii="Arial" w:hAnsi="Arial" w:cs="Arial"/>
          <w:noProof/>
        </w:rPr>
        <w:drawing>
          <wp:inline distT="0" distB="0" distL="0" distR="0" wp14:anchorId="794BB251" wp14:editId="6804D319">
            <wp:extent cx="4238625" cy="2486025"/>
            <wp:effectExtent l="0" t="0" r="9525" b="9525"/>
            <wp:docPr id="14" name="图片 14" descr="E:\Dropbox\fmc\截图-hibernate架构.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ropbox\fmc\截图-hibernate架构.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8625" cy="2486025"/>
                    </a:xfrm>
                    <a:prstGeom prst="rect">
                      <a:avLst/>
                    </a:prstGeom>
                    <a:noFill/>
                    <a:ln>
                      <a:noFill/>
                    </a:ln>
                  </pic:spPr>
                </pic:pic>
              </a:graphicData>
            </a:graphic>
          </wp:inline>
        </w:drawing>
      </w:r>
    </w:p>
    <w:p w:rsidR="00843D63" w:rsidRPr="00843D63" w:rsidRDefault="00843D63" w:rsidP="00843D63">
      <w:pPr>
        <w:pStyle w:val="4"/>
      </w:pPr>
      <w:bookmarkStart w:id="32" w:name="_Toc389595144"/>
      <w:r w:rsidRPr="00CE1480">
        <w:t>图</w:t>
      </w:r>
      <w:r w:rsidRPr="00CE1480">
        <w:t>2</w:t>
      </w:r>
      <w:r>
        <w:t>.</w:t>
      </w:r>
      <w:r>
        <w:rPr>
          <w:rFonts w:hint="eastAsia"/>
        </w:rPr>
        <w:t>2 Hibernate</w:t>
      </w:r>
      <w:r w:rsidRPr="00CE1480">
        <w:t>结构图</w:t>
      </w:r>
      <w:bookmarkEnd w:id="32"/>
    </w:p>
    <w:p w:rsidR="00621BDE" w:rsidRDefault="00621BDE" w:rsidP="005E5EB2">
      <w:pPr>
        <w:ind w:firstLineChars="200" w:firstLine="480"/>
        <w:rPr>
          <w:rFonts w:ascii="Arial" w:hAnsi="Arial" w:cs="Arial"/>
        </w:rPr>
      </w:pPr>
      <w:r w:rsidRPr="005E5EB2">
        <w:rPr>
          <w:rFonts w:ascii="Arial" w:hAnsi="Arial" w:cs="Arial"/>
        </w:rPr>
        <w:lastRenderedPageBreak/>
        <w:t>H</w:t>
      </w:r>
      <w:r w:rsidRPr="005E5EB2">
        <w:rPr>
          <w:rFonts w:ascii="Arial" w:hAnsi="Arial" w:cs="Arial" w:hint="eastAsia"/>
        </w:rPr>
        <w:t>ibernate</w:t>
      </w:r>
      <w:r w:rsidRPr="005E5EB2">
        <w:rPr>
          <w:rFonts w:ascii="Arial" w:hAnsi="Arial" w:cs="Arial" w:hint="eastAsia"/>
        </w:rPr>
        <w:t>是一款开源的对象关系映射</w:t>
      </w:r>
      <w:r w:rsidRPr="005E5EB2">
        <w:rPr>
          <w:rFonts w:ascii="Arial" w:hAnsi="Arial" w:cs="Arial" w:hint="eastAsia"/>
        </w:rPr>
        <w:t>ORM</w:t>
      </w:r>
      <w:r w:rsidRPr="005E5EB2">
        <w:rPr>
          <w:rFonts w:ascii="Arial" w:hAnsi="Arial" w:cs="Arial" w:hint="eastAsia"/>
        </w:rPr>
        <w:t>框架，使用面向对象的思想操作数据库，用于实现数据持久化的良好解决方案。</w:t>
      </w:r>
      <w:r w:rsidRPr="005E5EB2">
        <w:rPr>
          <w:rFonts w:ascii="Arial" w:hAnsi="Arial" w:cs="Arial" w:hint="eastAsia"/>
        </w:rPr>
        <w:t>Hibernate</w:t>
      </w:r>
      <w:r w:rsidRPr="005E5EB2">
        <w:rPr>
          <w:rFonts w:ascii="Arial" w:hAnsi="Arial" w:cs="Arial" w:hint="eastAsia"/>
        </w:rPr>
        <w:t>没有侵入性，利于移植，简化了开发人员手动处理</w:t>
      </w:r>
      <w:r w:rsidRPr="005E5EB2">
        <w:rPr>
          <w:rFonts w:ascii="Arial" w:hAnsi="Arial" w:cs="Arial" w:hint="eastAsia"/>
        </w:rPr>
        <w:t>SQL</w:t>
      </w:r>
      <w:r w:rsidRPr="005E5EB2">
        <w:rPr>
          <w:rFonts w:ascii="Arial" w:hAnsi="Arial" w:cs="Arial" w:hint="eastAsia"/>
        </w:rPr>
        <w:t>的工作</w:t>
      </w:r>
      <w:r w:rsidR="00913478" w:rsidRPr="00DB1858">
        <w:rPr>
          <w:rFonts w:ascii="Arial" w:hAnsi="Arial" w:cs="Arial"/>
          <w:vertAlign w:val="superscript"/>
        </w:rPr>
        <w:t>[</w:t>
      </w:r>
      <w:r w:rsidR="0056002F">
        <w:rPr>
          <w:rFonts w:ascii="Arial" w:hAnsi="Arial" w:cs="Arial" w:hint="eastAsia"/>
          <w:vertAlign w:val="superscript"/>
        </w:rPr>
        <w:t>9</w:t>
      </w:r>
      <w:r w:rsidR="00913478" w:rsidRPr="00DB1858">
        <w:rPr>
          <w:rFonts w:ascii="Arial" w:hAnsi="Arial" w:cs="Arial"/>
          <w:vertAlign w:val="superscript"/>
        </w:rPr>
        <w:t>]</w:t>
      </w:r>
      <w:r w:rsidRPr="005E5EB2">
        <w:rPr>
          <w:rFonts w:ascii="Arial" w:hAnsi="Arial" w:cs="Arial" w:hint="eastAsia"/>
        </w:rPr>
        <w:t>。</w:t>
      </w:r>
      <w:r w:rsidR="00293FED">
        <w:rPr>
          <w:rFonts w:ascii="Arial" w:hAnsi="Arial" w:cs="Arial" w:hint="eastAsia"/>
        </w:rPr>
        <w:t>如图</w:t>
      </w:r>
      <w:r w:rsidR="00293FED">
        <w:rPr>
          <w:rFonts w:ascii="Arial" w:hAnsi="Arial" w:cs="Arial" w:hint="eastAsia"/>
        </w:rPr>
        <w:t>2.2</w:t>
      </w:r>
      <w:r w:rsidR="00293FED">
        <w:rPr>
          <w:rFonts w:ascii="Arial" w:hAnsi="Arial" w:cs="Arial" w:hint="eastAsia"/>
        </w:rPr>
        <w:t>所示为</w:t>
      </w:r>
      <w:r w:rsidR="00293FED">
        <w:rPr>
          <w:rFonts w:ascii="Arial" w:hAnsi="Arial" w:cs="Arial" w:hint="eastAsia"/>
        </w:rPr>
        <w:t>Hibernate</w:t>
      </w:r>
      <w:r w:rsidR="00293FED">
        <w:rPr>
          <w:rFonts w:ascii="Arial" w:hAnsi="Arial" w:cs="Arial" w:hint="eastAsia"/>
        </w:rPr>
        <w:t>的结构图。</w:t>
      </w:r>
    </w:p>
    <w:p w:rsidR="00253296" w:rsidRPr="005E5EB2" w:rsidRDefault="00253296" w:rsidP="00253296">
      <w:pPr>
        <w:rPr>
          <w:rFonts w:ascii="Arial" w:hAnsi="Arial" w:cs="Arial"/>
        </w:rPr>
      </w:pPr>
    </w:p>
    <w:p w:rsidR="00843D63" w:rsidRPr="00843D63" w:rsidRDefault="00B70BE9" w:rsidP="00843D63">
      <w:pPr>
        <w:pStyle w:val="3"/>
      </w:pPr>
      <w:bookmarkStart w:id="33" w:name="_Toc389595062"/>
      <w:r>
        <w:rPr>
          <w:rFonts w:hint="eastAsia"/>
        </w:rPr>
        <w:t>2.2.2 Hibernate</w:t>
      </w:r>
      <w:r>
        <w:rPr>
          <w:rFonts w:hint="eastAsia"/>
        </w:rPr>
        <w:t>接口</w:t>
      </w:r>
      <w:bookmarkEnd w:id="33"/>
    </w:p>
    <w:p w:rsidR="001F4F19" w:rsidRDefault="001F4F19" w:rsidP="001F4F19">
      <w:pPr>
        <w:ind w:firstLineChars="200" w:firstLine="480"/>
        <w:rPr>
          <w:rFonts w:ascii="Arial" w:hAnsi="Arial" w:cs="Arial"/>
        </w:rPr>
      </w:pPr>
      <w:r w:rsidRPr="001F4F19">
        <w:rPr>
          <w:rFonts w:ascii="Arial" w:hAnsi="Arial" w:cs="Arial"/>
        </w:rPr>
        <w:t>Hibernate</w:t>
      </w:r>
      <w:r w:rsidRPr="001F4F19">
        <w:rPr>
          <w:rFonts w:ascii="Arial" w:hAnsi="Arial" w:cs="Arial"/>
        </w:rPr>
        <w:t>一共有</w:t>
      </w:r>
      <w:r w:rsidRPr="001F4F19">
        <w:rPr>
          <w:rFonts w:ascii="Arial" w:hAnsi="Arial" w:cs="Arial"/>
        </w:rPr>
        <w:t>6</w:t>
      </w:r>
      <w:r w:rsidRPr="001F4F19">
        <w:rPr>
          <w:rFonts w:ascii="Arial" w:hAnsi="Arial" w:cs="Arial"/>
        </w:rPr>
        <w:t>个核心接口</w:t>
      </w:r>
      <w:r>
        <w:rPr>
          <w:rFonts w:ascii="Arial" w:hAnsi="Arial" w:cs="Arial"/>
        </w:rPr>
        <w:t>，分别</w:t>
      </w:r>
      <w:r>
        <w:rPr>
          <w:rFonts w:ascii="Arial" w:hAnsi="Arial" w:cs="Arial" w:hint="eastAsia"/>
        </w:rPr>
        <w:t>是</w:t>
      </w:r>
      <w:r w:rsidRPr="001F4F19">
        <w:rPr>
          <w:rFonts w:ascii="Arial" w:hAnsi="Arial" w:cs="Arial"/>
        </w:rPr>
        <w:t>Session</w:t>
      </w:r>
      <w:r w:rsidRPr="001F4F19">
        <w:rPr>
          <w:rFonts w:ascii="Arial" w:hAnsi="Arial" w:cs="Arial"/>
        </w:rPr>
        <w:t>、</w:t>
      </w:r>
      <w:proofErr w:type="spellStart"/>
      <w:r w:rsidRPr="001F4F19">
        <w:rPr>
          <w:rFonts w:ascii="Arial" w:hAnsi="Arial" w:cs="Arial"/>
        </w:rPr>
        <w:t>SessionFactory</w:t>
      </w:r>
      <w:proofErr w:type="spellEnd"/>
      <w:r w:rsidRPr="001F4F19">
        <w:rPr>
          <w:rFonts w:ascii="Arial" w:hAnsi="Arial" w:cs="Arial"/>
        </w:rPr>
        <w:t>、</w:t>
      </w:r>
      <w:r w:rsidRPr="001F4F19">
        <w:rPr>
          <w:rFonts w:ascii="Arial" w:hAnsi="Arial" w:cs="Arial"/>
        </w:rPr>
        <w:t>Criteria</w:t>
      </w:r>
      <w:r w:rsidRPr="001F4F19">
        <w:rPr>
          <w:rFonts w:ascii="Arial" w:hAnsi="Arial" w:cs="Arial"/>
        </w:rPr>
        <w:t>、</w:t>
      </w:r>
      <w:r w:rsidRPr="001F4F19">
        <w:rPr>
          <w:rFonts w:ascii="Arial" w:hAnsi="Arial" w:cs="Arial"/>
        </w:rPr>
        <w:t>Query</w:t>
      </w:r>
      <w:r>
        <w:rPr>
          <w:rFonts w:ascii="Arial" w:hAnsi="Arial" w:cs="Arial" w:hint="eastAsia"/>
        </w:rPr>
        <w:t>、</w:t>
      </w:r>
      <w:r w:rsidRPr="001F4F19">
        <w:rPr>
          <w:rFonts w:ascii="Arial" w:hAnsi="Arial" w:cs="Arial"/>
        </w:rPr>
        <w:t>Transaction</w:t>
      </w:r>
      <w:r w:rsidRPr="001F4F19">
        <w:rPr>
          <w:rFonts w:ascii="Arial" w:hAnsi="Arial" w:cs="Arial"/>
        </w:rPr>
        <w:t>和</w:t>
      </w:r>
      <w:r w:rsidRPr="001F4F19">
        <w:rPr>
          <w:rFonts w:ascii="Arial" w:hAnsi="Arial" w:cs="Arial"/>
        </w:rPr>
        <w:t>Configuration</w:t>
      </w:r>
      <w:r w:rsidRPr="001F4F19">
        <w:rPr>
          <w:rFonts w:ascii="Arial" w:hAnsi="Arial" w:cs="Arial"/>
        </w:rPr>
        <w:t>。</w:t>
      </w:r>
      <w:r>
        <w:rPr>
          <w:rFonts w:ascii="Arial" w:hAnsi="Arial" w:cs="Arial" w:hint="eastAsia"/>
        </w:rPr>
        <w:t>6</w:t>
      </w:r>
      <w:r>
        <w:rPr>
          <w:rFonts w:ascii="Arial" w:hAnsi="Arial" w:cs="Arial" w:hint="eastAsia"/>
        </w:rPr>
        <w:t>个接口的主要功能介绍如下。</w:t>
      </w:r>
    </w:p>
    <w:p w:rsidR="001F4F19" w:rsidRPr="00AE04DA" w:rsidRDefault="001F4F19" w:rsidP="00AE04DA">
      <w:pPr>
        <w:pStyle w:val="af8"/>
        <w:numPr>
          <w:ilvl w:val="0"/>
          <w:numId w:val="49"/>
        </w:numPr>
        <w:ind w:firstLineChars="0"/>
        <w:rPr>
          <w:rFonts w:ascii="Arial" w:hAnsi="Arial" w:cs="Arial"/>
        </w:rPr>
      </w:pPr>
      <w:r w:rsidRPr="00AE04DA">
        <w:rPr>
          <w:rFonts w:ascii="Arial" w:hAnsi="Arial" w:cs="Arial"/>
        </w:rPr>
        <w:t>Session</w:t>
      </w:r>
      <w:r w:rsidRPr="00AE04DA">
        <w:rPr>
          <w:rFonts w:ascii="Arial" w:hAnsi="Arial" w:cs="Arial" w:hint="eastAsia"/>
        </w:rPr>
        <w:t>：主要负责执行被持久</w:t>
      </w:r>
      <w:proofErr w:type="gramStart"/>
      <w:r w:rsidRPr="00AE04DA">
        <w:rPr>
          <w:rFonts w:ascii="Arial" w:hAnsi="Arial" w:cs="Arial" w:hint="eastAsia"/>
        </w:rPr>
        <w:t>化对象</w:t>
      </w:r>
      <w:proofErr w:type="gramEnd"/>
      <w:r w:rsidRPr="00AE04DA">
        <w:rPr>
          <w:rFonts w:ascii="Arial" w:hAnsi="Arial" w:cs="Arial" w:hint="eastAsia"/>
        </w:rPr>
        <w:t>的</w:t>
      </w:r>
      <w:r w:rsidRPr="00AE04DA">
        <w:rPr>
          <w:rFonts w:ascii="Arial" w:hAnsi="Arial" w:cs="Arial" w:hint="eastAsia"/>
        </w:rPr>
        <w:t>CRUD</w:t>
      </w:r>
      <w:r w:rsidRPr="00AE04DA">
        <w:rPr>
          <w:rFonts w:ascii="Arial" w:hAnsi="Arial" w:cs="Arial" w:hint="eastAsia"/>
        </w:rPr>
        <w:t>操作。</w:t>
      </w:r>
      <w:r w:rsidRPr="00AE04DA">
        <w:rPr>
          <w:rFonts w:ascii="Arial" w:hAnsi="Arial" w:cs="Arial" w:hint="eastAsia"/>
        </w:rPr>
        <w:t>Session</w:t>
      </w:r>
      <w:r w:rsidRPr="00AE04DA">
        <w:rPr>
          <w:rFonts w:ascii="Arial" w:hAnsi="Arial" w:cs="Arial" w:hint="eastAsia"/>
        </w:rPr>
        <w:t>对象是非线程安全的。</w:t>
      </w:r>
    </w:p>
    <w:p w:rsidR="001F4F19" w:rsidRPr="00AE04DA" w:rsidRDefault="001F4F19" w:rsidP="00AE04DA">
      <w:pPr>
        <w:pStyle w:val="af8"/>
        <w:numPr>
          <w:ilvl w:val="0"/>
          <w:numId w:val="49"/>
        </w:numPr>
        <w:ind w:firstLineChars="0"/>
        <w:rPr>
          <w:rFonts w:ascii="Arial" w:hAnsi="Arial" w:cs="Arial"/>
        </w:rPr>
      </w:pPr>
      <w:proofErr w:type="spellStart"/>
      <w:r w:rsidRPr="00AE04DA">
        <w:rPr>
          <w:rFonts w:ascii="Arial" w:hAnsi="Arial" w:cs="Arial"/>
        </w:rPr>
        <w:t>SessionFactory</w:t>
      </w:r>
      <w:proofErr w:type="spellEnd"/>
      <w:r w:rsidRPr="00AE04DA">
        <w:rPr>
          <w:rFonts w:ascii="Arial" w:hAnsi="Arial" w:cs="Arial" w:hint="eastAsia"/>
        </w:rPr>
        <w:t>：负责初始化</w:t>
      </w:r>
      <w:r w:rsidRPr="00AE04DA">
        <w:rPr>
          <w:rFonts w:ascii="Arial" w:hAnsi="Arial" w:cs="Arial" w:hint="eastAsia"/>
        </w:rPr>
        <w:t>Hibernate</w:t>
      </w:r>
      <w:r w:rsidR="002256D9">
        <w:rPr>
          <w:rFonts w:ascii="Arial" w:hAnsi="Arial" w:cs="Arial" w:hint="eastAsia"/>
        </w:rPr>
        <w:t>，并</w:t>
      </w:r>
      <w:r w:rsidRPr="00AE04DA">
        <w:rPr>
          <w:rFonts w:ascii="Arial" w:hAnsi="Arial" w:cs="Arial" w:hint="eastAsia"/>
        </w:rPr>
        <w:t>创建</w:t>
      </w:r>
      <w:r w:rsidRPr="00AE04DA">
        <w:rPr>
          <w:rFonts w:ascii="Arial" w:hAnsi="Arial" w:cs="Arial" w:hint="eastAsia"/>
        </w:rPr>
        <w:t>Session</w:t>
      </w:r>
      <w:r w:rsidR="00275C48">
        <w:rPr>
          <w:rFonts w:ascii="Arial" w:hAnsi="Arial" w:cs="Arial" w:hint="eastAsia"/>
        </w:rPr>
        <w:t>对象。这是</w:t>
      </w:r>
      <w:r w:rsidRPr="00AE04DA">
        <w:rPr>
          <w:rFonts w:ascii="Arial" w:hAnsi="Arial" w:cs="Arial" w:hint="eastAsia"/>
        </w:rPr>
        <w:t>工厂模式</w:t>
      </w:r>
      <w:r w:rsidR="00275C48">
        <w:rPr>
          <w:rFonts w:ascii="Arial" w:hAnsi="Arial" w:cs="Arial" w:hint="eastAsia"/>
        </w:rPr>
        <w:t>的一种使用</w:t>
      </w:r>
      <w:r w:rsidRPr="00AE04DA">
        <w:rPr>
          <w:rFonts w:ascii="Arial" w:hAnsi="Arial" w:cs="Arial" w:hint="eastAsia"/>
        </w:rPr>
        <w:t>。</w:t>
      </w:r>
    </w:p>
    <w:p w:rsidR="00AE04DA" w:rsidRPr="00AE04DA" w:rsidRDefault="00AE04DA" w:rsidP="00AE04DA">
      <w:pPr>
        <w:pStyle w:val="af8"/>
        <w:numPr>
          <w:ilvl w:val="0"/>
          <w:numId w:val="49"/>
        </w:numPr>
        <w:ind w:firstLineChars="0"/>
        <w:rPr>
          <w:rFonts w:ascii="Arial" w:hAnsi="Arial" w:cs="Arial"/>
        </w:rPr>
      </w:pPr>
      <w:r w:rsidRPr="00AE04DA">
        <w:rPr>
          <w:rFonts w:ascii="Arial" w:hAnsi="Arial" w:cs="Arial"/>
        </w:rPr>
        <w:t>Criteria</w:t>
      </w:r>
      <w:r w:rsidRPr="00AE04DA">
        <w:rPr>
          <w:rFonts w:ascii="Arial" w:hAnsi="Arial" w:cs="Arial" w:hint="eastAsia"/>
        </w:rPr>
        <w:t>：</w:t>
      </w:r>
      <w:r w:rsidR="00275C48">
        <w:rPr>
          <w:rFonts w:ascii="Arial" w:hAnsi="Arial" w:cs="Arial" w:hint="eastAsia"/>
        </w:rPr>
        <w:t>负责</w:t>
      </w:r>
      <w:r w:rsidRPr="00AE04DA">
        <w:rPr>
          <w:rFonts w:ascii="Arial" w:hAnsi="Arial" w:cs="Arial" w:hint="eastAsia"/>
        </w:rPr>
        <w:t>创建并执行面向对象的标准化查询。</w:t>
      </w:r>
      <w:r w:rsidRPr="00AE04DA">
        <w:rPr>
          <w:rFonts w:ascii="Arial" w:hAnsi="Arial" w:cs="Arial" w:hint="eastAsia"/>
        </w:rPr>
        <w:t>Query</w:t>
      </w:r>
      <w:r w:rsidRPr="00AE04DA">
        <w:rPr>
          <w:rFonts w:ascii="Arial" w:hAnsi="Arial" w:cs="Arial" w:hint="eastAsia"/>
        </w:rPr>
        <w:t>接口是轻量级的，不能在</w:t>
      </w:r>
      <w:r w:rsidRPr="00AE04DA">
        <w:rPr>
          <w:rFonts w:ascii="Arial" w:hAnsi="Arial" w:cs="Arial" w:hint="eastAsia"/>
        </w:rPr>
        <w:t>Session</w:t>
      </w:r>
      <w:r w:rsidRPr="00AE04DA">
        <w:rPr>
          <w:rFonts w:ascii="Arial" w:hAnsi="Arial" w:cs="Arial" w:hint="eastAsia"/>
        </w:rPr>
        <w:t>之外使用。</w:t>
      </w:r>
    </w:p>
    <w:p w:rsidR="00AE04DA" w:rsidRPr="00AE04DA" w:rsidRDefault="001F4F19" w:rsidP="00AE04DA">
      <w:pPr>
        <w:pStyle w:val="af8"/>
        <w:numPr>
          <w:ilvl w:val="0"/>
          <w:numId w:val="49"/>
        </w:numPr>
        <w:ind w:firstLineChars="0"/>
        <w:rPr>
          <w:rFonts w:ascii="Arial" w:hAnsi="Arial" w:cs="Arial"/>
        </w:rPr>
      </w:pPr>
      <w:r w:rsidRPr="00AE04DA">
        <w:rPr>
          <w:rFonts w:ascii="Arial" w:hAnsi="Arial" w:cs="Arial"/>
        </w:rPr>
        <w:t>Query</w:t>
      </w:r>
      <w:r w:rsidRPr="00AE04DA">
        <w:rPr>
          <w:rFonts w:ascii="Arial" w:hAnsi="Arial" w:cs="Arial" w:hint="eastAsia"/>
        </w:rPr>
        <w:t>：</w:t>
      </w:r>
      <w:r w:rsidR="00AE04DA" w:rsidRPr="00AE04DA">
        <w:rPr>
          <w:rFonts w:ascii="Arial" w:hAnsi="Arial" w:cs="Arial" w:hint="eastAsia"/>
        </w:rPr>
        <w:t>对数据库及持久对象进行查询，</w:t>
      </w:r>
      <w:r w:rsidRPr="00AE04DA">
        <w:rPr>
          <w:rFonts w:ascii="Arial" w:hAnsi="Arial" w:cs="Arial" w:hint="eastAsia"/>
        </w:rPr>
        <w:t>有两种表达方式：</w:t>
      </w:r>
      <w:r w:rsidRPr="00AE04DA">
        <w:rPr>
          <w:rFonts w:ascii="Arial" w:hAnsi="Arial" w:cs="Arial" w:hint="eastAsia"/>
        </w:rPr>
        <w:t>HQL</w:t>
      </w:r>
      <w:r w:rsidR="00275C48">
        <w:rPr>
          <w:rFonts w:ascii="Arial" w:hAnsi="Arial" w:cs="Arial" w:hint="eastAsia"/>
        </w:rPr>
        <w:t>语言和</w:t>
      </w:r>
      <w:r w:rsidRPr="00AE04DA">
        <w:rPr>
          <w:rFonts w:ascii="Arial" w:hAnsi="Arial" w:cs="Arial" w:hint="eastAsia"/>
        </w:rPr>
        <w:t>本地数据库的</w:t>
      </w:r>
      <w:r w:rsidRPr="00AE04DA">
        <w:rPr>
          <w:rFonts w:ascii="Arial" w:hAnsi="Arial" w:cs="Arial" w:hint="eastAsia"/>
        </w:rPr>
        <w:t>SQL</w:t>
      </w:r>
      <w:r w:rsidRPr="00AE04DA">
        <w:rPr>
          <w:rFonts w:ascii="Arial" w:hAnsi="Arial" w:cs="Arial" w:hint="eastAsia"/>
        </w:rPr>
        <w:t>语句。</w:t>
      </w:r>
    </w:p>
    <w:p w:rsidR="00AE04DA" w:rsidRPr="00AE04DA" w:rsidRDefault="00AE04DA" w:rsidP="00AE04DA">
      <w:pPr>
        <w:pStyle w:val="af8"/>
        <w:numPr>
          <w:ilvl w:val="0"/>
          <w:numId w:val="49"/>
        </w:numPr>
        <w:ind w:firstLineChars="0"/>
        <w:rPr>
          <w:rFonts w:ascii="Arial" w:hAnsi="Arial" w:cs="Arial"/>
        </w:rPr>
      </w:pPr>
      <w:r w:rsidRPr="00AE04DA">
        <w:rPr>
          <w:rFonts w:ascii="Arial" w:hAnsi="Arial" w:cs="Arial"/>
        </w:rPr>
        <w:t>Transaction</w:t>
      </w:r>
      <w:r w:rsidRPr="00AE04DA">
        <w:rPr>
          <w:rFonts w:ascii="Arial" w:hAnsi="Arial" w:cs="Arial" w:hint="eastAsia"/>
        </w:rPr>
        <w:t>：</w:t>
      </w:r>
      <w:r w:rsidR="00275C48">
        <w:rPr>
          <w:rFonts w:ascii="Arial" w:hAnsi="Arial" w:cs="Arial" w:hint="eastAsia"/>
        </w:rPr>
        <w:t>负责</w:t>
      </w:r>
      <w:r w:rsidRPr="00AE04DA">
        <w:rPr>
          <w:rFonts w:ascii="Arial" w:hAnsi="Arial" w:cs="Arial" w:hint="eastAsia"/>
        </w:rPr>
        <w:t>事务处理的相关操作。</w:t>
      </w:r>
    </w:p>
    <w:p w:rsidR="001F4F19" w:rsidRDefault="001F4F19" w:rsidP="00AE04DA">
      <w:pPr>
        <w:pStyle w:val="af8"/>
        <w:numPr>
          <w:ilvl w:val="0"/>
          <w:numId w:val="49"/>
        </w:numPr>
        <w:ind w:firstLineChars="0"/>
        <w:rPr>
          <w:rFonts w:ascii="Arial" w:hAnsi="Arial" w:cs="Arial"/>
        </w:rPr>
      </w:pPr>
      <w:r w:rsidRPr="00AE04DA">
        <w:rPr>
          <w:rFonts w:ascii="Arial" w:hAnsi="Arial" w:cs="Arial"/>
        </w:rPr>
        <w:t>Configuration</w:t>
      </w:r>
      <w:r w:rsidRPr="00AE04DA">
        <w:rPr>
          <w:rFonts w:ascii="Arial" w:hAnsi="Arial" w:cs="Arial" w:hint="eastAsia"/>
        </w:rPr>
        <w:t>：</w:t>
      </w:r>
      <w:r w:rsidR="00275C48">
        <w:rPr>
          <w:rFonts w:ascii="Arial" w:hAnsi="Arial" w:cs="Arial" w:hint="eastAsia"/>
        </w:rPr>
        <w:t>主要负责</w:t>
      </w:r>
      <w:r w:rsidRPr="00AE04DA">
        <w:rPr>
          <w:rFonts w:ascii="Arial" w:hAnsi="Arial" w:cs="Arial" w:hint="eastAsia"/>
        </w:rPr>
        <w:t>对</w:t>
      </w:r>
      <w:r w:rsidRPr="00AE04DA">
        <w:rPr>
          <w:rFonts w:ascii="Arial" w:hAnsi="Arial" w:cs="Arial" w:hint="eastAsia"/>
        </w:rPr>
        <w:t xml:space="preserve">Hibernate </w:t>
      </w:r>
      <w:r w:rsidRPr="00AE04DA">
        <w:rPr>
          <w:rFonts w:ascii="Arial" w:hAnsi="Arial" w:cs="Arial" w:hint="eastAsia"/>
        </w:rPr>
        <w:t>进行配置，以及对它进行启动。在</w:t>
      </w:r>
      <w:r w:rsidRPr="00AE04DA">
        <w:rPr>
          <w:rFonts w:ascii="Arial" w:hAnsi="Arial" w:cs="Arial" w:hint="eastAsia"/>
        </w:rPr>
        <w:t xml:space="preserve">Hibernate </w:t>
      </w:r>
      <w:r w:rsidRPr="00AE04DA">
        <w:rPr>
          <w:rFonts w:ascii="Arial" w:hAnsi="Arial" w:cs="Arial" w:hint="eastAsia"/>
        </w:rPr>
        <w:t>启动</w:t>
      </w:r>
      <w:r w:rsidR="00DE3381">
        <w:rPr>
          <w:rFonts w:ascii="Arial" w:hAnsi="Arial" w:cs="Arial" w:hint="eastAsia"/>
        </w:rPr>
        <w:t>之后</w:t>
      </w:r>
      <w:r w:rsidRPr="00AE04DA">
        <w:rPr>
          <w:rFonts w:ascii="Arial" w:hAnsi="Arial" w:cs="Arial" w:hint="eastAsia"/>
        </w:rPr>
        <w:t>，</w:t>
      </w:r>
      <w:r w:rsidR="00DE3381">
        <w:rPr>
          <w:rFonts w:ascii="Arial" w:hAnsi="Arial" w:cs="Arial" w:hint="eastAsia"/>
        </w:rPr>
        <w:t>会负责</w:t>
      </w:r>
      <w:r w:rsidRPr="00AE04DA">
        <w:rPr>
          <w:rFonts w:ascii="Arial" w:hAnsi="Arial" w:cs="Arial" w:hint="eastAsia"/>
        </w:rPr>
        <w:t>创建一个</w:t>
      </w:r>
      <w:proofErr w:type="spellStart"/>
      <w:r w:rsidRPr="00AE04DA">
        <w:rPr>
          <w:rFonts w:ascii="Arial" w:hAnsi="Arial" w:cs="Arial" w:hint="eastAsia"/>
        </w:rPr>
        <w:t>SessionFactory</w:t>
      </w:r>
      <w:proofErr w:type="spellEnd"/>
      <w:r w:rsidRPr="00AE04DA">
        <w:rPr>
          <w:rFonts w:ascii="Arial" w:hAnsi="Arial" w:cs="Arial" w:hint="eastAsia"/>
        </w:rPr>
        <w:t>对象。</w:t>
      </w:r>
    </w:p>
    <w:p w:rsidR="00253296" w:rsidRPr="00253296" w:rsidRDefault="00253296" w:rsidP="00253296">
      <w:pPr>
        <w:rPr>
          <w:rFonts w:ascii="Arial" w:hAnsi="Arial" w:cs="Arial"/>
        </w:rPr>
      </w:pPr>
    </w:p>
    <w:p w:rsidR="00843D63" w:rsidRDefault="00621BDE" w:rsidP="00253296">
      <w:pPr>
        <w:pStyle w:val="2"/>
      </w:pPr>
      <w:bookmarkStart w:id="34" w:name="_Toc389595063"/>
      <w:r>
        <w:rPr>
          <w:rFonts w:hint="eastAsia"/>
        </w:rPr>
        <w:t xml:space="preserve">2.3 </w:t>
      </w:r>
      <w:proofErr w:type="spellStart"/>
      <w:r>
        <w:rPr>
          <w:rFonts w:hint="eastAsia"/>
        </w:rPr>
        <w:t>jBPM</w:t>
      </w:r>
      <w:bookmarkEnd w:id="34"/>
      <w:proofErr w:type="spellEnd"/>
    </w:p>
    <w:p w:rsidR="00253296" w:rsidRDefault="00253296" w:rsidP="00253296">
      <w:pPr>
        <w:pStyle w:val="3"/>
      </w:pPr>
      <w:bookmarkStart w:id="35" w:name="_Toc389595064"/>
      <w:r>
        <w:rPr>
          <w:rFonts w:hint="eastAsia"/>
        </w:rPr>
        <w:t xml:space="preserve">2.3.1 </w:t>
      </w:r>
      <w:proofErr w:type="spellStart"/>
      <w:r>
        <w:rPr>
          <w:rFonts w:hint="eastAsia"/>
        </w:rPr>
        <w:t>jBPM</w:t>
      </w:r>
      <w:proofErr w:type="spellEnd"/>
      <w:r>
        <w:rPr>
          <w:rFonts w:hint="eastAsia"/>
        </w:rPr>
        <w:t>简介</w:t>
      </w:r>
      <w:bookmarkEnd w:id="35"/>
    </w:p>
    <w:p w:rsidR="00253296" w:rsidRDefault="00253296" w:rsidP="00253296">
      <w:pPr>
        <w:ind w:firstLineChars="200" w:firstLine="480"/>
        <w:rPr>
          <w:rFonts w:ascii="Arial" w:hAnsi="Arial" w:cs="Arial"/>
        </w:rPr>
      </w:pPr>
      <w:proofErr w:type="spellStart"/>
      <w:r w:rsidRPr="00621BDE">
        <w:rPr>
          <w:rFonts w:ascii="Arial" w:hAnsi="Arial" w:cs="Arial" w:hint="eastAsia"/>
        </w:rPr>
        <w:t>jBPM</w:t>
      </w:r>
      <w:proofErr w:type="spellEnd"/>
      <w:r w:rsidRPr="00621BDE">
        <w:rPr>
          <w:rFonts w:ascii="Arial" w:hAnsi="Arial" w:cs="Arial" w:hint="eastAsia"/>
        </w:rPr>
        <w:t>，即</w:t>
      </w:r>
      <w:r w:rsidRPr="00621BDE">
        <w:rPr>
          <w:rFonts w:ascii="Arial" w:hAnsi="Arial" w:cs="Arial" w:hint="eastAsia"/>
        </w:rPr>
        <w:t>java business process management</w:t>
      </w:r>
      <w:r w:rsidRPr="00621BDE">
        <w:rPr>
          <w:rFonts w:ascii="Arial" w:hAnsi="Arial" w:cs="Arial" w:hint="eastAsia"/>
        </w:rPr>
        <w:t>（</w:t>
      </w:r>
      <w:r w:rsidRPr="00621BDE">
        <w:rPr>
          <w:rFonts w:ascii="Arial" w:hAnsi="Arial" w:cs="Arial" w:hint="eastAsia"/>
        </w:rPr>
        <w:t>java</w:t>
      </w:r>
      <w:r w:rsidRPr="00621BDE">
        <w:rPr>
          <w:rFonts w:ascii="Arial" w:hAnsi="Arial" w:cs="Arial" w:hint="eastAsia"/>
        </w:rPr>
        <w:t>业务流程管理），目前是</w:t>
      </w:r>
      <w:proofErr w:type="spellStart"/>
      <w:r w:rsidRPr="00621BDE">
        <w:rPr>
          <w:rFonts w:ascii="Arial" w:hAnsi="Arial" w:cs="Arial" w:hint="eastAsia"/>
        </w:rPr>
        <w:t>JBoss</w:t>
      </w:r>
      <w:proofErr w:type="spellEnd"/>
      <w:r w:rsidRPr="00621BDE">
        <w:rPr>
          <w:rFonts w:ascii="Arial" w:hAnsi="Arial" w:cs="Arial" w:hint="eastAsia"/>
        </w:rPr>
        <w:t>下的一款开源的轻量级工作流框架，</w:t>
      </w:r>
      <w:proofErr w:type="spellStart"/>
      <w:r w:rsidRPr="00621BDE">
        <w:rPr>
          <w:rFonts w:ascii="Arial" w:hAnsi="Arial" w:cs="Arial" w:hint="eastAsia"/>
        </w:rPr>
        <w:t>jBPM</w:t>
      </w:r>
      <w:proofErr w:type="spellEnd"/>
      <w:r w:rsidRPr="00621BDE">
        <w:rPr>
          <w:rFonts w:ascii="Arial" w:hAnsi="Arial" w:cs="Arial" w:hint="eastAsia"/>
        </w:rPr>
        <w:t>核心引擎可以内嵌入你的应用，同时也支持作为一项服务部署。</w:t>
      </w:r>
      <w:r>
        <w:rPr>
          <w:rFonts w:ascii="Arial" w:hAnsi="Arial" w:cs="Arial" w:hint="eastAsia"/>
        </w:rPr>
        <w:t>如图</w:t>
      </w:r>
      <w:r>
        <w:rPr>
          <w:rFonts w:ascii="Arial" w:hAnsi="Arial" w:cs="Arial" w:hint="eastAsia"/>
        </w:rPr>
        <w:t>2.3</w:t>
      </w:r>
      <w:r>
        <w:rPr>
          <w:rFonts w:ascii="Arial" w:hAnsi="Arial" w:cs="Arial" w:hint="eastAsia"/>
        </w:rPr>
        <w:t>所示为</w:t>
      </w:r>
      <w:proofErr w:type="spellStart"/>
      <w:r>
        <w:rPr>
          <w:rFonts w:ascii="Arial" w:hAnsi="Arial" w:cs="Arial" w:hint="eastAsia"/>
        </w:rPr>
        <w:t>jBPM</w:t>
      </w:r>
      <w:proofErr w:type="spellEnd"/>
      <w:r>
        <w:rPr>
          <w:rFonts w:ascii="Arial" w:hAnsi="Arial" w:cs="Arial" w:hint="eastAsia"/>
        </w:rPr>
        <w:t>的结构图。</w:t>
      </w:r>
    </w:p>
    <w:p w:rsidR="00253296" w:rsidRDefault="00253296" w:rsidP="00253296">
      <w:pPr>
        <w:ind w:firstLineChars="200" w:firstLine="480"/>
        <w:rPr>
          <w:rFonts w:ascii="Arial" w:hAnsi="Arial" w:cs="Arial"/>
        </w:rPr>
      </w:pPr>
      <w:r w:rsidRPr="00621BDE">
        <w:rPr>
          <w:rFonts w:ascii="Arial" w:hAnsi="Arial" w:cs="Arial" w:hint="eastAsia"/>
        </w:rPr>
        <w:t>jBPM5.3</w:t>
      </w:r>
      <w:r w:rsidRPr="00621BDE">
        <w:rPr>
          <w:rFonts w:ascii="Arial" w:hAnsi="Arial" w:cs="Arial" w:hint="eastAsia"/>
        </w:rPr>
        <w:t>使用</w:t>
      </w:r>
      <w:r w:rsidRPr="00621BDE">
        <w:rPr>
          <w:rFonts w:ascii="Arial" w:hAnsi="Arial" w:cs="Arial" w:hint="eastAsia"/>
        </w:rPr>
        <w:t>BPMN2.0</w:t>
      </w:r>
      <w:r w:rsidRPr="00621BDE">
        <w:rPr>
          <w:rFonts w:ascii="Arial" w:hAnsi="Arial" w:cs="Arial" w:hint="eastAsia"/>
        </w:rPr>
        <w:t>作为其流程图知识库，同时支持</w:t>
      </w:r>
      <w:proofErr w:type="spellStart"/>
      <w:r w:rsidRPr="00621BDE">
        <w:rPr>
          <w:rFonts w:ascii="Arial" w:hAnsi="Arial" w:cs="Arial" w:hint="eastAsia"/>
        </w:rPr>
        <w:t>Spring+Hibernate</w:t>
      </w:r>
      <w:proofErr w:type="spellEnd"/>
      <w:r w:rsidRPr="00621BDE">
        <w:rPr>
          <w:rFonts w:ascii="Arial" w:hAnsi="Arial" w:cs="Arial" w:hint="eastAsia"/>
        </w:rPr>
        <w:t>框架结合。</w:t>
      </w:r>
      <w:r w:rsidRPr="00621BDE">
        <w:rPr>
          <w:rFonts w:ascii="Arial" w:hAnsi="Arial" w:cs="Arial" w:hint="eastAsia"/>
        </w:rPr>
        <w:t>BPMN2.0</w:t>
      </w:r>
      <w:r w:rsidRPr="00621BDE">
        <w:rPr>
          <w:rFonts w:ascii="Arial" w:hAnsi="Arial" w:cs="Arial" w:hint="eastAsia"/>
        </w:rPr>
        <w:t>定义的流程图主要包括事件（</w:t>
      </w:r>
      <w:r w:rsidRPr="00621BDE">
        <w:rPr>
          <w:rFonts w:ascii="Arial" w:hAnsi="Arial" w:cs="Arial" w:hint="eastAsia"/>
        </w:rPr>
        <w:t>event</w:t>
      </w:r>
      <w:r w:rsidRPr="00621BDE">
        <w:rPr>
          <w:rFonts w:ascii="Arial" w:hAnsi="Arial" w:cs="Arial" w:hint="eastAsia"/>
        </w:rPr>
        <w:t>）、活动（</w:t>
      </w:r>
      <w:r w:rsidRPr="00621BDE">
        <w:rPr>
          <w:rFonts w:ascii="Arial" w:hAnsi="Arial" w:cs="Arial" w:hint="eastAsia"/>
        </w:rPr>
        <w:t>activity</w:t>
      </w:r>
      <w:r w:rsidRPr="00621BDE">
        <w:rPr>
          <w:rFonts w:ascii="Arial" w:hAnsi="Arial" w:cs="Arial" w:hint="eastAsia"/>
        </w:rPr>
        <w:t>）、分支（</w:t>
      </w:r>
      <w:r w:rsidRPr="00621BDE">
        <w:rPr>
          <w:rFonts w:ascii="Arial" w:hAnsi="Arial" w:cs="Arial" w:hint="eastAsia"/>
        </w:rPr>
        <w:t>gateway</w:t>
      </w:r>
      <w:r w:rsidRPr="00621BDE">
        <w:rPr>
          <w:rFonts w:ascii="Arial" w:hAnsi="Arial" w:cs="Arial" w:hint="eastAsia"/>
        </w:rPr>
        <w:t>）等一系列元素</w:t>
      </w:r>
      <w:r>
        <w:rPr>
          <w:rFonts w:ascii="Arial" w:hAnsi="Arial" w:cs="Arial"/>
          <w:vertAlign w:val="superscript"/>
        </w:rPr>
        <w:t>[</w:t>
      </w:r>
      <w:r>
        <w:rPr>
          <w:rFonts w:ascii="Arial" w:hAnsi="Arial" w:cs="Arial" w:hint="eastAsia"/>
          <w:vertAlign w:val="superscript"/>
        </w:rPr>
        <w:t>10</w:t>
      </w:r>
      <w:r w:rsidRPr="00DB1858">
        <w:rPr>
          <w:rFonts w:ascii="Arial" w:hAnsi="Arial" w:cs="Arial"/>
          <w:vertAlign w:val="superscript"/>
        </w:rPr>
        <w:t>]</w:t>
      </w:r>
      <w:r w:rsidRPr="00913478">
        <w:rPr>
          <w:rFonts w:ascii="Arial" w:hAnsi="Arial" w:cs="Arial"/>
          <w:vertAlign w:val="superscript"/>
        </w:rPr>
        <w:t xml:space="preserve"> </w:t>
      </w:r>
      <w:r>
        <w:rPr>
          <w:rFonts w:ascii="Arial" w:hAnsi="Arial" w:cs="Arial"/>
          <w:vertAlign w:val="superscript"/>
        </w:rPr>
        <w:t>[</w:t>
      </w:r>
      <w:r>
        <w:rPr>
          <w:rFonts w:ascii="Arial" w:hAnsi="Arial" w:cs="Arial" w:hint="eastAsia"/>
          <w:vertAlign w:val="superscript"/>
        </w:rPr>
        <w:t>11</w:t>
      </w:r>
      <w:r w:rsidRPr="00DB1858">
        <w:rPr>
          <w:rFonts w:ascii="Arial" w:hAnsi="Arial" w:cs="Arial"/>
          <w:vertAlign w:val="superscript"/>
        </w:rPr>
        <w:t>]</w:t>
      </w:r>
      <w:r w:rsidRPr="00621BDE">
        <w:rPr>
          <w:rFonts w:ascii="Arial" w:hAnsi="Arial" w:cs="Arial" w:hint="eastAsia"/>
        </w:rPr>
        <w:t>。</w:t>
      </w:r>
    </w:p>
    <w:p w:rsidR="00253296" w:rsidRDefault="00253296" w:rsidP="00253296"/>
    <w:p w:rsidR="00253296" w:rsidRPr="00253296" w:rsidRDefault="00253296" w:rsidP="00253296"/>
    <w:p w:rsidR="0069336D" w:rsidRDefault="0069336D" w:rsidP="00FC6746">
      <w:r>
        <w:rPr>
          <w:noProof/>
        </w:rPr>
        <w:lastRenderedPageBreak/>
        <w:drawing>
          <wp:inline distT="0" distB="0" distL="0" distR="0" wp14:anchorId="092243D5" wp14:editId="0290EC58">
            <wp:extent cx="5267325" cy="3152775"/>
            <wp:effectExtent l="0" t="0" r="9525" b="9525"/>
            <wp:docPr id="20" name="图片 20" descr="C:\Users\莫其凡\Downloads\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莫其凡\Downloads\Overvie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156956"/>
                    </a:xfrm>
                    <a:prstGeom prst="rect">
                      <a:avLst/>
                    </a:prstGeom>
                    <a:noFill/>
                    <a:ln>
                      <a:noFill/>
                    </a:ln>
                  </pic:spPr>
                </pic:pic>
              </a:graphicData>
            </a:graphic>
          </wp:inline>
        </w:drawing>
      </w:r>
    </w:p>
    <w:p w:rsidR="0069336D" w:rsidRDefault="005C3B3F" w:rsidP="00C66E9A">
      <w:pPr>
        <w:pStyle w:val="4"/>
      </w:pPr>
      <w:bookmarkStart w:id="36" w:name="_Toc389595145"/>
      <w:r>
        <w:rPr>
          <w:rFonts w:hint="eastAsia"/>
        </w:rPr>
        <w:t>图</w:t>
      </w:r>
      <w:r w:rsidR="0056530D">
        <w:rPr>
          <w:rFonts w:hint="eastAsia"/>
        </w:rPr>
        <w:t xml:space="preserve">2.3 </w:t>
      </w:r>
      <w:proofErr w:type="spellStart"/>
      <w:r w:rsidR="0069336D">
        <w:rPr>
          <w:rFonts w:hint="eastAsia"/>
        </w:rPr>
        <w:t>jBPM</w:t>
      </w:r>
      <w:proofErr w:type="spellEnd"/>
      <w:r w:rsidR="0069336D">
        <w:rPr>
          <w:rFonts w:hint="eastAsia"/>
        </w:rPr>
        <w:t>结构图</w:t>
      </w:r>
      <w:bookmarkEnd w:id="36"/>
    </w:p>
    <w:p w:rsidR="00253296" w:rsidRPr="00253296" w:rsidRDefault="00253296" w:rsidP="00253296">
      <w:pPr>
        <w:pStyle w:val="3"/>
      </w:pPr>
      <w:bookmarkStart w:id="37" w:name="_Toc389595065"/>
      <w:r>
        <w:rPr>
          <w:rFonts w:hint="eastAsia"/>
        </w:rPr>
        <w:t>2.3.2 BPMN</w:t>
      </w:r>
      <w:r>
        <w:rPr>
          <w:rFonts w:hint="eastAsia"/>
        </w:rPr>
        <w:t>简介</w:t>
      </w:r>
      <w:bookmarkEnd w:id="37"/>
    </w:p>
    <w:p w:rsidR="00B95CBC" w:rsidRDefault="00B95CBC" w:rsidP="00B95CBC">
      <w:pPr>
        <w:rPr>
          <w:rFonts w:ascii="Arial" w:hAnsi="Arial" w:cs="Arial"/>
        </w:rPr>
      </w:pPr>
      <w:bookmarkStart w:id="38" w:name="_Toc228009659"/>
      <w:bookmarkStart w:id="39" w:name="_Toc356370943"/>
      <w:r w:rsidRPr="00CE1480">
        <w:rPr>
          <w:rFonts w:ascii="Arial" w:hAnsi="Arial" w:cs="Arial"/>
          <w:noProof/>
        </w:rPr>
        <w:drawing>
          <wp:inline distT="0" distB="0" distL="0" distR="0" wp14:anchorId="4E34E9E7" wp14:editId="5EFE1D6E">
            <wp:extent cx="5274310" cy="137731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377315"/>
                    </a:xfrm>
                    <a:prstGeom prst="rect">
                      <a:avLst/>
                    </a:prstGeom>
                  </pic:spPr>
                </pic:pic>
              </a:graphicData>
            </a:graphic>
          </wp:inline>
        </w:drawing>
      </w:r>
    </w:p>
    <w:p w:rsidR="00B95CBC" w:rsidRDefault="00B95CBC" w:rsidP="00B95CBC">
      <w:pPr>
        <w:pStyle w:val="4"/>
      </w:pPr>
      <w:bookmarkStart w:id="40" w:name="_Toc389595146"/>
      <w:r>
        <w:rPr>
          <w:rFonts w:hint="eastAsia"/>
        </w:rPr>
        <w:t>图</w:t>
      </w:r>
      <w:r>
        <w:rPr>
          <w:rFonts w:hint="eastAsia"/>
        </w:rPr>
        <w:t xml:space="preserve">2.4 </w:t>
      </w:r>
      <w:proofErr w:type="spellStart"/>
      <w:r>
        <w:rPr>
          <w:rFonts w:hint="eastAsia"/>
        </w:rPr>
        <w:t>jBPM</w:t>
      </w:r>
      <w:proofErr w:type="spellEnd"/>
      <w:r>
        <w:rPr>
          <w:rFonts w:hint="eastAsia"/>
        </w:rPr>
        <w:t>流程示例图</w:t>
      </w:r>
      <w:bookmarkEnd w:id="40"/>
    </w:p>
    <w:p w:rsidR="00EB7291" w:rsidRPr="00EB7291" w:rsidRDefault="00EB7291" w:rsidP="00EB7291">
      <w:pPr>
        <w:ind w:firstLineChars="200" w:firstLine="480"/>
        <w:rPr>
          <w:rFonts w:ascii="Arial" w:hAnsi="Arial" w:cs="Arial"/>
        </w:rPr>
      </w:pPr>
      <w:r>
        <w:rPr>
          <w:rFonts w:ascii="Arial" w:hAnsi="Arial" w:cs="Arial" w:hint="eastAsia"/>
        </w:rPr>
        <w:t>BPMN</w:t>
      </w:r>
      <w:r>
        <w:rPr>
          <w:rFonts w:ascii="Arial" w:hAnsi="Arial" w:cs="Arial" w:hint="eastAsia"/>
        </w:rPr>
        <w:t>即</w:t>
      </w:r>
      <w:r w:rsidRPr="00EB7291">
        <w:rPr>
          <w:rFonts w:ascii="Arial" w:hAnsi="Arial" w:cs="Arial"/>
        </w:rPr>
        <w:t>业务流程建模与标注（</w:t>
      </w:r>
      <w:r w:rsidRPr="00EB7291">
        <w:rPr>
          <w:rFonts w:ascii="Arial" w:hAnsi="Arial" w:cs="Arial"/>
        </w:rPr>
        <w:t>Business Process Model and Notation</w:t>
      </w:r>
      <w:r>
        <w:rPr>
          <w:rFonts w:ascii="Arial" w:hAnsi="Arial" w:cs="Arial" w:hint="eastAsia"/>
        </w:rPr>
        <w:t>）。主要用于可视化的业务流程建模，同时适用于开发人员和业务人员的工作。</w:t>
      </w:r>
    </w:p>
    <w:p w:rsidR="00B95CBC" w:rsidRPr="004365EE" w:rsidRDefault="00B952AD" w:rsidP="00843D63">
      <w:pPr>
        <w:ind w:firstLineChars="200" w:firstLine="480"/>
        <w:rPr>
          <w:rFonts w:ascii="Arial" w:hAnsi="Arial" w:cs="Arial"/>
        </w:rPr>
      </w:pPr>
      <w:r>
        <w:rPr>
          <w:rFonts w:ascii="Arial" w:hAnsi="Arial" w:cs="Arial" w:hint="eastAsia"/>
        </w:rPr>
        <w:t>如图</w:t>
      </w:r>
      <w:r>
        <w:rPr>
          <w:rFonts w:ascii="Arial" w:hAnsi="Arial" w:cs="Arial" w:hint="eastAsia"/>
        </w:rPr>
        <w:t>2.4</w:t>
      </w:r>
      <w:r>
        <w:rPr>
          <w:rFonts w:ascii="Arial" w:hAnsi="Arial" w:cs="Arial" w:hint="eastAsia"/>
        </w:rPr>
        <w:t>所示，绿色圆圈表示流程开始事件，红色圆圈表示流程结束事件，图中的圆角矩形表示人工任务，是由角色手工完成的任务，圆角矩形还有其他类别，比如说脚本任务以及服务任务等，菱形表示分支（</w:t>
      </w:r>
      <w:r>
        <w:rPr>
          <w:rFonts w:ascii="Arial" w:hAnsi="Arial" w:cs="Arial" w:hint="eastAsia"/>
        </w:rPr>
        <w:t>gateway</w:t>
      </w:r>
      <w:r>
        <w:rPr>
          <w:rFonts w:ascii="Arial" w:hAnsi="Arial" w:cs="Arial" w:hint="eastAsia"/>
        </w:rPr>
        <w:t>），根据逻辑条件的判定决定流程的走向，可以是并发、选择、汇聚等多种类型。</w:t>
      </w:r>
    </w:p>
    <w:p w:rsidR="00E01BFA" w:rsidRDefault="00E01BFA" w:rsidP="00E01BFA">
      <w:pPr>
        <w:pStyle w:val="2"/>
        <w:rPr>
          <w:rFonts w:cs="Arial"/>
        </w:rPr>
      </w:pPr>
      <w:bookmarkStart w:id="41" w:name="_Toc389595066"/>
      <w:r w:rsidRPr="00CE1480">
        <w:rPr>
          <w:rFonts w:cs="Arial"/>
        </w:rPr>
        <w:t>2.</w:t>
      </w:r>
      <w:r w:rsidR="0069336D">
        <w:rPr>
          <w:rFonts w:cs="Arial" w:hint="eastAsia"/>
        </w:rPr>
        <w:t xml:space="preserve">4 </w:t>
      </w:r>
      <w:proofErr w:type="spellStart"/>
      <w:r w:rsidR="0069336D">
        <w:rPr>
          <w:rFonts w:cs="Arial" w:hint="eastAsia"/>
        </w:rPr>
        <w:t>github</w:t>
      </w:r>
      <w:bookmarkEnd w:id="41"/>
      <w:proofErr w:type="spellEnd"/>
    </w:p>
    <w:p w:rsidR="0069336D" w:rsidRPr="005E5EB2" w:rsidRDefault="00A26689" w:rsidP="005E5EB2">
      <w:pPr>
        <w:ind w:firstLineChars="200" w:firstLine="480"/>
        <w:rPr>
          <w:rFonts w:ascii="Arial" w:hAnsi="Arial" w:cs="Arial"/>
        </w:rPr>
      </w:pPr>
      <w:proofErr w:type="spellStart"/>
      <w:r>
        <w:rPr>
          <w:rFonts w:ascii="Arial" w:hAnsi="Arial" w:cs="Arial" w:hint="eastAsia"/>
        </w:rPr>
        <w:t>g</w:t>
      </w:r>
      <w:r w:rsidR="0069336D" w:rsidRPr="005E5EB2">
        <w:rPr>
          <w:rFonts w:ascii="Arial" w:hAnsi="Arial" w:cs="Arial" w:hint="eastAsia"/>
        </w:rPr>
        <w:t>it</w:t>
      </w:r>
      <w:proofErr w:type="spellEnd"/>
      <w:r w:rsidR="0069336D" w:rsidRPr="005E5EB2">
        <w:rPr>
          <w:rFonts w:ascii="Arial" w:hAnsi="Arial" w:cs="Arial" w:hint="eastAsia"/>
        </w:rPr>
        <w:t>是一个分布式的版本控制系统，最初</w:t>
      </w:r>
      <w:r w:rsidR="00DB1858">
        <w:rPr>
          <w:rFonts w:ascii="Arial" w:hAnsi="Arial" w:cs="Arial" w:hint="eastAsia"/>
        </w:rPr>
        <w:t>是</w:t>
      </w:r>
      <w:r w:rsidR="0069336D" w:rsidRPr="005E5EB2">
        <w:rPr>
          <w:rFonts w:ascii="Arial" w:hAnsi="Arial" w:cs="Arial" w:hint="eastAsia"/>
        </w:rPr>
        <w:t>由</w:t>
      </w:r>
      <w:r w:rsidR="00DB1858">
        <w:rPr>
          <w:rFonts w:ascii="Arial" w:hAnsi="Arial" w:cs="Arial" w:hint="eastAsia"/>
        </w:rPr>
        <w:t>Linus</w:t>
      </w:r>
      <w:r w:rsidR="0069336D" w:rsidRPr="005E5EB2">
        <w:rPr>
          <w:rFonts w:ascii="Arial" w:hAnsi="Arial" w:cs="Arial" w:hint="eastAsia"/>
        </w:rPr>
        <w:t>编写</w:t>
      </w:r>
      <w:r w:rsidR="00DB1858">
        <w:rPr>
          <w:rFonts w:ascii="Arial" w:hAnsi="Arial" w:cs="Arial" w:hint="eastAsia"/>
        </w:rPr>
        <w:t>实现，主要用于</w:t>
      </w:r>
      <w:r w:rsidR="0069336D" w:rsidRPr="005E5EB2">
        <w:rPr>
          <w:rFonts w:ascii="Arial" w:hAnsi="Arial" w:cs="Arial" w:hint="eastAsia"/>
        </w:rPr>
        <w:t>Linux</w:t>
      </w:r>
      <w:r w:rsidR="0069336D" w:rsidRPr="005E5EB2">
        <w:rPr>
          <w:rFonts w:ascii="Arial" w:hAnsi="Arial" w:cs="Arial" w:hint="eastAsia"/>
        </w:rPr>
        <w:t>内核代码的管理。</w:t>
      </w:r>
      <w:r w:rsidR="00DB1858">
        <w:rPr>
          <w:rFonts w:ascii="Arial" w:hAnsi="Arial" w:cs="Arial" w:hint="eastAsia"/>
        </w:rPr>
        <w:t>区别于</w:t>
      </w:r>
      <w:r w:rsidR="00DB1858">
        <w:rPr>
          <w:rFonts w:ascii="Arial" w:hAnsi="Arial" w:cs="Arial" w:hint="eastAsia"/>
        </w:rPr>
        <w:t>CVS</w:t>
      </w:r>
      <w:r w:rsidR="00DB1858">
        <w:rPr>
          <w:rFonts w:ascii="Arial" w:hAnsi="Arial" w:cs="Arial" w:hint="eastAsia"/>
        </w:rPr>
        <w:t>和</w:t>
      </w:r>
      <w:r w:rsidR="00DB1858">
        <w:rPr>
          <w:rFonts w:ascii="Arial" w:hAnsi="Arial" w:cs="Arial" w:hint="eastAsia"/>
        </w:rPr>
        <w:t>SVN</w:t>
      </w:r>
      <w:r w:rsidR="00DB1858">
        <w:rPr>
          <w:rFonts w:ascii="Arial" w:hAnsi="Arial" w:cs="Arial" w:hint="eastAsia"/>
        </w:rPr>
        <w:t>那样的集中式版本控制系统，</w:t>
      </w:r>
      <w:proofErr w:type="spellStart"/>
      <w:r w:rsidR="00DB1858">
        <w:rPr>
          <w:rFonts w:ascii="Arial" w:hAnsi="Arial" w:cs="Arial" w:hint="eastAsia"/>
        </w:rPr>
        <w:t>git</w:t>
      </w:r>
      <w:proofErr w:type="spellEnd"/>
      <w:r w:rsidR="00DB1858">
        <w:rPr>
          <w:rFonts w:ascii="Arial" w:hAnsi="Arial" w:cs="Arial" w:hint="eastAsia"/>
        </w:rPr>
        <w:t>使得用户</w:t>
      </w:r>
      <w:r w:rsidR="004365EE">
        <w:rPr>
          <w:rFonts w:ascii="Arial" w:hAnsi="Arial" w:cs="Arial" w:hint="eastAsia"/>
        </w:rPr>
        <w:t>能够</w:t>
      </w:r>
      <w:r w:rsidR="00DB1858">
        <w:rPr>
          <w:rFonts w:ascii="Arial" w:hAnsi="Arial" w:cs="Arial" w:hint="eastAsia"/>
        </w:rPr>
        <w:t>在本地电脑拥有自己的代码库</w:t>
      </w:r>
      <w:r w:rsidR="004365EE">
        <w:rPr>
          <w:rFonts w:ascii="Arial" w:hAnsi="Arial" w:cs="Arial" w:hint="eastAsia"/>
        </w:rPr>
        <w:t>，使团队成员协同开发更加高效</w:t>
      </w:r>
      <w:r w:rsidR="00913478">
        <w:rPr>
          <w:rFonts w:ascii="Arial" w:hAnsi="Arial" w:cs="Arial"/>
          <w:vertAlign w:val="superscript"/>
        </w:rPr>
        <w:t>[</w:t>
      </w:r>
      <w:r w:rsidR="0056002F">
        <w:rPr>
          <w:rFonts w:ascii="Arial" w:hAnsi="Arial" w:cs="Arial" w:hint="eastAsia"/>
          <w:vertAlign w:val="superscript"/>
        </w:rPr>
        <w:t>12</w:t>
      </w:r>
      <w:r w:rsidR="00ED55A2" w:rsidRPr="00DB1858">
        <w:rPr>
          <w:rFonts w:ascii="Arial" w:hAnsi="Arial" w:cs="Arial"/>
          <w:vertAlign w:val="superscript"/>
        </w:rPr>
        <w:t>]</w:t>
      </w:r>
      <w:r w:rsidR="004365EE">
        <w:rPr>
          <w:rFonts w:ascii="Arial" w:hAnsi="Arial" w:cs="Arial" w:hint="eastAsia"/>
        </w:rPr>
        <w:t>。</w:t>
      </w:r>
    </w:p>
    <w:p w:rsidR="00AA06E8" w:rsidRPr="00CE1480" w:rsidRDefault="0069336D" w:rsidP="0069336D">
      <w:pPr>
        <w:pStyle w:val="2"/>
      </w:pPr>
      <w:bookmarkStart w:id="42" w:name="_Toc389595067"/>
      <w:r>
        <w:rPr>
          <w:rFonts w:hint="eastAsia"/>
        </w:rPr>
        <w:lastRenderedPageBreak/>
        <w:t>2.5 jQuery</w:t>
      </w:r>
      <w:bookmarkEnd w:id="42"/>
    </w:p>
    <w:p w:rsidR="006D4B8D" w:rsidRPr="00ED55A2" w:rsidRDefault="0069336D" w:rsidP="005E5EB2">
      <w:pPr>
        <w:ind w:firstLineChars="200" w:firstLine="480"/>
        <w:rPr>
          <w:rFonts w:ascii="Arial" w:hAnsi="Arial" w:cs="Arial"/>
        </w:rPr>
      </w:pPr>
      <w:r w:rsidRPr="0069336D">
        <w:rPr>
          <w:rFonts w:ascii="Arial" w:hAnsi="Arial" w:cs="Arial" w:hint="eastAsia"/>
        </w:rPr>
        <w:t>jQuery</w:t>
      </w:r>
      <w:r w:rsidR="0055183A">
        <w:rPr>
          <w:rFonts w:ascii="Arial" w:hAnsi="Arial" w:cs="Arial" w:hint="eastAsia"/>
        </w:rPr>
        <w:t>是在</w:t>
      </w:r>
      <w:r w:rsidRPr="0069336D">
        <w:rPr>
          <w:rFonts w:ascii="Arial" w:hAnsi="Arial" w:cs="Arial" w:hint="eastAsia"/>
        </w:rPr>
        <w:t>prototype</w:t>
      </w:r>
      <w:r w:rsidR="0055183A">
        <w:rPr>
          <w:rFonts w:ascii="Arial" w:hAnsi="Arial" w:cs="Arial" w:hint="eastAsia"/>
        </w:rPr>
        <w:t>之后又一个非常优秀</w:t>
      </w:r>
      <w:r w:rsidRPr="0069336D">
        <w:rPr>
          <w:rFonts w:ascii="Arial" w:hAnsi="Arial" w:cs="Arial" w:hint="eastAsia"/>
        </w:rPr>
        <w:t>的</w:t>
      </w:r>
      <w:r w:rsidR="0055183A">
        <w:rPr>
          <w:rFonts w:ascii="Arial" w:hAnsi="Arial" w:cs="Arial" w:hint="eastAsia"/>
        </w:rPr>
        <w:t>JavaS</w:t>
      </w:r>
      <w:r w:rsidRPr="0069336D">
        <w:rPr>
          <w:rFonts w:ascii="Arial" w:hAnsi="Arial" w:cs="Arial" w:hint="eastAsia"/>
        </w:rPr>
        <w:t>cript</w:t>
      </w:r>
      <w:r w:rsidRPr="0069336D">
        <w:rPr>
          <w:rFonts w:ascii="Arial" w:hAnsi="Arial" w:cs="Arial" w:hint="eastAsia"/>
        </w:rPr>
        <w:t>框架。</w:t>
      </w:r>
      <w:r w:rsidR="0055183A">
        <w:rPr>
          <w:rFonts w:ascii="Arial" w:hAnsi="Arial" w:cs="Arial" w:hint="eastAsia"/>
        </w:rPr>
        <w:t>它不仅优化了遍历</w:t>
      </w:r>
      <w:r w:rsidR="0055183A">
        <w:rPr>
          <w:rFonts w:ascii="Arial" w:hAnsi="Arial" w:cs="Arial" w:hint="eastAsia"/>
        </w:rPr>
        <w:t>HTML</w:t>
      </w:r>
      <w:r w:rsidR="0055183A">
        <w:rPr>
          <w:rFonts w:ascii="Arial" w:hAnsi="Arial" w:cs="Arial" w:hint="eastAsia"/>
        </w:rPr>
        <w:t>文档、操作</w:t>
      </w:r>
      <w:r w:rsidR="0055183A">
        <w:rPr>
          <w:rFonts w:ascii="Arial" w:hAnsi="Arial" w:cs="Arial" w:hint="eastAsia"/>
        </w:rPr>
        <w:t>DOM</w:t>
      </w:r>
      <w:r w:rsidR="0055183A">
        <w:rPr>
          <w:rFonts w:ascii="Arial" w:hAnsi="Arial" w:cs="Arial" w:hint="eastAsia"/>
        </w:rPr>
        <w:t>、处理事件的操作，同时还实现了动画效果，优化</w:t>
      </w:r>
      <w:r w:rsidR="0055183A">
        <w:rPr>
          <w:rFonts w:ascii="Arial" w:hAnsi="Arial" w:cs="Arial" w:hint="eastAsia"/>
        </w:rPr>
        <w:t>Ajax</w:t>
      </w:r>
      <w:r w:rsidR="0055183A">
        <w:rPr>
          <w:rFonts w:ascii="Arial" w:hAnsi="Arial" w:cs="Arial" w:hint="eastAsia"/>
        </w:rPr>
        <w:t>操作。</w:t>
      </w:r>
      <w:r w:rsidRPr="0069336D">
        <w:rPr>
          <w:rFonts w:ascii="Arial" w:hAnsi="Arial" w:cs="Arial" w:hint="eastAsia"/>
        </w:rPr>
        <w:t>jQuery</w:t>
      </w:r>
      <w:r w:rsidR="0055183A">
        <w:rPr>
          <w:rFonts w:ascii="Arial" w:hAnsi="Arial" w:cs="Arial" w:hint="eastAsia"/>
        </w:rPr>
        <w:t>还有许多优点</w:t>
      </w:r>
      <w:r w:rsidRPr="0069336D">
        <w:rPr>
          <w:rFonts w:ascii="Arial" w:hAnsi="Arial" w:cs="Arial" w:hint="eastAsia"/>
        </w:rPr>
        <w:t>，</w:t>
      </w:r>
      <w:r w:rsidR="0055183A">
        <w:rPr>
          <w:rFonts w:ascii="Arial" w:hAnsi="Arial" w:cs="Arial" w:hint="eastAsia"/>
        </w:rPr>
        <w:t>比如它是轻量级的，拥有强大的选择器，出色的浏览器兼容性，链式操作方式，丰富的插件和文档支持等</w:t>
      </w:r>
      <w:r w:rsidR="00913478" w:rsidRPr="00DB1858">
        <w:rPr>
          <w:rFonts w:ascii="Arial" w:hAnsi="Arial" w:cs="Arial"/>
          <w:vertAlign w:val="superscript"/>
        </w:rPr>
        <w:t>[</w:t>
      </w:r>
      <w:r w:rsidR="0056002F">
        <w:rPr>
          <w:rFonts w:ascii="Arial" w:hAnsi="Arial" w:cs="Arial" w:hint="eastAsia"/>
          <w:vertAlign w:val="superscript"/>
        </w:rPr>
        <w:t>13</w:t>
      </w:r>
      <w:r w:rsidR="00ED55A2">
        <w:rPr>
          <w:rFonts w:ascii="Arial" w:hAnsi="Arial" w:cs="Arial" w:hint="eastAsia"/>
          <w:vertAlign w:val="superscript"/>
        </w:rPr>
        <w:t>]</w:t>
      </w:r>
    </w:p>
    <w:p w:rsidR="00E01BFA" w:rsidRPr="00CE1480" w:rsidRDefault="0069336D" w:rsidP="00E01BFA">
      <w:pPr>
        <w:pStyle w:val="2"/>
        <w:rPr>
          <w:rFonts w:cs="Arial"/>
        </w:rPr>
      </w:pPr>
      <w:bookmarkStart w:id="43" w:name="_Toc228009660"/>
      <w:bookmarkStart w:id="44" w:name="_Toc356370945"/>
      <w:bookmarkStart w:id="45" w:name="_Toc389595068"/>
      <w:bookmarkEnd w:id="38"/>
      <w:bookmarkEnd w:id="39"/>
      <w:r>
        <w:rPr>
          <w:rFonts w:cs="Arial"/>
        </w:rPr>
        <w:t>2.</w:t>
      </w:r>
      <w:r>
        <w:rPr>
          <w:rFonts w:cs="Arial" w:hint="eastAsia"/>
        </w:rPr>
        <w:t>6</w:t>
      </w:r>
      <w:r w:rsidR="00E01BFA" w:rsidRPr="00CE1480">
        <w:rPr>
          <w:rFonts w:cs="Arial"/>
        </w:rPr>
        <w:t xml:space="preserve"> </w:t>
      </w:r>
      <w:r w:rsidR="00E01BFA" w:rsidRPr="00CE1480">
        <w:rPr>
          <w:rFonts w:cs="Arial"/>
        </w:rPr>
        <w:t>本章小结</w:t>
      </w:r>
      <w:bookmarkEnd w:id="43"/>
      <w:bookmarkEnd w:id="44"/>
      <w:bookmarkEnd w:id="45"/>
    </w:p>
    <w:p w:rsidR="00843276" w:rsidRPr="00CE1480" w:rsidRDefault="0069336D" w:rsidP="009A580B">
      <w:pPr>
        <w:ind w:firstLineChars="200" w:firstLine="480"/>
        <w:rPr>
          <w:rFonts w:ascii="Arial" w:hAnsi="Arial" w:cs="Arial"/>
        </w:rPr>
      </w:pPr>
      <w:r w:rsidRPr="0069336D">
        <w:rPr>
          <w:rFonts w:ascii="Arial" w:hAnsi="Arial" w:cs="Arial" w:hint="eastAsia"/>
        </w:rPr>
        <w:t>本章主要介绍了智造链</w:t>
      </w:r>
      <w:r w:rsidRPr="0069336D">
        <w:rPr>
          <w:rFonts w:ascii="Arial" w:hAnsi="Arial" w:cs="Arial" w:hint="eastAsia"/>
        </w:rPr>
        <w:t>FMC</w:t>
      </w:r>
      <w:r w:rsidRPr="0069336D">
        <w:rPr>
          <w:rFonts w:ascii="Arial" w:hAnsi="Arial" w:cs="Arial" w:hint="eastAsia"/>
        </w:rPr>
        <w:t>项目系统中使用的主要技术，描述了项目开发过程后台使用的</w:t>
      </w:r>
      <w:proofErr w:type="spellStart"/>
      <w:r w:rsidRPr="0069336D">
        <w:rPr>
          <w:rFonts w:ascii="Arial" w:hAnsi="Arial" w:cs="Arial" w:hint="eastAsia"/>
        </w:rPr>
        <w:t>Spring+Hibernate</w:t>
      </w:r>
      <w:proofErr w:type="spellEnd"/>
      <w:r w:rsidRPr="0069336D">
        <w:rPr>
          <w:rFonts w:ascii="Arial" w:hAnsi="Arial" w:cs="Arial" w:hint="eastAsia"/>
        </w:rPr>
        <w:t>框架、前台使用的</w:t>
      </w:r>
      <w:r w:rsidR="00106756">
        <w:rPr>
          <w:rFonts w:ascii="Arial" w:hAnsi="Arial" w:cs="Arial" w:hint="eastAsia"/>
        </w:rPr>
        <w:t>jQu</w:t>
      </w:r>
      <w:r w:rsidRPr="0069336D">
        <w:rPr>
          <w:rFonts w:ascii="Arial" w:hAnsi="Arial" w:cs="Arial" w:hint="eastAsia"/>
        </w:rPr>
        <w:t>ery</w:t>
      </w:r>
      <w:r w:rsidRPr="0069336D">
        <w:rPr>
          <w:rFonts w:ascii="Arial" w:hAnsi="Arial" w:cs="Arial" w:hint="eastAsia"/>
        </w:rPr>
        <w:t>框架，以及分布式版本控制工具</w:t>
      </w:r>
      <w:proofErr w:type="spellStart"/>
      <w:r w:rsidRPr="0069336D">
        <w:rPr>
          <w:rFonts w:ascii="Arial" w:hAnsi="Arial" w:cs="Arial" w:hint="eastAsia"/>
        </w:rPr>
        <w:t>git</w:t>
      </w:r>
      <w:proofErr w:type="spellEnd"/>
      <w:r w:rsidRPr="0069336D">
        <w:rPr>
          <w:rFonts w:ascii="Arial" w:hAnsi="Arial" w:cs="Arial" w:hint="eastAsia"/>
        </w:rPr>
        <w:t>，同时简要介绍了系统核心的工作流框架</w:t>
      </w:r>
      <w:proofErr w:type="spellStart"/>
      <w:r w:rsidRPr="0069336D">
        <w:rPr>
          <w:rFonts w:ascii="Arial" w:hAnsi="Arial" w:cs="Arial" w:hint="eastAsia"/>
        </w:rPr>
        <w:t>jBPM</w:t>
      </w:r>
      <w:proofErr w:type="spellEnd"/>
      <w:r w:rsidRPr="0069336D">
        <w:rPr>
          <w:rFonts w:ascii="Arial" w:hAnsi="Arial" w:cs="Arial" w:hint="eastAsia"/>
        </w:rPr>
        <w:t>。</w:t>
      </w:r>
    </w:p>
    <w:p w:rsidR="00E01BFA" w:rsidRPr="00CE1480" w:rsidRDefault="00E01BFA" w:rsidP="009A580B">
      <w:pPr>
        <w:pStyle w:val="1"/>
        <w:pageBreakBefore/>
        <w:rPr>
          <w:rFonts w:ascii="Arial" w:hAnsi="Arial" w:cs="Arial"/>
        </w:rPr>
      </w:pPr>
      <w:bookmarkStart w:id="46" w:name="_Toc228009661"/>
      <w:bookmarkStart w:id="47" w:name="_Toc356370946"/>
      <w:bookmarkStart w:id="48" w:name="_Toc389595069"/>
      <w:r w:rsidRPr="00CE1480">
        <w:rPr>
          <w:rFonts w:ascii="Arial" w:hAnsi="Arial" w:cs="Arial"/>
        </w:rPr>
        <w:lastRenderedPageBreak/>
        <w:t>第三章</w:t>
      </w:r>
      <w:r w:rsidRPr="00CE1480">
        <w:rPr>
          <w:rFonts w:ascii="Arial" w:hAnsi="Arial" w:cs="Arial"/>
        </w:rPr>
        <w:tab/>
      </w:r>
      <w:r w:rsidR="00F20984">
        <w:rPr>
          <w:rFonts w:ascii="Arial" w:hAnsi="Arial" w:cs="Arial" w:hint="eastAsia"/>
        </w:rPr>
        <w:t>智造链</w:t>
      </w:r>
      <w:r w:rsidRPr="00CE1480">
        <w:rPr>
          <w:rFonts w:ascii="Arial" w:hAnsi="Arial" w:cs="Arial"/>
        </w:rPr>
        <w:t>系统需求分析与概要设计</w:t>
      </w:r>
      <w:bookmarkEnd w:id="46"/>
      <w:bookmarkEnd w:id="47"/>
      <w:bookmarkEnd w:id="48"/>
    </w:p>
    <w:p w:rsidR="00E01BFA" w:rsidRPr="00CE1480" w:rsidRDefault="00E01BFA" w:rsidP="00E01BFA">
      <w:pPr>
        <w:pStyle w:val="2"/>
        <w:rPr>
          <w:rFonts w:cs="Arial"/>
        </w:rPr>
      </w:pPr>
      <w:bookmarkStart w:id="49" w:name="_Toc228009662"/>
      <w:bookmarkStart w:id="50" w:name="_Toc356370947"/>
      <w:bookmarkStart w:id="51" w:name="_Toc389595070"/>
      <w:r w:rsidRPr="00CE1480">
        <w:rPr>
          <w:rFonts w:cs="Arial"/>
        </w:rPr>
        <w:t xml:space="preserve">3.1 </w:t>
      </w:r>
      <w:r w:rsidR="000A5784">
        <w:rPr>
          <w:rFonts w:cs="Arial" w:hint="eastAsia"/>
        </w:rPr>
        <w:t>智造链</w:t>
      </w:r>
      <w:r w:rsidRPr="00CE1480">
        <w:rPr>
          <w:rFonts w:cs="Arial"/>
        </w:rPr>
        <w:t>系统整体概述</w:t>
      </w:r>
      <w:bookmarkEnd w:id="49"/>
      <w:bookmarkEnd w:id="50"/>
      <w:bookmarkEnd w:id="51"/>
    </w:p>
    <w:p w:rsidR="00E01BFA" w:rsidRPr="00CE1480" w:rsidRDefault="000A5784" w:rsidP="007A49FA">
      <w:pPr>
        <w:ind w:firstLineChars="200" w:firstLine="480"/>
        <w:rPr>
          <w:rFonts w:ascii="Arial" w:hAnsi="Arial" w:cs="Arial"/>
        </w:rPr>
      </w:pPr>
      <w:r w:rsidRPr="000A5784">
        <w:rPr>
          <w:rFonts w:ascii="Arial" w:hAnsi="Arial" w:cs="Arial" w:hint="eastAsia"/>
        </w:rPr>
        <w:t>智造链系统是一款用于管理某公司服装生产供应链的工作流管理软件，一方面合理组织各个部门的工作进度流程，是复杂的流程变得清晰简明，提供可视化的流程监控界面，提高工作效率，另外一方面</w:t>
      </w:r>
      <w:r>
        <w:rPr>
          <w:rFonts w:ascii="Arial" w:hAnsi="Arial" w:cs="Arial" w:hint="eastAsia"/>
        </w:rPr>
        <w:t>为企业的信息化管理奠定基础，为将来业务扩展，信息分析等做好准备</w:t>
      </w:r>
      <w:r w:rsidR="00157B9B" w:rsidRPr="00CE1480">
        <w:rPr>
          <w:rFonts w:ascii="Arial" w:hAnsi="Arial" w:cs="Arial"/>
        </w:rPr>
        <w:t>。</w:t>
      </w:r>
    </w:p>
    <w:p w:rsidR="00012BE3" w:rsidRPr="00CE1480" w:rsidRDefault="00012BE3" w:rsidP="00012BE3">
      <w:pPr>
        <w:pStyle w:val="3"/>
        <w:rPr>
          <w:rFonts w:ascii="Arial" w:hAnsi="Arial" w:cs="Arial"/>
        </w:rPr>
      </w:pPr>
      <w:bookmarkStart w:id="52" w:name="_Toc228009663"/>
      <w:bookmarkStart w:id="53" w:name="_Toc356370948"/>
      <w:bookmarkStart w:id="54" w:name="_Toc389595071"/>
      <w:r w:rsidRPr="00CE1480">
        <w:rPr>
          <w:rFonts w:ascii="Arial" w:hAnsi="Arial" w:cs="Arial"/>
        </w:rPr>
        <w:t xml:space="preserve">3.1.1 </w:t>
      </w:r>
      <w:r w:rsidRPr="00CE1480">
        <w:rPr>
          <w:rFonts w:ascii="Arial" w:hAnsi="Arial" w:cs="Arial"/>
        </w:rPr>
        <w:t>系统用户</w:t>
      </w:r>
      <w:r w:rsidR="007C0067" w:rsidRPr="00CE1480">
        <w:rPr>
          <w:rFonts w:ascii="Arial" w:hAnsi="Arial" w:cs="Arial"/>
        </w:rPr>
        <w:t>角色</w:t>
      </w:r>
      <w:bookmarkEnd w:id="54"/>
    </w:p>
    <w:p w:rsidR="00012BE3" w:rsidRPr="00CE1480" w:rsidRDefault="000A5784" w:rsidP="007A49FA">
      <w:pPr>
        <w:ind w:firstLineChars="200" w:firstLine="480"/>
        <w:rPr>
          <w:rFonts w:ascii="Arial" w:hAnsi="Arial" w:cs="Arial"/>
        </w:rPr>
      </w:pPr>
      <w:r w:rsidRPr="000A5784">
        <w:rPr>
          <w:rFonts w:ascii="Arial" w:hAnsi="Arial" w:cs="Arial" w:hint="eastAsia"/>
        </w:rPr>
        <w:t>智造链系统目前主要包括八个部门，十种角色，分别为市场专员、市场主管、设计主管、采购主管、生产主管、财务主管、物流主管、人事主管以及管理员，除了市场专员为多个以外，各部门主管只有一人。除此之外未来可能会为高层管理人员提供功能模块</w:t>
      </w:r>
      <w:r w:rsidR="00012BE3" w:rsidRPr="00CE1480">
        <w:rPr>
          <w:rFonts w:ascii="Arial" w:hAnsi="Arial" w:cs="Arial"/>
        </w:rPr>
        <w:t>。</w:t>
      </w:r>
    </w:p>
    <w:p w:rsidR="007C0067" w:rsidRPr="00CE1480" w:rsidRDefault="007C0067" w:rsidP="007C0067">
      <w:pPr>
        <w:pStyle w:val="3"/>
        <w:rPr>
          <w:rFonts w:ascii="Arial" w:hAnsi="Arial" w:cs="Arial"/>
        </w:rPr>
      </w:pPr>
      <w:bookmarkStart w:id="55" w:name="_Toc228009664"/>
      <w:bookmarkStart w:id="56" w:name="_Toc389595072"/>
      <w:r w:rsidRPr="00CE1480">
        <w:rPr>
          <w:rFonts w:ascii="Arial" w:hAnsi="Arial" w:cs="Arial"/>
        </w:rPr>
        <w:t>3.</w:t>
      </w:r>
      <w:r w:rsidR="005C47FC" w:rsidRPr="00CE1480">
        <w:rPr>
          <w:rFonts w:ascii="Arial" w:hAnsi="Arial" w:cs="Arial"/>
        </w:rPr>
        <w:t>1</w:t>
      </w:r>
      <w:r w:rsidRPr="00CE1480">
        <w:rPr>
          <w:rFonts w:ascii="Arial" w:hAnsi="Arial" w:cs="Arial"/>
        </w:rPr>
        <w:t xml:space="preserve">.2 </w:t>
      </w:r>
      <w:r w:rsidRPr="00CE1480">
        <w:rPr>
          <w:rFonts w:ascii="Arial" w:hAnsi="Arial" w:cs="Arial"/>
        </w:rPr>
        <w:t>系统功能性需求</w:t>
      </w:r>
      <w:bookmarkEnd w:id="56"/>
    </w:p>
    <w:p w:rsidR="000A5784" w:rsidRPr="000A5784" w:rsidRDefault="000A5784" w:rsidP="007A49FA">
      <w:pPr>
        <w:ind w:firstLineChars="200" w:firstLine="480"/>
        <w:rPr>
          <w:rFonts w:ascii="Arial" w:hAnsi="Arial" w:cs="Arial"/>
        </w:rPr>
      </w:pPr>
      <w:r w:rsidRPr="000A5784">
        <w:rPr>
          <w:rFonts w:ascii="Arial" w:hAnsi="Arial" w:cs="Arial" w:hint="eastAsia"/>
        </w:rPr>
        <w:t>根据部门和职责，将智造链系统</w:t>
      </w:r>
      <w:r w:rsidR="00071C09">
        <w:rPr>
          <w:rFonts w:ascii="Arial" w:hAnsi="Arial" w:cs="Arial" w:hint="eastAsia"/>
        </w:rPr>
        <w:t>的需求</w:t>
      </w:r>
      <w:r w:rsidRPr="000A5784">
        <w:rPr>
          <w:rFonts w:ascii="Arial" w:hAnsi="Arial" w:cs="Arial" w:hint="eastAsia"/>
        </w:rPr>
        <w:t>分为以下</w:t>
      </w:r>
      <w:r w:rsidRPr="000A5784">
        <w:rPr>
          <w:rFonts w:ascii="Arial" w:hAnsi="Arial" w:cs="Arial" w:hint="eastAsia"/>
        </w:rPr>
        <w:t>10</w:t>
      </w:r>
      <w:r w:rsidR="00071C09">
        <w:rPr>
          <w:rFonts w:ascii="Arial" w:hAnsi="Arial" w:cs="Arial" w:hint="eastAsia"/>
        </w:rPr>
        <w:t>个部分</w:t>
      </w:r>
      <w:r w:rsidRPr="000A5784">
        <w:rPr>
          <w:rFonts w:ascii="Arial" w:hAnsi="Arial" w:cs="Arial" w:hint="eastAsia"/>
        </w:rPr>
        <w:t>。</w:t>
      </w:r>
    </w:p>
    <w:p w:rsidR="000A5784" w:rsidRPr="000A5784" w:rsidRDefault="00071C09" w:rsidP="007A49FA">
      <w:pPr>
        <w:ind w:firstLineChars="200" w:firstLine="480"/>
        <w:rPr>
          <w:rFonts w:ascii="Arial" w:hAnsi="Arial" w:cs="Arial"/>
        </w:rPr>
      </w:pPr>
      <w:r>
        <w:rPr>
          <w:rFonts w:ascii="Arial" w:hAnsi="Arial" w:cs="Arial" w:hint="eastAsia"/>
        </w:rPr>
        <w:t>客户管理</w:t>
      </w:r>
      <w:r w:rsidR="000A5784" w:rsidRPr="000A5784">
        <w:rPr>
          <w:rFonts w:ascii="Arial" w:hAnsi="Arial" w:cs="Arial" w:hint="eastAsia"/>
        </w:rPr>
        <w:t>：包括新建客户、查看客户等主要功能。</w:t>
      </w:r>
    </w:p>
    <w:p w:rsidR="000A5784" w:rsidRPr="000A5784" w:rsidRDefault="00071C09" w:rsidP="007A49FA">
      <w:pPr>
        <w:ind w:firstLineChars="200" w:firstLine="480"/>
        <w:rPr>
          <w:rFonts w:ascii="Arial" w:hAnsi="Arial" w:cs="Arial"/>
        </w:rPr>
      </w:pPr>
      <w:r>
        <w:rPr>
          <w:rFonts w:ascii="Arial" w:hAnsi="Arial" w:cs="Arial" w:hint="eastAsia"/>
        </w:rPr>
        <w:t>订单管理</w:t>
      </w:r>
      <w:r w:rsidR="000A5784" w:rsidRPr="000A5784">
        <w:rPr>
          <w:rFonts w:ascii="Arial" w:hAnsi="Arial" w:cs="Arial" w:hint="eastAsia"/>
        </w:rPr>
        <w:t>：包括查看订单信息、查看订单进度等主要功能。</w:t>
      </w:r>
    </w:p>
    <w:p w:rsidR="000A5784" w:rsidRPr="000A5784" w:rsidRDefault="00071C09" w:rsidP="007A49FA">
      <w:pPr>
        <w:ind w:firstLineChars="200" w:firstLine="480"/>
        <w:rPr>
          <w:rFonts w:ascii="Arial" w:hAnsi="Arial" w:cs="Arial"/>
        </w:rPr>
      </w:pPr>
      <w:r>
        <w:rPr>
          <w:rFonts w:ascii="Arial" w:hAnsi="Arial" w:cs="Arial" w:hint="eastAsia"/>
        </w:rPr>
        <w:t>市场部</w:t>
      </w:r>
      <w:r w:rsidR="000A5784" w:rsidRPr="000A5784">
        <w:rPr>
          <w:rFonts w:ascii="Arial" w:hAnsi="Arial" w:cs="Arial" w:hint="eastAsia"/>
        </w:rPr>
        <w:t>：包括客户下单、修改</w:t>
      </w:r>
      <w:proofErr w:type="gramStart"/>
      <w:r w:rsidR="000A5784" w:rsidRPr="000A5784">
        <w:rPr>
          <w:rFonts w:ascii="Arial" w:hAnsi="Arial" w:cs="Arial" w:hint="eastAsia"/>
        </w:rPr>
        <w:t>询</w:t>
      </w:r>
      <w:proofErr w:type="gramEnd"/>
      <w:r w:rsidR="000A5784" w:rsidRPr="000A5784">
        <w:rPr>
          <w:rFonts w:ascii="Arial" w:hAnsi="Arial" w:cs="Arial" w:hint="eastAsia"/>
        </w:rPr>
        <w:t>单、合并报价、审核报价、报价商定、修改报价、商定合同、修改合同、签订合同、订单回访、提醒缴费等主要功能。</w:t>
      </w:r>
    </w:p>
    <w:p w:rsidR="000A5784" w:rsidRPr="000A5784" w:rsidRDefault="00071C09" w:rsidP="007A49FA">
      <w:pPr>
        <w:ind w:firstLineChars="200" w:firstLine="480"/>
        <w:rPr>
          <w:rFonts w:ascii="Arial" w:hAnsi="Arial" w:cs="Arial"/>
        </w:rPr>
      </w:pPr>
      <w:r>
        <w:rPr>
          <w:rFonts w:ascii="Arial" w:hAnsi="Arial" w:cs="Arial" w:hint="eastAsia"/>
        </w:rPr>
        <w:t>设计部</w:t>
      </w:r>
      <w:r w:rsidR="000A5784" w:rsidRPr="000A5784">
        <w:rPr>
          <w:rFonts w:ascii="Arial" w:hAnsi="Arial" w:cs="Arial" w:hint="eastAsia"/>
        </w:rPr>
        <w:t>：包括设计验证、</w:t>
      </w:r>
      <w:proofErr w:type="gramStart"/>
      <w:r w:rsidR="000A5784" w:rsidRPr="000A5784">
        <w:rPr>
          <w:rFonts w:ascii="Arial" w:hAnsi="Arial" w:cs="Arial" w:hint="eastAsia"/>
        </w:rPr>
        <w:t>样衣版型</w:t>
      </w:r>
      <w:proofErr w:type="gramEnd"/>
      <w:r w:rsidR="000A5784" w:rsidRPr="000A5784">
        <w:rPr>
          <w:rFonts w:ascii="Arial" w:hAnsi="Arial" w:cs="Arial" w:hint="eastAsia"/>
        </w:rPr>
        <w:t>、生产验证、生产版型等主要功能。</w:t>
      </w:r>
    </w:p>
    <w:p w:rsidR="000A5784" w:rsidRPr="000A5784" w:rsidRDefault="00071C09" w:rsidP="007A49FA">
      <w:pPr>
        <w:ind w:firstLineChars="200" w:firstLine="480"/>
        <w:rPr>
          <w:rFonts w:ascii="Arial" w:hAnsi="Arial" w:cs="Arial"/>
        </w:rPr>
      </w:pPr>
      <w:r>
        <w:rPr>
          <w:rFonts w:ascii="Arial" w:hAnsi="Arial" w:cs="Arial" w:hint="eastAsia"/>
        </w:rPr>
        <w:t>采购部</w:t>
      </w:r>
      <w:r w:rsidR="000A5784" w:rsidRPr="000A5784">
        <w:rPr>
          <w:rFonts w:ascii="Arial" w:hAnsi="Arial" w:cs="Arial" w:hint="eastAsia"/>
        </w:rPr>
        <w:t>：包括采购验证、成本核算、样衣采购、采购确认、生产采购等主要功能。</w:t>
      </w:r>
    </w:p>
    <w:p w:rsidR="000A5784" w:rsidRPr="000A5784" w:rsidRDefault="00071C09" w:rsidP="007A49FA">
      <w:pPr>
        <w:ind w:firstLineChars="200" w:firstLine="480"/>
        <w:rPr>
          <w:rFonts w:ascii="Arial" w:hAnsi="Arial" w:cs="Arial"/>
        </w:rPr>
      </w:pPr>
      <w:r>
        <w:rPr>
          <w:rFonts w:ascii="Arial" w:hAnsi="Arial" w:cs="Arial" w:hint="eastAsia"/>
        </w:rPr>
        <w:t>生产部</w:t>
      </w:r>
      <w:r w:rsidR="000A5784" w:rsidRPr="000A5784">
        <w:rPr>
          <w:rFonts w:ascii="Arial" w:hAnsi="Arial" w:cs="Arial" w:hint="eastAsia"/>
        </w:rPr>
        <w:t>：包括生产验证、成本核算、样衣生产、批量生产等主要功能。</w:t>
      </w:r>
    </w:p>
    <w:p w:rsidR="000A5784" w:rsidRPr="000A5784" w:rsidRDefault="000A5784" w:rsidP="007A49FA">
      <w:pPr>
        <w:ind w:firstLineChars="200" w:firstLine="480"/>
        <w:rPr>
          <w:rFonts w:ascii="Arial" w:hAnsi="Arial" w:cs="Arial"/>
        </w:rPr>
      </w:pPr>
      <w:r w:rsidRPr="000A5784">
        <w:rPr>
          <w:rFonts w:ascii="Arial" w:hAnsi="Arial" w:cs="Arial" w:hint="eastAsia"/>
        </w:rPr>
        <w:t>财</w:t>
      </w:r>
      <w:r w:rsidR="00071C09">
        <w:rPr>
          <w:rFonts w:ascii="Arial" w:hAnsi="Arial" w:cs="Arial" w:hint="eastAsia"/>
        </w:rPr>
        <w:t>务部</w:t>
      </w:r>
      <w:r w:rsidRPr="000A5784">
        <w:rPr>
          <w:rFonts w:ascii="Arial" w:hAnsi="Arial" w:cs="Arial" w:hint="eastAsia"/>
        </w:rPr>
        <w:t>：包括</w:t>
      </w:r>
      <w:proofErr w:type="gramStart"/>
      <w:r w:rsidRPr="000A5784">
        <w:rPr>
          <w:rFonts w:ascii="Arial" w:hAnsi="Arial" w:cs="Arial" w:hint="eastAsia"/>
        </w:rPr>
        <w:t>样衣费确认</w:t>
      </w:r>
      <w:proofErr w:type="gramEnd"/>
      <w:r w:rsidRPr="000A5784">
        <w:rPr>
          <w:rFonts w:ascii="Arial" w:hAnsi="Arial" w:cs="Arial" w:hint="eastAsia"/>
        </w:rPr>
        <w:t>、首定金确认、</w:t>
      </w:r>
      <w:proofErr w:type="gramStart"/>
      <w:r w:rsidRPr="000A5784">
        <w:rPr>
          <w:rFonts w:ascii="Arial" w:hAnsi="Arial" w:cs="Arial" w:hint="eastAsia"/>
        </w:rPr>
        <w:t>尾款金确认</w:t>
      </w:r>
      <w:proofErr w:type="gramEnd"/>
      <w:r w:rsidRPr="000A5784">
        <w:rPr>
          <w:rFonts w:ascii="Arial" w:hAnsi="Arial" w:cs="Arial" w:hint="eastAsia"/>
        </w:rPr>
        <w:t>等主要功能。</w:t>
      </w:r>
    </w:p>
    <w:p w:rsidR="000A5784" w:rsidRPr="000A5784" w:rsidRDefault="00071C09" w:rsidP="007A49FA">
      <w:pPr>
        <w:ind w:firstLineChars="200" w:firstLine="480"/>
        <w:rPr>
          <w:rFonts w:ascii="Arial" w:hAnsi="Arial" w:cs="Arial"/>
        </w:rPr>
      </w:pPr>
      <w:r>
        <w:rPr>
          <w:rFonts w:ascii="Arial" w:hAnsi="Arial" w:cs="Arial" w:hint="eastAsia"/>
        </w:rPr>
        <w:t>物流部</w:t>
      </w:r>
      <w:r w:rsidR="000A5784" w:rsidRPr="000A5784">
        <w:rPr>
          <w:rFonts w:ascii="Arial" w:hAnsi="Arial" w:cs="Arial" w:hint="eastAsia"/>
        </w:rPr>
        <w:t>：包括样衣收取、样衣发货、产品入库、产品发货等主要功能。</w:t>
      </w:r>
    </w:p>
    <w:p w:rsidR="000A5784" w:rsidRPr="000A5784" w:rsidRDefault="00071C09" w:rsidP="007A49FA">
      <w:pPr>
        <w:ind w:firstLineChars="200" w:firstLine="480"/>
        <w:rPr>
          <w:rFonts w:ascii="Arial" w:hAnsi="Arial" w:cs="Arial"/>
        </w:rPr>
      </w:pPr>
      <w:r>
        <w:rPr>
          <w:rFonts w:ascii="Arial" w:hAnsi="Arial" w:cs="Arial" w:hint="eastAsia"/>
        </w:rPr>
        <w:t>质检部</w:t>
      </w:r>
      <w:r w:rsidR="000A5784" w:rsidRPr="000A5784">
        <w:rPr>
          <w:rFonts w:ascii="Arial" w:hAnsi="Arial" w:cs="Arial" w:hint="eastAsia"/>
        </w:rPr>
        <w:t>：包括质量检查等主要功能。</w:t>
      </w:r>
    </w:p>
    <w:p w:rsidR="000A5784" w:rsidRPr="000A5784" w:rsidRDefault="00071C09" w:rsidP="007A49FA">
      <w:pPr>
        <w:ind w:firstLineChars="200" w:firstLine="480"/>
        <w:rPr>
          <w:rFonts w:ascii="Arial" w:hAnsi="Arial" w:cs="Arial"/>
        </w:rPr>
      </w:pPr>
      <w:r>
        <w:rPr>
          <w:rFonts w:ascii="Arial" w:hAnsi="Arial" w:cs="Arial" w:hint="eastAsia"/>
        </w:rPr>
        <w:t>人事部</w:t>
      </w:r>
      <w:r w:rsidR="000A5784" w:rsidRPr="000A5784">
        <w:rPr>
          <w:rFonts w:ascii="Arial" w:hAnsi="Arial" w:cs="Arial" w:hint="eastAsia"/>
        </w:rPr>
        <w:t>：添加员工、查看员工等主要功能。</w:t>
      </w:r>
    </w:p>
    <w:p w:rsidR="00B07309" w:rsidRPr="00CE1480" w:rsidRDefault="000A5784" w:rsidP="007A49FA">
      <w:pPr>
        <w:ind w:firstLineChars="200" w:firstLine="480"/>
        <w:rPr>
          <w:rFonts w:ascii="Arial" w:hAnsi="Arial" w:cs="Arial"/>
        </w:rPr>
      </w:pPr>
      <w:r w:rsidRPr="000A5784">
        <w:rPr>
          <w:rFonts w:ascii="Arial" w:hAnsi="Arial" w:cs="Arial" w:hint="eastAsia"/>
        </w:rPr>
        <w:t>智造链系统</w:t>
      </w:r>
      <w:r w:rsidR="00071C09">
        <w:rPr>
          <w:rFonts w:ascii="Arial" w:hAnsi="Arial" w:cs="Arial" w:hint="eastAsia"/>
        </w:rPr>
        <w:t>需求划分</w:t>
      </w:r>
      <w:r w:rsidRPr="000A5784">
        <w:rPr>
          <w:rFonts w:ascii="Arial" w:hAnsi="Arial" w:cs="Arial" w:hint="eastAsia"/>
        </w:rPr>
        <w:t>如图</w:t>
      </w:r>
      <w:r w:rsidR="00C65295">
        <w:rPr>
          <w:rFonts w:ascii="Arial" w:hAnsi="Arial" w:cs="Arial" w:hint="eastAsia"/>
        </w:rPr>
        <w:t>3.1</w:t>
      </w:r>
      <w:r w:rsidRPr="000A5784">
        <w:rPr>
          <w:rFonts w:ascii="Arial" w:hAnsi="Arial" w:cs="Arial" w:hint="eastAsia"/>
        </w:rPr>
        <w:t>所示</w:t>
      </w:r>
      <w:r>
        <w:rPr>
          <w:rFonts w:ascii="Arial" w:hAnsi="Arial" w:cs="Arial" w:hint="eastAsia"/>
        </w:rPr>
        <w:t>：</w:t>
      </w:r>
    </w:p>
    <w:p w:rsidR="007C0067" w:rsidRPr="00CE1480" w:rsidRDefault="00B17369" w:rsidP="007C0067">
      <w:pPr>
        <w:ind w:firstLine="420"/>
        <w:jc w:val="left"/>
        <w:rPr>
          <w:rFonts w:ascii="Arial" w:hAnsi="Arial" w:cs="Arial"/>
        </w:rPr>
      </w:pPr>
      <w:r>
        <w:object w:dxaOrig="11697" w:dyaOrig="149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75pt;height:497.25pt" o:ole="">
            <v:imagedata r:id="rId24" o:title=""/>
          </v:shape>
          <o:OLEObject Type="Embed" ProgID="Visio.Drawing.11" ShapeID="_x0000_i1025" DrawAspect="Content" ObjectID="_1463336954" r:id="rId25"/>
        </w:object>
      </w:r>
    </w:p>
    <w:p w:rsidR="0093217E" w:rsidRPr="00CE1480" w:rsidRDefault="0093217E" w:rsidP="007C0067">
      <w:pPr>
        <w:ind w:firstLine="420"/>
        <w:jc w:val="left"/>
        <w:rPr>
          <w:rFonts w:ascii="Arial" w:hAnsi="Arial" w:cs="Arial"/>
        </w:rPr>
      </w:pPr>
    </w:p>
    <w:p w:rsidR="007C0067" w:rsidRPr="00CE1480" w:rsidRDefault="007C0067" w:rsidP="00C66E9A">
      <w:pPr>
        <w:pStyle w:val="4"/>
      </w:pPr>
      <w:bookmarkStart w:id="57" w:name="_Toc389595147"/>
      <w:r w:rsidRPr="00CE1480">
        <w:t>图</w:t>
      </w:r>
      <w:r w:rsidR="00FB4694">
        <w:t>3.</w:t>
      </w:r>
      <w:r w:rsidR="00FB4694">
        <w:rPr>
          <w:rFonts w:hint="eastAsia"/>
        </w:rPr>
        <w:t>1</w:t>
      </w:r>
      <w:r w:rsidR="002306C0">
        <w:rPr>
          <w:rFonts w:hint="eastAsia"/>
        </w:rPr>
        <w:t xml:space="preserve"> </w:t>
      </w:r>
      <w:r w:rsidR="000A5784">
        <w:rPr>
          <w:rFonts w:hint="eastAsia"/>
        </w:rPr>
        <w:t>智造链</w:t>
      </w:r>
      <w:r w:rsidR="00071C09">
        <w:t>系统</w:t>
      </w:r>
      <w:r w:rsidR="00071C09">
        <w:rPr>
          <w:rFonts w:hint="eastAsia"/>
        </w:rPr>
        <w:t>需求</w:t>
      </w:r>
      <w:r w:rsidRPr="00CE1480">
        <w:t>图</w:t>
      </w:r>
      <w:bookmarkEnd w:id="57"/>
    </w:p>
    <w:p w:rsidR="007C0067" w:rsidRPr="00CE1480" w:rsidRDefault="007C0067" w:rsidP="007C0067">
      <w:pPr>
        <w:pStyle w:val="3"/>
        <w:rPr>
          <w:rFonts w:ascii="Arial" w:hAnsi="Arial" w:cs="Arial"/>
        </w:rPr>
      </w:pPr>
      <w:bookmarkStart w:id="58" w:name="_Toc389595073"/>
      <w:r w:rsidRPr="00CE1480">
        <w:rPr>
          <w:rFonts w:ascii="Arial" w:hAnsi="Arial" w:cs="Arial"/>
        </w:rPr>
        <w:t>3.</w:t>
      </w:r>
      <w:r w:rsidR="005C47FC" w:rsidRPr="00CE1480">
        <w:rPr>
          <w:rFonts w:ascii="Arial" w:hAnsi="Arial" w:cs="Arial"/>
        </w:rPr>
        <w:t>1</w:t>
      </w:r>
      <w:r w:rsidRPr="00CE1480">
        <w:rPr>
          <w:rFonts w:ascii="Arial" w:hAnsi="Arial" w:cs="Arial"/>
        </w:rPr>
        <w:t>.</w:t>
      </w:r>
      <w:r w:rsidR="005C47FC" w:rsidRPr="00CE1480">
        <w:rPr>
          <w:rFonts w:ascii="Arial" w:hAnsi="Arial" w:cs="Arial"/>
        </w:rPr>
        <w:t>3</w:t>
      </w:r>
      <w:r w:rsidRPr="00CE1480">
        <w:rPr>
          <w:rFonts w:ascii="Arial" w:hAnsi="Arial" w:cs="Arial"/>
        </w:rPr>
        <w:t xml:space="preserve"> </w:t>
      </w:r>
      <w:r w:rsidRPr="00CE1480">
        <w:rPr>
          <w:rFonts w:ascii="Arial" w:hAnsi="Arial" w:cs="Arial"/>
        </w:rPr>
        <w:t>系统非功能性需求</w:t>
      </w:r>
      <w:bookmarkEnd w:id="58"/>
    </w:p>
    <w:p w:rsidR="000A5784" w:rsidRPr="000A5784" w:rsidRDefault="000A5784" w:rsidP="000A5784">
      <w:pPr>
        <w:rPr>
          <w:rFonts w:ascii="Arial" w:hAnsi="Arial" w:cs="Arial"/>
        </w:rPr>
      </w:pPr>
      <w:r w:rsidRPr="000A5784">
        <w:rPr>
          <w:rFonts w:ascii="Arial" w:hAnsi="Arial" w:cs="Arial" w:hint="eastAsia"/>
        </w:rPr>
        <w:t>易使用性</w:t>
      </w:r>
    </w:p>
    <w:p w:rsidR="000A5784" w:rsidRPr="000A5784" w:rsidRDefault="000A5784" w:rsidP="007A49FA">
      <w:pPr>
        <w:ind w:firstLineChars="200" w:firstLine="480"/>
        <w:rPr>
          <w:rFonts w:ascii="Arial" w:hAnsi="Arial" w:cs="Arial"/>
        </w:rPr>
      </w:pPr>
      <w:r w:rsidRPr="000A5784">
        <w:rPr>
          <w:rFonts w:ascii="Arial" w:hAnsi="Arial" w:cs="Arial" w:hint="eastAsia"/>
        </w:rPr>
        <w:t>系统具有良好的人机交互特性，提供各种人性化的提示信息。</w:t>
      </w:r>
    </w:p>
    <w:p w:rsidR="000A5784" w:rsidRPr="000A5784" w:rsidRDefault="000A5784" w:rsidP="000A5784">
      <w:pPr>
        <w:rPr>
          <w:rFonts w:ascii="Arial" w:hAnsi="Arial" w:cs="Arial"/>
        </w:rPr>
      </w:pPr>
      <w:r w:rsidRPr="000A5784">
        <w:rPr>
          <w:rFonts w:ascii="Arial" w:hAnsi="Arial" w:cs="Arial" w:hint="eastAsia"/>
        </w:rPr>
        <w:t>可靠性</w:t>
      </w:r>
    </w:p>
    <w:p w:rsidR="000A5784" w:rsidRPr="000A5784" w:rsidRDefault="000A5784" w:rsidP="007A49FA">
      <w:pPr>
        <w:ind w:firstLineChars="200" w:firstLine="480"/>
        <w:rPr>
          <w:rFonts w:ascii="Arial" w:hAnsi="Arial" w:cs="Arial"/>
        </w:rPr>
      </w:pPr>
      <w:r w:rsidRPr="000A5784">
        <w:rPr>
          <w:rFonts w:ascii="Arial" w:hAnsi="Arial" w:cs="Arial" w:hint="eastAsia"/>
        </w:rPr>
        <w:t>系统的故障频率控制在</w:t>
      </w:r>
      <w:r w:rsidRPr="000A5784">
        <w:rPr>
          <w:rFonts w:ascii="Arial" w:hAnsi="Arial" w:cs="Arial" w:hint="eastAsia"/>
        </w:rPr>
        <w:t>3</w:t>
      </w:r>
      <w:r w:rsidRPr="000A5784">
        <w:rPr>
          <w:rFonts w:ascii="Arial" w:hAnsi="Arial" w:cs="Arial" w:hint="eastAsia"/>
        </w:rPr>
        <w:t>个月</w:t>
      </w:r>
      <w:r w:rsidRPr="000A5784">
        <w:rPr>
          <w:rFonts w:ascii="Arial" w:hAnsi="Arial" w:cs="Arial" w:hint="eastAsia"/>
        </w:rPr>
        <w:t>/</w:t>
      </w:r>
      <w:r w:rsidRPr="000A5784">
        <w:rPr>
          <w:rFonts w:ascii="Arial" w:hAnsi="Arial" w:cs="Arial" w:hint="eastAsia"/>
        </w:rPr>
        <w:t>次。</w:t>
      </w:r>
    </w:p>
    <w:p w:rsidR="000A5784" w:rsidRPr="000A5784" w:rsidRDefault="000A5784" w:rsidP="007A49FA">
      <w:pPr>
        <w:ind w:firstLineChars="200" w:firstLine="480"/>
        <w:rPr>
          <w:rFonts w:ascii="Arial" w:hAnsi="Arial" w:cs="Arial"/>
        </w:rPr>
      </w:pPr>
      <w:r w:rsidRPr="000A5784">
        <w:rPr>
          <w:rFonts w:ascii="Arial" w:hAnsi="Arial" w:cs="Arial" w:hint="eastAsia"/>
        </w:rPr>
        <w:t>系统发生故障后能在</w:t>
      </w:r>
      <w:r w:rsidRPr="000A5784">
        <w:rPr>
          <w:rFonts w:ascii="Arial" w:hAnsi="Arial" w:cs="Arial" w:hint="eastAsia"/>
        </w:rPr>
        <w:t>24</w:t>
      </w:r>
      <w:r w:rsidRPr="000A5784">
        <w:rPr>
          <w:rFonts w:ascii="Arial" w:hAnsi="Arial" w:cs="Arial" w:hint="eastAsia"/>
        </w:rPr>
        <w:t>小时内修复。</w:t>
      </w:r>
    </w:p>
    <w:p w:rsidR="000A5784" w:rsidRPr="000A5784" w:rsidRDefault="000A5784" w:rsidP="000A5784">
      <w:pPr>
        <w:rPr>
          <w:rFonts w:ascii="Arial" w:hAnsi="Arial" w:cs="Arial"/>
        </w:rPr>
      </w:pPr>
      <w:r w:rsidRPr="000A5784">
        <w:rPr>
          <w:rFonts w:ascii="Arial" w:hAnsi="Arial" w:cs="Arial" w:hint="eastAsia"/>
        </w:rPr>
        <w:lastRenderedPageBreak/>
        <w:t>可扩展性</w:t>
      </w:r>
    </w:p>
    <w:p w:rsidR="000A5784" w:rsidRPr="000A5784" w:rsidRDefault="000A5784" w:rsidP="007A49FA">
      <w:pPr>
        <w:ind w:firstLineChars="200" w:firstLine="480"/>
        <w:rPr>
          <w:rFonts w:ascii="Arial" w:hAnsi="Arial" w:cs="Arial"/>
        </w:rPr>
      </w:pPr>
      <w:r w:rsidRPr="000A5784">
        <w:rPr>
          <w:rFonts w:ascii="Arial" w:hAnsi="Arial" w:cs="Arial" w:hint="eastAsia"/>
        </w:rPr>
        <w:t>在未来能为高层管理者提供管理决策层次上的分析等功能。</w:t>
      </w:r>
    </w:p>
    <w:p w:rsidR="000A5784" w:rsidRPr="000A5784" w:rsidRDefault="000A5784" w:rsidP="000A5784">
      <w:pPr>
        <w:rPr>
          <w:rFonts w:ascii="Arial" w:hAnsi="Arial" w:cs="Arial"/>
        </w:rPr>
      </w:pPr>
      <w:r w:rsidRPr="000A5784">
        <w:rPr>
          <w:rFonts w:ascii="Arial" w:hAnsi="Arial" w:cs="Arial" w:hint="eastAsia"/>
        </w:rPr>
        <w:t>安全性</w:t>
      </w:r>
    </w:p>
    <w:p w:rsidR="000A5784" w:rsidRPr="000A5784" w:rsidRDefault="000A5784" w:rsidP="007A49FA">
      <w:pPr>
        <w:ind w:firstLineChars="200" w:firstLine="480"/>
        <w:rPr>
          <w:rFonts w:ascii="Arial" w:hAnsi="Arial" w:cs="Arial"/>
        </w:rPr>
      </w:pPr>
      <w:r w:rsidRPr="000A5784">
        <w:rPr>
          <w:rFonts w:ascii="Arial" w:hAnsi="Arial" w:cs="Arial" w:hint="eastAsia"/>
        </w:rPr>
        <w:t>系统要能够保证客户信息以及业务信息的安全性，不被他人窃取。</w:t>
      </w:r>
    </w:p>
    <w:p w:rsidR="000A5784" w:rsidRPr="000A5784" w:rsidRDefault="000A5784" w:rsidP="000A5784">
      <w:pPr>
        <w:rPr>
          <w:rFonts w:ascii="Arial" w:hAnsi="Arial" w:cs="Arial"/>
        </w:rPr>
      </w:pPr>
      <w:r w:rsidRPr="000A5784">
        <w:rPr>
          <w:rFonts w:ascii="Arial" w:hAnsi="Arial" w:cs="Arial" w:hint="eastAsia"/>
        </w:rPr>
        <w:t>可用性：</w:t>
      </w:r>
    </w:p>
    <w:p w:rsidR="00A53408" w:rsidRPr="00CE1480" w:rsidRDefault="000A5784" w:rsidP="007A49FA">
      <w:pPr>
        <w:ind w:firstLineChars="200" w:firstLine="480"/>
        <w:rPr>
          <w:rFonts w:ascii="Arial" w:hAnsi="Arial" w:cs="Arial"/>
        </w:rPr>
      </w:pPr>
      <w:r w:rsidRPr="000A5784">
        <w:rPr>
          <w:rFonts w:ascii="Arial" w:hAnsi="Arial" w:cs="Arial" w:hint="eastAsia"/>
        </w:rPr>
        <w:t>系统能在用户操作后</w:t>
      </w:r>
      <w:r w:rsidRPr="000A5784">
        <w:rPr>
          <w:rFonts w:ascii="Arial" w:hAnsi="Arial" w:cs="Arial" w:hint="eastAsia"/>
        </w:rPr>
        <w:t>1</w:t>
      </w:r>
      <w:r w:rsidRPr="000A5784">
        <w:rPr>
          <w:rFonts w:ascii="Arial" w:hAnsi="Arial" w:cs="Arial" w:hint="eastAsia"/>
        </w:rPr>
        <w:t>秒内及时反馈。</w:t>
      </w:r>
    </w:p>
    <w:p w:rsidR="00E01BFA" w:rsidRDefault="00114A65" w:rsidP="00C65295">
      <w:pPr>
        <w:pStyle w:val="2"/>
        <w:spacing w:line="415" w:lineRule="auto"/>
        <w:rPr>
          <w:rFonts w:cs="Arial"/>
        </w:rPr>
      </w:pPr>
      <w:bookmarkStart w:id="59" w:name="_Toc356370949"/>
      <w:bookmarkStart w:id="60" w:name="_Toc389595074"/>
      <w:bookmarkEnd w:id="52"/>
      <w:bookmarkEnd w:id="53"/>
      <w:bookmarkEnd w:id="55"/>
      <w:r w:rsidRPr="00CE1480">
        <w:rPr>
          <w:rFonts w:cs="Arial"/>
        </w:rPr>
        <w:t xml:space="preserve">3.2 </w:t>
      </w:r>
      <w:r w:rsidR="00C70283">
        <w:rPr>
          <w:rFonts w:cs="Arial" w:hint="eastAsia"/>
        </w:rPr>
        <w:t>智造链</w:t>
      </w:r>
      <w:r w:rsidR="00E01BFA" w:rsidRPr="00CE1480">
        <w:rPr>
          <w:rFonts w:cs="Arial"/>
        </w:rPr>
        <w:t>系统</w:t>
      </w:r>
      <w:r w:rsidR="00C70283">
        <w:rPr>
          <w:rFonts w:cs="Arial" w:hint="eastAsia"/>
        </w:rPr>
        <w:t>财务部、物流部</w:t>
      </w:r>
      <w:r w:rsidR="006F0C9B" w:rsidRPr="00CE1480">
        <w:rPr>
          <w:rFonts w:cs="Arial"/>
        </w:rPr>
        <w:t>模块</w:t>
      </w:r>
      <w:r w:rsidR="00E01BFA" w:rsidRPr="00CE1480">
        <w:rPr>
          <w:rFonts w:cs="Arial"/>
        </w:rPr>
        <w:t>的需求分析</w:t>
      </w:r>
      <w:bookmarkEnd w:id="59"/>
      <w:bookmarkEnd w:id="60"/>
    </w:p>
    <w:p w:rsidR="008563A7" w:rsidRDefault="008563A7" w:rsidP="008563A7">
      <w:pPr>
        <w:pStyle w:val="3"/>
        <w:rPr>
          <w:rFonts w:ascii="Arial" w:hAnsi="Arial" w:cs="Arial"/>
        </w:rPr>
      </w:pPr>
      <w:bookmarkStart w:id="61" w:name="_Toc389595075"/>
      <w:r w:rsidRPr="008563A7">
        <w:rPr>
          <w:rFonts w:ascii="Arial" w:hAnsi="Arial" w:cs="Arial" w:hint="eastAsia"/>
        </w:rPr>
        <w:t>3.2.1</w:t>
      </w:r>
      <w:r>
        <w:rPr>
          <w:rFonts w:ascii="Arial" w:hAnsi="Arial" w:cs="Arial" w:hint="eastAsia"/>
        </w:rPr>
        <w:t xml:space="preserve"> </w:t>
      </w:r>
      <w:r>
        <w:rPr>
          <w:rFonts w:ascii="Arial" w:hAnsi="Arial" w:cs="Arial" w:hint="eastAsia"/>
        </w:rPr>
        <w:t>流程图</w:t>
      </w:r>
      <w:bookmarkEnd w:id="61"/>
    </w:p>
    <w:p w:rsidR="008563A7" w:rsidRDefault="0061637E" w:rsidP="008563A7">
      <w:r>
        <w:rPr>
          <w:noProof/>
        </w:rPr>
        <w:drawing>
          <wp:inline distT="0" distB="0" distL="0" distR="0">
            <wp:extent cx="5268036" cy="5677469"/>
            <wp:effectExtent l="0" t="0" r="8890" b="0"/>
            <wp:docPr id="6" name="图片 6" descr="E:\Dropbox\fmc\fm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fmc\fmc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5684231"/>
                    </a:xfrm>
                    <a:prstGeom prst="rect">
                      <a:avLst/>
                    </a:prstGeom>
                    <a:noFill/>
                    <a:ln>
                      <a:noFill/>
                    </a:ln>
                  </pic:spPr>
                </pic:pic>
              </a:graphicData>
            </a:graphic>
          </wp:inline>
        </w:drawing>
      </w:r>
    </w:p>
    <w:p w:rsidR="008563A7" w:rsidRDefault="008563A7" w:rsidP="00C66E9A">
      <w:pPr>
        <w:pStyle w:val="4"/>
      </w:pPr>
      <w:bookmarkStart w:id="62" w:name="_Toc389595148"/>
      <w:r w:rsidRPr="00CE1480">
        <w:t>图</w:t>
      </w:r>
      <w:r>
        <w:t>3.</w:t>
      </w:r>
      <w:r w:rsidR="00FB4694">
        <w:rPr>
          <w:rFonts w:hint="eastAsia"/>
        </w:rPr>
        <w:t>2</w:t>
      </w:r>
      <w:r w:rsidR="002306C0">
        <w:rPr>
          <w:rFonts w:hint="eastAsia"/>
        </w:rPr>
        <w:t xml:space="preserve"> </w:t>
      </w:r>
      <w:r>
        <w:rPr>
          <w:rFonts w:hint="eastAsia"/>
        </w:rPr>
        <w:t>智造链系统流程图</w:t>
      </w:r>
      <w:bookmarkEnd w:id="62"/>
    </w:p>
    <w:p w:rsidR="00BB0FEE" w:rsidRDefault="00BB0FEE" w:rsidP="00BB0FEE">
      <w:pPr>
        <w:ind w:firstLineChars="200" w:firstLine="480"/>
        <w:rPr>
          <w:rFonts w:ascii="Arial" w:hAnsi="Arial" w:cs="Arial"/>
        </w:rPr>
      </w:pPr>
      <w:r w:rsidRPr="00BB0FEE">
        <w:rPr>
          <w:rFonts w:ascii="Arial" w:hAnsi="Arial" w:cs="Arial" w:hint="eastAsia"/>
        </w:rPr>
        <w:lastRenderedPageBreak/>
        <w:t>如图</w:t>
      </w:r>
      <w:r w:rsidRPr="00BB0FEE">
        <w:rPr>
          <w:rFonts w:ascii="Arial" w:hAnsi="Arial" w:cs="Arial" w:hint="eastAsia"/>
        </w:rPr>
        <w:t>3.2</w:t>
      </w:r>
      <w:r w:rsidRPr="00BB0FEE">
        <w:rPr>
          <w:rFonts w:ascii="Arial" w:hAnsi="Arial" w:cs="Arial" w:hint="eastAsia"/>
        </w:rPr>
        <w:t>所示，智造链系统的生命周期从下单开始，最终到发货结束整个流程，其中还有各种分支，</w:t>
      </w:r>
      <w:r>
        <w:rPr>
          <w:rFonts w:ascii="Arial" w:hAnsi="Arial" w:cs="Arial" w:hint="eastAsia"/>
        </w:rPr>
        <w:t>图中采用圆角矩形表示人工任务，菱形表示门（</w:t>
      </w:r>
      <w:r>
        <w:rPr>
          <w:rFonts w:ascii="Arial" w:hAnsi="Arial" w:cs="Arial" w:hint="eastAsia"/>
        </w:rPr>
        <w:t>gateway</w:t>
      </w:r>
      <w:r>
        <w:rPr>
          <w:rFonts w:ascii="Arial" w:hAnsi="Arial" w:cs="Arial" w:hint="eastAsia"/>
        </w:rPr>
        <w:t>），包括条件分支和汇聚。</w:t>
      </w:r>
    </w:p>
    <w:p w:rsidR="00F92730" w:rsidRPr="00F92730" w:rsidRDefault="00F92730" w:rsidP="009F117E">
      <w:pPr>
        <w:rPr>
          <w:rFonts w:ascii="Arial" w:hAnsi="Arial" w:cs="Arial"/>
        </w:rPr>
      </w:pPr>
    </w:p>
    <w:p w:rsidR="008E3811" w:rsidRDefault="008563A7" w:rsidP="00505C8B">
      <w:pPr>
        <w:pStyle w:val="3"/>
        <w:rPr>
          <w:rFonts w:ascii="Arial" w:hAnsi="Arial" w:cs="Arial"/>
        </w:rPr>
      </w:pPr>
      <w:bookmarkStart w:id="63" w:name="_Toc389595076"/>
      <w:r>
        <w:rPr>
          <w:rFonts w:ascii="Arial" w:hAnsi="Arial" w:cs="Arial"/>
        </w:rPr>
        <w:t>3.2.</w:t>
      </w:r>
      <w:r>
        <w:rPr>
          <w:rFonts w:ascii="Arial" w:hAnsi="Arial" w:cs="Arial" w:hint="eastAsia"/>
        </w:rPr>
        <w:t>2</w:t>
      </w:r>
      <w:r w:rsidR="00C70283">
        <w:rPr>
          <w:rFonts w:ascii="Arial" w:hAnsi="Arial" w:cs="Arial" w:hint="eastAsia"/>
        </w:rPr>
        <w:t xml:space="preserve"> </w:t>
      </w:r>
      <w:r w:rsidR="00C70283">
        <w:rPr>
          <w:rFonts w:ascii="Arial" w:hAnsi="Arial" w:cs="Arial" w:hint="eastAsia"/>
        </w:rPr>
        <w:t>用例图</w:t>
      </w:r>
      <w:bookmarkEnd w:id="63"/>
    </w:p>
    <w:p w:rsidR="00C70283" w:rsidRDefault="00C70283" w:rsidP="00C70283">
      <w:r>
        <w:rPr>
          <w:noProof/>
        </w:rPr>
        <w:drawing>
          <wp:inline distT="0" distB="0" distL="0" distR="0" wp14:anchorId="456C24E8" wp14:editId="60D0AD53">
            <wp:extent cx="4659630" cy="3884295"/>
            <wp:effectExtent l="0" t="0" r="762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9630" cy="3884295"/>
                    </a:xfrm>
                    <a:prstGeom prst="rect">
                      <a:avLst/>
                    </a:prstGeom>
                    <a:noFill/>
                    <a:ln>
                      <a:noFill/>
                    </a:ln>
                  </pic:spPr>
                </pic:pic>
              </a:graphicData>
            </a:graphic>
          </wp:inline>
        </w:drawing>
      </w:r>
    </w:p>
    <w:p w:rsidR="00455947" w:rsidRPr="00CE1480" w:rsidRDefault="00455947" w:rsidP="00C66E9A">
      <w:pPr>
        <w:pStyle w:val="4"/>
      </w:pPr>
      <w:bookmarkStart w:id="64" w:name="_Toc389595149"/>
      <w:r w:rsidRPr="00CE1480">
        <w:t>图</w:t>
      </w:r>
      <w:r>
        <w:t>3.</w:t>
      </w:r>
      <w:r w:rsidR="008563A7">
        <w:rPr>
          <w:rFonts w:hint="eastAsia"/>
        </w:rPr>
        <w:t>3</w:t>
      </w:r>
      <w:r w:rsidR="002306C0">
        <w:rPr>
          <w:rFonts w:hint="eastAsia"/>
        </w:rPr>
        <w:t xml:space="preserve"> </w:t>
      </w:r>
      <w:r>
        <w:rPr>
          <w:rFonts w:hint="eastAsia"/>
        </w:rPr>
        <w:t>财务部用例</w:t>
      </w:r>
      <w:r w:rsidRPr="00CE1480">
        <w:t>图</w:t>
      </w:r>
      <w:bookmarkEnd w:id="64"/>
    </w:p>
    <w:p w:rsidR="00455947" w:rsidRDefault="00BB0FEE" w:rsidP="00BB0FEE">
      <w:pPr>
        <w:ind w:firstLineChars="200" w:firstLine="480"/>
        <w:rPr>
          <w:rFonts w:ascii="Arial" w:hAnsi="Arial" w:cs="Arial"/>
        </w:rPr>
      </w:pPr>
      <w:r w:rsidRPr="00BB0FEE">
        <w:rPr>
          <w:rFonts w:ascii="Arial" w:hAnsi="Arial" w:cs="Arial" w:hint="eastAsia"/>
        </w:rPr>
        <w:t>如图</w:t>
      </w:r>
      <w:r w:rsidRPr="00BB0FEE">
        <w:rPr>
          <w:rFonts w:ascii="Arial" w:hAnsi="Arial" w:cs="Arial" w:hint="eastAsia"/>
        </w:rPr>
        <w:t>3.3</w:t>
      </w:r>
      <w:r w:rsidRPr="00BB0FEE">
        <w:rPr>
          <w:rFonts w:ascii="Arial" w:hAnsi="Arial" w:cs="Arial" w:hint="eastAsia"/>
        </w:rPr>
        <w:t>所示，财务部主管有三个主要的用例，分别为样</w:t>
      </w:r>
      <w:proofErr w:type="gramStart"/>
      <w:r w:rsidRPr="00BB0FEE">
        <w:rPr>
          <w:rFonts w:ascii="Arial" w:hAnsi="Arial" w:cs="Arial" w:hint="eastAsia"/>
        </w:rPr>
        <w:t>衣费用</w:t>
      </w:r>
      <w:proofErr w:type="gramEnd"/>
      <w:r w:rsidRPr="00BB0FEE">
        <w:rPr>
          <w:rFonts w:ascii="Arial" w:hAnsi="Arial" w:cs="Arial" w:hint="eastAsia"/>
        </w:rPr>
        <w:t>确认、首定金确认</w:t>
      </w:r>
      <w:proofErr w:type="gramStart"/>
      <w:r w:rsidRPr="00BB0FEE">
        <w:rPr>
          <w:rFonts w:ascii="Arial" w:hAnsi="Arial" w:cs="Arial" w:hint="eastAsia"/>
        </w:rPr>
        <w:t>以及尾款金</w:t>
      </w:r>
      <w:proofErr w:type="gramEnd"/>
      <w:r w:rsidRPr="00BB0FEE">
        <w:rPr>
          <w:rFonts w:ascii="Arial" w:hAnsi="Arial" w:cs="Arial" w:hint="eastAsia"/>
        </w:rPr>
        <w:t>确认</w:t>
      </w:r>
      <w:r>
        <w:rPr>
          <w:rFonts w:ascii="Arial" w:hAnsi="Arial" w:cs="Arial" w:hint="eastAsia"/>
        </w:rPr>
        <w:t>。</w:t>
      </w:r>
    </w:p>
    <w:p w:rsidR="00BB0FEE" w:rsidRDefault="00BB0FEE" w:rsidP="00BB0FEE">
      <w:pPr>
        <w:ind w:firstLineChars="200" w:firstLine="480"/>
        <w:rPr>
          <w:rFonts w:ascii="Arial" w:hAnsi="Arial" w:cs="Arial"/>
        </w:rPr>
      </w:pPr>
      <w:r>
        <w:rPr>
          <w:rFonts w:ascii="Arial" w:hAnsi="Arial" w:cs="Arial" w:hint="eastAsia"/>
        </w:rPr>
        <w:t>其中样</w:t>
      </w:r>
      <w:proofErr w:type="gramStart"/>
      <w:r>
        <w:rPr>
          <w:rFonts w:ascii="Arial" w:hAnsi="Arial" w:cs="Arial" w:hint="eastAsia"/>
        </w:rPr>
        <w:t>衣费用</w:t>
      </w:r>
      <w:proofErr w:type="gramEnd"/>
      <w:r>
        <w:rPr>
          <w:rFonts w:ascii="Arial" w:hAnsi="Arial" w:cs="Arial" w:hint="eastAsia"/>
        </w:rPr>
        <w:t>=</w:t>
      </w:r>
      <w:r>
        <w:rPr>
          <w:rFonts w:ascii="Arial" w:hAnsi="Arial" w:cs="Arial" w:hint="eastAsia"/>
        </w:rPr>
        <w:t>样衣件数</w:t>
      </w:r>
      <w:r>
        <w:rPr>
          <w:rFonts w:ascii="Arial" w:hAnsi="Arial" w:cs="Arial" w:hint="eastAsia"/>
        </w:rPr>
        <w:t>*</w:t>
      </w:r>
      <w:r>
        <w:rPr>
          <w:rFonts w:ascii="Arial" w:hAnsi="Arial" w:cs="Arial" w:hint="eastAsia"/>
        </w:rPr>
        <w:t>制版费用；根据衣服类型划分，制版费用分别为</w:t>
      </w:r>
      <w:r>
        <w:rPr>
          <w:rFonts w:ascii="Arial" w:hAnsi="Arial" w:cs="Arial" w:hint="eastAsia"/>
        </w:rPr>
        <w:t>200</w:t>
      </w:r>
      <w:r>
        <w:rPr>
          <w:rFonts w:ascii="Arial" w:hAnsi="Arial" w:cs="Arial" w:hint="eastAsia"/>
        </w:rPr>
        <w:t>元（春夏款）和</w:t>
      </w:r>
      <w:r>
        <w:rPr>
          <w:rFonts w:ascii="Arial" w:hAnsi="Arial" w:cs="Arial" w:hint="eastAsia"/>
        </w:rPr>
        <w:t>400</w:t>
      </w:r>
      <w:r>
        <w:rPr>
          <w:rFonts w:ascii="Arial" w:hAnsi="Arial" w:cs="Arial" w:hint="eastAsia"/>
        </w:rPr>
        <w:t>元（秋冬款）。</w:t>
      </w:r>
    </w:p>
    <w:p w:rsidR="007A6A9F" w:rsidRDefault="007A6A9F" w:rsidP="00BB0FEE">
      <w:pPr>
        <w:ind w:firstLineChars="200" w:firstLine="480"/>
        <w:rPr>
          <w:rFonts w:ascii="Arial" w:hAnsi="Arial" w:cs="Arial"/>
        </w:rPr>
      </w:pPr>
      <w:r>
        <w:rPr>
          <w:rFonts w:ascii="Arial" w:hAnsi="Arial" w:cs="Arial" w:hint="eastAsia"/>
        </w:rPr>
        <w:t>首定金为总金额的</w:t>
      </w:r>
      <w:r>
        <w:rPr>
          <w:rFonts w:ascii="Arial" w:hAnsi="Arial" w:cs="Arial" w:hint="eastAsia"/>
        </w:rPr>
        <w:t>30%</w:t>
      </w:r>
      <w:r>
        <w:rPr>
          <w:rFonts w:ascii="Arial" w:hAnsi="Arial" w:cs="Arial" w:hint="eastAsia"/>
        </w:rPr>
        <w:t>，</w:t>
      </w:r>
      <w:proofErr w:type="gramStart"/>
      <w:r>
        <w:rPr>
          <w:rFonts w:ascii="Arial" w:hAnsi="Arial" w:cs="Arial" w:hint="eastAsia"/>
        </w:rPr>
        <w:t>尾款金为</w:t>
      </w:r>
      <w:proofErr w:type="gramEnd"/>
      <w:r>
        <w:rPr>
          <w:rFonts w:ascii="Arial" w:hAnsi="Arial" w:cs="Arial" w:hint="eastAsia"/>
        </w:rPr>
        <w:t>70%</w:t>
      </w:r>
      <w:r>
        <w:rPr>
          <w:rFonts w:ascii="Arial" w:hAnsi="Arial" w:cs="Arial" w:hint="eastAsia"/>
        </w:rPr>
        <w:t>，其中总金额</w:t>
      </w:r>
      <w:r>
        <w:rPr>
          <w:rFonts w:ascii="Arial" w:hAnsi="Arial" w:cs="Arial" w:hint="eastAsia"/>
        </w:rPr>
        <w:t>=</w:t>
      </w:r>
      <w:r>
        <w:rPr>
          <w:rFonts w:ascii="Arial" w:hAnsi="Arial" w:cs="Arial" w:hint="eastAsia"/>
        </w:rPr>
        <w:t>（样衣件数</w:t>
      </w:r>
      <w:r>
        <w:rPr>
          <w:rFonts w:ascii="Arial" w:hAnsi="Arial" w:cs="Arial" w:hint="eastAsia"/>
        </w:rPr>
        <w:t>+</w:t>
      </w:r>
      <w:r>
        <w:rPr>
          <w:rFonts w:ascii="Arial" w:hAnsi="Arial" w:cs="Arial" w:hint="eastAsia"/>
        </w:rPr>
        <w:t>大货件数）</w:t>
      </w:r>
      <w:r>
        <w:rPr>
          <w:rFonts w:ascii="Arial" w:hAnsi="Arial" w:cs="Arial" w:hint="eastAsia"/>
        </w:rPr>
        <w:t>*</w:t>
      </w:r>
      <w:r>
        <w:rPr>
          <w:rFonts w:ascii="Arial" w:hAnsi="Arial" w:cs="Arial" w:hint="eastAsia"/>
        </w:rPr>
        <w:t>单件客户报价</w:t>
      </w:r>
      <w:r>
        <w:rPr>
          <w:rFonts w:ascii="Arial" w:hAnsi="Arial" w:cs="Arial" w:hint="eastAsia"/>
        </w:rPr>
        <w:t>-</w:t>
      </w:r>
      <w:r>
        <w:rPr>
          <w:rFonts w:ascii="Arial" w:hAnsi="Arial" w:cs="Arial" w:hint="eastAsia"/>
        </w:rPr>
        <w:t>样</w:t>
      </w:r>
      <w:proofErr w:type="gramStart"/>
      <w:r>
        <w:rPr>
          <w:rFonts w:ascii="Arial" w:hAnsi="Arial" w:cs="Arial" w:hint="eastAsia"/>
        </w:rPr>
        <w:t>衣费用</w:t>
      </w:r>
      <w:proofErr w:type="gramEnd"/>
      <w:r>
        <w:rPr>
          <w:rFonts w:ascii="Arial" w:hAnsi="Arial" w:cs="Arial" w:hint="eastAsia"/>
        </w:rPr>
        <w:t>-</w:t>
      </w:r>
      <w:r>
        <w:rPr>
          <w:rFonts w:ascii="Arial" w:hAnsi="Arial" w:cs="Arial" w:hint="eastAsia"/>
        </w:rPr>
        <w:t>优惠金额。</w:t>
      </w:r>
    </w:p>
    <w:p w:rsidR="009F117E" w:rsidRDefault="009F117E" w:rsidP="00BB0FEE">
      <w:pPr>
        <w:ind w:firstLineChars="200" w:firstLine="480"/>
        <w:rPr>
          <w:rFonts w:ascii="Arial" w:hAnsi="Arial" w:cs="Arial"/>
        </w:rPr>
      </w:pPr>
    </w:p>
    <w:p w:rsidR="00F92730" w:rsidRPr="00BB0FEE" w:rsidRDefault="009F117E" w:rsidP="009F117E">
      <w:pPr>
        <w:ind w:firstLineChars="200" w:firstLine="480"/>
        <w:rPr>
          <w:rFonts w:ascii="Arial" w:hAnsi="Arial" w:cs="Arial"/>
        </w:rPr>
      </w:pPr>
      <w:r w:rsidRPr="007A6A9F">
        <w:rPr>
          <w:rFonts w:ascii="Arial" w:hAnsi="Arial" w:cs="Arial" w:hint="eastAsia"/>
        </w:rPr>
        <w:t>如图</w:t>
      </w:r>
      <w:r w:rsidRPr="007A6A9F">
        <w:rPr>
          <w:rFonts w:ascii="Arial" w:hAnsi="Arial" w:cs="Arial" w:hint="eastAsia"/>
        </w:rPr>
        <w:t>3.4</w:t>
      </w:r>
      <w:r w:rsidRPr="007A6A9F">
        <w:rPr>
          <w:rFonts w:ascii="Arial" w:hAnsi="Arial" w:cs="Arial" w:hint="eastAsia"/>
        </w:rPr>
        <w:t>所示，物流部主管主要有四个用例，分别为样衣收取、样衣发货、产品入库，产品发货。其中产品入库又包括产品装箱和扫描入库两个步骤，产品发货包括扫描发货和发货登记两个步骤。</w:t>
      </w:r>
    </w:p>
    <w:p w:rsidR="00CA30A9" w:rsidRDefault="00C70283" w:rsidP="00C70283">
      <w:r>
        <w:rPr>
          <w:noProof/>
        </w:rPr>
        <w:lastRenderedPageBreak/>
        <w:drawing>
          <wp:inline distT="0" distB="0" distL="0" distR="0" wp14:anchorId="40962936" wp14:editId="5BB7D136">
            <wp:extent cx="5274310" cy="583184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5831840"/>
                    </a:xfrm>
                    <a:prstGeom prst="rect">
                      <a:avLst/>
                    </a:prstGeom>
                    <a:noFill/>
                    <a:ln>
                      <a:noFill/>
                    </a:ln>
                  </pic:spPr>
                </pic:pic>
              </a:graphicData>
            </a:graphic>
          </wp:inline>
        </w:drawing>
      </w:r>
    </w:p>
    <w:p w:rsidR="00455947" w:rsidRPr="00CE1480" w:rsidRDefault="00455947" w:rsidP="00C66E9A">
      <w:pPr>
        <w:pStyle w:val="4"/>
      </w:pPr>
      <w:bookmarkStart w:id="65" w:name="_Toc389595150"/>
      <w:r w:rsidRPr="00CE1480">
        <w:t>图</w:t>
      </w:r>
      <w:r>
        <w:t>3.</w:t>
      </w:r>
      <w:r w:rsidR="008563A7">
        <w:rPr>
          <w:rFonts w:hint="eastAsia"/>
        </w:rPr>
        <w:t>4</w:t>
      </w:r>
      <w:r w:rsidR="002306C0">
        <w:rPr>
          <w:rFonts w:hint="eastAsia"/>
        </w:rPr>
        <w:t xml:space="preserve"> </w:t>
      </w:r>
      <w:r>
        <w:rPr>
          <w:rFonts w:hint="eastAsia"/>
        </w:rPr>
        <w:t>物流部用例</w:t>
      </w:r>
      <w:r w:rsidRPr="00CE1480">
        <w:t>图</w:t>
      </w:r>
      <w:bookmarkEnd w:id="65"/>
    </w:p>
    <w:p w:rsidR="004A7D0D" w:rsidRPr="00CE1480" w:rsidRDefault="008563A7" w:rsidP="00C70283">
      <w:pPr>
        <w:pStyle w:val="3"/>
      </w:pPr>
      <w:bookmarkStart w:id="66" w:name="_Toc389595077"/>
      <w:r>
        <w:t>3.2.</w:t>
      </w:r>
      <w:r>
        <w:rPr>
          <w:rFonts w:hint="eastAsia"/>
        </w:rPr>
        <w:t>3</w:t>
      </w:r>
      <w:r w:rsidR="00BE6BF5">
        <w:rPr>
          <w:rFonts w:hint="eastAsia"/>
        </w:rPr>
        <w:t xml:space="preserve"> </w:t>
      </w:r>
      <w:r w:rsidR="00C70283">
        <w:rPr>
          <w:rFonts w:hint="eastAsia"/>
        </w:rPr>
        <w:t>用例描述</w:t>
      </w:r>
      <w:bookmarkEnd w:id="66"/>
    </w:p>
    <w:p w:rsidR="00C70283" w:rsidRPr="00843276" w:rsidRDefault="00C70283" w:rsidP="00C70283">
      <w:pPr>
        <w:rPr>
          <w:rFonts w:ascii="Arial" w:hAnsi="Arial"/>
        </w:rPr>
      </w:pPr>
      <w:r w:rsidRPr="00843276">
        <w:rPr>
          <w:rFonts w:ascii="Arial" w:hAnsi="Arial" w:hint="eastAsia"/>
        </w:rPr>
        <w:t>财务部</w:t>
      </w:r>
    </w:p>
    <w:p w:rsidR="002651F7" w:rsidRPr="00843276" w:rsidRDefault="00C70283" w:rsidP="009F117E">
      <w:pPr>
        <w:ind w:firstLineChars="200" w:firstLine="480"/>
        <w:rPr>
          <w:rFonts w:ascii="Arial" w:hAnsi="Arial"/>
        </w:rPr>
      </w:pPr>
      <w:r w:rsidRPr="00843276">
        <w:rPr>
          <w:rFonts w:ascii="Arial" w:hAnsi="Arial" w:hint="eastAsia"/>
        </w:rPr>
        <w:t>财务部模块主要包括</w:t>
      </w:r>
      <w:r w:rsidRPr="00843276">
        <w:rPr>
          <w:rFonts w:ascii="Arial" w:hAnsi="Arial" w:hint="eastAsia"/>
        </w:rPr>
        <w:t>3</w:t>
      </w:r>
      <w:r w:rsidRPr="00843276">
        <w:rPr>
          <w:rFonts w:ascii="Arial" w:hAnsi="Arial" w:hint="eastAsia"/>
        </w:rPr>
        <w:t>个用例：分别是</w:t>
      </w:r>
      <w:proofErr w:type="gramStart"/>
      <w:r w:rsidRPr="00843276">
        <w:rPr>
          <w:rFonts w:ascii="Arial" w:hAnsi="Arial" w:hint="eastAsia"/>
        </w:rPr>
        <w:t>样衣费确认</w:t>
      </w:r>
      <w:proofErr w:type="gramEnd"/>
      <w:r w:rsidRPr="00843276">
        <w:rPr>
          <w:rFonts w:ascii="Arial" w:hAnsi="Arial" w:hint="eastAsia"/>
        </w:rPr>
        <w:t>、首定金确认和</w:t>
      </w:r>
      <w:proofErr w:type="gramStart"/>
      <w:r w:rsidRPr="00843276">
        <w:rPr>
          <w:rFonts w:ascii="Arial" w:hAnsi="Arial" w:hint="eastAsia"/>
        </w:rPr>
        <w:t>尾款</w:t>
      </w:r>
      <w:proofErr w:type="gramEnd"/>
      <w:r w:rsidRPr="00843276">
        <w:rPr>
          <w:rFonts w:ascii="Arial" w:hAnsi="Arial" w:hint="eastAsia"/>
        </w:rPr>
        <w:t>金确认。</w:t>
      </w:r>
      <w:r w:rsidR="002D4D2E">
        <w:rPr>
          <w:rFonts w:ascii="Arial" w:hAnsi="Arial" w:hint="eastAsia"/>
        </w:rPr>
        <w:t>具体用例描述分别如下表</w:t>
      </w:r>
      <w:r w:rsidR="002D4D2E">
        <w:rPr>
          <w:rFonts w:ascii="Arial" w:hAnsi="Arial" w:hint="eastAsia"/>
        </w:rPr>
        <w:t>3.1</w:t>
      </w:r>
      <w:r w:rsidR="002D4D2E">
        <w:rPr>
          <w:rFonts w:ascii="Arial" w:hAnsi="Arial" w:hint="eastAsia"/>
        </w:rPr>
        <w:t>、表</w:t>
      </w:r>
      <w:r w:rsidR="002D4D2E">
        <w:rPr>
          <w:rFonts w:ascii="Arial" w:hAnsi="Arial" w:hint="eastAsia"/>
        </w:rPr>
        <w:t>3.2</w:t>
      </w:r>
      <w:r w:rsidR="002D4D2E">
        <w:rPr>
          <w:rFonts w:ascii="Arial" w:hAnsi="Arial" w:hint="eastAsia"/>
        </w:rPr>
        <w:t>、表</w:t>
      </w:r>
      <w:r w:rsidR="002D4D2E">
        <w:rPr>
          <w:rFonts w:ascii="Arial" w:hAnsi="Arial" w:hint="eastAsia"/>
        </w:rPr>
        <w:t>3.3</w:t>
      </w:r>
      <w:r w:rsidR="002D4D2E">
        <w:rPr>
          <w:rFonts w:ascii="Arial" w:hAnsi="Arial" w:hint="eastAsia"/>
        </w:rPr>
        <w:t>所示。</w:t>
      </w:r>
    </w:p>
    <w:p w:rsidR="0097330F" w:rsidRPr="00474038" w:rsidRDefault="0097330F" w:rsidP="00474038">
      <w:pPr>
        <w:pStyle w:val="21"/>
        <w:ind w:firstLine="0"/>
        <w:rPr>
          <w:rFonts w:ascii="Arial" w:hAnsi="Arial"/>
        </w:rPr>
      </w:pPr>
      <w:bookmarkStart w:id="67" w:name="_Toc389595180"/>
      <w:r w:rsidRPr="00474038">
        <w:rPr>
          <w:rFonts w:ascii="Arial" w:hAnsi="Arial" w:hint="eastAsia"/>
        </w:rPr>
        <w:t>表</w:t>
      </w:r>
      <w:r w:rsidRPr="00474038">
        <w:rPr>
          <w:rFonts w:ascii="Arial" w:hAnsi="Arial" w:hint="eastAsia"/>
        </w:rPr>
        <w:t xml:space="preserve">3.1 </w:t>
      </w:r>
      <w:proofErr w:type="gramStart"/>
      <w:r w:rsidRPr="00474038">
        <w:rPr>
          <w:rFonts w:ascii="Arial" w:hAnsi="Arial" w:hint="eastAsia"/>
        </w:rPr>
        <w:t>样衣费确认</w:t>
      </w:r>
      <w:proofErr w:type="gramEnd"/>
      <w:r w:rsidRPr="00474038">
        <w:rPr>
          <w:rFonts w:ascii="Arial" w:hAnsi="Arial" w:hint="eastAsia"/>
        </w:rPr>
        <w:t>用例表</w:t>
      </w:r>
      <w:bookmarkEnd w:id="67"/>
    </w:p>
    <w:tbl>
      <w:tblPr>
        <w:tblStyle w:val="af2"/>
        <w:tblW w:w="0" w:type="auto"/>
        <w:tblLook w:val="04A0" w:firstRow="1" w:lastRow="0" w:firstColumn="1" w:lastColumn="0" w:noHBand="0" w:noVBand="1"/>
      </w:tblPr>
      <w:tblGrid>
        <w:gridCol w:w="2093"/>
        <w:gridCol w:w="6429"/>
      </w:tblGrid>
      <w:tr w:rsidR="00C70283" w:rsidTr="00C70283">
        <w:tc>
          <w:tcPr>
            <w:tcW w:w="2093" w:type="dxa"/>
          </w:tcPr>
          <w:p w:rsidR="00C70283" w:rsidRPr="001252C6" w:rsidRDefault="00C70283" w:rsidP="00F03585">
            <w:pPr>
              <w:rPr>
                <w:rFonts w:ascii="Arial" w:hAnsi="Arial"/>
              </w:rPr>
            </w:pPr>
            <w:r w:rsidRPr="001252C6">
              <w:rPr>
                <w:rFonts w:ascii="Arial" w:hAnsi="Arial" w:hint="eastAsia"/>
              </w:rPr>
              <w:t>用例编号</w:t>
            </w:r>
          </w:p>
        </w:tc>
        <w:tc>
          <w:tcPr>
            <w:tcW w:w="6429" w:type="dxa"/>
          </w:tcPr>
          <w:p w:rsidR="00C70283" w:rsidRPr="001252C6" w:rsidRDefault="00C70283" w:rsidP="00F03585">
            <w:pPr>
              <w:rPr>
                <w:rFonts w:ascii="Arial" w:hAnsi="Arial"/>
              </w:rPr>
            </w:pPr>
            <w:r w:rsidRPr="001252C6">
              <w:rPr>
                <w:rFonts w:ascii="Arial" w:hAnsi="Arial" w:hint="eastAsia"/>
              </w:rPr>
              <w:t>01</w:t>
            </w:r>
          </w:p>
        </w:tc>
      </w:tr>
      <w:tr w:rsidR="00C70283" w:rsidTr="00C70283">
        <w:tc>
          <w:tcPr>
            <w:tcW w:w="2093" w:type="dxa"/>
          </w:tcPr>
          <w:p w:rsidR="00C70283" w:rsidRPr="001252C6" w:rsidRDefault="00C70283" w:rsidP="00F03585">
            <w:pPr>
              <w:rPr>
                <w:rFonts w:ascii="Arial" w:hAnsi="Arial"/>
              </w:rPr>
            </w:pPr>
            <w:r w:rsidRPr="001252C6">
              <w:rPr>
                <w:rFonts w:ascii="Arial" w:hAnsi="Arial" w:hint="eastAsia"/>
              </w:rPr>
              <w:t>用例名称</w:t>
            </w:r>
          </w:p>
        </w:tc>
        <w:tc>
          <w:tcPr>
            <w:tcW w:w="6429" w:type="dxa"/>
          </w:tcPr>
          <w:p w:rsidR="00C70283" w:rsidRPr="001252C6" w:rsidRDefault="00C70283" w:rsidP="00F03585">
            <w:pPr>
              <w:rPr>
                <w:rFonts w:ascii="Arial" w:hAnsi="Arial"/>
              </w:rPr>
            </w:pPr>
            <w:proofErr w:type="gramStart"/>
            <w:r w:rsidRPr="001252C6">
              <w:rPr>
                <w:rFonts w:ascii="Arial" w:hAnsi="Arial" w:hint="eastAsia"/>
              </w:rPr>
              <w:t>样衣费确认</w:t>
            </w:r>
            <w:proofErr w:type="gramEnd"/>
          </w:p>
        </w:tc>
      </w:tr>
      <w:tr w:rsidR="00C70283" w:rsidTr="00C70283">
        <w:tc>
          <w:tcPr>
            <w:tcW w:w="2093" w:type="dxa"/>
          </w:tcPr>
          <w:p w:rsidR="00C70283" w:rsidRPr="001252C6" w:rsidRDefault="00C70283" w:rsidP="00F03585">
            <w:pPr>
              <w:rPr>
                <w:rFonts w:ascii="Arial" w:hAnsi="Arial"/>
              </w:rPr>
            </w:pPr>
            <w:r w:rsidRPr="001252C6">
              <w:rPr>
                <w:rFonts w:ascii="Arial" w:hAnsi="Arial" w:hint="eastAsia"/>
              </w:rPr>
              <w:t>用例描述</w:t>
            </w:r>
          </w:p>
        </w:tc>
        <w:tc>
          <w:tcPr>
            <w:tcW w:w="6429" w:type="dxa"/>
          </w:tcPr>
          <w:p w:rsidR="00C70283" w:rsidRPr="001252C6" w:rsidRDefault="00C70283" w:rsidP="00F03585">
            <w:pPr>
              <w:rPr>
                <w:rFonts w:ascii="Arial" w:hAnsi="Arial"/>
              </w:rPr>
            </w:pPr>
            <w:r w:rsidRPr="001252C6">
              <w:rPr>
                <w:rFonts w:ascii="Arial" w:hAnsi="Arial" w:hint="eastAsia"/>
              </w:rPr>
              <w:t>在样衣生产完成之后确认样</w:t>
            </w:r>
            <w:proofErr w:type="gramStart"/>
            <w:r w:rsidRPr="001252C6">
              <w:rPr>
                <w:rFonts w:ascii="Arial" w:hAnsi="Arial" w:hint="eastAsia"/>
              </w:rPr>
              <w:t>衣制作</w:t>
            </w:r>
            <w:proofErr w:type="gramEnd"/>
            <w:r w:rsidRPr="001252C6">
              <w:rPr>
                <w:rFonts w:ascii="Arial" w:hAnsi="Arial" w:hint="eastAsia"/>
              </w:rPr>
              <w:t>费用，填写相关收款信息</w:t>
            </w:r>
          </w:p>
        </w:tc>
      </w:tr>
      <w:tr w:rsidR="00C70283" w:rsidTr="00C70283">
        <w:tc>
          <w:tcPr>
            <w:tcW w:w="2093" w:type="dxa"/>
          </w:tcPr>
          <w:p w:rsidR="00C70283" w:rsidRPr="001252C6" w:rsidRDefault="00C70283" w:rsidP="00F03585">
            <w:pPr>
              <w:rPr>
                <w:rFonts w:ascii="Arial" w:hAnsi="Arial"/>
              </w:rPr>
            </w:pPr>
            <w:r w:rsidRPr="001252C6">
              <w:rPr>
                <w:rFonts w:ascii="Arial" w:hAnsi="Arial" w:hint="eastAsia"/>
              </w:rPr>
              <w:lastRenderedPageBreak/>
              <w:t>触发条件</w:t>
            </w:r>
          </w:p>
        </w:tc>
        <w:tc>
          <w:tcPr>
            <w:tcW w:w="6429" w:type="dxa"/>
          </w:tcPr>
          <w:p w:rsidR="00C70283" w:rsidRPr="001252C6" w:rsidRDefault="00C70283" w:rsidP="00F03585">
            <w:pPr>
              <w:rPr>
                <w:rFonts w:ascii="Arial" w:hAnsi="Arial"/>
              </w:rPr>
            </w:pPr>
            <w:r w:rsidRPr="001252C6">
              <w:rPr>
                <w:rFonts w:ascii="Arial" w:hAnsi="Arial" w:hint="eastAsia"/>
              </w:rPr>
              <w:t>样衣生产完成</w:t>
            </w:r>
          </w:p>
        </w:tc>
      </w:tr>
      <w:tr w:rsidR="00C70283" w:rsidTr="00C70283">
        <w:tc>
          <w:tcPr>
            <w:tcW w:w="2093" w:type="dxa"/>
          </w:tcPr>
          <w:p w:rsidR="00C70283" w:rsidRPr="001252C6" w:rsidRDefault="00C70283" w:rsidP="00F03585">
            <w:pPr>
              <w:rPr>
                <w:rFonts w:ascii="Arial" w:hAnsi="Arial"/>
              </w:rPr>
            </w:pPr>
            <w:r w:rsidRPr="001252C6">
              <w:rPr>
                <w:rFonts w:ascii="Arial" w:hAnsi="Arial" w:hint="eastAsia"/>
              </w:rPr>
              <w:t>前置条件</w:t>
            </w:r>
          </w:p>
        </w:tc>
        <w:tc>
          <w:tcPr>
            <w:tcW w:w="6429" w:type="dxa"/>
          </w:tcPr>
          <w:p w:rsidR="00C70283" w:rsidRPr="001252C6" w:rsidRDefault="00C70283" w:rsidP="00F03585">
            <w:pPr>
              <w:rPr>
                <w:rFonts w:ascii="Arial" w:hAnsi="Arial"/>
              </w:rPr>
            </w:pPr>
            <w:r w:rsidRPr="001252C6">
              <w:rPr>
                <w:rFonts w:ascii="Arial" w:hAnsi="Arial" w:hint="eastAsia"/>
              </w:rPr>
              <w:t>登陆身份为财务主管</w:t>
            </w:r>
          </w:p>
        </w:tc>
      </w:tr>
      <w:tr w:rsidR="00C70283" w:rsidTr="00C70283">
        <w:tc>
          <w:tcPr>
            <w:tcW w:w="2093" w:type="dxa"/>
          </w:tcPr>
          <w:p w:rsidR="00C70283" w:rsidRPr="001252C6" w:rsidRDefault="00C70283" w:rsidP="00F03585">
            <w:pPr>
              <w:rPr>
                <w:rFonts w:ascii="Arial" w:hAnsi="Arial"/>
              </w:rPr>
            </w:pPr>
            <w:r w:rsidRPr="001252C6">
              <w:rPr>
                <w:rFonts w:ascii="Arial" w:hAnsi="Arial" w:hint="eastAsia"/>
              </w:rPr>
              <w:t>后置条件</w:t>
            </w:r>
          </w:p>
        </w:tc>
        <w:tc>
          <w:tcPr>
            <w:tcW w:w="6429" w:type="dxa"/>
          </w:tcPr>
          <w:p w:rsidR="00C70283" w:rsidRPr="001252C6" w:rsidRDefault="00C70283" w:rsidP="00F03585">
            <w:pPr>
              <w:rPr>
                <w:rFonts w:ascii="Arial" w:hAnsi="Arial"/>
              </w:rPr>
            </w:pPr>
            <w:r w:rsidRPr="001252C6">
              <w:rPr>
                <w:rFonts w:ascii="Arial" w:hAnsi="Arial" w:hint="eastAsia"/>
              </w:rPr>
              <w:t>寄送样衣</w:t>
            </w:r>
          </w:p>
        </w:tc>
      </w:tr>
      <w:tr w:rsidR="00C70283" w:rsidTr="00C70283">
        <w:tc>
          <w:tcPr>
            <w:tcW w:w="2093" w:type="dxa"/>
          </w:tcPr>
          <w:p w:rsidR="00C70283" w:rsidRPr="001252C6" w:rsidRDefault="00C70283" w:rsidP="00F03585">
            <w:pPr>
              <w:rPr>
                <w:rFonts w:ascii="Arial" w:hAnsi="Arial"/>
              </w:rPr>
            </w:pPr>
            <w:r w:rsidRPr="001252C6">
              <w:rPr>
                <w:rFonts w:ascii="Arial" w:hAnsi="Arial" w:hint="eastAsia"/>
              </w:rPr>
              <w:t>用例过程</w:t>
            </w:r>
          </w:p>
        </w:tc>
        <w:tc>
          <w:tcPr>
            <w:tcW w:w="6429" w:type="dxa"/>
          </w:tcPr>
          <w:p w:rsidR="00C70283" w:rsidRPr="001252C6" w:rsidRDefault="00C70283" w:rsidP="00F03585">
            <w:pPr>
              <w:pStyle w:val="af8"/>
              <w:numPr>
                <w:ilvl w:val="0"/>
                <w:numId w:val="41"/>
              </w:numPr>
              <w:ind w:left="0" w:firstLineChars="0" w:firstLine="0"/>
              <w:rPr>
                <w:rFonts w:ascii="Arial" w:hAnsi="Arial"/>
              </w:rPr>
            </w:pPr>
            <w:r w:rsidRPr="001252C6">
              <w:rPr>
                <w:rFonts w:ascii="Arial" w:hAnsi="Arial" w:hint="eastAsia"/>
              </w:rPr>
              <w:t>财务主管登陆网站</w:t>
            </w:r>
          </w:p>
          <w:p w:rsidR="00C70283" w:rsidRPr="001252C6" w:rsidRDefault="00C70283" w:rsidP="00F03585">
            <w:pPr>
              <w:pStyle w:val="af8"/>
              <w:numPr>
                <w:ilvl w:val="0"/>
                <w:numId w:val="41"/>
              </w:numPr>
              <w:ind w:firstLineChars="0"/>
              <w:rPr>
                <w:rFonts w:ascii="Arial" w:hAnsi="Arial"/>
              </w:rPr>
            </w:pPr>
            <w:r w:rsidRPr="001252C6">
              <w:rPr>
                <w:rFonts w:ascii="Arial" w:hAnsi="Arial" w:hint="eastAsia"/>
              </w:rPr>
              <w:t>点击财务部</w:t>
            </w:r>
            <w:r w:rsidRPr="001252C6">
              <w:rPr>
                <w:rFonts w:ascii="Arial" w:hAnsi="Arial" w:hint="eastAsia"/>
              </w:rPr>
              <w:t>/</w:t>
            </w:r>
            <w:proofErr w:type="gramStart"/>
            <w:r w:rsidRPr="001252C6">
              <w:rPr>
                <w:rFonts w:ascii="Arial" w:hAnsi="Arial" w:hint="eastAsia"/>
              </w:rPr>
              <w:t>样衣金确认</w:t>
            </w:r>
            <w:proofErr w:type="gramEnd"/>
            <w:r w:rsidRPr="001252C6">
              <w:rPr>
                <w:rFonts w:ascii="Arial" w:hAnsi="Arial" w:hint="eastAsia"/>
              </w:rPr>
              <w:t>菜单</w:t>
            </w:r>
          </w:p>
          <w:p w:rsidR="00C70283" w:rsidRPr="001252C6" w:rsidRDefault="00C70283" w:rsidP="00F03585">
            <w:pPr>
              <w:pStyle w:val="af8"/>
              <w:numPr>
                <w:ilvl w:val="0"/>
                <w:numId w:val="41"/>
              </w:numPr>
              <w:ind w:firstLineChars="0"/>
              <w:rPr>
                <w:rFonts w:ascii="Arial" w:hAnsi="Arial"/>
              </w:rPr>
            </w:pPr>
            <w:r w:rsidRPr="001252C6">
              <w:rPr>
                <w:rFonts w:ascii="Arial" w:hAnsi="Arial" w:hint="eastAsia"/>
              </w:rPr>
              <w:t>查看任务列表并选择某一任务点击详情</w:t>
            </w:r>
          </w:p>
          <w:p w:rsidR="00C70283" w:rsidRPr="001252C6" w:rsidRDefault="00C70283" w:rsidP="00F03585">
            <w:pPr>
              <w:pStyle w:val="af8"/>
              <w:numPr>
                <w:ilvl w:val="0"/>
                <w:numId w:val="41"/>
              </w:numPr>
              <w:ind w:firstLineChars="0"/>
              <w:rPr>
                <w:rFonts w:ascii="Arial" w:hAnsi="Arial"/>
              </w:rPr>
            </w:pPr>
            <w:r w:rsidRPr="001252C6">
              <w:rPr>
                <w:rFonts w:ascii="Arial" w:hAnsi="Arial" w:hint="eastAsia"/>
              </w:rPr>
              <w:t>查看订单信息，包括基本信息、</w:t>
            </w:r>
            <w:proofErr w:type="gramStart"/>
            <w:r w:rsidRPr="001252C6">
              <w:rPr>
                <w:rFonts w:ascii="Arial" w:hAnsi="Arial" w:hint="eastAsia"/>
              </w:rPr>
              <w:t>面辅信息</w:t>
            </w:r>
            <w:proofErr w:type="gramEnd"/>
            <w:r w:rsidRPr="001252C6">
              <w:rPr>
                <w:rFonts w:ascii="Arial" w:hAnsi="Arial" w:hint="eastAsia"/>
              </w:rPr>
              <w:t>、样衣信息、加工信息、版</w:t>
            </w:r>
            <w:proofErr w:type="gramStart"/>
            <w:r w:rsidRPr="001252C6">
              <w:rPr>
                <w:rFonts w:ascii="Arial" w:hAnsi="Arial" w:hint="eastAsia"/>
              </w:rPr>
              <w:t>型信息</w:t>
            </w:r>
            <w:proofErr w:type="gramEnd"/>
            <w:r w:rsidRPr="001252C6">
              <w:rPr>
                <w:rFonts w:ascii="Arial" w:hAnsi="Arial" w:hint="eastAsia"/>
              </w:rPr>
              <w:t>等内容</w:t>
            </w:r>
          </w:p>
          <w:p w:rsidR="00C70283" w:rsidRPr="001252C6" w:rsidRDefault="00C70283" w:rsidP="00F03585">
            <w:pPr>
              <w:pStyle w:val="af8"/>
              <w:numPr>
                <w:ilvl w:val="0"/>
                <w:numId w:val="41"/>
              </w:numPr>
              <w:ind w:firstLineChars="0"/>
              <w:rPr>
                <w:rFonts w:ascii="Arial" w:hAnsi="Arial"/>
              </w:rPr>
            </w:pPr>
            <w:r w:rsidRPr="001252C6">
              <w:rPr>
                <w:rFonts w:ascii="Arial" w:hAnsi="Arial" w:hint="eastAsia"/>
              </w:rPr>
              <w:t>在线下确认收款之后在系统内填写收款信息，包括汇款人姓名、汇款账号、汇款银行、汇款金额、收款金额和备注信息，点击按钮提交。</w:t>
            </w:r>
          </w:p>
          <w:p w:rsidR="00C70283" w:rsidRPr="001252C6" w:rsidRDefault="00C70283" w:rsidP="00F03585">
            <w:pPr>
              <w:pStyle w:val="af8"/>
              <w:numPr>
                <w:ilvl w:val="0"/>
                <w:numId w:val="41"/>
              </w:numPr>
              <w:ind w:firstLineChars="0"/>
              <w:rPr>
                <w:rFonts w:ascii="Arial" w:hAnsi="Arial"/>
              </w:rPr>
            </w:pPr>
            <w:r w:rsidRPr="001252C6">
              <w:rPr>
                <w:rFonts w:ascii="Arial" w:hAnsi="Arial" w:hint="eastAsia"/>
              </w:rPr>
              <w:t>跳转会任务列表</w:t>
            </w:r>
          </w:p>
        </w:tc>
      </w:tr>
      <w:tr w:rsidR="00C70283" w:rsidTr="00C70283">
        <w:tc>
          <w:tcPr>
            <w:tcW w:w="2093" w:type="dxa"/>
          </w:tcPr>
          <w:p w:rsidR="00C70283" w:rsidRPr="001252C6" w:rsidRDefault="00C70283" w:rsidP="00F03585">
            <w:pPr>
              <w:rPr>
                <w:rFonts w:ascii="Arial" w:hAnsi="Arial"/>
              </w:rPr>
            </w:pPr>
            <w:r w:rsidRPr="001252C6">
              <w:rPr>
                <w:rFonts w:ascii="Arial" w:hAnsi="Arial" w:hint="eastAsia"/>
              </w:rPr>
              <w:t>扩展描述</w:t>
            </w:r>
          </w:p>
        </w:tc>
        <w:tc>
          <w:tcPr>
            <w:tcW w:w="6429" w:type="dxa"/>
          </w:tcPr>
          <w:p w:rsidR="00C70283" w:rsidRPr="001252C6" w:rsidRDefault="00C70283" w:rsidP="00F03585">
            <w:pPr>
              <w:rPr>
                <w:rFonts w:ascii="Arial" w:hAnsi="Arial"/>
              </w:rPr>
            </w:pPr>
            <w:r w:rsidRPr="001252C6">
              <w:rPr>
                <w:rFonts w:ascii="Arial" w:hAnsi="Arial" w:hint="eastAsia"/>
              </w:rPr>
              <w:t>5a</w:t>
            </w:r>
            <w:r w:rsidRPr="001252C6">
              <w:rPr>
                <w:rFonts w:ascii="Arial" w:hAnsi="Arial" w:hint="eastAsia"/>
              </w:rPr>
              <w:t>、输入信息不完整或者数据类型错误时给出提示信息</w:t>
            </w:r>
          </w:p>
        </w:tc>
      </w:tr>
      <w:tr w:rsidR="00C70283" w:rsidTr="00C70283">
        <w:tc>
          <w:tcPr>
            <w:tcW w:w="2093" w:type="dxa"/>
          </w:tcPr>
          <w:p w:rsidR="00C70283" w:rsidRPr="001252C6" w:rsidRDefault="00C70283" w:rsidP="00F03585">
            <w:pPr>
              <w:rPr>
                <w:rFonts w:ascii="Arial" w:hAnsi="Arial"/>
              </w:rPr>
            </w:pPr>
            <w:r w:rsidRPr="001252C6">
              <w:rPr>
                <w:rFonts w:ascii="Arial" w:hAnsi="Arial" w:hint="eastAsia"/>
              </w:rPr>
              <w:t>备注信息</w:t>
            </w:r>
          </w:p>
        </w:tc>
        <w:tc>
          <w:tcPr>
            <w:tcW w:w="6429" w:type="dxa"/>
          </w:tcPr>
          <w:p w:rsidR="00C70283" w:rsidRPr="001252C6" w:rsidRDefault="00C70283" w:rsidP="00F03585">
            <w:pPr>
              <w:rPr>
                <w:rFonts w:ascii="Arial" w:hAnsi="Arial"/>
              </w:rPr>
            </w:pPr>
            <w:r w:rsidRPr="001252C6">
              <w:rPr>
                <w:rFonts w:ascii="Arial" w:hAnsi="Arial" w:hint="eastAsia"/>
              </w:rPr>
              <w:t>无</w:t>
            </w:r>
          </w:p>
        </w:tc>
      </w:tr>
    </w:tbl>
    <w:p w:rsidR="00C70283" w:rsidRDefault="00C70283" w:rsidP="00C70283"/>
    <w:p w:rsidR="0097330F" w:rsidRPr="00474038" w:rsidRDefault="0097330F" w:rsidP="00474038">
      <w:pPr>
        <w:pStyle w:val="21"/>
        <w:ind w:firstLine="0"/>
        <w:rPr>
          <w:rFonts w:ascii="Arial" w:hAnsi="Arial"/>
        </w:rPr>
      </w:pPr>
      <w:bookmarkStart w:id="68" w:name="_Toc389595181"/>
      <w:r w:rsidRPr="00474038">
        <w:rPr>
          <w:rFonts w:ascii="Arial" w:hAnsi="Arial" w:hint="eastAsia"/>
        </w:rPr>
        <w:t>表</w:t>
      </w:r>
      <w:r w:rsidRPr="00474038">
        <w:rPr>
          <w:rFonts w:ascii="Arial" w:hAnsi="Arial" w:hint="eastAsia"/>
        </w:rPr>
        <w:t xml:space="preserve">3.2 </w:t>
      </w:r>
      <w:r w:rsidRPr="00474038">
        <w:rPr>
          <w:rFonts w:ascii="Arial" w:hAnsi="Arial" w:hint="eastAsia"/>
        </w:rPr>
        <w:t>首定金确认用例表</w:t>
      </w:r>
      <w:bookmarkEnd w:id="68"/>
    </w:p>
    <w:tbl>
      <w:tblPr>
        <w:tblStyle w:val="af2"/>
        <w:tblW w:w="0" w:type="auto"/>
        <w:tblLook w:val="04A0" w:firstRow="1" w:lastRow="0" w:firstColumn="1" w:lastColumn="0" w:noHBand="0" w:noVBand="1"/>
      </w:tblPr>
      <w:tblGrid>
        <w:gridCol w:w="2093"/>
        <w:gridCol w:w="6429"/>
      </w:tblGrid>
      <w:tr w:rsidR="00C70283" w:rsidTr="00C70283">
        <w:tc>
          <w:tcPr>
            <w:tcW w:w="2093" w:type="dxa"/>
          </w:tcPr>
          <w:p w:rsidR="00C70283" w:rsidRPr="00F03585" w:rsidRDefault="00C70283" w:rsidP="00F03585">
            <w:pPr>
              <w:rPr>
                <w:rFonts w:ascii="Arial" w:hAnsi="Arial"/>
              </w:rPr>
            </w:pPr>
            <w:r w:rsidRPr="00F03585">
              <w:rPr>
                <w:rFonts w:ascii="Arial" w:hAnsi="Arial" w:hint="eastAsia"/>
              </w:rPr>
              <w:t>用例编号</w:t>
            </w:r>
          </w:p>
        </w:tc>
        <w:tc>
          <w:tcPr>
            <w:tcW w:w="6429" w:type="dxa"/>
          </w:tcPr>
          <w:p w:rsidR="00C70283" w:rsidRPr="00F03585" w:rsidRDefault="00C70283" w:rsidP="00F03585">
            <w:pPr>
              <w:rPr>
                <w:rFonts w:ascii="Arial" w:hAnsi="Arial"/>
              </w:rPr>
            </w:pPr>
            <w:r w:rsidRPr="00F03585">
              <w:rPr>
                <w:rFonts w:ascii="Arial" w:hAnsi="Arial" w:hint="eastAsia"/>
              </w:rPr>
              <w:t>02</w:t>
            </w:r>
          </w:p>
        </w:tc>
      </w:tr>
      <w:tr w:rsidR="00C70283" w:rsidTr="00C70283">
        <w:tc>
          <w:tcPr>
            <w:tcW w:w="2093" w:type="dxa"/>
          </w:tcPr>
          <w:p w:rsidR="00C70283" w:rsidRPr="00F03585" w:rsidRDefault="00C70283" w:rsidP="00F03585">
            <w:pPr>
              <w:rPr>
                <w:rFonts w:ascii="Arial" w:hAnsi="Arial"/>
              </w:rPr>
            </w:pPr>
            <w:r w:rsidRPr="00F03585">
              <w:rPr>
                <w:rFonts w:ascii="Arial" w:hAnsi="Arial" w:hint="eastAsia"/>
              </w:rPr>
              <w:t>用例名称</w:t>
            </w:r>
          </w:p>
        </w:tc>
        <w:tc>
          <w:tcPr>
            <w:tcW w:w="6429" w:type="dxa"/>
          </w:tcPr>
          <w:p w:rsidR="00C70283" w:rsidRPr="00F03585" w:rsidRDefault="00C70283" w:rsidP="00F03585">
            <w:pPr>
              <w:rPr>
                <w:rFonts w:ascii="Arial" w:hAnsi="Arial"/>
              </w:rPr>
            </w:pPr>
            <w:r w:rsidRPr="00F03585">
              <w:rPr>
                <w:rFonts w:ascii="Arial" w:hAnsi="Arial" w:hint="eastAsia"/>
              </w:rPr>
              <w:t>首定金确认</w:t>
            </w:r>
          </w:p>
        </w:tc>
      </w:tr>
      <w:tr w:rsidR="00C70283" w:rsidTr="00C70283">
        <w:tc>
          <w:tcPr>
            <w:tcW w:w="2093" w:type="dxa"/>
          </w:tcPr>
          <w:p w:rsidR="00C70283" w:rsidRPr="00F03585" w:rsidRDefault="00C70283" w:rsidP="00F03585">
            <w:pPr>
              <w:rPr>
                <w:rFonts w:ascii="Arial" w:hAnsi="Arial"/>
              </w:rPr>
            </w:pPr>
            <w:r w:rsidRPr="00F03585">
              <w:rPr>
                <w:rFonts w:ascii="Arial" w:hAnsi="Arial" w:hint="eastAsia"/>
              </w:rPr>
              <w:t>用例描述</w:t>
            </w:r>
          </w:p>
        </w:tc>
        <w:tc>
          <w:tcPr>
            <w:tcW w:w="6429" w:type="dxa"/>
          </w:tcPr>
          <w:p w:rsidR="00C70283" w:rsidRPr="00F03585" w:rsidRDefault="00C70283" w:rsidP="00F03585">
            <w:pPr>
              <w:rPr>
                <w:rFonts w:ascii="Arial" w:hAnsi="Arial"/>
              </w:rPr>
            </w:pPr>
            <w:r w:rsidRPr="00F03585">
              <w:rPr>
                <w:rFonts w:ascii="Arial" w:hAnsi="Arial" w:hint="eastAsia"/>
              </w:rPr>
              <w:t>在签订大货合同之后确认大货定金，填写相关收款信息</w:t>
            </w:r>
          </w:p>
        </w:tc>
      </w:tr>
      <w:tr w:rsidR="00C70283" w:rsidTr="00C70283">
        <w:tc>
          <w:tcPr>
            <w:tcW w:w="2093" w:type="dxa"/>
          </w:tcPr>
          <w:p w:rsidR="00C70283" w:rsidRPr="00F03585" w:rsidRDefault="00C70283" w:rsidP="00F03585">
            <w:pPr>
              <w:rPr>
                <w:rFonts w:ascii="Arial" w:hAnsi="Arial"/>
              </w:rPr>
            </w:pPr>
            <w:r w:rsidRPr="00F03585">
              <w:rPr>
                <w:rFonts w:ascii="Arial" w:hAnsi="Arial" w:hint="eastAsia"/>
              </w:rPr>
              <w:t>触发条件</w:t>
            </w:r>
          </w:p>
        </w:tc>
        <w:tc>
          <w:tcPr>
            <w:tcW w:w="6429" w:type="dxa"/>
          </w:tcPr>
          <w:p w:rsidR="00C70283" w:rsidRPr="00F03585" w:rsidRDefault="00C70283" w:rsidP="00F03585">
            <w:pPr>
              <w:rPr>
                <w:rFonts w:ascii="Arial" w:hAnsi="Arial"/>
              </w:rPr>
            </w:pPr>
            <w:r w:rsidRPr="00F03585">
              <w:rPr>
                <w:rFonts w:ascii="Arial" w:hAnsi="Arial" w:hint="eastAsia"/>
              </w:rPr>
              <w:t>签订大货合同完成</w:t>
            </w:r>
          </w:p>
        </w:tc>
      </w:tr>
      <w:tr w:rsidR="00C70283" w:rsidTr="00C70283">
        <w:tc>
          <w:tcPr>
            <w:tcW w:w="2093" w:type="dxa"/>
          </w:tcPr>
          <w:p w:rsidR="00C70283" w:rsidRPr="00F03585" w:rsidRDefault="00C70283" w:rsidP="00F03585">
            <w:pPr>
              <w:rPr>
                <w:rFonts w:ascii="Arial" w:hAnsi="Arial"/>
              </w:rPr>
            </w:pPr>
            <w:r w:rsidRPr="00F03585">
              <w:rPr>
                <w:rFonts w:ascii="Arial" w:hAnsi="Arial" w:hint="eastAsia"/>
              </w:rPr>
              <w:t>前置条件</w:t>
            </w:r>
          </w:p>
        </w:tc>
        <w:tc>
          <w:tcPr>
            <w:tcW w:w="6429" w:type="dxa"/>
          </w:tcPr>
          <w:p w:rsidR="00C70283" w:rsidRPr="00F03585" w:rsidRDefault="00C70283" w:rsidP="00F03585">
            <w:pPr>
              <w:rPr>
                <w:rFonts w:ascii="Arial" w:hAnsi="Arial"/>
              </w:rPr>
            </w:pPr>
            <w:r w:rsidRPr="00F03585">
              <w:rPr>
                <w:rFonts w:ascii="Arial" w:hAnsi="Arial" w:hint="eastAsia"/>
              </w:rPr>
              <w:t>登陆身份为财务主管</w:t>
            </w:r>
          </w:p>
        </w:tc>
      </w:tr>
      <w:tr w:rsidR="00C70283" w:rsidTr="00C70283">
        <w:tc>
          <w:tcPr>
            <w:tcW w:w="2093" w:type="dxa"/>
          </w:tcPr>
          <w:p w:rsidR="00C70283" w:rsidRPr="00F03585" w:rsidRDefault="00C70283" w:rsidP="00F03585">
            <w:pPr>
              <w:rPr>
                <w:rFonts w:ascii="Arial" w:hAnsi="Arial"/>
              </w:rPr>
            </w:pPr>
            <w:r w:rsidRPr="00F03585">
              <w:rPr>
                <w:rFonts w:ascii="Arial" w:hAnsi="Arial" w:hint="eastAsia"/>
              </w:rPr>
              <w:t>后置条件</w:t>
            </w:r>
          </w:p>
        </w:tc>
        <w:tc>
          <w:tcPr>
            <w:tcW w:w="6429" w:type="dxa"/>
          </w:tcPr>
          <w:p w:rsidR="00C70283" w:rsidRPr="00F03585" w:rsidRDefault="00C70283" w:rsidP="00F03585">
            <w:pPr>
              <w:rPr>
                <w:rFonts w:ascii="Arial" w:hAnsi="Arial"/>
              </w:rPr>
            </w:pPr>
            <w:r w:rsidRPr="00F03585">
              <w:rPr>
                <w:rFonts w:ascii="Arial" w:hAnsi="Arial" w:hint="eastAsia"/>
              </w:rPr>
              <w:t>采购设计部确认</w:t>
            </w:r>
          </w:p>
        </w:tc>
      </w:tr>
      <w:tr w:rsidR="00C70283" w:rsidTr="00C70283">
        <w:tc>
          <w:tcPr>
            <w:tcW w:w="2093" w:type="dxa"/>
          </w:tcPr>
          <w:p w:rsidR="00C70283" w:rsidRPr="00F03585" w:rsidRDefault="00C70283" w:rsidP="00F03585">
            <w:pPr>
              <w:rPr>
                <w:rFonts w:ascii="Arial" w:hAnsi="Arial"/>
              </w:rPr>
            </w:pPr>
            <w:r w:rsidRPr="00F03585">
              <w:rPr>
                <w:rFonts w:ascii="Arial" w:hAnsi="Arial" w:hint="eastAsia"/>
              </w:rPr>
              <w:t>用例过程</w:t>
            </w:r>
          </w:p>
        </w:tc>
        <w:tc>
          <w:tcPr>
            <w:tcW w:w="6429" w:type="dxa"/>
          </w:tcPr>
          <w:p w:rsidR="00C70283" w:rsidRPr="00F03585" w:rsidRDefault="00C70283" w:rsidP="00F03585">
            <w:pPr>
              <w:pStyle w:val="af8"/>
              <w:numPr>
                <w:ilvl w:val="0"/>
                <w:numId w:val="42"/>
              </w:numPr>
              <w:ind w:firstLineChars="0"/>
              <w:rPr>
                <w:rFonts w:ascii="Arial" w:hAnsi="Arial"/>
              </w:rPr>
            </w:pPr>
            <w:r w:rsidRPr="00F03585">
              <w:rPr>
                <w:rFonts w:ascii="Arial" w:hAnsi="Arial" w:hint="eastAsia"/>
              </w:rPr>
              <w:t>财务主管登陆网站</w:t>
            </w:r>
          </w:p>
          <w:p w:rsidR="00C70283" w:rsidRPr="00F03585" w:rsidRDefault="00C70283" w:rsidP="00F03585">
            <w:pPr>
              <w:pStyle w:val="af8"/>
              <w:numPr>
                <w:ilvl w:val="0"/>
                <w:numId w:val="42"/>
              </w:numPr>
              <w:ind w:firstLineChars="0"/>
              <w:rPr>
                <w:rFonts w:ascii="Arial" w:hAnsi="Arial"/>
              </w:rPr>
            </w:pPr>
            <w:r w:rsidRPr="00F03585">
              <w:rPr>
                <w:rFonts w:ascii="Arial" w:hAnsi="Arial" w:hint="eastAsia"/>
              </w:rPr>
              <w:t>点击财务部</w:t>
            </w:r>
            <w:r w:rsidRPr="00F03585">
              <w:rPr>
                <w:rFonts w:ascii="Arial" w:hAnsi="Arial" w:hint="eastAsia"/>
              </w:rPr>
              <w:t>/</w:t>
            </w:r>
            <w:r w:rsidRPr="00F03585">
              <w:rPr>
                <w:rFonts w:ascii="Arial" w:hAnsi="Arial" w:hint="eastAsia"/>
              </w:rPr>
              <w:t>首定金确认菜单</w:t>
            </w:r>
          </w:p>
          <w:p w:rsidR="00C70283" w:rsidRPr="00F03585" w:rsidRDefault="00C70283" w:rsidP="00F03585">
            <w:pPr>
              <w:pStyle w:val="af8"/>
              <w:numPr>
                <w:ilvl w:val="0"/>
                <w:numId w:val="42"/>
              </w:numPr>
              <w:ind w:firstLineChars="0"/>
              <w:rPr>
                <w:rFonts w:ascii="Arial" w:hAnsi="Arial"/>
              </w:rPr>
            </w:pPr>
            <w:r w:rsidRPr="00F03585">
              <w:rPr>
                <w:rFonts w:ascii="Arial" w:hAnsi="Arial" w:hint="eastAsia"/>
              </w:rPr>
              <w:t>查看任务列表并选择某一任务点击详情</w:t>
            </w:r>
          </w:p>
          <w:p w:rsidR="00C70283" w:rsidRPr="00F03585" w:rsidRDefault="00C70283" w:rsidP="00F03585">
            <w:pPr>
              <w:ind w:left="360" w:hangingChars="150" w:hanging="360"/>
              <w:rPr>
                <w:rFonts w:ascii="Arial" w:hAnsi="Arial"/>
              </w:rPr>
            </w:pPr>
            <w:r w:rsidRPr="00F03585">
              <w:rPr>
                <w:rFonts w:ascii="Arial" w:hAnsi="Arial" w:hint="eastAsia"/>
              </w:rPr>
              <w:t>4</w:t>
            </w:r>
            <w:r w:rsidRPr="00F03585">
              <w:rPr>
                <w:rFonts w:ascii="Arial" w:hAnsi="Arial" w:hint="eastAsia"/>
              </w:rPr>
              <w:t>、查看订单信息，包括基本信息、</w:t>
            </w:r>
            <w:proofErr w:type="gramStart"/>
            <w:r w:rsidRPr="00F03585">
              <w:rPr>
                <w:rFonts w:ascii="Arial" w:hAnsi="Arial" w:hint="eastAsia"/>
              </w:rPr>
              <w:t>面辅信息</w:t>
            </w:r>
            <w:proofErr w:type="gramEnd"/>
            <w:r w:rsidRPr="00F03585">
              <w:rPr>
                <w:rFonts w:ascii="Arial" w:hAnsi="Arial" w:hint="eastAsia"/>
              </w:rPr>
              <w:t>、样衣信息、加工信息、版</w:t>
            </w:r>
            <w:proofErr w:type="gramStart"/>
            <w:r w:rsidRPr="00F03585">
              <w:rPr>
                <w:rFonts w:ascii="Arial" w:hAnsi="Arial" w:hint="eastAsia"/>
              </w:rPr>
              <w:t>型信息</w:t>
            </w:r>
            <w:proofErr w:type="gramEnd"/>
            <w:r w:rsidRPr="00F03585">
              <w:rPr>
                <w:rFonts w:ascii="Arial" w:hAnsi="Arial" w:hint="eastAsia"/>
              </w:rPr>
              <w:t>等内容</w:t>
            </w:r>
          </w:p>
          <w:p w:rsidR="00C70283" w:rsidRPr="00F03585" w:rsidRDefault="00C70283" w:rsidP="00F03585">
            <w:pPr>
              <w:ind w:left="360" w:hangingChars="150" w:hanging="360"/>
              <w:rPr>
                <w:rFonts w:ascii="Arial" w:hAnsi="Arial"/>
              </w:rPr>
            </w:pPr>
            <w:r w:rsidRPr="00F03585">
              <w:rPr>
                <w:rFonts w:ascii="Arial" w:hAnsi="Arial" w:hint="eastAsia"/>
              </w:rPr>
              <w:t>5</w:t>
            </w:r>
            <w:r w:rsidRPr="00F03585">
              <w:rPr>
                <w:rFonts w:ascii="Arial" w:hAnsi="Arial" w:hint="eastAsia"/>
              </w:rPr>
              <w:t>、在线下确认收款之后在系统内填写收款信息，包括汇款人姓名、汇款账号、汇款银行、汇款金额、收款金额和备注信息，点击按钮提交。</w:t>
            </w:r>
          </w:p>
          <w:p w:rsidR="00C70283" w:rsidRPr="00F03585" w:rsidRDefault="00C70283" w:rsidP="00F03585">
            <w:pPr>
              <w:rPr>
                <w:rFonts w:ascii="Arial" w:hAnsi="Arial"/>
              </w:rPr>
            </w:pPr>
            <w:r w:rsidRPr="00F03585">
              <w:rPr>
                <w:rFonts w:ascii="Arial" w:hAnsi="Arial" w:hint="eastAsia"/>
              </w:rPr>
              <w:t>6</w:t>
            </w:r>
            <w:r w:rsidRPr="00F03585">
              <w:rPr>
                <w:rFonts w:ascii="Arial" w:hAnsi="Arial" w:hint="eastAsia"/>
              </w:rPr>
              <w:t>、跳转会任务列表</w:t>
            </w:r>
          </w:p>
        </w:tc>
      </w:tr>
      <w:tr w:rsidR="00C70283" w:rsidTr="00C70283">
        <w:tc>
          <w:tcPr>
            <w:tcW w:w="2093" w:type="dxa"/>
          </w:tcPr>
          <w:p w:rsidR="00C70283" w:rsidRPr="00F03585" w:rsidRDefault="00C70283" w:rsidP="00F03585">
            <w:pPr>
              <w:rPr>
                <w:rFonts w:ascii="Arial" w:hAnsi="Arial"/>
              </w:rPr>
            </w:pPr>
            <w:r w:rsidRPr="00F03585">
              <w:rPr>
                <w:rFonts w:ascii="Arial" w:hAnsi="Arial" w:hint="eastAsia"/>
              </w:rPr>
              <w:t>扩展描述</w:t>
            </w:r>
          </w:p>
        </w:tc>
        <w:tc>
          <w:tcPr>
            <w:tcW w:w="6429" w:type="dxa"/>
          </w:tcPr>
          <w:p w:rsidR="00C70283" w:rsidRPr="00F03585" w:rsidRDefault="00C70283" w:rsidP="00F03585">
            <w:pPr>
              <w:rPr>
                <w:rFonts w:ascii="Arial" w:hAnsi="Arial"/>
              </w:rPr>
            </w:pPr>
            <w:r w:rsidRPr="00F03585">
              <w:rPr>
                <w:rFonts w:ascii="Arial" w:hAnsi="Arial" w:hint="eastAsia"/>
              </w:rPr>
              <w:t>5a</w:t>
            </w:r>
            <w:r w:rsidRPr="00F03585">
              <w:rPr>
                <w:rFonts w:ascii="Arial" w:hAnsi="Arial" w:hint="eastAsia"/>
              </w:rPr>
              <w:t>、输入信息不完整或者数据类型错误时给出提示信息</w:t>
            </w:r>
          </w:p>
        </w:tc>
      </w:tr>
      <w:tr w:rsidR="00C70283" w:rsidTr="00C70283">
        <w:tc>
          <w:tcPr>
            <w:tcW w:w="2093" w:type="dxa"/>
          </w:tcPr>
          <w:p w:rsidR="00C70283" w:rsidRPr="00F03585" w:rsidRDefault="00C70283" w:rsidP="00F03585">
            <w:pPr>
              <w:rPr>
                <w:rFonts w:ascii="Arial" w:hAnsi="Arial"/>
              </w:rPr>
            </w:pPr>
            <w:r w:rsidRPr="00F03585">
              <w:rPr>
                <w:rFonts w:ascii="Arial" w:hAnsi="Arial" w:hint="eastAsia"/>
              </w:rPr>
              <w:t>备注信息</w:t>
            </w:r>
          </w:p>
        </w:tc>
        <w:tc>
          <w:tcPr>
            <w:tcW w:w="6429" w:type="dxa"/>
          </w:tcPr>
          <w:p w:rsidR="00C70283" w:rsidRPr="00F03585" w:rsidRDefault="00C70283" w:rsidP="00F03585">
            <w:pPr>
              <w:rPr>
                <w:rFonts w:ascii="Arial" w:hAnsi="Arial"/>
              </w:rPr>
            </w:pPr>
            <w:r w:rsidRPr="00F03585">
              <w:rPr>
                <w:rFonts w:ascii="Arial" w:hAnsi="Arial" w:hint="eastAsia"/>
              </w:rPr>
              <w:t>无</w:t>
            </w:r>
          </w:p>
        </w:tc>
      </w:tr>
    </w:tbl>
    <w:p w:rsidR="0097330F" w:rsidRDefault="0097330F" w:rsidP="00236FF0">
      <w:pPr>
        <w:pStyle w:val="21"/>
      </w:pPr>
    </w:p>
    <w:p w:rsidR="00C70283" w:rsidRPr="00474038" w:rsidRDefault="0097330F" w:rsidP="00474038">
      <w:pPr>
        <w:pStyle w:val="21"/>
        <w:ind w:firstLine="0"/>
        <w:rPr>
          <w:rFonts w:ascii="Arial" w:hAnsi="Arial"/>
        </w:rPr>
      </w:pPr>
      <w:bookmarkStart w:id="69" w:name="_Toc389595182"/>
      <w:r w:rsidRPr="00474038">
        <w:rPr>
          <w:rFonts w:ascii="Arial" w:hAnsi="Arial" w:hint="eastAsia"/>
        </w:rPr>
        <w:lastRenderedPageBreak/>
        <w:t>表</w:t>
      </w:r>
      <w:r w:rsidRPr="00474038">
        <w:rPr>
          <w:rFonts w:ascii="Arial" w:hAnsi="Arial" w:hint="eastAsia"/>
        </w:rPr>
        <w:t>3.3</w:t>
      </w:r>
      <w:r w:rsidR="00B923DA">
        <w:rPr>
          <w:rFonts w:ascii="Arial" w:hAnsi="Arial" w:hint="eastAsia"/>
        </w:rPr>
        <w:t xml:space="preserve"> </w:t>
      </w:r>
      <w:proofErr w:type="gramStart"/>
      <w:r w:rsidRPr="00474038">
        <w:rPr>
          <w:rFonts w:ascii="Arial" w:hAnsi="Arial" w:hint="eastAsia"/>
        </w:rPr>
        <w:t>尾款金确认</w:t>
      </w:r>
      <w:proofErr w:type="gramEnd"/>
      <w:r w:rsidRPr="00474038">
        <w:rPr>
          <w:rFonts w:ascii="Arial" w:hAnsi="Arial" w:hint="eastAsia"/>
        </w:rPr>
        <w:t>用例表</w:t>
      </w:r>
      <w:bookmarkEnd w:id="69"/>
    </w:p>
    <w:tbl>
      <w:tblPr>
        <w:tblStyle w:val="af2"/>
        <w:tblW w:w="0" w:type="auto"/>
        <w:tblLook w:val="04A0" w:firstRow="1" w:lastRow="0" w:firstColumn="1" w:lastColumn="0" w:noHBand="0" w:noVBand="1"/>
      </w:tblPr>
      <w:tblGrid>
        <w:gridCol w:w="2093"/>
        <w:gridCol w:w="6429"/>
      </w:tblGrid>
      <w:tr w:rsidR="00C70283" w:rsidTr="00C70283">
        <w:tc>
          <w:tcPr>
            <w:tcW w:w="2093" w:type="dxa"/>
          </w:tcPr>
          <w:p w:rsidR="00C70283" w:rsidRPr="00F03585" w:rsidRDefault="00C70283" w:rsidP="00F03585">
            <w:pPr>
              <w:rPr>
                <w:rFonts w:ascii="Arial" w:hAnsi="Arial"/>
              </w:rPr>
            </w:pPr>
            <w:r w:rsidRPr="00F03585">
              <w:rPr>
                <w:rFonts w:ascii="Arial" w:hAnsi="Arial" w:hint="eastAsia"/>
              </w:rPr>
              <w:t>用例编号</w:t>
            </w:r>
          </w:p>
        </w:tc>
        <w:tc>
          <w:tcPr>
            <w:tcW w:w="6429" w:type="dxa"/>
          </w:tcPr>
          <w:p w:rsidR="00C70283" w:rsidRPr="00F03585" w:rsidRDefault="00C70283" w:rsidP="00F03585">
            <w:pPr>
              <w:rPr>
                <w:rFonts w:ascii="Arial" w:hAnsi="Arial"/>
              </w:rPr>
            </w:pPr>
            <w:r w:rsidRPr="00F03585">
              <w:rPr>
                <w:rFonts w:ascii="Arial" w:hAnsi="Arial" w:hint="eastAsia"/>
              </w:rPr>
              <w:t>03</w:t>
            </w:r>
          </w:p>
        </w:tc>
      </w:tr>
      <w:tr w:rsidR="00C70283" w:rsidTr="00C70283">
        <w:tc>
          <w:tcPr>
            <w:tcW w:w="2093" w:type="dxa"/>
          </w:tcPr>
          <w:p w:rsidR="00C70283" w:rsidRPr="00F03585" w:rsidRDefault="00C70283" w:rsidP="00F03585">
            <w:pPr>
              <w:rPr>
                <w:rFonts w:ascii="Arial" w:hAnsi="Arial"/>
              </w:rPr>
            </w:pPr>
            <w:r w:rsidRPr="00F03585">
              <w:rPr>
                <w:rFonts w:ascii="Arial" w:hAnsi="Arial" w:hint="eastAsia"/>
              </w:rPr>
              <w:t>用例名称</w:t>
            </w:r>
          </w:p>
        </w:tc>
        <w:tc>
          <w:tcPr>
            <w:tcW w:w="6429" w:type="dxa"/>
          </w:tcPr>
          <w:p w:rsidR="00C70283" w:rsidRPr="00F03585" w:rsidRDefault="00C70283" w:rsidP="00F03585">
            <w:pPr>
              <w:rPr>
                <w:rFonts w:ascii="Arial" w:hAnsi="Arial"/>
              </w:rPr>
            </w:pPr>
            <w:proofErr w:type="gramStart"/>
            <w:r w:rsidRPr="00F03585">
              <w:rPr>
                <w:rFonts w:ascii="Arial" w:hAnsi="Arial" w:hint="eastAsia"/>
              </w:rPr>
              <w:t>尾款金确认</w:t>
            </w:r>
            <w:proofErr w:type="gramEnd"/>
          </w:p>
        </w:tc>
      </w:tr>
      <w:tr w:rsidR="00C70283" w:rsidTr="00C70283">
        <w:tc>
          <w:tcPr>
            <w:tcW w:w="2093" w:type="dxa"/>
          </w:tcPr>
          <w:p w:rsidR="00C70283" w:rsidRPr="00F03585" w:rsidRDefault="00C70283" w:rsidP="00F03585">
            <w:pPr>
              <w:rPr>
                <w:rFonts w:ascii="Arial" w:hAnsi="Arial"/>
              </w:rPr>
            </w:pPr>
            <w:r w:rsidRPr="00F03585">
              <w:rPr>
                <w:rFonts w:ascii="Arial" w:hAnsi="Arial" w:hint="eastAsia"/>
              </w:rPr>
              <w:t>用例描述</w:t>
            </w:r>
          </w:p>
        </w:tc>
        <w:tc>
          <w:tcPr>
            <w:tcW w:w="6429" w:type="dxa"/>
          </w:tcPr>
          <w:p w:rsidR="00C70283" w:rsidRPr="00F03585" w:rsidRDefault="00C70283" w:rsidP="00F03585">
            <w:pPr>
              <w:rPr>
                <w:rFonts w:ascii="Arial" w:hAnsi="Arial"/>
              </w:rPr>
            </w:pPr>
            <w:r w:rsidRPr="00F03585">
              <w:rPr>
                <w:rFonts w:ascii="Arial" w:hAnsi="Arial" w:hint="eastAsia"/>
              </w:rPr>
              <w:t>在大货入库合同之后确认大货尾款，填写相关收款信息</w:t>
            </w:r>
          </w:p>
        </w:tc>
      </w:tr>
      <w:tr w:rsidR="00C70283" w:rsidTr="00C70283">
        <w:tc>
          <w:tcPr>
            <w:tcW w:w="2093" w:type="dxa"/>
          </w:tcPr>
          <w:p w:rsidR="00C70283" w:rsidRPr="00F03585" w:rsidRDefault="00C70283" w:rsidP="00F03585">
            <w:pPr>
              <w:rPr>
                <w:rFonts w:ascii="Arial" w:hAnsi="Arial"/>
              </w:rPr>
            </w:pPr>
            <w:r w:rsidRPr="00F03585">
              <w:rPr>
                <w:rFonts w:ascii="Arial" w:hAnsi="Arial" w:hint="eastAsia"/>
              </w:rPr>
              <w:t>触发条件</w:t>
            </w:r>
          </w:p>
        </w:tc>
        <w:tc>
          <w:tcPr>
            <w:tcW w:w="6429" w:type="dxa"/>
          </w:tcPr>
          <w:p w:rsidR="00C70283" w:rsidRPr="00F03585" w:rsidRDefault="00C70283" w:rsidP="00F03585">
            <w:pPr>
              <w:rPr>
                <w:rFonts w:ascii="Arial" w:hAnsi="Arial"/>
              </w:rPr>
            </w:pPr>
            <w:r w:rsidRPr="00F03585">
              <w:rPr>
                <w:rFonts w:ascii="Arial" w:hAnsi="Arial" w:hint="eastAsia"/>
              </w:rPr>
              <w:t>大货入库</w:t>
            </w:r>
          </w:p>
        </w:tc>
      </w:tr>
      <w:tr w:rsidR="00C70283" w:rsidTr="00C70283">
        <w:tc>
          <w:tcPr>
            <w:tcW w:w="2093" w:type="dxa"/>
          </w:tcPr>
          <w:p w:rsidR="00C70283" w:rsidRPr="00F03585" w:rsidRDefault="00C70283" w:rsidP="00F03585">
            <w:pPr>
              <w:rPr>
                <w:rFonts w:ascii="Arial" w:hAnsi="Arial"/>
              </w:rPr>
            </w:pPr>
            <w:r w:rsidRPr="00F03585">
              <w:rPr>
                <w:rFonts w:ascii="Arial" w:hAnsi="Arial" w:hint="eastAsia"/>
              </w:rPr>
              <w:t>前置条件</w:t>
            </w:r>
          </w:p>
        </w:tc>
        <w:tc>
          <w:tcPr>
            <w:tcW w:w="6429" w:type="dxa"/>
          </w:tcPr>
          <w:p w:rsidR="00C70283" w:rsidRPr="00F03585" w:rsidRDefault="00C70283" w:rsidP="00F03585">
            <w:pPr>
              <w:rPr>
                <w:rFonts w:ascii="Arial" w:hAnsi="Arial"/>
              </w:rPr>
            </w:pPr>
            <w:r w:rsidRPr="00F03585">
              <w:rPr>
                <w:rFonts w:ascii="Arial" w:hAnsi="Arial" w:hint="eastAsia"/>
              </w:rPr>
              <w:t>登陆身份为财务主管</w:t>
            </w:r>
          </w:p>
        </w:tc>
      </w:tr>
      <w:tr w:rsidR="00C70283" w:rsidTr="00C70283">
        <w:tc>
          <w:tcPr>
            <w:tcW w:w="2093" w:type="dxa"/>
          </w:tcPr>
          <w:p w:rsidR="00C70283" w:rsidRPr="00F03585" w:rsidRDefault="00C70283" w:rsidP="00F03585">
            <w:pPr>
              <w:rPr>
                <w:rFonts w:ascii="Arial" w:hAnsi="Arial"/>
              </w:rPr>
            </w:pPr>
            <w:r w:rsidRPr="00F03585">
              <w:rPr>
                <w:rFonts w:ascii="Arial" w:hAnsi="Arial" w:hint="eastAsia"/>
              </w:rPr>
              <w:t>后置条件</w:t>
            </w:r>
          </w:p>
        </w:tc>
        <w:tc>
          <w:tcPr>
            <w:tcW w:w="6429" w:type="dxa"/>
          </w:tcPr>
          <w:p w:rsidR="00C70283" w:rsidRPr="00F03585" w:rsidRDefault="00C70283" w:rsidP="00F03585">
            <w:pPr>
              <w:rPr>
                <w:rFonts w:ascii="Arial" w:hAnsi="Arial"/>
              </w:rPr>
            </w:pPr>
            <w:r w:rsidRPr="00F03585">
              <w:rPr>
                <w:rFonts w:ascii="Arial" w:hAnsi="Arial" w:hint="eastAsia"/>
              </w:rPr>
              <w:t>物流发货</w:t>
            </w:r>
          </w:p>
        </w:tc>
      </w:tr>
      <w:tr w:rsidR="00C70283" w:rsidTr="00C70283">
        <w:tc>
          <w:tcPr>
            <w:tcW w:w="2093" w:type="dxa"/>
          </w:tcPr>
          <w:p w:rsidR="00C70283" w:rsidRPr="00F03585" w:rsidRDefault="00C70283" w:rsidP="00F03585">
            <w:pPr>
              <w:rPr>
                <w:rFonts w:ascii="Arial" w:hAnsi="Arial"/>
              </w:rPr>
            </w:pPr>
            <w:r w:rsidRPr="00F03585">
              <w:rPr>
                <w:rFonts w:ascii="Arial" w:hAnsi="Arial" w:hint="eastAsia"/>
              </w:rPr>
              <w:t>用例过程</w:t>
            </w:r>
          </w:p>
        </w:tc>
        <w:tc>
          <w:tcPr>
            <w:tcW w:w="6429" w:type="dxa"/>
          </w:tcPr>
          <w:p w:rsidR="00C70283" w:rsidRPr="00F03585" w:rsidRDefault="00C70283" w:rsidP="00F03585">
            <w:pPr>
              <w:pStyle w:val="af8"/>
              <w:numPr>
                <w:ilvl w:val="0"/>
                <w:numId w:val="43"/>
              </w:numPr>
              <w:ind w:firstLineChars="0"/>
              <w:rPr>
                <w:rFonts w:ascii="Arial" w:hAnsi="Arial"/>
              </w:rPr>
            </w:pPr>
            <w:r w:rsidRPr="00F03585">
              <w:rPr>
                <w:rFonts w:ascii="Arial" w:hAnsi="Arial" w:hint="eastAsia"/>
              </w:rPr>
              <w:t>财务主管登陆网站</w:t>
            </w:r>
          </w:p>
          <w:p w:rsidR="00C70283" w:rsidRPr="00F03585" w:rsidRDefault="00C70283" w:rsidP="00F03585">
            <w:pPr>
              <w:pStyle w:val="af8"/>
              <w:numPr>
                <w:ilvl w:val="0"/>
                <w:numId w:val="43"/>
              </w:numPr>
              <w:ind w:firstLineChars="0"/>
              <w:rPr>
                <w:rFonts w:ascii="Arial" w:hAnsi="Arial"/>
              </w:rPr>
            </w:pPr>
            <w:r w:rsidRPr="00F03585">
              <w:rPr>
                <w:rFonts w:ascii="Arial" w:hAnsi="Arial" w:hint="eastAsia"/>
              </w:rPr>
              <w:t>点击财务部</w:t>
            </w:r>
            <w:r w:rsidRPr="00F03585">
              <w:rPr>
                <w:rFonts w:ascii="Arial" w:hAnsi="Arial" w:hint="eastAsia"/>
              </w:rPr>
              <w:t>/</w:t>
            </w:r>
            <w:proofErr w:type="gramStart"/>
            <w:r w:rsidRPr="00F03585">
              <w:rPr>
                <w:rFonts w:ascii="Arial" w:hAnsi="Arial" w:hint="eastAsia"/>
              </w:rPr>
              <w:t>尾款金确认</w:t>
            </w:r>
            <w:proofErr w:type="gramEnd"/>
            <w:r w:rsidRPr="00F03585">
              <w:rPr>
                <w:rFonts w:ascii="Arial" w:hAnsi="Arial" w:hint="eastAsia"/>
              </w:rPr>
              <w:t>菜单</w:t>
            </w:r>
          </w:p>
          <w:p w:rsidR="00C70283" w:rsidRPr="00F03585" w:rsidRDefault="00C70283" w:rsidP="00F03585">
            <w:pPr>
              <w:rPr>
                <w:rFonts w:ascii="Arial" w:hAnsi="Arial"/>
              </w:rPr>
            </w:pPr>
            <w:r w:rsidRPr="00F03585">
              <w:rPr>
                <w:rFonts w:ascii="Arial" w:hAnsi="Arial" w:hint="eastAsia"/>
              </w:rPr>
              <w:t>3</w:t>
            </w:r>
            <w:r w:rsidRPr="00F03585">
              <w:rPr>
                <w:rFonts w:ascii="Arial" w:hAnsi="Arial" w:hint="eastAsia"/>
              </w:rPr>
              <w:t>、查看任务列表并选择某一任务点击详情</w:t>
            </w:r>
          </w:p>
          <w:p w:rsidR="00C70283" w:rsidRPr="00F03585" w:rsidRDefault="00C70283" w:rsidP="00F03585">
            <w:pPr>
              <w:ind w:left="360" w:hangingChars="150" w:hanging="360"/>
              <w:rPr>
                <w:rFonts w:ascii="Arial" w:hAnsi="Arial"/>
              </w:rPr>
            </w:pPr>
            <w:r w:rsidRPr="00F03585">
              <w:rPr>
                <w:rFonts w:ascii="Arial" w:hAnsi="Arial" w:hint="eastAsia"/>
              </w:rPr>
              <w:t>4</w:t>
            </w:r>
            <w:r w:rsidRPr="00F03585">
              <w:rPr>
                <w:rFonts w:ascii="Arial" w:hAnsi="Arial" w:hint="eastAsia"/>
              </w:rPr>
              <w:t>、查看订单信息，包括基本信息、</w:t>
            </w:r>
            <w:proofErr w:type="gramStart"/>
            <w:r w:rsidRPr="00F03585">
              <w:rPr>
                <w:rFonts w:ascii="Arial" w:hAnsi="Arial" w:hint="eastAsia"/>
              </w:rPr>
              <w:t>面辅信息</w:t>
            </w:r>
            <w:proofErr w:type="gramEnd"/>
            <w:r w:rsidRPr="00F03585">
              <w:rPr>
                <w:rFonts w:ascii="Arial" w:hAnsi="Arial" w:hint="eastAsia"/>
              </w:rPr>
              <w:t>、样衣信息、加工信息、版</w:t>
            </w:r>
            <w:proofErr w:type="gramStart"/>
            <w:r w:rsidRPr="00F03585">
              <w:rPr>
                <w:rFonts w:ascii="Arial" w:hAnsi="Arial" w:hint="eastAsia"/>
              </w:rPr>
              <w:t>型信息</w:t>
            </w:r>
            <w:proofErr w:type="gramEnd"/>
            <w:r w:rsidRPr="00F03585">
              <w:rPr>
                <w:rFonts w:ascii="Arial" w:hAnsi="Arial" w:hint="eastAsia"/>
              </w:rPr>
              <w:t>等内容</w:t>
            </w:r>
          </w:p>
          <w:p w:rsidR="00C70283" w:rsidRPr="00F03585" w:rsidRDefault="00C70283" w:rsidP="00F03585">
            <w:pPr>
              <w:ind w:left="360" w:hangingChars="150" w:hanging="360"/>
              <w:rPr>
                <w:rFonts w:ascii="Arial" w:hAnsi="Arial"/>
              </w:rPr>
            </w:pPr>
            <w:r w:rsidRPr="00F03585">
              <w:rPr>
                <w:rFonts w:ascii="Arial" w:hAnsi="Arial" w:hint="eastAsia"/>
              </w:rPr>
              <w:t>5</w:t>
            </w:r>
            <w:r w:rsidRPr="00F03585">
              <w:rPr>
                <w:rFonts w:ascii="Arial" w:hAnsi="Arial" w:hint="eastAsia"/>
              </w:rPr>
              <w:t>、在线下确认收款之后在系统内填写收款信息，包括汇款人姓名、汇款账号、汇款银行、汇款金额、收款金额和备注信息，点击按钮提交。</w:t>
            </w:r>
          </w:p>
          <w:p w:rsidR="00C70283" w:rsidRPr="00F03585" w:rsidRDefault="00C70283" w:rsidP="00F03585">
            <w:pPr>
              <w:rPr>
                <w:rFonts w:ascii="Arial" w:hAnsi="Arial"/>
              </w:rPr>
            </w:pPr>
            <w:r w:rsidRPr="00F03585">
              <w:rPr>
                <w:rFonts w:ascii="Arial" w:hAnsi="Arial" w:hint="eastAsia"/>
              </w:rPr>
              <w:t>6</w:t>
            </w:r>
            <w:r w:rsidRPr="00F03585">
              <w:rPr>
                <w:rFonts w:ascii="Arial" w:hAnsi="Arial" w:hint="eastAsia"/>
              </w:rPr>
              <w:t>、跳转会任务列表</w:t>
            </w:r>
          </w:p>
        </w:tc>
      </w:tr>
      <w:tr w:rsidR="00C70283" w:rsidTr="00C70283">
        <w:tc>
          <w:tcPr>
            <w:tcW w:w="2093" w:type="dxa"/>
          </w:tcPr>
          <w:p w:rsidR="00C70283" w:rsidRPr="00F03585" w:rsidRDefault="00C70283" w:rsidP="00F03585">
            <w:pPr>
              <w:rPr>
                <w:rFonts w:ascii="Arial" w:hAnsi="Arial"/>
              </w:rPr>
            </w:pPr>
            <w:r w:rsidRPr="00F03585">
              <w:rPr>
                <w:rFonts w:ascii="Arial" w:hAnsi="Arial" w:hint="eastAsia"/>
              </w:rPr>
              <w:t>扩展描述</w:t>
            </w:r>
          </w:p>
        </w:tc>
        <w:tc>
          <w:tcPr>
            <w:tcW w:w="6429" w:type="dxa"/>
          </w:tcPr>
          <w:p w:rsidR="00C70283" w:rsidRPr="00F03585" w:rsidRDefault="00C70283" w:rsidP="00F03585">
            <w:pPr>
              <w:rPr>
                <w:rFonts w:ascii="Arial" w:hAnsi="Arial"/>
              </w:rPr>
            </w:pPr>
            <w:r w:rsidRPr="00F03585">
              <w:rPr>
                <w:rFonts w:ascii="Arial" w:hAnsi="Arial" w:hint="eastAsia"/>
              </w:rPr>
              <w:t>5a</w:t>
            </w:r>
            <w:r w:rsidRPr="00F03585">
              <w:rPr>
                <w:rFonts w:ascii="Arial" w:hAnsi="Arial" w:hint="eastAsia"/>
              </w:rPr>
              <w:t>、输入信息不完整或者数据类型错误时给出提示信息</w:t>
            </w:r>
          </w:p>
        </w:tc>
      </w:tr>
      <w:tr w:rsidR="00C70283" w:rsidTr="00C70283">
        <w:tc>
          <w:tcPr>
            <w:tcW w:w="2093" w:type="dxa"/>
          </w:tcPr>
          <w:p w:rsidR="00C70283" w:rsidRPr="00F03585" w:rsidRDefault="00C70283" w:rsidP="00F03585">
            <w:pPr>
              <w:rPr>
                <w:rFonts w:ascii="Arial" w:hAnsi="Arial"/>
              </w:rPr>
            </w:pPr>
            <w:r w:rsidRPr="00F03585">
              <w:rPr>
                <w:rFonts w:ascii="Arial" w:hAnsi="Arial" w:hint="eastAsia"/>
              </w:rPr>
              <w:t>备注信息</w:t>
            </w:r>
          </w:p>
        </w:tc>
        <w:tc>
          <w:tcPr>
            <w:tcW w:w="6429" w:type="dxa"/>
          </w:tcPr>
          <w:p w:rsidR="00C70283" w:rsidRPr="00F03585" w:rsidRDefault="00C70283" w:rsidP="00F03585">
            <w:pPr>
              <w:rPr>
                <w:rFonts w:ascii="Arial" w:hAnsi="Arial"/>
              </w:rPr>
            </w:pPr>
            <w:r w:rsidRPr="00F03585">
              <w:rPr>
                <w:rFonts w:ascii="Arial" w:hAnsi="Arial" w:hint="eastAsia"/>
              </w:rPr>
              <w:t>无</w:t>
            </w:r>
          </w:p>
        </w:tc>
      </w:tr>
    </w:tbl>
    <w:p w:rsidR="00C70283" w:rsidRDefault="00C70283" w:rsidP="00C70283">
      <w:pPr>
        <w:ind w:firstLine="420"/>
      </w:pPr>
    </w:p>
    <w:p w:rsidR="00C70283" w:rsidRPr="00857569" w:rsidRDefault="00C70283" w:rsidP="00C70283">
      <w:r>
        <w:rPr>
          <w:rFonts w:hint="eastAsia"/>
        </w:rPr>
        <w:t>物流部</w:t>
      </w:r>
    </w:p>
    <w:p w:rsidR="00C70283" w:rsidRPr="007A49FA" w:rsidRDefault="00C70283" w:rsidP="007A49FA">
      <w:pPr>
        <w:ind w:firstLineChars="200" w:firstLine="480"/>
        <w:rPr>
          <w:rFonts w:ascii="Arial" w:hAnsi="Arial"/>
        </w:rPr>
      </w:pPr>
      <w:r w:rsidRPr="007A49FA">
        <w:rPr>
          <w:rFonts w:ascii="Arial" w:hAnsi="Arial" w:hint="eastAsia"/>
        </w:rPr>
        <w:t>物流部模块主要包括</w:t>
      </w:r>
      <w:r w:rsidRPr="007A49FA">
        <w:rPr>
          <w:rFonts w:ascii="Arial" w:hAnsi="Arial" w:hint="eastAsia"/>
        </w:rPr>
        <w:t>4</w:t>
      </w:r>
      <w:r w:rsidRPr="007A49FA">
        <w:rPr>
          <w:rFonts w:ascii="Arial" w:hAnsi="Arial" w:hint="eastAsia"/>
        </w:rPr>
        <w:t>个用例：分别是样衣收取、样衣发货、产品入库和产品发货。</w:t>
      </w:r>
      <w:r w:rsidR="002D4D2E">
        <w:rPr>
          <w:rFonts w:ascii="Arial" w:hAnsi="Arial" w:hint="eastAsia"/>
        </w:rPr>
        <w:t>据图用例描述分别如下表</w:t>
      </w:r>
      <w:r w:rsidR="002D4D2E">
        <w:rPr>
          <w:rFonts w:ascii="Arial" w:hAnsi="Arial" w:hint="eastAsia"/>
        </w:rPr>
        <w:t>3.4</w:t>
      </w:r>
      <w:r w:rsidR="002D4D2E">
        <w:rPr>
          <w:rFonts w:ascii="Arial" w:hAnsi="Arial" w:hint="eastAsia"/>
        </w:rPr>
        <w:t>、表</w:t>
      </w:r>
      <w:r w:rsidR="002D4D2E">
        <w:rPr>
          <w:rFonts w:ascii="Arial" w:hAnsi="Arial" w:hint="eastAsia"/>
        </w:rPr>
        <w:t>3.5</w:t>
      </w:r>
      <w:r w:rsidR="002D4D2E">
        <w:rPr>
          <w:rFonts w:ascii="Arial" w:hAnsi="Arial" w:hint="eastAsia"/>
        </w:rPr>
        <w:t>、表</w:t>
      </w:r>
      <w:r w:rsidR="002D4D2E">
        <w:rPr>
          <w:rFonts w:ascii="Arial" w:hAnsi="Arial" w:hint="eastAsia"/>
        </w:rPr>
        <w:t>3.6</w:t>
      </w:r>
      <w:r w:rsidR="002D4D2E">
        <w:rPr>
          <w:rFonts w:ascii="Arial" w:hAnsi="Arial" w:hint="eastAsia"/>
        </w:rPr>
        <w:t>、表</w:t>
      </w:r>
      <w:r w:rsidR="002D4D2E">
        <w:rPr>
          <w:rFonts w:ascii="Arial" w:hAnsi="Arial" w:hint="eastAsia"/>
        </w:rPr>
        <w:t>3.7</w:t>
      </w:r>
      <w:r w:rsidR="002D4D2E">
        <w:rPr>
          <w:rFonts w:ascii="Arial" w:hAnsi="Arial" w:hint="eastAsia"/>
        </w:rPr>
        <w:t>所示。</w:t>
      </w:r>
    </w:p>
    <w:p w:rsidR="0097330F" w:rsidRPr="00474038" w:rsidRDefault="0097330F" w:rsidP="00474038">
      <w:pPr>
        <w:pStyle w:val="21"/>
        <w:ind w:firstLine="0"/>
        <w:rPr>
          <w:rFonts w:ascii="Arial" w:hAnsi="Arial"/>
        </w:rPr>
      </w:pPr>
      <w:bookmarkStart w:id="70" w:name="_Toc389595183"/>
      <w:r w:rsidRPr="00474038">
        <w:rPr>
          <w:rFonts w:ascii="Arial" w:hAnsi="Arial" w:hint="eastAsia"/>
        </w:rPr>
        <w:t>表</w:t>
      </w:r>
      <w:r w:rsidRPr="00474038">
        <w:rPr>
          <w:rFonts w:ascii="Arial" w:hAnsi="Arial" w:hint="eastAsia"/>
        </w:rPr>
        <w:t xml:space="preserve">3.4 </w:t>
      </w:r>
      <w:r w:rsidRPr="00474038">
        <w:rPr>
          <w:rFonts w:ascii="Arial" w:hAnsi="Arial" w:hint="eastAsia"/>
        </w:rPr>
        <w:t>样衣收取用例表</w:t>
      </w:r>
      <w:bookmarkEnd w:id="70"/>
    </w:p>
    <w:tbl>
      <w:tblPr>
        <w:tblStyle w:val="af2"/>
        <w:tblW w:w="0" w:type="auto"/>
        <w:tblLook w:val="04A0" w:firstRow="1" w:lastRow="0" w:firstColumn="1" w:lastColumn="0" w:noHBand="0" w:noVBand="1"/>
      </w:tblPr>
      <w:tblGrid>
        <w:gridCol w:w="2093"/>
        <w:gridCol w:w="6429"/>
      </w:tblGrid>
      <w:tr w:rsidR="00C70283" w:rsidTr="00C70283">
        <w:tc>
          <w:tcPr>
            <w:tcW w:w="2093" w:type="dxa"/>
          </w:tcPr>
          <w:p w:rsidR="00C70283" w:rsidRPr="00F03585" w:rsidRDefault="00C70283" w:rsidP="00752C24">
            <w:pPr>
              <w:rPr>
                <w:rFonts w:ascii="Arial" w:hAnsi="Arial"/>
              </w:rPr>
            </w:pPr>
            <w:r w:rsidRPr="00F03585">
              <w:rPr>
                <w:rFonts w:ascii="Arial" w:hAnsi="Arial" w:hint="eastAsia"/>
              </w:rPr>
              <w:t>用例编号</w:t>
            </w:r>
          </w:p>
        </w:tc>
        <w:tc>
          <w:tcPr>
            <w:tcW w:w="6429" w:type="dxa"/>
          </w:tcPr>
          <w:p w:rsidR="00C70283" w:rsidRPr="00F03585" w:rsidRDefault="00C70283" w:rsidP="00752C24">
            <w:pPr>
              <w:rPr>
                <w:rFonts w:ascii="Arial" w:hAnsi="Arial"/>
              </w:rPr>
            </w:pPr>
            <w:r w:rsidRPr="00F03585">
              <w:rPr>
                <w:rFonts w:ascii="Arial" w:hAnsi="Arial" w:hint="eastAsia"/>
              </w:rPr>
              <w:t>04</w:t>
            </w:r>
          </w:p>
        </w:tc>
      </w:tr>
      <w:tr w:rsidR="00C70283" w:rsidTr="00C70283">
        <w:tc>
          <w:tcPr>
            <w:tcW w:w="2093" w:type="dxa"/>
          </w:tcPr>
          <w:p w:rsidR="00C70283" w:rsidRPr="00F03585" w:rsidRDefault="00C70283" w:rsidP="00752C24">
            <w:pPr>
              <w:rPr>
                <w:rFonts w:ascii="Arial" w:hAnsi="Arial"/>
              </w:rPr>
            </w:pPr>
            <w:r w:rsidRPr="00F03585">
              <w:rPr>
                <w:rFonts w:ascii="Arial" w:hAnsi="Arial" w:hint="eastAsia"/>
              </w:rPr>
              <w:t>用例名称</w:t>
            </w:r>
          </w:p>
        </w:tc>
        <w:tc>
          <w:tcPr>
            <w:tcW w:w="6429" w:type="dxa"/>
          </w:tcPr>
          <w:p w:rsidR="00C70283" w:rsidRPr="00F03585" w:rsidRDefault="00C70283" w:rsidP="00752C24">
            <w:pPr>
              <w:rPr>
                <w:rFonts w:ascii="Arial" w:hAnsi="Arial"/>
              </w:rPr>
            </w:pPr>
            <w:r w:rsidRPr="00F03585">
              <w:rPr>
                <w:rFonts w:ascii="Arial" w:hAnsi="Arial" w:hint="eastAsia"/>
              </w:rPr>
              <w:t>样衣收取</w:t>
            </w:r>
          </w:p>
        </w:tc>
      </w:tr>
      <w:tr w:rsidR="00C70283" w:rsidTr="00C70283">
        <w:tc>
          <w:tcPr>
            <w:tcW w:w="2093" w:type="dxa"/>
          </w:tcPr>
          <w:p w:rsidR="00C70283" w:rsidRPr="00F03585" w:rsidRDefault="00C70283" w:rsidP="00752C24">
            <w:pPr>
              <w:rPr>
                <w:rFonts w:ascii="Arial" w:hAnsi="Arial"/>
              </w:rPr>
            </w:pPr>
            <w:r w:rsidRPr="00F03585">
              <w:rPr>
                <w:rFonts w:ascii="Arial" w:hAnsi="Arial" w:hint="eastAsia"/>
              </w:rPr>
              <w:t>用例描述</w:t>
            </w:r>
          </w:p>
        </w:tc>
        <w:tc>
          <w:tcPr>
            <w:tcW w:w="6429" w:type="dxa"/>
          </w:tcPr>
          <w:p w:rsidR="00C70283" w:rsidRPr="00F03585" w:rsidRDefault="00C70283" w:rsidP="00752C24">
            <w:pPr>
              <w:rPr>
                <w:rFonts w:ascii="Arial" w:hAnsi="Arial"/>
              </w:rPr>
            </w:pPr>
            <w:r w:rsidRPr="00F03585">
              <w:rPr>
                <w:rFonts w:ascii="Arial" w:hAnsi="Arial" w:hint="eastAsia"/>
              </w:rPr>
              <w:t>收取客户提供的样衣，在系统内确认收取信息</w:t>
            </w:r>
          </w:p>
        </w:tc>
      </w:tr>
      <w:tr w:rsidR="00C70283" w:rsidTr="00C70283">
        <w:tc>
          <w:tcPr>
            <w:tcW w:w="2093" w:type="dxa"/>
          </w:tcPr>
          <w:p w:rsidR="00C70283" w:rsidRPr="00F03585" w:rsidRDefault="00C70283" w:rsidP="00752C24">
            <w:pPr>
              <w:rPr>
                <w:rFonts w:ascii="Arial" w:hAnsi="Arial"/>
              </w:rPr>
            </w:pPr>
            <w:r w:rsidRPr="00F03585">
              <w:rPr>
                <w:rFonts w:ascii="Arial" w:hAnsi="Arial" w:hint="eastAsia"/>
              </w:rPr>
              <w:t>触发条件</w:t>
            </w:r>
          </w:p>
        </w:tc>
        <w:tc>
          <w:tcPr>
            <w:tcW w:w="6429" w:type="dxa"/>
          </w:tcPr>
          <w:p w:rsidR="00C70283" w:rsidRPr="00F03585" w:rsidRDefault="00C70283" w:rsidP="00752C24">
            <w:pPr>
              <w:rPr>
                <w:rFonts w:ascii="Arial" w:hAnsi="Arial"/>
              </w:rPr>
            </w:pPr>
            <w:r w:rsidRPr="00F03585">
              <w:rPr>
                <w:rFonts w:ascii="Arial" w:hAnsi="Arial" w:hint="eastAsia"/>
              </w:rPr>
              <w:t>客户提供样衣</w:t>
            </w:r>
          </w:p>
        </w:tc>
      </w:tr>
      <w:tr w:rsidR="00C70283" w:rsidTr="00C70283">
        <w:tc>
          <w:tcPr>
            <w:tcW w:w="2093" w:type="dxa"/>
          </w:tcPr>
          <w:p w:rsidR="00C70283" w:rsidRPr="00F03585" w:rsidRDefault="00C70283" w:rsidP="00752C24">
            <w:pPr>
              <w:rPr>
                <w:rFonts w:ascii="Arial" w:hAnsi="Arial"/>
              </w:rPr>
            </w:pPr>
            <w:r w:rsidRPr="00F03585">
              <w:rPr>
                <w:rFonts w:ascii="Arial" w:hAnsi="Arial" w:hint="eastAsia"/>
              </w:rPr>
              <w:t>前置条件</w:t>
            </w:r>
          </w:p>
        </w:tc>
        <w:tc>
          <w:tcPr>
            <w:tcW w:w="6429" w:type="dxa"/>
          </w:tcPr>
          <w:p w:rsidR="00C70283" w:rsidRPr="00F03585" w:rsidRDefault="00C70283" w:rsidP="00752C24">
            <w:pPr>
              <w:rPr>
                <w:rFonts w:ascii="Arial" w:hAnsi="Arial"/>
              </w:rPr>
            </w:pPr>
            <w:r w:rsidRPr="00F03585">
              <w:rPr>
                <w:rFonts w:ascii="Arial" w:hAnsi="Arial" w:hint="eastAsia"/>
              </w:rPr>
              <w:t>登陆身份为物流主管</w:t>
            </w:r>
          </w:p>
        </w:tc>
      </w:tr>
      <w:tr w:rsidR="00C70283" w:rsidTr="00C70283">
        <w:tc>
          <w:tcPr>
            <w:tcW w:w="2093" w:type="dxa"/>
          </w:tcPr>
          <w:p w:rsidR="00C70283" w:rsidRPr="00F03585" w:rsidRDefault="00C70283" w:rsidP="00752C24">
            <w:pPr>
              <w:rPr>
                <w:rFonts w:ascii="Arial" w:hAnsi="Arial"/>
              </w:rPr>
            </w:pPr>
            <w:r w:rsidRPr="00F03585">
              <w:rPr>
                <w:rFonts w:ascii="Arial" w:hAnsi="Arial" w:hint="eastAsia"/>
              </w:rPr>
              <w:t>后置条件</w:t>
            </w:r>
          </w:p>
        </w:tc>
        <w:tc>
          <w:tcPr>
            <w:tcW w:w="6429" w:type="dxa"/>
          </w:tcPr>
          <w:p w:rsidR="00C70283" w:rsidRPr="00F03585" w:rsidRDefault="00C70283" w:rsidP="00752C24">
            <w:pPr>
              <w:rPr>
                <w:rFonts w:ascii="Arial" w:hAnsi="Arial"/>
              </w:rPr>
            </w:pPr>
            <w:r w:rsidRPr="00F03585">
              <w:rPr>
                <w:rFonts w:ascii="Arial" w:hAnsi="Arial" w:hint="eastAsia"/>
              </w:rPr>
              <w:t>采购设计生产部验证</w:t>
            </w:r>
          </w:p>
        </w:tc>
      </w:tr>
      <w:tr w:rsidR="00C70283" w:rsidTr="00C70283">
        <w:tc>
          <w:tcPr>
            <w:tcW w:w="2093" w:type="dxa"/>
          </w:tcPr>
          <w:p w:rsidR="00C70283" w:rsidRPr="00F03585" w:rsidRDefault="00C70283" w:rsidP="00752C24">
            <w:pPr>
              <w:rPr>
                <w:rFonts w:ascii="Arial" w:hAnsi="Arial"/>
              </w:rPr>
            </w:pPr>
            <w:r w:rsidRPr="00F03585">
              <w:rPr>
                <w:rFonts w:ascii="Arial" w:hAnsi="Arial" w:hint="eastAsia"/>
              </w:rPr>
              <w:t>用例过程</w:t>
            </w:r>
          </w:p>
        </w:tc>
        <w:tc>
          <w:tcPr>
            <w:tcW w:w="6429" w:type="dxa"/>
          </w:tcPr>
          <w:p w:rsidR="00C70283" w:rsidRPr="00F03585" w:rsidRDefault="00C70283" w:rsidP="00752C24">
            <w:pPr>
              <w:pStyle w:val="af8"/>
              <w:numPr>
                <w:ilvl w:val="0"/>
                <w:numId w:val="44"/>
              </w:numPr>
              <w:ind w:firstLineChars="0"/>
              <w:rPr>
                <w:rFonts w:ascii="Arial" w:hAnsi="Arial"/>
              </w:rPr>
            </w:pPr>
            <w:r w:rsidRPr="00F03585">
              <w:rPr>
                <w:rFonts w:ascii="Arial" w:hAnsi="Arial" w:hint="eastAsia"/>
              </w:rPr>
              <w:t>物流主管登陆网站</w:t>
            </w:r>
          </w:p>
          <w:p w:rsidR="00C70283" w:rsidRPr="00F03585" w:rsidRDefault="00C70283" w:rsidP="00752C24">
            <w:pPr>
              <w:pStyle w:val="af8"/>
              <w:numPr>
                <w:ilvl w:val="0"/>
                <w:numId w:val="44"/>
              </w:numPr>
              <w:ind w:firstLineChars="0"/>
              <w:rPr>
                <w:rFonts w:ascii="Arial" w:hAnsi="Arial"/>
              </w:rPr>
            </w:pPr>
            <w:r w:rsidRPr="00F03585">
              <w:rPr>
                <w:rFonts w:ascii="Arial" w:hAnsi="Arial" w:hint="eastAsia"/>
              </w:rPr>
              <w:t>点击物流部</w:t>
            </w:r>
            <w:r w:rsidRPr="00F03585">
              <w:rPr>
                <w:rFonts w:ascii="Arial" w:hAnsi="Arial" w:hint="eastAsia"/>
              </w:rPr>
              <w:t>/</w:t>
            </w:r>
            <w:r w:rsidRPr="00F03585">
              <w:rPr>
                <w:rFonts w:ascii="Arial" w:hAnsi="Arial" w:hint="eastAsia"/>
              </w:rPr>
              <w:t>样衣收取菜单</w:t>
            </w:r>
          </w:p>
          <w:p w:rsidR="00C70283" w:rsidRDefault="00C70283" w:rsidP="00752C24">
            <w:pPr>
              <w:pStyle w:val="af8"/>
              <w:numPr>
                <w:ilvl w:val="0"/>
                <w:numId w:val="44"/>
              </w:numPr>
              <w:ind w:firstLineChars="0"/>
              <w:rPr>
                <w:rFonts w:ascii="Arial" w:hAnsi="Arial"/>
              </w:rPr>
            </w:pPr>
            <w:r w:rsidRPr="00F03585">
              <w:rPr>
                <w:rFonts w:ascii="Arial" w:hAnsi="Arial" w:hint="eastAsia"/>
              </w:rPr>
              <w:t>查看任务列表并选择某一任务点击详情</w:t>
            </w:r>
          </w:p>
          <w:p w:rsidR="00C70283" w:rsidRDefault="00640414" w:rsidP="00640414">
            <w:pPr>
              <w:pStyle w:val="af8"/>
              <w:numPr>
                <w:ilvl w:val="0"/>
                <w:numId w:val="44"/>
              </w:numPr>
              <w:ind w:firstLineChars="0"/>
              <w:rPr>
                <w:rFonts w:ascii="Arial" w:hAnsi="Arial"/>
              </w:rPr>
            </w:pPr>
            <w:r>
              <w:rPr>
                <w:rFonts w:ascii="Arial" w:hAnsi="Arial" w:hint="eastAsia"/>
              </w:rPr>
              <w:t>查看</w:t>
            </w:r>
            <w:r w:rsidRPr="00F03585">
              <w:rPr>
                <w:rFonts w:ascii="Arial" w:hAnsi="Arial" w:hint="eastAsia"/>
              </w:rPr>
              <w:t>订单信息，包括基本信息、</w:t>
            </w:r>
            <w:proofErr w:type="gramStart"/>
            <w:r w:rsidRPr="00F03585">
              <w:rPr>
                <w:rFonts w:ascii="Arial" w:hAnsi="Arial" w:hint="eastAsia"/>
              </w:rPr>
              <w:t>面辅信息</w:t>
            </w:r>
            <w:proofErr w:type="gramEnd"/>
            <w:r w:rsidRPr="00F03585">
              <w:rPr>
                <w:rFonts w:ascii="Arial" w:hAnsi="Arial" w:hint="eastAsia"/>
              </w:rPr>
              <w:t>、样衣信息、加工信息、版</w:t>
            </w:r>
            <w:proofErr w:type="gramStart"/>
            <w:r w:rsidRPr="00F03585">
              <w:rPr>
                <w:rFonts w:ascii="Arial" w:hAnsi="Arial" w:hint="eastAsia"/>
              </w:rPr>
              <w:t>型信息</w:t>
            </w:r>
            <w:proofErr w:type="gramEnd"/>
            <w:r w:rsidRPr="00F03585">
              <w:rPr>
                <w:rFonts w:ascii="Arial" w:hAnsi="Arial" w:hint="eastAsia"/>
              </w:rPr>
              <w:t>等内容</w:t>
            </w:r>
          </w:p>
          <w:p w:rsidR="00C70283" w:rsidRPr="00640414" w:rsidRDefault="00640414" w:rsidP="00752C24">
            <w:pPr>
              <w:pStyle w:val="af8"/>
              <w:numPr>
                <w:ilvl w:val="0"/>
                <w:numId w:val="44"/>
              </w:numPr>
              <w:ind w:firstLineChars="0"/>
              <w:rPr>
                <w:rFonts w:ascii="Arial" w:hAnsi="Arial"/>
              </w:rPr>
            </w:pPr>
            <w:r>
              <w:rPr>
                <w:rFonts w:ascii="Arial" w:hAnsi="Arial" w:hint="eastAsia"/>
              </w:rPr>
              <w:lastRenderedPageBreak/>
              <w:t>在线下收取样</w:t>
            </w:r>
            <w:proofErr w:type="gramStart"/>
            <w:r>
              <w:rPr>
                <w:rFonts w:ascii="Arial" w:hAnsi="Arial" w:hint="eastAsia"/>
              </w:rPr>
              <w:t>衣之后</w:t>
            </w:r>
            <w:proofErr w:type="gramEnd"/>
            <w:r>
              <w:rPr>
                <w:rFonts w:ascii="Arial" w:hAnsi="Arial" w:hint="eastAsia"/>
              </w:rPr>
              <w:t>对比样衣信息，确认后点击已收取样衣确认</w:t>
            </w:r>
          </w:p>
          <w:p w:rsidR="00C70283" w:rsidRPr="00F03585" w:rsidRDefault="00C70283" w:rsidP="00752C24">
            <w:pPr>
              <w:rPr>
                <w:rFonts w:ascii="Arial" w:hAnsi="Arial"/>
              </w:rPr>
            </w:pPr>
            <w:r w:rsidRPr="00F03585">
              <w:rPr>
                <w:rFonts w:ascii="Arial" w:hAnsi="Arial" w:hint="eastAsia"/>
              </w:rPr>
              <w:t>6</w:t>
            </w:r>
            <w:r w:rsidRPr="00F03585">
              <w:rPr>
                <w:rFonts w:ascii="Arial" w:hAnsi="Arial" w:hint="eastAsia"/>
              </w:rPr>
              <w:t>、跳转会任务列表</w:t>
            </w:r>
          </w:p>
        </w:tc>
      </w:tr>
      <w:tr w:rsidR="00C70283" w:rsidTr="00C70283">
        <w:tc>
          <w:tcPr>
            <w:tcW w:w="2093" w:type="dxa"/>
          </w:tcPr>
          <w:p w:rsidR="00C70283" w:rsidRPr="00F03585" w:rsidRDefault="00C70283" w:rsidP="00752C24">
            <w:pPr>
              <w:rPr>
                <w:rFonts w:ascii="Arial" w:hAnsi="Arial"/>
              </w:rPr>
            </w:pPr>
            <w:r w:rsidRPr="00F03585">
              <w:rPr>
                <w:rFonts w:ascii="Arial" w:hAnsi="Arial" w:hint="eastAsia"/>
              </w:rPr>
              <w:lastRenderedPageBreak/>
              <w:t>扩展描述</w:t>
            </w:r>
          </w:p>
        </w:tc>
        <w:tc>
          <w:tcPr>
            <w:tcW w:w="6429" w:type="dxa"/>
          </w:tcPr>
          <w:p w:rsidR="00C70283" w:rsidRPr="00F03585" w:rsidRDefault="00C70283" w:rsidP="00752C24">
            <w:pPr>
              <w:rPr>
                <w:rFonts w:ascii="Arial" w:hAnsi="Arial"/>
              </w:rPr>
            </w:pPr>
            <w:r w:rsidRPr="00F03585">
              <w:rPr>
                <w:rFonts w:ascii="Arial" w:hAnsi="Arial" w:hint="eastAsia"/>
              </w:rPr>
              <w:t>4a</w:t>
            </w:r>
            <w:r w:rsidRPr="00F03585">
              <w:rPr>
                <w:rFonts w:ascii="Arial" w:hAnsi="Arial" w:hint="eastAsia"/>
              </w:rPr>
              <w:t>、未</w:t>
            </w:r>
            <w:proofErr w:type="gramStart"/>
            <w:r w:rsidRPr="00F03585">
              <w:rPr>
                <w:rFonts w:ascii="Arial" w:hAnsi="Arial" w:hint="eastAsia"/>
              </w:rPr>
              <w:t>收取到样衣</w:t>
            </w:r>
            <w:proofErr w:type="gramEnd"/>
            <w:r w:rsidRPr="00F03585">
              <w:rPr>
                <w:rFonts w:ascii="Arial" w:hAnsi="Arial" w:hint="eastAsia"/>
              </w:rPr>
              <w:t>则</w:t>
            </w:r>
            <w:proofErr w:type="gramStart"/>
            <w:r w:rsidRPr="00F03585">
              <w:rPr>
                <w:rFonts w:ascii="Arial" w:hAnsi="Arial" w:hint="eastAsia"/>
              </w:rPr>
              <w:t>点击未</w:t>
            </w:r>
            <w:proofErr w:type="gramEnd"/>
            <w:r w:rsidRPr="00F03585">
              <w:rPr>
                <w:rFonts w:ascii="Arial" w:hAnsi="Arial" w:hint="eastAsia"/>
              </w:rPr>
              <w:t>收到样衣按钮</w:t>
            </w:r>
          </w:p>
        </w:tc>
      </w:tr>
      <w:tr w:rsidR="00C70283" w:rsidTr="00C70283">
        <w:tc>
          <w:tcPr>
            <w:tcW w:w="2093" w:type="dxa"/>
          </w:tcPr>
          <w:p w:rsidR="00C70283" w:rsidRPr="00F03585" w:rsidRDefault="00C70283" w:rsidP="00752C24">
            <w:pPr>
              <w:rPr>
                <w:rFonts w:ascii="Arial" w:hAnsi="Arial"/>
              </w:rPr>
            </w:pPr>
            <w:r w:rsidRPr="00F03585">
              <w:rPr>
                <w:rFonts w:ascii="Arial" w:hAnsi="Arial" w:hint="eastAsia"/>
              </w:rPr>
              <w:t>备注信息</w:t>
            </w:r>
          </w:p>
        </w:tc>
        <w:tc>
          <w:tcPr>
            <w:tcW w:w="6429" w:type="dxa"/>
          </w:tcPr>
          <w:p w:rsidR="00C70283" w:rsidRPr="00F03585" w:rsidRDefault="00C70283" w:rsidP="00752C24">
            <w:pPr>
              <w:rPr>
                <w:rFonts w:ascii="Arial" w:hAnsi="Arial"/>
              </w:rPr>
            </w:pPr>
            <w:r w:rsidRPr="00F03585">
              <w:rPr>
                <w:rFonts w:ascii="Arial" w:hAnsi="Arial" w:hint="eastAsia"/>
              </w:rPr>
              <w:t>无</w:t>
            </w:r>
          </w:p>
        </w:tc>
      </w:tr>
    </w:tbl>
    <w:p w:rsidR="00C70283" w:rsidRDefault="00C70283" w:rsidP="00C70283"/>
    <w:p w:rsidR="0097330F" w:rsidRPr="00474038" w:rsidRDefault="0097330F" w:rsidP="00474038">
      <w:pPr>
        <w:pStyle w:val="21"/>
        <w:ind w:firstLine="0"/>
        <w:rPr>
          <w:rFonts w:ascii="Arial" w:hAnsi="Arial"/>
        </w:rPr>
      </w:pPr>
      <w:bookmarkStart w:id="71" w:name="_Toc389595184"/>
      <w:r w:rsidRPr="00474038">
        <w:rPr>
          <w:rFonts w:ascii="Arial" w:hAnsi="Arial" w:hint="eastAsia"/>
        </w:rPr>
        <w:t>表</w:t>
      </w:r>
      <w:r w:rsidRPr="00474038">
        <w:rPr>
          <w:rFonts w:ascii="Arial" w:hAnsi="Arial" w:hint="eastAsia"/>
        </w:rPr>
        <w:t xml:space="preserve">3.5 </w:t>
      </w:r>
      <w:r w:rsidRPr="00474038">
        <w:rPr>
          <w:rFonts w:ascii="Arial" w:hAnsi="Arial" w:hint="eastAsia"/>
        </w:rPr>
        <w:t>样衣发货用例表</w:t>
      </w:r>
      <w:bookmarkEnd w:id="71"/>
    </w:p>
    <w:tbl>
      <w:tblPr>
        <w:tblStyle w:val="af2"/>
        <w:tblW w:w="0" w:type="auto"/>
        <w:tblLook w:val="04A0" w:firstRow="1" w:lastRow="0" w:firstColumn="1" w:lastColumn="0" w:noHBand="0" w:noVBand="1"/>
      </w:tblPr>
      <w:tblGrid>
        <w:gridCol w:w="2093"/>
        <w:gridCol w:w="6429"/>
      </w:tblGrid>
      <w:tr w:rsidR="00C70283" w:rsidTr="00C70283">
        <w:tc>
          <w:tcPr>
            <w:tcW w:w="2093" w:type="dxa"/>
          </w:tcPr>
          <w:p w:rsidR="00C70283" w:rsidRPr="00F03585" w:rsidRDefault="00C70283" w:rsidP="00752C24">
            <w:pPr>
              <w:rPr>
                <w:rFonts w:ascii="Arial" w:hAnsi="Arial"/>
              </w:rPr>
            </w:pPr>
            <w:r w:rsidRPr="00F03585">
              <w:rPr>
                <w:rFonts w:ascii="Arial" w:hAnsi="Arial" w:hint="eastAsia"/>
              </w:rPr>
              <w:t>用例编号</w:t>
            </w:r>
          </w:p>
        </w:tc>
        <w:tc>
          <w:tcPr>
            <w:tcW w:w="6429" w:type="dxa"/>
          </w:tcPr>
          <w:p w:rsidR="00C70283" w:rsidRPr="00F03585" w:rsidRDefault="00C70283" w:rsidP="00752C24">
            <w:pPr>
              <w:rPr>
                <w:rFonts w:ascii="Arial" w:hAnsi="Arial"/>
              </w:rPr>
            </w:pPr>
            <w:r w:rsidRPr="00F03585">
              <w:rPr>
                <w:rFonts w:ascii="Arial" w:hAnsi="Arial" w:hint="eastAsia"/>
              </w:rPr>
              <w:t>05</w:t>
            </w:r>
          </w:p>
        </w:tc>
      </w:tr>
      <w:tr w:rsidR="00C70283" w:rsidTr="00C70283">
        <w:tc>
          <w:tcPr>
            <w:tcW w:w="2093" w:type="dxa"/>
          </w:tcPr>
          <w:p w:rsidR="00C70283" w:rsidRPr="00F03585" w:rsidRDefault="00C70283" w:rsidP="00752C24">
            <w:pPr>
              <w:rPr>
                <w:rFonts w:ascii="Arial" w:hAnsi="Arial"/>
              </w:rPr>
            </w:pPr>
            <w:r w:rsidRPr="00F03585">
              <w:rPr>
                <w:rFonts w:ascii="Arial" w:hAnsi="Arial" w:hint="eastAsia"/>
              </w:rPr>
              <w:t>用例名称</w:t>
            </w:r>
          </w:p>
        </w:tc>
        <w:tc>
          <w:tcPr>
            <w:tcW w:w="6429" w:type="dxa"/>
          </w:tcPr>
          <w:p w:rsidR="00C70283" w:rsidRPr="00F03585" w:rsidRDefault="00C70283" w:rsidP="00752C24">
            <w:pPr>
              <w:rPr>
                <w:rFonts w:ascii="Arial" w:hAnsi="Arial"/>
              </w:rPr>
            </w:pPr>
            <w:r w:rsidRPr="00F03585">
              <w:rPr>
                <w:rFonts w:ascii="Arial" w:hAnsi="Arial" w:hint="eastAsia"/>
              </w:rPr>
              <w:t>样衣发货</w:t>
            </w:r>
          </w:p>
        </w:tc>
      </w:tr>
      <w:tr w:rsidR="00C70283" w:rsidTr="00C70283">
        <w:tc>
          <w:tcPr>
            <w:tcW w:w="2093" w:type="dxa"/>
          </w:tcPr>
          <w:p w:rsidR="00C70283" w:rsidRPr="00F03585" w:rsidRDefault="00C70283" w:rsidP="00752C24">
            <w:pPr>
              <w:rPr>
                <w:rFonts w:ascii="Arial" w:hAnsi="Arial"/>
              </w:rPr>
            </w:pPr>
            <w:r w:rsidRPr="00F03585">
              <w:rPr>
                <w:rFonts w:ascii="Arial" w:hAnsi="Arial" w:hint="eastAsia"/>
              </w:rPr>
              <w:t>用例描述</w:t>
            </w:r>
          </w:p>
        </w:tc>
        <w:tc>
          <w:tcPr>
            <w:tcW w:w="6429" w:type="dxa"/>
          </w:tcPr>
          <w:p w:rsidR="00C70283" w:rsidRPr="00F03585" w:rsidRDefault="00C70283" w:rsidP="00752C24">
            <w:pPr>
              <w:rPr>
                <w:rFonts w:ascii="Arial" w:hAnsi="Arial"/>
              </w:rPr>
            </w:pPr>
            <w:r w:rsidRPr="00F03585">
              <w:rPr>
                <w:rFonts w:ascii="Arial" w:hAnsi="Arial" w:hint="eastAsia"/>
              </w:rPr>
              <w:t>样衣生产完成后物流部寄送样衣并且填写发货信息</w:t>
            </w:r>
          </w:p>
        </w:tc>
      </w:tr>
      <w:tr w:rsidR="00C70283" w:rsidTr="00C70283">
        <w:tc>
          <w:tcPr>
            <w:tcW w:w="2093" w:type="dxa"/>
          </w:tcPr>
          <w:p w:rsidR="00C70283" w:rsidRPr="00F03585" w:rsidRDefault="00C70283" w:rsidP="00752C24">
            <w:pPr>
              <w:rPr>
                <w:rFonts w:ascii="Arial" w:hAnsi="Arial"/>
              </w:rPr>
            </w:pPr>
            <w:r w:rsidRPr="00F03585">
              <w:rPr>
                <w:rFonts w:ascii="Arial" w:hAnsi="Arial" w:hint="eastAsia"/>
              </w:rPr>
              <w:t>触发条件</w:t>
            </w:r>
          </w:p>
        </w:tc>
        <w:tc>
          <w:tcPr>
            <w:tcW w:w="6429" w:type="dxa"/>
          </w:tcPr>
          <w:p w:rsidR="00C70283" w:rsidRPr="00F03585" w:rsidRDefault="00C70283" w:rsidP="00752C24">
            <w:pPr>
              <w:rPr>
                <w:rFonts w:ascii="Arial" w:hAnsi="Arial"/>
              </w:rPr>
            </w:pPr>
            <w:r w:rsidRPr="00F03585">
              <w:rPr>
                <w:rFonts w:ascii="Arial" w:hAnsi="Arial" w:hint="eastAsia"/>
              </w:rPr>
              <w:t>生产部完成样衣生产</w:t>
            </w:r>
          </w:p>
        </w:tc>
      </w:tr>
      <w:tr w:rsidR="00C70283" w:rsidTr="00C70283">
        <w:tc>
          <w:tcPr>
            <w:tcW w:w="2093" w:type="dxa"/>
          </w:tcPr>
          <w:p w:rsidR="00C70283" w:rsidRPr="00F03585" w:rsidRDefault="00C70283" w:rsidP="00752C24">
            <w:pPr>
              <w:rPr>
                <w:rFonts w:ascii="Arial" w:hAnsi="Arial"/>
              </w:rPr>
            </w:pPr>
            <w:r w:rsidRPr="00F03585">
              <w:rPr>
                <w:rFonts w:ascii="Arial" w:hAnsi="Arial" w:hint="eastAsia"/>
              </w:rPr>
              <w:t>前置条件</w:t>
            </w:r>
          </w:p>
        </w:tc>
        <w:tc>
          <w:tcPr>
            <w:tcW w:w="6429" w:type="dxa"/>
          </w:tcPr>
          <w:p w:rsidR="00C70283" w:rsidRPr="00F03585" w:rsidRDefault="00C70283" w:rsidP="00752C24">
            <w:pPr>
              <w:rPr>
                <w:rFonts w:ascii="Arial" w:hAnsi="Arial"/>
              </w:rPr>
            </w:pPr>
            <w:r w:rsidRPr="00F03585">
              <w:rPr>
                <w:rFonts w:ascii="Arial" w:hAnsi="Arial" w:hint="eastAsia"/>
              </w:rPr>
              <w:t>登陆身份为物流主管</w:t>
            </w:r>
          </w:p>
        </w:tc>
      </w:tr>
      <w:tr w:rsidR="00C70283" w:rsidTr="00C70283">
        <w:tc>
          <w:tcPr>
            <w:tcW w:w="2093" w:type="dxa"/>
          </w:tcPr>
          <w:p w:rsidR="00C70283" w:rsidRPr="00F03585" w:rsidRDefault="00C70283" w:rsidP="00752C24">
            <w:pPr>
              <w:rPr>
                <w:rFonts w:ascii="Arial" w:hAnsi="Arial"/>
              </w:rPr>
            </w:pPr>
            <w:r w:rsidRPr="00F03585">
              <w:rPr>
                <w:rFonts w:ascii="Arial" w:hAnsi="Arial" w:hint="eastAsia"/>
              </w:rPr>
              <w:t>后置条件</w:t>
            </w:r>
          </w:p>
        </w:tc>
        <w:tc>
          <w:tcPr>
            <w:tcW w:w="6429" w:type="dxa"/>
          </w:tcPr>
          <w:p w:rsidR="00C70283" w:rsidRPr="00F03585" w:rsidRDefault="00C70283" w:rsidP="00752C24">
            <w:pPr>
              <w:rPr>
                <w:rFonts w:ascii="Arial" w:hAnsi="Arial"/>
              </w:rPr>
            </w:pPr>
            <w:r w:rsidRPr="00F03585">
              <w:rPr>
                <w:rFonts w:ascii="Arial" w:hAnsi="Arial" w:hint="eastAsia"/>
              </w:rPr>
              <w:t>市场部确认生产加工单</w:t>
            </w:r>
          </w:p>
        </w:tc>
      </w:tr>
      <w:tr w:rsidR="00C70283" w:rsidTr="00C70283">
        <w:tc>
          <w:tcPr>
            <w:tcW w:w="2093" w:type="dxa"/>
          </w:tcPr>
          <w:p w:rsidR="00C70283" w:rsidRPr="00F03585" w:rsidRDefault="00C70283" w:rsidP="00752C24">
            <w:pPr>
              <w:rPr>
                <w:rFonts w:ascii="Arial" w:hAnsi="Arial"/>
              </w:rPr>
            </w:pPr>
            <w:r w:rsidRPr="00F03585">
              <w:rPr>
                <w:rFonts w:ascii="Arial" w:hAnsi="Arial" w:hint="eastAsia"/>
              </w:rPr>
              <w:t>用例过程</w:t>
            </w:r>
          </w:p>
        </w:tc>
        <w:tc>
          <w:tcPr>
            <w:tcW w:w="6429" w:type="dxa"/>
          </w:tcPr>
          <w:p w:rsidR="00C70283" w:rsidRPr="00F03585" w:rsidRDefault="00C70283" w:rsidP="00752C24">
            <w:pPr>
              <w:pStyle w:val="af8"/>
              <w:numPr>
                <w:ilvl w:val="0"/>
                <w:numId w:val="45"/>
              </w:numPr>
              <w:ind w:firstLineChars="0"/>
              <w:rPr>
                <w:rFonts w:ascii="Arial" w:hAnsi="Arial"/>
              </w:rPr>
            </w:pPr>
            <w:r w:rsidRPr="00F03585">
              <w:rPr>
                <w:rFonts w:ascii="Arial" w:hAnsi="Arial" w:hint="eastAsia"/>
              </w:rPr>
              <w:t>物流主管登陆网站</w:t>
            </w:r>
          </w:p>
          <w:p w:rsidR="00C70283" w:rsidRPr="00F03585" w:rsidRDefault="00C70283" w:rsidP="00752C24">
            <w:pPr>
              <w:pStyle w:val="af8"/>
              <w:numPr>
                <w:ilvl w:val="0"/>
                <w:numId w:val="45"/>
              </w:numPr>
              <w:ind w:firstLineChars="0"/>
              <w:rPr>
                <w:rFonts w:ascii="Arial" w:hAnsi="Arial"/>
              </w:rPr>
            </w:pPr>
            <w:r w:rsidRPr="00F03585">
              <w:rPr>
                <w:rFonts w:ascii="Arial" w:hAnsi="Arial" w:hint="eastAsia"/>
              </w:rPr>
              <w:t>点击物流部</w:t>
            </w:r>
            <w:r w:rsidRPr="00F03585">
              <w:rPr>
                <w:rFonts w:ascii="Arial" w:hAnsi="Arial" w:hint="eastAsia"/>
              </w:rPr>
              <w:t>/</w:t>
            </w:r>
            <w:r w:rsidRPr="00F03585">
              <w:rPr>
                <w:rFonts w:ascii="Arial" w:hAnsi="Arial" w:hint="eastAsia"/>
              </w:rPr>
              <w:t>样衣发货菜单</w:t>
            </w:r>
          </w:p>
          <w:p w:rsidR="00C70283" w:rsidRPr="00F03585" w:rsidRDefault="00C70283" w:rsidP="00752C24">
            <w:pPr>
              <w:pStyle w:val="af8"/>
              <w:numPr>
                <w:ilvl w:val="0"/>
                <w:numId w:val="45"/>
              </w:numPr>
              <w:ind w:firstLineChars="0"/>
              <w:rPr>
                <w:rFonts w:ascii="Arial" w:hAnsi="Arial"/>
              </w:rPr>
            </w:pPr>
            <w:r w:rsidRPr="00F03585">
              <w:rPr>
                <w:rFonts w:ascii="Arial" w:hAnsi="Arial" w:hint="eastAsia"/>
              </w:rPr>
              <w:t>查看任务列表并选择某一任务点击详情</w:t>
            </w:r>
          </w:p>
          <w:p w:rsidR="00C70283" w:rsidRPr="00F03585" w:rsidRDefault="00C70283" w:rsidP="00752C24">
            <w:pPr>
              <w:ind w:left="480" w:hangingChars="200" w:hanging="480"/>
              <w:rPr>
                <w:rFonts w:ascii="Arial" w:hAnsi="Arial"/>
              </w:rPr>
            </w:pPr>
            <w:r w:rsidRPr="00F03585">
              <w:rPr>
                <w:rFonts w:ascii="Arial" w:hAnsi="Arial" w:hint="eastAsia"/>
              </w:rPr>
              <w:t>4</w:t>
            </w:r>
            <w:r w:rsidRPr="00F03585">
              <w:rPr>
                <w:rFonts w:ascii="Arial" w:hAnsi="Arial" w:hint="eastAsia"/>
              </w:rPr>
              <w:t>、</w:t>
            </w:r>
            <w:r w:rsidRPr="00F03585">
              <w:rPr>
                <w:rFonts w:ascii="Arial" w:hAnsi="Arial" w:hint="eastAsia"/>
              </w:rPr>
              <w:t xml:space="preserve"> </w:t>
            </w:r>
            <w:r w:rsidRPr="00F03585">
              <w:rPr>
                <w:rFonts w:ascii="Arial" w:hAnsi="Arial" w:hint="eastAsia"/>
              </w:rPr>
              <w:t>查看订单信息，包括基本信息、</w:t>
            </w:r>
            <w:proofErr w:type="gramStart"/>
            <w:r w:rsidRPr="00F03585">
              <w:rPr>
                <w:rFonts w:ascii="Arial" w:hAnsi="Arial" w:hint="eastAsia"/>
              </w:rPr>
              <w:t>面辅信息</w:t>
            </w:r>
            <w:proofErr w:type="gramEnd"/>
            <w:r w:rsidRPr="00F03585">
              <w:rPr>
                <w:rFonts w:ascii="Arial" w:hAnsi="Arial" w:hint="eastAsia"/>
              </w:rPr>
              <w:t>、样衣信息、加工信息、版</w:t>
            </w:r>
            <w:proofErr w:type="gramStart"/>
            <w:r w:rsidRPr="00F03585">
              <w:rPr>
                <w:rFonts w:ascii="Arial" w:hAnsi="Arial" w:hint="eastAsia"/>
              </w:rPr>
              <w:t>型信息</w:t>
            </w:r>
            <w:proofErr w:type="gramEnd"/>
            <w:r w:rsidRPr="00F03585">
              <w:rPr>
                <w:rFonts w:ascii="Arial" w:hAnsi="Arial" w:hint="eastAsia"/>
              </w:rPr>
              <w:t>等内容</w:t>
            </w:r>
          </w:p>
          <w:p w:rsidR="00C70283" w:rsidRPr="00F03585" w:rsidRDefault="00C70283" w:rsidP="00752C24">
            <w:pPr>
              <w:ind w:left="360" w:hangingChars="150" w:hanging="360"/>
              <w:rPr>
                <w:rFonts w:ascii="Arial" w:hAnsi="Arial"/>
              </w:rPr>
            </w:pPr>
            <w:r w:rsidRPr="00F03585">
              <w:rPr>
                <w:rFonts w:ascii="Arial" w:hAnsi="Arial" w:hint="eastAsia"/>
              </w:rPr>
              <w:t>5</w:t>
            </w:r>
            <w:r w:rsidRPr="00F03585">
              <w:rPr>
                <w:rFonts w:ascii="Arial" w:hAnsi="Arial" w:hint="eastAsia"/>
              </w:rPr>
              <w:t>、在线下样衣发货之后填写物流信息，包括邮寄时间、快递名称、快递单号和备注信息，点击完成发货按钮</w:t>
            </w:r>
          </w:p>
          <w:p w:rsidR="00C70283" w:rsidRPr="00F03585" w:rsidRDefault="00C70283" w:rsidP="00752C24">
            <w:pPr>
              <w:rPr>
                <w:rFonts w:ascii="Arial" w:hAnsi="Arial"/>
              </w:rPr>
            </w:pPr>
            <w:r w:rsidRPr="00F03585">
              <w:rPr>
                <w:rFonts w:ascii="Arial" w:hAnsi="Arial" w:hint="eastAsia"/>
              </w:rPr>
              <w:t>6</w:t>
            </w:r>
            <w:r w:rsidRPr="00F03585">
              <w:rPr>
                <w:rFonts w:ascii="Arial" w:hAnsi="Arial" w:hint="eastAsia"/>
              </w:rPr>
              <w:t>、跳转会任务列表</w:t>
            </w:r>
          </w:p>
        </w:tc>
      </w:tr>
      <w:tr w:rsidR="00C70283" w:rsidTr="00C70283">
        <w:tc>
          <w:tcPr>
            <w:tcW w:w="2093" w:type="dxa"/>
          </w:tcPr>
          <w:p w:rsidR="00C70283" w:rsidRPr="00F03585" w:rsidRDefault="00C70283" w:rsidP="00752C24">
            <w:pPr>
              <w:rPr>
                <w:rFonts w:ascii="Arial" w:hAnsi="Arial"/>
              </w:rPr>
            </w:pPr>
            <w:r w:rsidRPr="00F03585">
              <w:rPr>
                <w:rFonts w:ascii="Arial" w:hAnsi="Arial" w:hint="eastAsia"/>
              </w:rPr>
              <w:t>扩展描述</w:t>
            </w:r>
          </w:p>
        </w:tc>
        <w:tc>
          <w:tcPr>
            <w:tcW w:w="6429" w:type="dxa"/>
          </w:tcPr>
          <w:p w:rsidR="00C70283" w:rsidRPr="00F03585" w:rsidRDefault="00C70283" w:rsidP="00752C24">
            <w:pPr>
              <w:rPr>
                <w:rFonts w:ascii="Arial" w:hAnsi="Arial"/>
              </w:rPr>
            </w:pPr>
            <w:r w:rsidRPr="00F03585">
              <w:rPr>
                <w:rFonts w:ascii="Arial" w:hAnsi="Arial" w:hint="eastAsia"/>
              </w:rPr>
              <w:t>5a</w:t>
            </w:r>
            <w:r w:rsidRPr="00F03585">
              <w:rPr>
                <w:rFonts w:ascii="Arial" w:hAnsi="Arial" w:hint="eastAsia"/>
              </w:rPr>
              <w:t>、物流信息填写不完整或者类型错误时给出提示信息</w:t>
            </w:r>
          </w:p>
        </w:tc>
      </w:tr>
      <w:tr w:rsidR="00C70283" w:rsidTr="00C70283">
        <w:tc>
          <w:tcPr>
            <w:tcW w:w="2093" w:type="dxa"/>
          </w:tcPr>
          <w:p w:rsidR="00C70283" w:rsidRPr="00F03585" w:rsidRDefault="00C70283" w:rsidP="00752C24">
            <w:pPr>
              <w:rPr>
                <w:rFonts w:ascii="Arial" w:hAnsi="Arial"/>
              </w:rPr>
            </w:pPr>
            <w:r w:rsidRPr="00F03585">
              <w:rPr>
                <w:rFonts w:ascii="Arial" w:hAnsi="Arial" w:hint="eastAsia"/>
              </w:rPr>
              <w:t>备注信息</w:t>
            </w:r>
          </w:p>
        </w:tc>
        <w:tc>
          <w:tcPr>
            <w:tcW w:w="6429" w:type="dxa"/>
          </w:tcPr>
          <w:p w:rsidR="00C70283" w:rsidRPr="00F03585" w:rsidRDefault="00C70283" w:rsidP="00752C24">
            <w:pPr>
              <w:rPr>
                <w:rFonts w:ascii="Arial" w:hAnsi="Arial"/>
              </w:rPr>
            </w:pPr>
            <w:r w:rsidRPr="00F03585">
              <w:rPr>
                <w:rFonts w:ascii="Arial" w:hAnsi="Arial" w:hint="eastAsia"/>
              </w:rPr>
              <w:t>无</w:t>
            </w:r>
          </w:p>
        </w:tc>
      </w:tr>
    </w:tbl>
    <w:p w:rsidR="00C70283" w:rsidRDefault="00C70283" w:rsidP="00C70283"/>
    <w:p w:rsidR="0097330F" w:rsidRPr="00474038" w:rsidRDefault="0097330F" w:rsidP="00474038">
      <w:pPr>
        <w:pStyle w:val="21"/>
        <w:ind w:firstLine="0"/>
        <w:rPr>
          <w:rFonts w:ascii="Arial" w:hAnsi="Arial"/>
        </w:rPr>
      </w:pPr>
      <w:bookmarkStart w:id="72" w:name="_Toc389595185"/>
      <w:r w:rsidRPr="00474038">
        <w:rPr>
          <w:rFonts w:ascii="Arial" w:hAnsi="Arial" w:hint="eastAsia"/>
        </w:rPr>
        <w:t>表</w:t>
      </w:r>
      <w:r w:rsidRPr="00474038">
        <w:rPr>
          <w:rFonts w:ascii="Arial" w:hAnsi="Arial" w:hint="eastAsia"/>
        </w:rPr>
        <w:t xml:space="preserve">3.6 </w:t>
      </w:r>
      <w:r w:rsidRPr="00474038">
        <w:rPr>
          <w:rFonts w:ascii="Arial" w:hAnsi="Arial" w:hint="eastAsia"/>
        </w:rPr>
        <w:t>产品入库用例表</w:t>
      </w:r>
      <w:bookmarkEnd w:id="72"/>
    </w:p>
    <w:tbl>
      <w:tblPr>
        <w:tblStyle w:val="af2"/>
        <w:tblW w:w="0" w:type="auto"/>
        <w:tblLook w:val="04A0" w:firstRow="1" w:lastRow="0" w:firstColumn="1" w:lastColumn="0" w:noHBand="0" w:noVBand="1"/>
      </w:tblPr>
      <w:tblGrid>
        <w:gridCol w:w="2093"/>
        <w:gridCol w:w="6429"/>
      </w:tblGrid>
      <w:tr w:rsidR="00C70283" w:rsidTr="00C70283">
        <w:tc>
          <w:tcPr>
            <w:tcW w:w="2093" w:type="dxa"/>
          </w:tcPr>
          <w:p w:rsidR="00C70283" w:rsidRPr="00F03585" w:rsidRDefault="00C70283" w:rsidP="00C70283">
            <w:pPr>
              <w:rPr>
                <w:rFonts w:ascii="Arial" w:hAnsi="Arial"/>
              </w:rPr>
            </w:pPr>
            <w:r w:rsidRPr="00F03585">
              <w:rPr>
                <w:rFonts w:ascii="Arial" w:hAnsi="Arial" w:hint="eastAsia"/>
              </w:rPr>
              <w:t>用例编号</w:t>
            </w:r>
          </w:p>
        </w:tc>
        <w:tc>
          <w:tcPr>
            <w:tcW w:w="6429" w:type="dxa"/>
          </w:tcPr>
          <w:p w:rsidR="00C70283" w:rsidRPr="00F03585" w:rsidRDefault="00C70283" w:rsidP="00C70283">
            <w:pPr>
              <w:rPr>
                <w:rFonts w:ascii="Arial" w:hAnsi="Arial"/>
              </w:rPr>
            </w:pPr>
            <w:r w:rsidRPr="00F03585">
              <w:rPr>
                <w:rFonts w:ascii="Arial" w:hAnsi="Arial" w:hint="eastAsia"/>
              </w:rPr>
              <w:t>06</w:t>
            </w:r>
          </w:p>
        </w:tc>
      </w:tr>
      <w:tr w:rsidR="00C70283" w:rsidTr="00C70283">
        <w:tc>
          <w:tcPr>
            <w:tcW w:w="2093" w:type="dxa"/>
          </w:tcPr>
          <w:p w:rsidR="00C70283" w:rsidRPr="00F03585" w:rsidRDefault="00C70283" w:rsidP="00C70283">
            <w:pPr>
              <w:rPr>
                <w:rFonts w:ascii="Arial" w:hAnsi="Arial"/>
              </w:rPr>
            </w:pPr>
            <w:r w:rsidRPr="00F03585">
              <w:rPr>
                <w:rFonts w:ascii="Arial" w:hAnsi="Arial" w:hint="eastAsia"/>
              </w:rPr>
              <w:t>用例名称</w:t>
            </w:r>
          </w:p>
        </w:tc>
        <w:tc>
          <w:tcPr>
            <w:tcW w:w="6429" w:type="dxa"/>
          </w:tcPr>
          <w:p w:rsidR="00C70283" w:rsidRPr="00F03585" w:rsidRDefault="00C70283" w:rsidP="00C70283">
            <w:pPr>
              <w:rPr>
                <w:rFonts w:ascii="Arial" w:hAnsi="Arial"/>
              </w:rPr>
            </w:pPr>
            <w:r w:rsidRPr="00F03585">
              <w:rPr>
                <w:rFonts w:ascii="Arial" w:hAnsi="Arial" w:hint="eastAsia"/>
              </w:rPr>
              <w:t>产品入库</w:t>
            </w:r>
          </w:p>
        </w:tc>
      </w:tr>
      <w:tr w:rsidR="00C70283" w:rsidTr="00C70283">
        <w:tc>
          <w:tcPr>
            <w:tcW w:w="2093" w:type="dxa"/>
          </w:tcPr>
          <w:p w:rsidR="00C70283" w:rsidRPr="00F03585" w:rsidRDefault="00C70283" w:rsidP="00C70283">
            <w:pPr>
              <w:rPr>
                <w:rFonts w:ascii="Arial" w:hAnsi="Arial"/>
              </w:rPr>
            </w:pPr>
            <w:r w:rsidRPr="00F03585">
              <w:rPr>
                <w:rFonts w:ascii="Arial" w:hAnsi="Arial" w:hint="eastAsia"/>
              </w:rPr>
              <w:t>用例描述</w:t>
            </w:r>
          </w:p>
        </w:tc>
        <w:tc>
          <w:tcPr>
            <w:tcW w:w="6429" w:type="dxa"/>
          </w:tcPr>
          <w:p w:rsidR="00C70283" w:rsidRPr="00F03585" w:rsidRDefault="00C70283" w:rsidP="00C70283">
            <w:pPr>
              <w:rPr>
                <w:rFonts w:ascii="Arial" w:hAnsi="Arial"/>
              </w:rPr>
            </w:pPr>
            <w:r w:rsidRPr="00F03585">
              <w:rPr>
                <w:rFonts w:ascii="Arial" w:hAnsi="Arial" w:hint="eastAsia"/>
              </w:rPr>
              <w:t>大货质检之后将其装箱，填写装箱信息，贴上条形码，扫描入库，填写入库信息</w:t>
            </w:r>
          </w:p>
        </w:tc>
      </w:tr>
      <w:tr w:rsidR="00C70283" w:rsidTr="00C70283">
        <w:tc>
          <w:tcPr>
            <w:tcW w:w="2093" w:type="dxa"/>
          </w:tcPr>
          <w:p w:rsidR="00C70283" w:rsidRPr="00F03585" w:rsidRDefault="00C70283" w:rsidP="00C70283">
            <w:pPr>
              <w:rPr>
                <w:rFonts w:ascii="Arial" w:hAnsi="Arial"/>
              </w:rPr>
            </w:pPr>
            <w:r w:rsidRPr="00F03585">
              <w:rPr>
                <w:rFonts w:ascii="Arial" w:hAnsi="Arial" w:hint="eastAsia"/>
              </w:rPr>
              <w:t>触发条件</w:t>
            </w:r>
          </w:p>
        </w:tc>
        <w:tc>
          <w:tcPr>
            <w:tcW w:w="6429" w:type="dxa"/>
          </w:tcPr>
          <w:p w:rsidR="00C70283" w:rsidRPr="00F03585" w:rsidRDefault="00C70283" w:rsidP="00C70283">
            <w:pPr>
              <w:rPr>
                <w:rFonts w:ascii="Arial" w:hAnsi="Arial"/>
              </w:rPr>
            </w:pPr>
            <w:r w:rsidRPr="00F03585">
              <w:rPr>
                <w:rFonts w:ascii="Arial" w:hAnsi="Arial" w:hint="eastAsia"/>
              </w:rPr>
              <w:t>大</w:t>
            </w:r>
            <w:proofErr w:type="gramStart"/>
            <w:r w:rsidRPr="00F03585">
              <w:rPr>
                <w:rFonts w:ascii="Arial" w:hAnsi="Arial" w:hint="eastAsia"/>
              </w:rPr>
              <w:t>货完成</w:t>
            </w:r>
            <w:proofErr w:type="gramEnd"/>
            <w:r w:rsidRPr="00F03585">
              <w:rPr>
                <w:rFonts w:ascii="Arial" w:hAnsi="Arial" w:hint="eastAsia"/>
              </w:rPr>
              <w:t>质检</w:t>
            </w:r>
          </w:p>
        </w:tc>
      </w:tr>
      <w:tr w:rsidR="00C70283" w:rsidTr="00C70283">
        <w:tc>
          <w:tcPr>
            <w:tcW w:w="2093" w:type="dxa"/>
          </w:tcPr>
          <w:p w:rsidR="00C70283" w:rsidRPr="00F03585" w:rsidRDefault="00C70283" w:rsidP="00C70283">
            <w:pPr>
              <w:rPr>
                <w:rFonts w:ascii="Arial" w:hAnsi="Arial"/>
              </w:rPr>
            </w:pPr>
            <w:r w:rsidRPr="00F03585">
              <w:rPr>
                <w:rFonts w:ascii="Arial" w:hAnsi="Arial" w:hint="eastAsia"/>
              </w:rPr>
              <w:t>前置条件</w:t>
            </w:r>
          </w:p>
        </w:tc>
        <w:tc>
          <w:tcPr>
            <w:tcW w:w="6429" w:type="dxa"/>
          </w:tcPr>
          <w:p w:rsidR="00C70283" w:rsidRPr="00F03585" w:rsidRDefault="00C70283" w:rsidP="00C70283">
            <w:pPr>
              <w:rPr>
                <w:rFonts w:ascii="Arial" w:hAnsi="Arial"/>
              </w:rPr>
            </w:pPr>
            <w:r w:rsidRPr="00F03585">
              <w:rPr>
                <w:rFonts w:ascii="Arial" w:hAnsi="Arial" w:hint="eastAsia"/>
              </w:rPr>
              <w:t>登陆身份为物流主管</w:t>
            </w:r>
          </w:p>
        </w:tc>
      </w:tr>
      <w:tr w:rsidR="00C70283" w:rsidTr="00C70283">
        <w:tc>
          <w:tcPr>
            <w:tcW w:w="2093" w:type="dxa"/>
          </w:tcPr>
          <w:p w:rsidR="00C70283" w:rsidRPr="00F03585" w:rsidRDefault="00C70283" w:rsidP="00C70283">
            <w:pPr>
              <w:rPr>
                <w:rFonts w:ascii="Arial" w:hAnsi="Arial"/>
              </w:rPr>
            </w:pPr>
            <w:r w:rsidRPr="00F03585">
              <w:rPr>
                <w:rFonts w:ascii="Arial" w:hAnsi="Arial" w:hint="eastAsia"/>
              </w:rPr>
              <w:t>后置条件</w:t>
            </w:r>
          </w:p>
        </w:tc>
        <w:tc>
          <w:tcPr>
            <w:tcW w:w="6429" w:type="dxa"/>
          </w:tcPr>
          <w:p w:rsidR="00C70283" w:rsidRPr="00F03585" w:rsidRDefault="00C70283" w:rsidP="00C70283">
            <w:pPr>
              <w:rPr>
                <w:rFonts w:ascii="Arial" w:hAnsi="Arial"/>
              </w:rPr>
            </w:pPr>
            <w:r w:rsidRPr="00F03585">
              <w:rPr>
                <w:rFonts w:ascii="Arial" w:hAnsi="Arial" w:hint="eastAsia"/>
              </w:rPr>
              <w:t>大货</w:t>
            </w:r>
            <w:proofErr w:type="gramStart"/>
            <w:r w:rsidRPr="00F03585">
              <w:rPr>
                <w:rFonts w:ascii="Arial" w:hAnsi="Arial" w:hint="eastAsia"/>
              </w:rPr>
              <w:t>尾款金确认</w:t>
            </w:r>
            <w:proofErr w:type="gramEnd"/>
          </w:p>
        </w:tc>
      </w:tr>
      <w:tr w:rsidR="00C70283" w:rsidTr="00C70283">
        <w:tc>
          <w:tcPr>
            <w:tcW w:w="2093" w:type="dxa"/>
          </w:tcPr>
          <w:p w:rsidR="00C70283" w:rsidRPr="00F03585" w:rsidRDefault="00C70283" w:rsidP="00C70283">
            <w:pPr>
              <w:rPr>
                <w:rFonts w:ascii="Arial" w:hAnsi="Arial"/>
              </w:rPr>
            </w:pPr>
            <w:r w:rsidRPr="00F03585">
              <w:rPr>
                <w:rFonts w:ascii="Arial" w:hAnsi="Arial" w:hint="eastAsia"/>
              </w:rPr>
              <w:t>用例过程</w:t>
            </w:r>
          </w:p>
        </w:tc>
        <w:tc>
          <w:tcPr>
            <w:tcW w:w="6429" w:type="dxa"/>
          </w:tcPr>
          <w:p w:rsidR="00C70283" w:rsidRPr="00F03585" w:rsidRDefault="00C70283" w:rsidP="00C70283">
            <w:pPr>
              <w:rPr>
                <w:rFonts w:ascii="Arial" w:hAnsi="Arial"/>
              </w:rPr>
            </w:pPr>
            <w:r w:rsidRPr="00F03585">
              <w:rPr>
                <w:rFonts w:ascii="Arial" w:hAnsi="Arial" w:hint="eastAsia"/>
              </w:rPr>
              <w:t>1</w:t>
            </w:r>
            <w:r w:rsidRPr="00F03585">
              <w:rPr>
                <w:rFonts w:ascii="Arial" w:hAnsi="Arial" w:hint="eastAsia"/>
              </w:rPr>
              <w:t>、物流主管登陆网站</w:t>
            </w:r>
          </w:p>
          <w:p w:rsidR="00C70283" w:rsidRPr="00F03585" w:rsidRDefault="00C70283" w:rsidP="00C70283">
            <w:pPr>
              <w:rPr>
                <w:rFonts w:ascii="Arial" w:hAnsi="Arial"/>
              </w:rPr>
            </w:pPr>
            <w:r w:rsidRPr="00F03585">
              <w:rPr>
                <w:rFonts w:ascii="Arial" w:hAnsi="Arial" w:hint="eastAsia"/>
              </w:rPr>
              <w:t>2</w:t>
            </w:r>
            <w:r w:rsidRPr="00F03585">
              <w:rPr>
                <w:rFonts w:ascii="Arial" w:hAnsi="Arial" w:hint="eastAsia"/>
              </w:rPr>
              <w:t>、点击物流部</w:t>
            </w:r>
            <w:r w:rsidRPr="00F03585">
              <w:rPr>
                <w:rFonts w:ascii="Arial" w:hAnsi="Arial" w:hint="eastAsia"/>
              </w:rPr>
              <w:t>/</w:t>
            </w:r>
            <w:r w:rsidRPr="00F03585">
              <w:rPr>
                <w:rFonts w:ascii="Arial" w:hAnsi="Arial" w:hint="eastAsia"/>
              </w:rPr>
              <w:t>产品入库菜单</w:t>
            </w:r>
          </w:p>
          <w:p w:rsidR="00C70283" w:rsidRPr="00F03585" w:rsidRDefault="00C70283" w:rsidP="00C70283">
            <w:pPr>
              <w:rPr>
                <w:rFonts w:ascii="Arial" w:hAnsi="Arial"/>
              </w:rPr>
            </w:pPr>
            <w:r w:rsidRPr="00F03585">
              <w:rPr>
                <w:rFonts w:ascii="Arial" w:hAnsi="Arial" w:hint="eastAsia"/>
              </w:rPr>
              <w:lastRenderedPageBreak/>
              <w:t>3</w:t>
            </w:r>
            <w:r w:rsidRPr="00F03585">
              <w:rPr>
                <w:rFonts w:ascii="Arial" w:hAnsi="Arial" w:hint="eastAsia"/>
              </w:rPr>
              <w:t>、查看任务列表并选择某一任务点击详情</w:t>
            </w:r>
          </w:p>
          <w:p w:rsidR="00C70283" w:rsidRPr="00F03585" w:rsidRDefault="00C70283" w:rsidP="00C70283">
            <w:pPr>
              <w:ind w:left="360" w:hangingChars="150" w:hanging="360"/>
              <w:rPr>
                <w:rFonts w:ascii="Arial" w:hAnsi="Arial"/>
              </w:rPr>
            </w:pPr>
            <w:r w:rsidRPr="00F03585">
              <w:rPr>
                <w:rFonts w:ascii="Arial" w:hAnsi="Arial" w:hint="eastAsia"/>
              </w:rPr>
              <w:t>4</w:t>
            </w:r>
            <w:r w:rsidRPr="00F03585">
              <w:rPr>
                <w:rFonts w:ascii="Arial" w:hAnsi="Arial" w:hint="eastAsia"/>
              </w:rPr>
              <w:t>、查看订单信息，包括基本信息、</w:t>
            </w:r>
            <w:proofErr w:type="gramStart"/>
            <w:r w:rsidRPr="00F03585">
              <w:rPr>
                <w:rFonts w:ascii="Arial" w:hAnsi="Arial" w:hint="eastAsia"/>
              </w:rPr>
              <w:t>面辅信息</w:t>
            </w:r>
            <w:proofErr w:type="gramEnd"/>
            <w:r w:rsidRPr="00F03585">
              <w:rPr>
                <w:rFonts w:ascii="Arial" w:hAnsi="Arial" w:hint="eastAsia"/>
              </w:rPr>
              <w:t>、样衣信息、加工信息、版</w:t>
            </w:r>
            <w:proofErr w:type="gramStart"/>
            <w:r w:rsidRPr="00F03585">
              <w:rPr>
                <w:rFonts w:ascii="Arial" w:hAnsi="Arial" w:hint="eastAsia"/>
              </w:rPr>
              <w:t>型信息</w:t>
            </w:r>
            <w:proofErr w:type="gramEnd"/>
            <w:r w:rsidRPr="00F03585">
              <w:rPr>
                <w:rFonts w:ascii="Arial" w:hAnsi="Arial" w:hint="eastAsia"/>
              </w:rPr>
              <w:t>等内容</w:t>
            </w:r>
          </w:p>
          <w:p w:rsidR="00C70283" w:rsidRPr="00F03585" w:rsidRDefault="00C70283" w:rsidP="00C70283">
            <w:pPr>
              <w:ind w:left="360" w:hangingChars="150" w:hanging="360"/>
              <w:rPr>
                <w:rFonts w:ascii="Arial" w:hAnsi="Arial"/>
              </w:rPr>
            </w:pPr>
            <w:r w:rsidRPr="00F03585">
              <w:rPr>
                <w:rFonts w:ascii="Arial" w:hAnsi="Arial" w:hint="eastAsia"/>
              </w:rPr>
              <w:t>5</w:t>
            </w:r>
            <w:r w:rsidRPr="00F03585">
              <w:rPr>
                <w:rFonts w:ascii="Arial" w:hAnsi="Arial" w:hint="eastAsia"/>
              </w:rPr>
              <w:t>、线下完成装箱后填写具体装箱信息，包括每箱的衣服的颜色、大小、数量，填写完成后点击完成装箱</w:t>
            </w:r>
          </w:p>
          <w:p w:rsidR="00C70283" w:rsidRPr="00F03585" w:rsidRDefault="00C70283" w:rsidP="00C70283">
            <w:pPr>
              <w:ind w:left="240" w:hangingChars="100" w:hanging="240"/>
              <w:rPr>
                <w:rFonts w:ascii="Arial" w:hAnsi="Arial"/>
              </w:rPr>
            </w:pPr>
            <w:r w:rsidRPr="00F03585">
              <w:rPr>
                <w:rFonts w:ascii="Arial" w:hAnsi="Arial" w:hint="eastAsia"/>
              </w:rPr>
              <w:t>6</w:t>
            </w:r>
            <w:r w:rsidRPr="00F03585">
              <w:rPr>
                <w:rFonts w:ascii="Arial" w:hAnsi="Arial" w:hint="eastAsia"/>
              </w:rPr>
              <w:t>、系统跳转到条形码打印页面，依次打印每箱的条形码贴在箱子上</w:t>
            </w:r>
          </w:p>
          <w:p w:rsidR="00C70283" w:rsidRPr="00F03585" w:rsidRDefault="00C70283" w:rsidP="00C70283">
            <w:pPr>
              <w:rPr>
                <w:rFonts w:ascii="Arial" w:hAnsi="Arial"/>
              </w:rPr>
            </w:pPr>
            <w:r w:rsidRPr="00F03585">
              <w:rPr>
                <w:rFonts w:ascii="Arial" w:hAnsi="Arial" w:hint="eastAsia"/>
              </w:rPr>
              <w:t>7</w:t>
            </w:r>
            <w:r w:rsidRPr="00F03585">
              <w:rPr>
                <w:rFonts w:ascii="Arial" w:hAnsi="Arial" w:hint="eastAsia"/>
              </w:rPr>
              <w:t>、将产品入库，使用手持设备登陆网站</w:t>
            </w:r>
          </w:p>
          <w:p w:rsidR="00C70283" w:rsidRPr="00F03585" w:rsidRDefault="00C70283" w:rsidP="00C70283">
            <w:pPr>
              <w:ind w:left="360" w:hangingChars="150" w:hanging="360"/>
              <w:rPr>
                <w:rFonts w:ascii="Arial" w:hAnsi="Arial"/>
              </w:rPr>
            </w:pPr>
            <w:r w:rsidRPr="00F03585">
              <w:rPr>
                <w:rFonts w:ascii="Arial" w:hAnsi="Arial" w:hint="eastAsia"/>
              </w:rPr>
              <w:t>8</w:t>
            </w:r>
            <w:r w:rsidRPr="00F03585">
              <w:rPr>
                <w:rFonts w:ascii="Arial" w:hAnsi="Arial" w:hint="eastAsia"/>
              </w:rPr>
              <w:t>、点击产品入库，选择对应订单号，依次扫描箱子上的条形码，并且填写相应箱子存放的仓库、货架、具体位置。</w:t>
            </w:r>
          </w:p>
          <w:p w:rsidR="00C70283" w:rsidRPr="00F03585" w:rsidRDefault="00C70283" w:rsidP="00C70283">
            <w:pPr>
              <w:rPr>
                <w:rFonts w:ascii="Arial" w:hAnsi="Arial"/>
              </w:rPr>
            </w:pPr>
            <w:r w:rsidRPr="00F03585">
              <w:rPr>
                <w:rFonts w:ascii="Arial" w:hAnsi="Arial" w:hint="eastAsia"/>
              </w:rPr>
              <w:t>9</w:t>
            </w:r>
            <w:r w:rsidRPr="00F03585">
              <w:rPr>
                <w:rFonts w:ascii="Arial" w:hAnsi="Arial" w:hint="eastAsia"/>
              </w:rPr>
              <w:t>、扫描完毕后点击完成入库</w:t>
            </w:r>
          </w:p>
        </w:tc>
      </w:tr>
      <w:tr w:rsidR="00C70283" w:rsidTr="00C70283">
        <w:tc>
          <w:tcPr>
            <w:tcW w:w="2093" w:type="dxa"/>
          </w:tcPr>
          <w:p w:rsidR="00C70283" w:rsidRPr="00F03585" w:rsidRDefault="00C70283" w:rsidP="00C70283">
            <w:pPr>
              <w:rPr>
                <w:rFonts w:ascii="Arial" w:hAnsi="Arial"/>
              </w:rPr>
            </w:pPr>
            <w:r w:rsidRPr="00F03585">
              <w:rPr>
                <w:rFonts w:ascii="Arial" w:hAnsi="Arial" w:hint="eastAsia"/>
              </w:rPr>
              <w:lastRenderedPageBreak/>
              <w:t>扩展描述</w:t>
            </w:r>
          </w:p>
        </w:tc>
        <w:tc>
          <w:tcPr>
            <w:tcW w:w="6429" w:type="dxa"/>
          </w:tcPr>
          <w:p w:rsidR="00C70283" w:rsidRPr="00F03585" w:rsidRDefault="00C70283" w:rsidP="00C70283">
            <w:pPr>
              <w:rPr>
                <w:rFonts w:ascii="Arial" w:hAnsi="Arial"/>
              </w:rPr>
            </w:pPr>
            <w:r w:rsidRPr="00F03585">
              <w:rPr>
                <w:rFonts w:ascii="Arial" w:hAnsi="Arial" w:hint="eastAsia"/>
              </w:rPr>
              <w:t>5a</w:t>
            </w:r>
            <w:r w:rsidRPr="00F03585">
              <w:rPr>
                <w:rFonts w:ascii="Arial" w:hAnsi="Arial" w:hint="eastAsia"/>
              </w:rPr>
              <w:t>、填写数据为</w:t>
            </w:r>
            <w:proofErr w:type="gramStart"/>
            <w:r w:rsidRPr="00F03585">
              <w:rPr>
                <w:rFonts w:ascii="Arial" w:hAnsi="Arial" w:hint="eastAsia"/>
              </w:rPr>
              <w:t>空或者</w:t>
            </w:r>
            <w:proofErr w:type="gramEnd"/>
            <w:r w:rsidRPr="00F03585">
              <w:rPr>
                <w:rFonts w:ascii="Arial" w:hAnsi="Arial" w:hint="eastAsia"/>
              </w:rPr>
              <w:t>错误类型则显示相应的提示信息</w:t>
            </w:r>
          </w:p>
          <w:p w:rsidR="00C70283" w:rsidRPr="00F03585" w:rsidRDefault="00C70283" w:rsidP="00C70283">
            <w:pPr>
              <w:rPr>
                <w:rFonts w:ascii="Arial" w:hAnsi="Arial"/>
              </w:rPr>
            </w:pPr>
            <w:r w:rsidRPr="00F03585">
              <w:rPr>
                <w:rFonts w:ascii="Arial" w:hAnsi="Arial" w:hint="eastAsia"/>
              </w:rPr>
              <w:t>8a</w:t>
            </w:r>
            <w:r w:rsidRPr="00F03585">
              <w:rPr>
                <w:rFonts w:ascii="Arial" w:hAnsi="Arial" w:hint="eastAsia"/>
              </w:rPr>
              <w:t>、没有将订单相关的全部箱子入库信息扫描则显示相应提示信息</w:t>
            </w:r>
          </w:p>
          <w:p w:rsidR="00C70283" w:rsidRPr="00F03585" w:rsidRDefault="00C70283" w:rsidP="00C70283">
            <w:pPr>
              <w:rPr>
                <w:rFonts w:ascii="Arial" w:hAnsi="Arial"/>
              </w:rPr>
            </w:pPr>
            <w:r w:rsidRPr="00F03585">
              <w:rPr>
                <w:rFonts w:ascii="Arial" w:hAnsi="Arial" w:hint="eastAsia"/>
              </w:rPr>
              <w:t>8b</w:t>
            </w:r>
            <w:r w:rsidRPr="00F03585">
              <w:rPr>
                <w:rFonts w:ascii="Arial" w:hAnsi="Arial" w:hint="eastAsia"/>
              </w:rPr>
              <w:t>、扫描了不属于该订单的箱子则提示相应信息</w:t>
            </w:r>
          </w:p>
        </w:tc>
      </w:tr>
      <w:tr w:rsidR="00C70283" w:rsidTr="00C70283">
        <w:tc>
          <w:tcPr>
            <w:tcW w:w="2093" w:type="dxa"/>
          </w:tcPr>
          <w:p w:rsidR="00C70283" w:rsidRPr="00F03585" w:rsidRDefault="00C70283" w:rsidP="00C70283">
            <w:pPr>
              <w:rPr>
                <w:rFonts w:ascii="Arial" w:hAnsi="Arial"/>
              </w:rPr>
            </w:pPr>
            <w:r w:rsidRPr="00F03585">
              <w:rPr>
                <w:rFonts w:ascii="Arial" w:hAnsi="Arial" w:hint="eastAsia"/>
              </w:rPr>
              <w:t>备注信息</w:t>
            </w:r>
          </w:p>
        </w:tc>
        <w:tc>
          <w:tcPr>
            <w:tcW w:w="6429" w:type="dxa"/>
          </w:tcPr>
          <w:p w:rsidR="00C70283" w:rsidRPr="00F03585" w:rsidRDefault="00C70283" w:rsidP="00C70283">
            <w:pPr>
              <w:rPr>
                <w:rFonts w:ascii="Arial" w:hAnsi="Arial"/>
              </w:rPr>
            </w:pPr>
            <w:r w:rsidRPr="00F03585">
              <w:rPr>
                <w:rFonts w:ascii="Arial" w:hAnsi="Arial" w:hint="eastAsia"/>
              </w:rPr>
              <w:t>无</w:t>
            </w:r>
          </w:p>
        </w:tc>
      </w:tr>
    </w:tbl>
    <w:p w:rsidR="00C70283" w:rsidRDefault="00C70283" w:rsidP="00C70283"/>
    <w:p w:rsidR="0097330F" w:rsidRPr="00474038" w:rsidRDefault="0097330F" w:rsidP="00474038">
      <w:pPr>
        <w:pStyle w:val="21"/>
        <w:ind w:firstLine="0"/>
        <w:rPr>
          <w:rFonts w:ascii="Arial" w:hAnsi="Arial"/>
        </w:rPr>
      </w:pPr>
      <w:bookmarkStart w:id="73" w:name="_Toc389595186"/>
      <w:r w:rsidRPr="00474038">
        <w:rPr>
          <w:rFonts w:ascii="Arial" w:hAnsi="Arial" w:hint="eastAsia"/>
        </w:rPr>
        <w:t>表</w:t>
      </w:r>
      <w:r w:rsidRPr="00474038">
        <w:rPr>
          <w:rFonts w:ascii="Arial" w:hAnsi="Arial" w:hint="eastAsia"/>
        </w:rPr>
        <w:t xml:space="preserve">3.7 </w:t>
      </w:r>
      <w:r w:rsidRPr="00474038">
        <w:rPr>
          <w:rFonts w:ascii="Arial" w:hAnsi="Arial" w:hint="eastAsia"/>
        </w:rPr>
        <w:t>产品发货用例表</w:t>
      </w:r>
      <w:bookmarkEnd w:id="73"/>
    </w:p>
    <w:tbl>
      <w:tblPr>
        <w:tblStyle w:val="af2"/>
        <w:tblW w:w="0" w:type="auto"/>
        <w:tblLook w:val="04A0" w:firstRow="1" w:lastRow="0" w:firstColumn="1" w:lastColumn="0" w:noHBand="0" w:noVBand="1"/>
      </w:tblPr>
      <w:tblGrid>
        <w:gridCol w:w="2093"/>
        <w:gridCol w:w="6429"/>
      </w:tblGrid>
      <w:tr w:rsidR="00C70283" w:rsidTr="00C70283">
        <w:tc>
          <w:tcPr>
            <w:tcW w:w="2093" w:type="dxa"/>
          </w:tcPr>
          <w:p w:rsidR="00C70283" w:rsidRPr="00F03585" w:rsidRDefault="00C70283" w:rsidP="00752C24">
            <w:pPr>
              <w:rPr>
                <w:rFonts w:ascii="Arial" w:hAnsi="Arial"/>
              </w:rPr>
            </w:pPr>
            <w:r w:rsidRPr="00F03585">
              <w:rPr>
                <w:rFonts w:ascii="Arial" w:hAnsi="Arial" w:hint="eastAsia"/>
              </w:rPr>
              <w:t>用例编号</w:t>
            </w:r>
          </w:p>
        </w:tc>
        <w:tc>
          <w:tcPr>
            <w:tcW w:w="6429" w:type="dxa"/>
          </w:tcPr>
          <w:p w:rsidR="00C70283" w:rsidRPr="00F03585" w:rsidRDefault="00C70283" w:rsidP="00752C24">
            <w:pPr>
              <w:rPr>
                <w:rFonts w:ascii="Arial" w:hAnsi="Arial"/>
              </w:rPr>
            </w:pPr>
            <w:r w:rsidRPr="00F03585">
              <w:rPr>
                <w:rFonts w:ascii="Arial" w:hAnsi="Arial" w:hint="eastAsia"/>
              </w:rPr>
              <w:t>07</w:t>
            </w:r>
          </w:p>
        </w:tc>
      </w:tr>
      <w:tr w:rsidR="00C70283" w:rsidTr="00C70283">
        <w:tc>
          <w:tcPr>
            <w:tcW w:w="2093" w:type="dxa"/>
          </w:tcPr>
          <w:p w:rsidR="00C70283" w:rsidRPr="00F03585" w:rsidRDefault="00C70283" w:rsidP="00752C24">
            <w:pPr>
              <w:rPr>
                <w:rFonts w:ascii="Arial" w:hAnsi="Arial"/>
              </w:rPr>
            </w:pPr>
            <w:r w:rsidRPr="00F03585">
              <w:rPr>
                <w:rFonts w:ascii="Arial" w:hAnsi="Arial" w:hint="eastAsia"/>
              </w:rPr>
              <w:t>用例名称</w:t>
            </w:r>
          </w:p>
        </w:tc>
        <w:tc>
          <w:tcPr>
            <w:tcW w:w="6429" w:type="dxa"/>
          </w:tcPr>
          <w:p w:rsidR="00C70283" w:rsidRPr="00F03585" w:rsidRDefault="00C70283" w:rsidP="00752C24">
            <w:pPr>
              <w:rPr>
                <w:rFonts w:ascii="Arial" w:hAnsi="Arial"/>
              </w:rPr>
            </w:pPr>
            <w:r w:rsidRPr="00F03585">
              <w:rPr>
                <w:rFonts w:ascii="Arial" w:hAnsi="Arial" w:hint="eastAsia"/>
              </w:rPr>
              <w:t>产品发货</w:t>
            </w:r>
          </w:p>
        </w:tc>
      </w:tr>
      <w:tr w:rsidR="00C70283" w:rsidTr="00C70283">
        <w:tc>
          <w:tcPr>
            <w:tcW w:w="2093" w:type="dxa"/>
          </w:tcPr>
          <w:p w:rsidR="00C70283" w:rsidRPr="00F03585" w:rsidRDefault="00C70283" w:rsidP="00752C24">
            <w:pPr>
              <w:rPr>
                <w:rFonts w:ascii="Arial" w:hAnsi="Arial"/>
              </w:rPr>
            </w:pPr>
            <w:r w:rsidRPr="00F03585">
              <w:rPr>
                <w:rFonts w:ascii="Arial" w:hAnsi="Arial" w:hint="eastAsia"/>
              </w:rPr>
              <w:t>用例描述</w:t>
            </w:r>
          </w:p>
        </w:tc>
        <w:tc>
          <w:tcPr>
            <w:tcW w:w="6429" w:type="dxa"/>
          </w:tcPr>
          <w:p w:rsidR="00C70283" w:rsidRPr="00F03585" w:rsidRDefault="00C70283" w:rsidP="00752C24">
            <w:pPr>
              <w:rPr>
                <w:rFonts w:ascii="Arial" w:hAnsi="Arial"/>
              </w:rPr>
            </w:pPr>
            <w:r w:rsidRPr="00F03585">
              <w:rPr>
                <w:rFonts w:ascii="Arial" w:hAnsi="Arial" w:hint="eastAsia"/>
              </w:rPr>
              <w:t>大货尾款确认之后物流发货，填写相关发货信息</w:t>
            </w:r>
          </w:p>
        </w:tc>
      </w:tr>
      <w:tr w:rsidR="00C70283" w:rsidTr="00C70283">
        <w:tc>
          <w:tcPr>
            <w:tcW w:w="2093" w:type="dxa"/>
          </w:tcPr>
          <w:p w:rsidR="00C70283" w:rsidRPr="00F03585" w:rsidRDefault="00C70283" w:rsidP="00752C24">
            <w:pPr>
              <w:rPr>
                <w:rFonts w:ascii="Arial" w:hAnsi="Arial"/>
              </w:rPr>
            </w:pPr>
            <w:r w:rsidRPr="00F03585">
              <w:rPr>
                <w:rFonts w:ascii="Arial" w:hAnsi="Arial" w:hint="eastAsia"/>
              </w:rPr>
              <w:t>触发条件</w:t>
            </w:r>
          </w:p>
        </w:tc>
        <w:tc>
          <w:tcPr>
            <w:tcW w:w="6429" w:type="dxa"/>
          </w:tcPr>
          <w:p w:rsidR="00C70283" w:rsidRPr="00F03585" w:rsidRDefault="00C70283" w:rsidP="00752C24">
            <w:pPr>
              <w:rPr>
                <w:rFonts w:ascii="Arial" w:hAnsi="Arial"/>
              </w:rPr>
            </w:pPr>
            <w:r w:rsidRPr="00F03585">
              <w:rPr>
                <w:rFonts w:ascii="Arial" w:hAnsi="Arial" w:hint="eastAsia"/>
              </w:rPr>
              <w:t>大货尾款确认</w:t>
            </w:r>
          </w:p>
        </w:tc>
      </w:tr>
      <w:tr w:rsidR="00C70283" w:rsidTr="00C70283">
        <w:tc>
          <w:tcPr>
            <w:tcW w:w="2093" w:type="dxa"/>
          </w:tcPr>
          <w:p w:rsidR="00C70283" w:rsidRPr="00F03585" w:rsidRDefault="00C70283" w:rsidP="00752C24">
            <w:pPr>
              <w:rPr>
                <w:rFonts w:ascii="Arial" w:hAnsi="Arial"/>
              </w:rPr>
            </w:pPr>
            <w:r w:rsidRPr="00F03585">
              <w:rPr>
                <w:rFonts w:ascii="Arial" w:hAnsi="Arial" w:hint="eastAsia"/>
              </w:rPr>
              <w:t>前置条件</w:t>
            </w:r>
          </w:p>
        </w:tc>
        <w:tc>
          <w:tcPr>
            <w:tcW w:w="6429" w:type="dxa"/>
          </w:tcPr>
          <w:p w:rsidR="00C70283" w:rsidRPr="00F03585" w:rsidRDefault="00C70283" w:rsidP="00752C24">
            <w:pPr>
              <w:rPr>
                <w:rFonts w:ascii="Arial" w:hAnsi="Arial"/>
              </w:rPr>
            </w:pPr>
            <w:r w:rsidRPr="00F03585">
              <w:rPr>
                <w:rFonts w:ascii="Arial" w:hAnsi="Arial" w:hint="eastAsia"/>
              </w:rPr>
              <w:t>登陆身份为物流主管</w:t>
            </w:r>
          </w:p>
        </w:tc>
      </w:tr>
      <w:tr w:rsidR="00C70283" w:rsidTr="00C70283">
        <w:tc>
          <w:tcPr>
            <w:tcW w:w="2093" w:type="dxa"/>
          </w:tcPr>
          <w:p w:rsidR="00C70283" w:rsidRPr="00F03585" w:rsidRDefault="00C70283" w:rsidP="00752C24">
            <w:pPr>
              <w:rPr>
                <w:rFonts w:ascii="Arial" w:hAnsi="Arial"/>
              </w:rPr>
            </w:pPr>
            <w:r w:rsidRPr="00F03585">
              <w:rPr>
                <w:rFonts w:ascii="Arial" w:hAnsi="Arial" w:hint="eastAsia"/>
              </w:rPr>
              <w:t>后置条件</w:t>
            </w:r>
          </w:p>
        </w:tc>
        <w:tc>
          <w:tcPr>
            <w:tcW w:w="6429" w:type="dxa"/>
          </w:tcPr>
          <w:p w:rsidR="00C70283" w:rsidRPr="00F03585" w:rsidRDefault="00C70283" w:rsidP="00752C24">
            <w:pPr>
              <w:rPr>
                <w:rFonts w:ascii="Arial" w:hAnsi="Arial"/>
              </w:rPr>
            </w:pPr>
            <w:r w:rsidRPr="00F03585">
              <w:rPr>
                <w:rFonts w:ascii="Arial" w:hAnsi="Arial" w:hint="eastAsia"/>
              </w:rPr>
              <w:t>订单回访</w:t>
            </w:r>
          </w:p>
        </w:tc>
      </w:tr>
      <w:tr w:rsidR="00C70283" w:rsidTr="00C70283">
        <w:tc>
          <w:tcPr>
            <w:tcW w:w="2093" w:type="dxa"/>
          </w:tcPr>
          <w:p w:rsidR="00C70283" w:rsidRPr="00F03585" w:rsidRDefault="00C70283" w:rsidP="00752C24">
            <w:pPr>
              <w:rPr>
                <w:rFonts w:ascii="Arial" w:hAnsi="Arial"/>
              </w:rPr>
            </w:pPr>
            <w:r w:rsidRPr="00F03585">
              <w:rPr>
                <w:rFonts w:ascii="Arial" w:hAnsi="Arial" w:hint="eastAsia"/>
              </w:rPr>
              <w:t>用例过程</w:t>
            </w:r>
          </w:p>
        </w:tc>
        <w:tc>
          <w:tcPr>
            <w:tcW w:w="6429" w:type="dxa"/>
          </w:tcPr>
          <w:p w:rsidR="00C70283" w:rsidRPr="00F03585" w:rsidRDefault="00C70283" w:rsidP="00752C24">
            <w:pPr>
              <w:pStyle w:val="af8"/>
              <w:numPr>
                <w:ilvl w:val="0"/>
                <w:numId w:val="46"/>
              </w:numPr>
              <w:ind w:firstLineChars="0"/>
              <w:rPr>
                <w:rFonts w:ascii="Arial" w:hAnsi="Arial"/>
              </w:rPr>
            </w:pPr>
            <w:r w:rsidRPr="00F03585">
              <w:rPr>
                <w:rFonts w:ascii="Arial" w:hAnsi="Arial" w:hint="eastAsia"/>
              </w:rPr>
              <w:t>物流主管登陆网站</w:t>
            </w:r>
          </w:p>
          <w:p w:rsidR="00C70283" w:rsidRPr="00F03585" w:rsidRDefault="00C70283" w:rsidP="00752C24">
            <w:pPr>
              <w:pStyle w:val="af8"/>
              <w:numPr>
                <w:ilvl w:val="0"/>
                <w:numId w:val="46"/>
              </w:numPr>
              <w:ind w:firstLineChars="0"/>
              <w:rPr>
                <w:rFonts w:ascii="Arial" w:hAnsi="Arial"/>
              </w:rPr>
            </w:pPr>
            <w:r w:rsidRPr="00F03585">
              <w:rPr>
                <w:rFonts w:ascii="Arial" w:hAnsi="Arial" w:hint="eastAsia"/>
              </w:rPr>
              <w:t>点击物流部</w:t>
            </w:r>
            <w:r w:rsidRPr="00F03585">
              <w:rPr>
                <w:rFonts w:ascii="Arial" w:hAnsi="Arial" w:hint="eastAsia"/>
              </w:rPr>
              <w:t>/</w:t>
            </w:r>
            <w:r w:rsidRPr="00F03585">
              <w:rPr>
                <w:rFonts w:ascii="Arial" w:hAnsi="Arial" w:hint="eastAsia"/>
              </w:rPr>
              <w:t>产品发货菜单</w:t>
            </w:r>
          </w:p>
          <w:p w:rsidR="00C70283" w:rsidRPr="00F03585" w:rsidRDefault="00C70283" w:rsidP="00752C24">
            <w:pPr>
              <w:pStyle w:val="af8"/>
              <w:numPr>
                <w:ilvl w:val="0"/>
                <w:numId w:val="46"/>
              </w:numPr>
              <w:ind w:firstLineChars="0"/>
              <w:rPr>
                <w:rFonts w:ascii="Arial" w:hAnsi="Arial"/>
              </w:rPr>
            </w:pPr>
            <w:r w:rsidRPr="00F03585">
              <w:rPr>
                <w:rFonts w:ascii="Arial" w:hAnsi="Arial" w:hint="eastAsia"/>
              </w:rPr>
              <w:t>查看任务列表并选择某一任务点击详情、</w:t>
            </w:r>
          </w:p>
          <w:p w:rsidR="00C70283" w:rsidRPr="00F03585" w:rsidRDefault="00C70283" w:rsidP="00752C24">
            <w:pPr>
              <w:pStyle w:val="af8"/>
              <w:numPr>
                <w:ilvl w:val="0"/>
                <w:numId w:val="46"/>
              </w:numPr>
              <w:ind w:firstLineChars="0"/>
              <w:rPr>
                <w:rFonts w:ascii="Arial" w:hAnsi="Arial"/>
              </w:rPr>
            </w:pPr>
            <w:r w:rsidRPr="00F03585">
              <w:rPr>
                <w:rFonts w:ascii="Arial" w:hAnsi="Arial" w:hint="eastAsia"/>
              </w:rPr>
              <w:t>查看订单信息，包括基本信息、</w:t>
            </w:r>
            <w:proofErr w:type="gramStart"/>
            <w:r w:rsidRPr="00F03585">
              <w:rPr>
                <w:rFonts w:ascii="Arial" w:hAnsi="Arial" w:hint="eastAsia"/>
              </w:rPr>
              <w:t>面辅信息</w:t>
            </w:r>
            <w:proofErr w:type="gramEnd"/>
            <w:r w:rsidRPr="00F03585">
              <w:rPr>
                <w:rFonts w:ascii="Arial" w:hAnsi="Arial" w:hint="eastAsia"/>
              </w:rPr>
              <w:t>、样衣信息、加工信息、版</w:t>
            </w:r>
            <w:proofErr w:type="gramStart"/>
            <w:r w:rsidRPr="00F03585">
              <w:rPr>
                <w:rFonts w:ascii="Arial" w:hAnsi="Arial" w:hint="eastAsia"/>
              </w:rPr>
              <w:t>型信息</w:t>
            </w:r>
            <w:proofErr w:type="gramEnd"/>
            <w:r w:rsidRPr="00F03585">
              <w:rPr>
                <w:rFonts w:ascii="Arial" w:hAnsi="Arial" w:hint="eastAsia"/>
              </w:rPr>
              <w:t>等内容</w:t>
            </w:r>
          </w:p>
          <w:p w:rsidR="00C70283" w:rsidRPr="00F03585" w:rsidRDefault="00C70283" w:rsidP="00752C24">
            <w:pPr>
              <w:pStyle w:val="af8"/>
              <w:numPr>
                <w:ilvl w:val="0"/>
                <w:numId w:val="46"/>
              </w:numPr>
              <w:ind w:firstLineChars="0"/>
              <w:rPr>
                <w:rFonts w:ascii="Arial" w:hAnsi="Arial"/>
              </w:rPr>
            </w:pPr>
            <w:r w:rsidRPr="00F03585">
              <w:rPr>
                <w:rFonts w:ascii="Arial" w:hAnsi="Arial" w:hint="eastAsia"/>
              </w:rPr>
              <w:t>使用</w:t>
            </w:r>
            <w:proofErr w:type="gramStart"/>
            <w:r w:rsidRPr="00F03585">
              <w:rPr>
                <w:rFonts w:ascii="Arial" w:hAnsi="Arial" w:hint="eastAsia"/>
              </w:rPr>
              <w:t>手持设别登陆</w:t>
            </w:r>
            <w:proofErr w:type="gramEnd"/>
            <w:r w:rsidRPr="00F03585">
              <w:rPr>
                <w:rFonts w:ascii="Arial" w:hAnsi="Arial" w:hint="eastAsia"/>
              </w:rPr>
              <w:t>网站</w:t>
            </w:r>
          </w:p>
          <w:p w:rsidR="00C70283" w:rsidRPr="00F03585" w:rsidRDefault="00C70283" w:rsidP="00752C24">
            <w:pPr>
              <w:pStyle w:val="af8"/>
              <w:numPr>
                <w:ilvl w:val="0"/>
                <w:numId w:val="46"/>
              </w:numPr>
              <w:ind w:firstLineChars="0"/>
              <w:rPr>
                <w:rFonts w:ascii="Arial" w:hAnsi="Arial"/>
              </w:rPr>
            </w:pPr>
            <w:r w:rsidRPr="00F03585">
              <w:rPr>
                <w:rFonts w:ascii="Arial" w:hAnsi="Arial" w:hint="eastAsia"/>
              </w:rPr>
              <w:t>点击产品</w:t>
            </w:r>
            <w:proofErr w:type="gramStart"/>
            <w:r w:rsidRPr="00F03585">
              <w:rPr>
                <w:rFonts w:ascii="Arial" w:hAnsi="Arial" w:hint="eastAsia"/>
              </w:rPr>
              <w:t>大货并选择</w:t>
            </w:r>
            <w:proofErr w:type="gramEnd"/>
            <w:r w:rsidRPr="00F03585">
              <w:rPr>
                <w:rFonts w:ascii="Arial" w:hAnsi="Arial" w:hint="eastAsia"/>
              </w:rPr>
              <w:t>相应订单号</w:t>
            </w:r>
          </w:p>
          <w:p w:rsidR="00C70283" w:rsidRPr="00F03585" w:rsidRDefault="00C70283" w:rsidP="00752C24">
            <w:pPr>
              <w:pStyle w:val="af8"/>
              <w:numPr>
                <w:ilvl w:val="0"/>
                <w:numId w:val="46"/>
              </w:numPr>
              <w:ind w:firstLineChars="0"/>
              <w:rPr>
                <w:rFonts w:ascii="Arial" w:hAnsi="Arial"/>
              </w:rPr>
            </w:pPr>
            <w:r w:rsidRPr="00F03585">
              <w:rPr>
                <w:rFonts w:ascii="Arial" w:hAnsi="Arial" w:hint="eastAsia"/>
              </w:rPr>
              <w:t>依次扫描待发货箱子条形码确认箱包并点击确认</w:t>
            </w:r>
          </w:p>
          <w:p w:rsidR="00C70283" w:rsidRPr="00F03585" w:rsidRDefault="00C70283" w:rsidP="00752C24">
            <w:pPr>
              <w:pStyle w:val="af8"/>
              <w:numPr>
                <w:ilvl w:val="0"/>
                <w:numId w:val="46"/>
              </w:numPr>
              <w:ind w:firstLineChars="0"/>
              <w:rPr>
                <w:rFonts w:ascii="Arial" w:hAnsi="Arial"/>
              </w:rPr>
            </w:pPr>
            <w:r w:rsidRPr="00F03585">
              <w:rPr>
                <w:rFonts w:ascii="Arial" w:hAnsi="Arial" w:hint="eastAsia"/>
              </w:rPr>
              <w:t>线下完成发货之后登陆网站</w:t>
            </w:r>
          </w:p>
          <w:p w:rsidR="00C70283" w:rsidRPr="00F03585" w:rsidRDefault="00C70283" w:rsidP="00752C24">
            <w:pPr>
              <w:pStyle w:val="af8"/>
              <w:numPr>
                <w:ilvl w:val="0"/>
                <w:numId w:val="46"/>
              </w:numPr>
              <w:ind w:firstLineChars="0"/>
              <w:rPr>
                <w:rFonts w:ascii="Arial" w:hAnsi="Arial"/>
              </w:rPr>
            </w:pPr>
            <w:r w:rsidRPr="00F03585">
              <w:rPr>
                <w:rFonts w:ascii="Arial" w:hAnsi="Arial" w:hint="eastAsia"/>
              </w:rPr>
              <w:t>填写发货信息包括发货时间、快递名称、快递单号、快递费用、备注信息等、点击提交按钮确认。</w:t>
            </w:r>
          </w:p>
        </w:tc>
      </w:tr>
      <w:tr w:rsidR="00C70283" w:rsidTr="00C70283">
        <w:tc>
          <w:tcPr>
            <w:tcW w:w="2093" w:type="dxa"/>
          </w:tcPr>
          <w:p w:rsidR="00C70283" w:rsidRPr="00F03585" w:rsidRDefault="00C70283" w:rsidP="00752C24">
            <w:pPr>
              <w:rPr>
                <w:rFonts w:ascii="Arial" w:hAnsi="Arial"/>
              </w:rPr>
            </w:pPr>
            <w:r w:rsidRPr="00F03585">
              <w:rPr>
                <w:rFonts w:ascii="Arial" w:hAnsi="Arial" w:hint="eastAsia"/>
              </w:rPr>
              <w:lastRenderedPageBreak/>
              <w:t>扩展描述</w:t>
            </w:r>
          </w:p>
        </w:tc>
        <w:tc>
          <w:tcPr>
            <w:tcW w:w="6429" w:type="dxa"/>
          </w:tcPr>
          <w:p w:rsidR="00C70283" w:rsidRPr="00F03585" w:rsidRDefault="00C70283" w:rsidP="00752C24">
            <w:pPr>
              <w:rPr>
                <w:rFonts w:ascii="Arial" w:hAnsi="Arial"/>
              </w:rPr>
            </w:pPr>
            <w:r w:rsidRPr="00F03585">
              <w:rPr>
                <w:rFonts w:ascii="Arial" w:hAnsi="Arial" w:hint="eastAsia"/>
              </w:rPr>
              <w:t>6a</w:t>
            </w:r>
            <w:r w:rsidRPr="00F03585">
              <w:rPr>
                <w:rFonts w:ascii="Arial" w:hAnsi="Arial" w:hint="eastAsia"/>
              </w:rPr>
              <w:t>、未扫描订单的全部则显示相应提示信息</w:t>
            </w:r>
          </w:p>
          <w:p w:rsidR="00C70283" w:rsidRPr="00F03585" w:rsidRDefault="00C70283" w:rsidP="00752C24">
            <w:pPr>
              <w:rPr>
                <w:rFonts w:ascii="Arial" w:hAnsi="Arial"/>
              </w:rPr>
            </w:pPr>
            <w:r w:rsidRPr="00F03585">
              <w:rPr>
                <w:rFonts w:ascii="Arial" w:hAnsi="Arial" w:hint="eastAsia"/>
              </w:rPr>
              <w:t>6b</w:t>
            </w:r>
            <w:r w:rsidRPr="00F03585">
              <w:rPr>
                <w:rFonts w:ascii="Arial" w:hAnsi="Arial" w:hint="eastAsia"/>
              </w:rPr>
              <w:t>、扫描的箱子不属于该订单则显示相应提示信息</w:t>
            </w:r>
          </w:p>
        </w:tc>
      </w:tr>
      <w:tr w:rsidR="00C70283" w:rsidTr="00C70283">
        <w:tc>
          <w:tcPr>
            <w:tcW w:w="2093" w:type="dxa"/>
          </w:tcPr>
          <w:p w:rsidR="00C70283" w:rsidRPr="00F03585" w:rsidRDefault="00C70283" w:rsidP="00752C24">
            <w:pPr>
              <w:rPr>
                <w:rFonts w:ascii="Arial" w:hAnsi="Arial"/>
              </w:rPr>
            </w:pPr>
            <w:r w:rsidRPr="00F03585">
              <w:rPr>
                <w:rFonts w:ascii="Arial" w:hAnsi="Arial" w:hint="eastAsia"/>
              </w:rPr>
              <w:t>备注信息</w:t>
            </w:r>
          </w:p>
        </w:tc>
        <w:tc>
          <w:tcPr>
            <w:tcW w:w="6429" w:type="dxa"/>
          </w:tcPr>
          <w:p w:rsidR="00C70283" w:rsidRPr="00F03585" w:rsidRDefault="00C70283" w:rsidP="00752C24">
            <w:pPr>
              <w:rPr>
                <w:rFonts w:ascii="Arial" w:hAnsi="Arial"/>
              </w:rPr>
            </w:pPr>
            <w:r w:rsidRPr="00F03585">
              <w:rPr>
                <w:rFonts w:ascii="Arial" w:hAnsi="Arial" w:hint="eastAsia"/>
              </w:rPr>
              <w:t>无</w:t>
            </w:r>
          </w:p>
        </w:tc>
      </w:tr>
    </w:tbl>
    <w:p w:rsidR="007047E2" w:rsidRPr="00CE1480" w:rsidRDefault="007047E2" w:rsidP="00B91472">
      <w:pPr>
        <w:rPr>
          <w:rFonts w:ascii="Arial" w:hAnsi="Arial" w:cs="Arial"/>
        </w:rPr>
      </w:pPr>
    </w:p>
    <w:p w:rsidR="00906DF4" w:rsidRPr="00CE1480" w:rsidRDefault="00C605CC" w:rsidP="003321C4">
      <w:pPr>
        <w:pStyle w:val="3"/>
        <w:rPr>
          <w:rFonts w:ascii="Arial" w:hAnsi="Arial" w:cs="Arial"/>
        </w:rPr>
      </w:pPr>
      <w:bookmarkStart w:id="74" w:name="_Toc228009668"/>
      <w:bookmarkStart w:id="75" w:name="_Toc356370952"/>
      <w:bookmarkStart w:id="76" w:name="_Toc389595078"/>
      <w:r>
        <w:rPr>
          <w:rFonts w:ascii="Arial" w:hAnsi="Arial" w:cs="Arial"/>
        </w:rPr>
        <w:t>3.</w:t>
      </w:r>
      <w:r>
        <w:rPr>
          <w:rFonts w:ascii="Arial" w:hAnsi="Arial" w:cs="Arial" w:hint="eastAsia"/>
        </w:rPr>
        <w:t>2</w:t>
      </w:r>
      <w:r w:rsidR="00906DF4" w:rsidRPr="00CE1480">
        <w:rPr>
          <w:rFonts w:ascii="Arial" w:hAnsi="Arial" w:cs="Arial"/>
        </w:rPr>
        <w:t>.4</w:t>
      </w:r>
      <w:r w:rsidR="00C003B6" w:rsidRPr="00CE1480">
        <w:rPr>
          <w:rFonts w:ascii="Arial" w:hAnsi="Arial" w:cs="Arial"/>
        </w:rPr>
        <w:t xml:space="preserve"> </w:t>
      </w:r>
      <w:r w:rsidR="00C70283">
        <w:rPr>
          <w:rFonts w:ascii="Arial" w:hAnsi="Arial" w:cs="Arial" w:hint="eastAsia"/>
        </w:rPr>
        <w:t>实体关系</w:t>
      </w:r>
      <w:bookmarkEnd w:id="76"/>
    </w:p>
    <w:p w:rsidR="009A580B" w:rsidRDefault="009A580B" w:rsidP="009A580B">
      <w:pPr>
        <w:ind w:firstLineChars="200" w:firstLine="480"/>
        <w:rPr>
          <w:rFonts w:ascii="Arial" w:hAnsi="Arial"/>
        </w:rPr>
      </w:pPr>
      <w:r>
        <w:rPr>
          <w:rFonts w:ascii="Arial" w:hAnsi="Arial" w:hint="eastAsia"/>
        </w:rPr>
        <w:t>每个</w:t>
      </w:r>
      <w:proofErr w:type="gramStart"/>
      <w:r>
        <w:rPr>
          <w:rFonts w:ascii="Arial" w:hAnsi="Arial" w:hint="eastAsia"/>
        </w:rPr>
        <w:t>询</w:t>
      </w:r>
      <w:proofErr w:type="gramEnd"/>
      <w:r>
        <w:rPr>
          <w:rFonts w:ascii="Arial" w:hAnsi="Arial" w:hint="eastAsia"/>
        </w:rPr>
        <w:t>单有多条</w:t>
      </w:r>
      <w:r w:rsidRPr="007A49FA">
        <w:rPr>
          <w:rFonts w:ascii="Arial" w:hAnsi="Arial" w:hint="eastAsia"/>
        </w:rPr>
        <w:t>收款信息，所以</w:t>
      </w:r>
      <w:proofErr w:type="gramStart"/>
      <w:r w:rsidRPr="007A49FA">
        <w:rPr>
          <w:rFonts w:ascii="Arial" w:hAnsi="Arial" w:hint="eastAsia"/>
        </w:rPr>
        <w:t>询</w:t>
      </w:r>
      <w:proofErr w:type="gramEnd"/>
      <w:r w:rsidRPr="007A49FA">
        <w:rPr>
          <w:rFonts w:ascii="Arial" w:hAnsi="Arial" w:hint="eastAsia"/>
        </w:rPr>
        <w:t>单和收款信息关系为</w:t>
      </w:r>
      <w:r w:rsidRPr="007A49FA">
        <w:rPr>
          <w:rFonts w:ascii="Arial" w:hAnsi="Arial" w:hint="eastAsia"/>
        </w:rPr>
        <w:t>1:n</w:t>
      </w:r>
      <w:r w:rsidRPr="007A49FA">
        <w:rPr>
          <w:rFonts w:ascii="Arial" w:hAnsi="Arial" w:hint="eastAsia"/>
        </w:rPr>
        <w:t>。</w:t>
      </w:r>
    </w:p>
    <w:p w:rsidR="009A580B" w:rsidRPr="007A49FA" w:rsidRDefault="009A580B" w:rsidP="009A580B">
      <w:pPr>
        <w:ind w:firstLineChars="200" w:firstLine="480"/>
        <w:rPr>
          <w:rFonts w:ascii="Arial" w:hAnsi="Arial"/>
        </w:rPr>
      </w:pPr>
      <w:r>
        <w:rPr>
          <w:rFonts w:ascii="Arial" w:hAnsi="Arial" w:hint="eastAsia"/>
        </w:rPr>
        <w:t>每个</w:t>
      </w:r>
      <w:proofErr w:type="gramStart"/>
      <w:r>
        <w:rPr>
          <w:rFonts w:ascii="Arial" w:hAnsi="Arial" w:hint="eastAsia"/>
        </w:rPr>
        <w:t>询</w:t>
      </w:r>
      <w:proofErr w:type="gramEnd"/>
      <w:r>
        <w:rPr>
          <w:rFonts w:ascii="Arial" w:hAnsi="Arial" w:hint="eastAsia"/>
        </w:rPr>
        <w:t>单有一条物流信息，所以</w:t>
      </w:r>
      <w:proofErr w:type="gramStart"/>
      <w:r>
        <w:rPr>
          <w:rFonts w:ascii="Arial" w:hAnsi="Arial" w:hint="eastAsia"/>
        </w:rPr>
        <w:t>询</w:t>
      </w:r>
      <w:proofErr w:type="gramEnd"/>
      <w:r>
        <w:rPr>
          <w:rFonts w:ascii="Arial" w:hAnsi="Arial" w:hint="eastAsia"/>
        </w:rPr>
        <w:t>单和物流信息的关系为</w:t>
      </w:r>
      <w:r>
        <w:rPr>
          <w:rFonts w:ascii="Arial" w:hAnsi="Arial" w:hint="eastAsia"/>
        </w:rPr>
        <w:t>1:1</w:t>
      </w:r>
      <w:r>
        <w:rPr>
          <w:rFonts w:ascii="Arial" w:hAnsi="Arial" w:hint="eastAsia"/>
        </w:rPr>
        <w:t>。</w:t>
      </w:r>
    </w:p>
    <w:p w:rsidR="00C70283" w:rsidRDefault="00C70283" w:rsidP="007A49FA">
      <w:pPr>
        <w:ind w:firstLineChars="200" w:firstLine="480"/>
        <w:rPr>
          <w:rFonts w:ascii="Arial" w:hAnsi="Arial"/>
        </w:rPr>
      </w:pPr>
      <w:r w:rsidRPr="007A49FA">
        <w:rPr>
          <w:rFonts w:ascii="Arial" w:hAnsi="Arial" w:hint="eastAsia"/>
        </w:rPr>
        <w:t>每个</w:t>
      </w:r>
      <w:proofErr w:type="gramStart"/>
      <w:r w:rsidRPr="007A49FA">
        <w:rPr>
          <w:rFonts w:ascii="Arial" w:hAnsi="Arial" w:hint="eastAsia"/>
        </w:rPr>
        <w:t>询</w:t>
      </w:r>
      <w:proofErr w:type="gramEnd"/>
      <w:r w:rsidRPr="007A49FA">
        <w:rPr>
          <w:rFonts w:ascii="Arial" w:hAnsi="Arial" w:hint="eastAsia"/>
        </w:rPr>
        <w:t>单有多条装箱信息，所以</w:t>
      </w:r>
      <w:proofErr w:type="gramStart"/>
      <w:r w:rsidRPr="007A49FA">
        <w:rPr>
          <w:rFonts w:ascii="Arial" w:hAnsi="Arial" w:hint="eastAsia"/>
        </w:rPr>
        <w:t>询</w:t>
      </w:r>
      <w:proofErr w:type="gramEnd"/>
      <w:r w:rsidRPr="007A49FA">
        <w:rPr>
          <w:rFonts w:ascii="Arial" w:hAnsi="Arial" w:hint="eastAsia"/>
        </w:rPr>
        <w:t>单和装箱信息关系为</w:t>
      </w:r>
      <w:r w:rsidRPr="007A49FA">
        <w:rPr>
          <w:rFonts w:ascii="Arial" w:hAnsi="Arial" w:hint="eastAsia"/>
        </w:rPr>
        <w:t>1:n</w:t>
      </w:r>
      <w:r w:rsidRPr="007A49FA">
        <w:rPr>
          <w:rFonts w:ascii="Arial" w:hAnsi="Arial" w:hint="eastAsia"/>
        </w:rPr>
        <w:t>。</w:t>
      </w:r>
    </w:p>
    <w:p w:rsidR="009A580B" w:rsidRPr="007A49FA" w:rsidRDefault="00C605CC" w:rsidP="007A49FA">
      <w:pPr>
        <w:ind w:firstLineChars="200" w:firstLine="480"/>
        <w:rPr>
          <w:rFonts w:ascii="Arial" w:hAnsi="Arial"/>
        </w:rPr>
      </w:pPr>
      <w:r>
        <w:rPr>
          <w:rFonts w:ascii="Arial" w:hAnsi="Arial" w:hint="eastAsia"/>
        </w:rPr>
        <w:t>每个装箱信息有多条装箱详情记录，</w:t>
      </w:r>
      <w:r w:rsidR="009A580B">
        <w:rPr>
          <w:rFonts w:ascii="Arial" w:hAnsi="Arial" w:hint="eastAsia"/>
        </w:rPr>
        <w:t>装箱信息与装箱详情记录关系为</w:t>
      </w:r>
      <w:r w:rsidR="00A07BC7" w:rsidRPr="007A49FA">
        <w:rPr>
          <w:rFonts w:ascii="Arial" w:hAnsi="Arial" w:hint="eastAsia"/>
        </w:rPr>
        <w:t>1:n</w:t>
      </w:r>
      <w:r w:rsidR="009A580B">
        <w:rPr>
          <w:rFonts w:ascii="Arial" w:hAnsi="Arial" w:hint="eastAsia"/>
        </w:rPr>
        <w:t>。</w:t>
      </w:r>
    </w:p>
    <w:p w:rsidR="002926ED" w:rsidRPr="007A49FA" w:rsidRDefault="009A580B" w:rsidP="007A49FA">
      <w:pPr>
        <w:ind w:firstLineChars="200" w:firstLine="480"/>
        <w:rPr>
          <w:rFonts w:ascii="Arial" w:hAnsi="Arial"/>
        </w:rPr>
      </w:pPr>
      <w:r>
        <w:rPr>
          <w:rFonts w:ascii="Arial" w:hAnsi="Arial" w:hint="eastAsia"/>
        </w:rPr>
        <w:t>如图</w:t>
      </w:r>
      <w:r>
        <w:rPr>
          <w:rFonts w:ascii="Arial" w:hAnsi="Arial" w:hint="eastAsia"/>
        </w:rPr>
        <w:t>3.5</w:t>
      </w:r>
      <w:r>
        <w:rPr>
          <w:rFonts w:ascii="Arial" w:hAnsi="Arial" w:hint="eastAsia"/>
        </w:rPr>
        <w:t>所示</w:t>
      </w:r>
      <w:r w:rsidR="00C70283" w:rsidRPr="007A49FA">
        <w:rPr>
          <w:rFonts w:ascii="Arial" w:hAnsi="Arial" w:hint="eastAsia"/>
        </w:rPr>
        <w:t>为与物流部和财务部相关的主要</w:t>
      </w:r>
      <w:r w:rsidR="00C70283" w:rsidRPr="007A49FA">
        <w:rPr>
          <w:rFonts w:ascii="Arial" w:hAnsi="Arial" w:hint="eastAsia"/>
        </w:rPr>
        <w:t>ERD</w:t>
      </w:r>
      <w:r>
        <w:rPr>
          <w:rFonts w:ascii="Arial" w:hAnsi="Arial" w:hint="eastAsia"/>
        </w:rPr>
        <w:t>，其他实体的属性信息由于数量比较多并且与财务部、物流部无关所以在此省略</w:t>
      </w:r>
      <w:r w:rsidR="00C70283" w:rsidRPr="007A49FA">
        <w:rPr>
          <w:rFonts w:ascii="Arial" w:hAnsi="Arial" w:hint="eastAsia"/>
        </w:rPr>
        <w:t>。</w:t>
      </w:r>
    </w:p>
    <w:p w:rsidR="00906DF4" w:rsidRPr="00CE1480" w:rsidRDefault="00841BFA" w:rsidP="00906DF4">
      <w:pPr>
        <w:rPr>
          <w:rFonts w:ascii="Arial" w:hAnsi="Arial" w:cs="Arial"/>
        </w:rPr>
      </w:pPr>
      <w:r>
        <w:rPr>
          <w:rFonts w:ascii="Arial" w:hAnsi="Arial" w:cs="Arial"/>
          <w:noProof/>
        </w:rPr>
        <w:drawing>
          <wp:inline distT="0" distB="0" distL="0" distR="0">
            <wp:extent cx="5274310" cy="4317300"/>
            <wp:effectExtent l="0" t="0" r="254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317300"/>
                    </a:xfrm>
                    <a:prstGeom prst="rect">
                      <a:avLst/>
                    </a:prstGeom>
                    <a:noFill/>
                    <a:ln>
                      <a:noFill/>
                    </a:ln>
                  </pic:spPr>
                </pic:pic>
              </a:graphicData>
            </a:graphic>
          </wp:inline>
        </w:drawing>
      </w:r>
    </w:p>
    <w:p w:rsidR="00906DF4" w:rsidRPr="00CE1480" w:rsidRDefault="00906DF4" w:rsidP="00C66E9A">
      <w:pPr>
        <w:pStyle w:val="4"/>
      </w:pPr>
      <w:bookmarkStart w:id="77" w:name="_Toc389595151"/>
      <w:r w:rsidRPr="00CE1480">
        <w:t>图</w:t>
      </w:r>
      <w:r w:rsidRPr="00CE1480">
        <w:t>3.</w:t>
      </w:r>
      <w:r w:rsidR="008563A7">
        <w:rPr>
          <w:rFonts w:hint="eastAsia"/>
        </w:rPr>
        <w:t>5</w:t>
      </w:r>
      <w:r w:rsidRPr="00CE1480">
        <w:t xml:space="preserve"> </w:t>
      </w:r>
      <w:r w:rsidR="00C70283">
        <w:rPr>
          <w:rFonts w:hint="eastAsia"/>
        </w:rPr>
        <w:t>智造链系统</w:t>
      </w:r>
      <w:r w:rsidR="002818E3" w:rsidRPr="00CE1480">
        <w:t>实体关系</w:t>
      </w:r>
      <w:r w:rsidRPr="00CE1480">
        <w:t>图</w:t>
      </w:r>
      <w:bookmarkEnd w:id="77"/>
    </w:p>
    <w:p w:rsidR="00E01BFA" w:rsidRPr="00CE1480" w:rsidRDefault="00E01BFA" w:rsidP="00E01BFA">
      <w:pPr>
        <w:pStyle w:val="2"/>
        <w:rPr>
          <w:rFonts w:cs="Arial"/>
        </w:rPr>
      </w:pPr>
      <w:bookmarkStart w:id="78" w:name="_Toc389595079"/>
      <w:r w:rsidRPr="00CE1480">
        <w:rPr>
          <w:rFonts w:cs="Arial"/>
        </w:rPr>
        <w:t xml:space="preserve">3.3 </w:t>
      </w:r>
      <w:r w:rsidR="00C70283">
        <w:rPr>
          <w:rFonts w:cs="Arial" w:hint="eastAsia"/>
        </w:rPr>
        <w:t>智造链系统财务部、物流部</w:t>
      </w:r>
      <w:r w:rsidR="00264366" w:rsidRPr="00CE1480">
        <w:rPr>
          <w:rFonts w:cs="Arial"/>
        </w:rPr>
        <w:t>模块</w:t>
      </w:r>
      <w:r w:rsidR="00A450B7" w:rsidRPr="00CE1480">
        <w:rPr>
          <w:rFonts w:cs="Arial"/>
        </w:rPr>
        <w:t>的</w:t>
      </w:r>
      <w:r w:rsidRPr="00CE1480">
        <w:rPr>
          <w:rFonts w:cs="Arial"/>
        </w:rPr>
        <w:t>概要设计</w:t>
      </w:r>
      <w:bookmarkEnd w:id="74"/>
      <w:bookmarkEnd w:id="75"/>
      <w:bookmarkEnd w:id="78"/>
    </w:p>
    <w:p w:rsidR="007B5E2C" w:rsidRPr="007A49FA" w:rsidRDefault="007B5E2C" w:rsidP="007A49FA">
      <w:pPr>
        <w:ind w:firstLineChars="200" w:firstLine="480"/>
        <w:rPr>
          <w:rFonts w:ascii="Arial" w:hAnsi="Arial"/>
        </w:rPr>
      </w:pPr>
      <w:r w:rsidRPr="007A49FA">
        <w:rPr>
          <w:rFonts w:ascii="Arial" w:hAnsi="Arial"/>
        </w:rPr>
        <w:t>本章</w:t>
      </w:r>
      <w:r w:rsidR="003C256C" w:rsidRPr="007A49FA">
        <w:rPr>
          <w:rFonts w:ascii="Arial" w:hAnsi="Arial"/>
        </w:rPr>
        <w:t>主要</w:t>
      </w:r>
      <w:r w:rsidR="009A580B">
        <w:rPr>
          <w:rFonts w:ascii="Arial" w:hAnsi="Arial"/>
        </w:rPr>
        <w:t>介绍</w:t>
      </w:r>
      <w:r w:rsidR="009A580B">
        <w:rPr>
          <w:rFonts w:ascii="Arial" w:hAnsi="Arial" w:hint="eastAsia"/>
        </w:rPr>
        <w:t>智造链系统的</w:t>
      </w:r>
      <w:r w:rsidR="00617A70" w:rsidRPr="007A49FA">
        <w:rPr>
          <w:rFonts w:ascii="Arial" w:hAnsi="Arial"/>
        </w:rPr>
        <w:t>结构设计</w:t>
      </w:r>
      <w:r w:rsidRPr="007A49FA">
        <w:rPr>
          <w:rFonts w:ascii="Arial" w:hAnsi="Arial"/>
        </w:rPr>
        <w:t>、</w:t>
      </w:r>
      <w:r w:rsidR="00A97620" w:rsidRPr="007A49FA">
        <w:rPr>
          <w:rFonts w:ascii="Arial" w:hAnsi="Arial"/>
        </w:rPr>
        <w:t>组件</w:t>
      </w:r>
      <w:r w:rsidR="009A580B">
        <w:rPr>
          <w:rFonts w:ascii="Arial" w:hAnsi="Arial" w:hint="eastAsia"/>
        </w:rPr>
        <w:t>模块</w:t>
      </w:r>
      <w:r w:rsidR="00A97620" w:rsidRPr="007A49FA">
        <w:rPr>
          <w:rFonts w:ascii="Arial" w:hAnsi="Arial"/>
        </w:rPr>
        <w:t>划分</w:t>
      </w:r>
      <w:r w:rsidR="00D974B3" w:rsidRPr="007A49FA">
        <w:rPr>
          <w:rFonts w:ascii="Arial" w:hAnsi="Arial"/>
        </w:rPr>
        <w:t>以及</w:t>
      </w:r>
      <w:r w:rsidR="009A580B">
        <w:rPr>
          <w:rFonts w:ascii="Arial" w:hAnsi="Arial" w:hint="eastAsia"/>
        </w:rPr>
        <w:t>财务部、物流部</w:t>
      </w:r>
      <w:r w:rsidR="00D974B3" w:rsidRPr="007A49FA">
        <w:rPr>
          <w:rFonts w:ascii="Arial" w:hAnsi="Arial"/>
        </w:rPr>
        <w:t>相</w:t>
      </w:r>
      <w:r w:rsidR="00D974B3" w:rsidRPr="007A49FA">
        <w:rPr>
          <w:rFonts w:ascii="Arial" w:hAnsi="Arial"/>
        </w:rPr>
        <w:lastRenderedPageBreak/>
        <w:t>关</w:t>
      </w:r>
      <w:r w:rsidRPr="007A49FA">
        <w:rPr>
          <w:rFonts w:ascii="Arial" w:hAnsi="Arial"/>
        </w:rPr>
        <w:t>接口</w:t>
      </w:r>
      <w:r w:rsidR="009A580B">
        <w:rPr>
          <w:rFonts w:ascii="Arial" w:hAnsi="Arial" w:hint="eastAsia"/>
        </w:rPr>
        <w:t>的</w:t>
      </w:r>
      <w:r w:rsidRPr="007A49FA">
        <w:rPr>
          <w:rFonts w:ascii="Arial" w:hAnsi="Arial"/>
        </w:rPr>
        <w:t>设计。</w:t>
      </w:r>
    </w:p>
    <w:p w:rsidR="00E01BFA" w:rsidRPr="00CE1480" w:rsidRDefault="00E01BFA" w:rsidP="00E01BFA">
      <w:pPr>
        <w:pStyle w:val="3"/>
        <w:rPr>
          <w:rFonts w:ascii="Arial" w:hAnsi="Arial" w:cs="Arial"/>
        </w:rPr>
      </w:pPr>
      <w:bookmarkStart w:id="79" w:name="_Toc389595080"/>
      <w:r w:rsidRPr="00CE1480">
        <w:rPr>
          <w:rFonts w:ascii="Arial" w:hAnsi="Arial" w:cs="Arial"/>
        </w:rPr>
        <w:t>3.3.1</w:t>
      </w:r>
      <w:r w:rsidR="00E5053E" w:rsidRPr="00CE1480">
        <w:rPr>
          <w:rFonts w:ascii="Arial" w:hAnsi="Arial" w:cs="Arial"/>
        </w:rPr>
        <w:t xml:space="preserve"> </w:t>
      </w:r>
      <w:r w:rsidRPr="00CE1480">
        <w:rPr>
          <w:rFonts w:ascii="Arial" w:hAnsi="Arial" w:cs="Arial"/>
        </w:rPr>
        <w:t>结构</w:t>
      </w:r>
      <w:r w:rsidR="00096D4D" w:rsidRPr="00CE1480">
        <w:rPr>
          <w:rFonts w:ascii="Arial" w:hAnsi="Arial" w:cs="Arial"/>
        </w:rPr>
        <w:t>设计</w:t>
      </w:r>
      <w:bookmarkEnd w:id="79"/>
    </w:p>
    <w:p w:rsidR="00E84CFB" w:rsidRPr="007A49FA" w:rsidRDefault="009E14B3" w:rsidP="007A49FA">
      <w:pPr>
        <w:ind w:firstLineChars="200" w:firstLine="480"/>
        <w:rPr>
          <w:rFonts w:ascii="Arial" w:hAnsi="Arial"/>
        </w:rPr>
      </w:pPr>
      <w:r w:rsidRPr="007A49FA">
        <w:rPr>
          <w:rFonts w:ascii="Arial" w:hAnsi="Arial" w:hint="eastAsia"/>
        </w:rPr>
        <w:t>智造链系统</w:t>
      </w:r>
      <w:r w:rsidR="007C72EA" w:rsidRPr="007A49FA">
        <w:rPr>
          <w:rFonts w:ascii="Arial" w:hAnsi="Arial"/>
        </w:rPr>
        <w:t>的</w:t>
      </w:r>
      <w:r w:rsidRPr="007A49FA">
        <w:rPr>
          <w:rFonts w:ascii="Arial" w:hAnsi="Arial" w:hint="eastAsia"/>
        </w:rPr>
        <w:t>开发设计</w:t>
      </w:r>
      <w:r w:rsidR="00467BCC" w:rsidRPr="007A49FA">
        <w:rPr>
          <w:rFonts w:ascii="Arial" w:hAnsi="Arial"/>
        </w:rPr>
        <w:t>将</w:t>
      </w:r>
      <w:r w:rsidR="00E01BFA" w:rsidRPr="007A49FA">
        <w:rPr>
          <w:rFonts w:ascii="Arial" w:hAnsi="Arial"/>
        </w:rPr>
        <w:t>分为五</w:t>
      </w:r>
      <w:r w:rsidR="00467BCC" w:rsidRPr="007A49FA">
        <w:rPr>
          <w:rFonts w:ascii="Arial" w:hAnsi="Arial"/>
        </w:rPr>
        <w:t>个</w:t>
      </w:r>
      <w:r w:rsidRPr="007A49FA">
        <w:rPr>
          <w:rFonts w:ascii="Arial" w:hAnsi="Arial" w:hint="eastAsia"/>
        </w:rPr>
        <w:t>层次</w:t>
      </w:r>
      <w:r w:rsidR="002A12C3" w:rsidRPr="007A49FA">
        <w:rPr>
          <w:rFonts w:ascii="Arial" w:hAnsi="Arial"/>
        </w:rPr>
        <w:t>，</w:t>
      </w:r>
      <w:r w:rsidRPr="007A49FA">
        <w:rPr>
          <w:rFonts w:ascii="Arial" w:hAnsi="Arial" w:hint="eastAsia"/>
        </w:rPr>
        <w:t>分别是</w:t>
      </w:r>
      <w:r w:rsidR="002A12C3" w:rsidRPr="007A49FA">
        <w:rPr>
          <w:rFonts w:ascii="Arial" w:hAnsi="Arial"/>
        </w:rPr>
        <w:t>View</w:t>
      </w:r>
      <w:r w:rsidRPr="007A49FA">
        <w:rPr>
          <w:rFonts w:ascii="Arial" w:hAnsi="Arial" w:hint="eastAsia"/>
        </w:rPr>
        <w:t>（视图）</w:t>
      </w:r>
      <w:r w:rsidR="002A12C3" w:rsidRPr="007A49FA">
        <w:rPr>
          <w:rFonts w:ascii="Arial" w:hAnsi="Arial"/>
        </w:rPr>
        <w:t>层、</w:t>
      </w:r>
      <w:r w:rsidR="002A12C3" w:rsidRPr="007A49FA">
        <w:rPr>
          <w:rFonts w:ascii="Arial" w:hAnsi="Arial"/>
        </w:rPr>
        <w:t>Controller</w:t>
      </w:r>
      <w:r w:rsidRPr="007A49FA">
        <w:rPr>
          <w:rFonts w:ascii="Arial" w:hAnsi="Arial" w:hint="eastAsia"/>
        </w:rPr>
        <w:t>（控制器）</w:t>
      </w:r>
      <w:r w:rsidR="002A12C3" w:rsidRPr="007A49FA">
        <w:rPr>
          <w:rFonts w:ascii="Arial" w:hAnsi="Arial"/>
        </w:rPr>
        <w:t>层、</w:t>
      </w:r>
      <w:r w:rsidR="002A12C3" w:rsidRPr="007A49FA">
        <w:rPr>
          <w:rFonts w:ascii="Arial" w:hAnsi="Arial"/>
        </w:rPr>
        <w:t>Service</w:t>
      </w:r>
      <w:r w:rsidRPr="007A49FA">
        <w:rPr>
          <w:rFonts w:ascii="Arial" w:hAnsi="Arial" w:hint="eastAsia"/>
        </w:rPr>
        <w:t>（服务）</w:t>
      </w:r>
      <w:r w:rsidR="002A12C3" w:rsidRPr="007A49FA">
        <w:rPr>
          <w:rFonts w:ascii="Arial" w:hAnsi="Arial"/>
        </w:rPr>
        <w:t>层、</w:t>
      </w:r>
      <w:r w:rsidR="002A12C3" w:rsidRPr="007A49FA">
        <w:rPr>
          <w:rFonts w:ascii="Arial" w:hAnsi="Arial"/>
        </w:rPr>
        <w:t>DAO</w:t>
      </w:r>
      <w:r w:rsidRPr="007A49FA">
        <w:rPr>
          <w:rFonts w:ascii="Arial" w:hAnsi="Arial" w:hint="eastAsia"/>
        </w:rPr>
        <w:t>（数据访问）</w:t>
      </w:r>
      <w:r w:rsidR="002A12C3" w:rsidRPr="007A49FA">
        <w:rPr>
          <w:rFonts w:ascii="Arial" w:hAnsi="Arial"/>
        </w:rPr>
        <w:t>层和</w:t>
      </w:r>
      <w:r w:rsidRPr="007A49FA">
        <w:rPr>
          <w:rFonts w:ascii="Arial" w:hAnsi="Arial" w:hint="eastAsia"/>
        </w:rPr>
        <w:t>DB</w:t>
      </w:r>
      <w:r w:rsidRPr="007A49FA">
        <w:rPr>
          <w:rFonts w:ascii="Arial" w:hAnsi="Arial" w:hint="eastAsia"/>
        </w:rPr>
        <w:t>（</w:t>
      </w:r>
      <w:r w:rsidR="002A12C3" w:rsidRPr="007A49FA">
        <w:rPr>
          <w:rFonts w:ascii="Arial" w:hAnsi="Arial"/>
        </w:rPr>
        <w:t>数据库</w:t>
      </w:r>
      <w:r w:rsidRPr="007A49FA">
        <w:rPr>
          <w:rFonts w:ascii="Arial" w:hAnsi="Arial" w:hint="eastAsia"/>
        </w:rPr>
        <w:t>）</w:t>
      </w:r>
      <w:r w:rsidR="002A12C3" w:rsidRPr="007A49FA">
        <w:rPr>
          <w:rFonts w:ascii="Arial" w:hAnsi="Arial"/>
        </w:rPr>
        <w:t>层</w:t>
      </w:r>
      <w:r w:rsidR="00E01BFA" w:rsidRPr="007A49FA">
        <w:rPr>
          <w:rFonts w:ascii="Arial" w:hAnsi="Arial"/>
        </w:rPr>
        <w:t>。</w:t>
      </w:r>
      <w:r w:rsidRPr="007A49FA">
        <w:rPr>
          <w:rFonts w:ascii="Arial" w:hAnsi="Arial" w:hint="eastAsia"/>
        </w:rPr>
        <w:t>使用</w:t>
      </w:r>
      <w:r w:rsidRPr="007A49FA">
        <w:rPr>
          <w:rFonts w:ascii="Arial" w:hAnsi="Arial" w:hint="eastAsia"/>
        </w:rPr>
        <w:t>Spring</w:t>
      </w:r>
      <w:r w:rsidRPr="007A49FA">
        <w:rPr>
          <w:rFonts w:ascii="Arial" w:hAnsi="Arial" w:hint="eastAsia"/>
        </w:rPr>
        <w:t>注解和</w:t>
      </w:r>
      <w:proofErr w:type="spellStart"/>
      <w:r w:rsidRPr="007A49FA">
        <w:rPr>
          <w:rFonts w:ascii="Arial" w:hAnsi="Arial" w:hint="eastAsia"/>
        </w:rPr>
        <w:t>SpringMVC</w:t>
      </w:r>
      <w:proofErr w:type="spellEnd"/>
      <w:r w:rsidRPr="007A49FA">
        <w:rPr>
          <w:rFonts w:ascii="Arial" w:hAnsi="Arial" w:hint="eastAsia"/>
        </w:rPr>
        <w:t>将前端页面、业务逻辑、数据持久化分离开来，一方面降低了耦合，提高了模块的内聚性</w:t>
      </w:r>
      <w:r w:rsidRPr="007A49FA">
        <w:rPr>
          <w:rFonts w:ascii="Arial" w:hAnsi="Arial"/>
        </w:rPr>
        <w:t>，</w:t>
      </w:r>
      <w:r w:rsidRPr="007A49FA">
        <w:rPr>
          <w:rFonts w:ascii="Arial" w:hAnsi="Arial" w:hint="eastAsia"/>
        </w:rPr>
        <w:t>使得开发人员能够更好的并行开发</w:t>
      </w:r>
      <w:r w:rsidR="00A032FB" w:rsidRPr="007A49FA">
        <w:rPr>
          <w:rFonts w:ascii="Arial" w:hAnsi="Arial"/>
        </w:rPr>
        <w:t>。</w:t>
      </w:r>
    </w:p>
    <w:p w:rsidR="00E01BFA" w:rsidRPr="00CE1480" w:rsidRDefault="00384235" w:rsidP="00E01BFA">
      <w:pPr>
        <w:rPr>
          <w:rFonts w:ascii="Arial" w:hAnsi="Arial" w:cs="Arial"/>
          <w:noProof/>
        </w:rPr>
      </w:pPr>
      <w:r>
        <w:rPr>
          <w:rFonts w:ascii="Arial" w:hAnsi="Arial" w:cs="Arial"/>
          <w:noProof/>
        </w:rPr>
        <w:drawing>
          <wp:inline distT="0" distB="0" distL="0" distR="0">
            <wp:extent cx="5274310" cy="5501651"/>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5501651"/>
                    </a:xfrm>
                    <a:prstGeom prst="rect">
                      <a:avLst/>
                    </a:prstGeom>
                    <a:noFill/>
                    <a:ln>
                      <a:noFill/>
                    </a:ln>
                  </pic:spPr>
                </pic:pic>
              </a:graphicData>
            </a:graphic>
          </wp:inline>
        </w:drawing>
      </w:r>
    </w:p>
    <w:p w:rsidR="002651F7" w:rsidRDefault="00E01BFA" w:rsidP="002651F7">
      <w:pPr>
        <w:pStyle w:val="4"/>
      </w:pPr>
      <w:bookmarkStart w:id="80" w:name="_Toc389595152"/>
      <w:r w:rsidRPr="00CE1480">
        <w:rPr>
          <w:noProof/>
        </w:rPr>
        <w:t>图</w:t>
      </w:r>
      <w:r w:rsidRPr="00CE1480">
        <w:rPr>
          <w:noProof/>
        </w:rPr>
        <w:t>3.</w:t>
      </w:r>
      <w:r w:rsidR="008563A7">
        <w:rPr>
          <w:rFonts w:hint="eastAsia"/>
          <w:noProof/>
        </w:rPr>
        <w:t>6</w:t>
      </w:r>
      <w:r w:rsidRPr="00CE1480">
        <w:rPr>
          <w:noProof/>
        </w:rPr>
        <w:t xml:space="preserve"> </w:t>
      </w:r>
      <w:r w:rsidR="00A47D88" w:rsidRPr="00CE1480">
        <w:rPr>
          <w:noProof/>
        </w:rPr>
        <w:t>程序</w:t>
      </w:r>
      <w:r w:rsidR="00A47D88" w:rsidRPr="00CE1480">
        <w:t>结构图</w:t>
      </w:r>
      <w:bookmarkEnd w:id="80"/>
    </w:p>
    <w:p w:rsidR="002651F7" w:rsidRPr="002651F7" w:rsidRDefault="002651F7" w:rsidP="002651F7">
      <w:pPr>
        <w:ind w:firstLineChars="200" w:firstLine="480"/>
        <w:rPr>
          <w:rFonts w:ascii="Arial" w:hAnsi="Arial"/>
        </w:rPr>
      </w:pPr>
      <w:r w:rsidRPr="007A49FA">
        <w:rPr>
          <w:rFonts w:ascii="Arial" w:hAnsi="Arial" w:hint="eastAsia"/>
        </w:rPr>
        <w:t>智造链系统的主要结构设计如图</w:t>
      </w:r>
      <w:r w:rsidRPr="007A49FA">
        <w:rPr>
          <w:rFonts w:ascii="Arial" w:hAnsi="Arial"/>
        </w:rPr>
        <w:t>3.</w:t>
      </w:r>
      <w:r>
        <w:rPr>
          <w:rFonts w:ascii="Arial" w:hAnsi="Arial" w:hint="eastAsia"/>
        </w:rPr>
        <w:t>6</w:t>
      </w:r>
      <w:r w:rsidRPr="007A49FA">
        <w:rPr>
          <w:rFonts w:ascii="Arial" w:hAnsi="Arial"/>
        </w:rPr>
        <w:t>所示。</w:t>
      </w:r>
      <w:r w:rsidRPr="007A49FA">
        <w:rPr>
          <w:rFonts w:ascii="Arial" w:hAnsi="Arial" w:hint="eastAsia"/>
        </w:rPr>
        <w:t>系统用户通过与</w:t>
      </w:r>
      <w:r w:rsidRPr="007A49FA">
        <w:rPr>
          <w:rFonts w:ascii="Arial" w:hAnsi="Arial" w:hint="eastAsia"/>
        </w:rPr>
        <w:t>View</w:t>
      </w:r>
      <w:r w:rsidRPr="007A49FA">
        <w:rPr>
          <w:rFonts w:ascii="Arial" w:hAnsi="Arial" w:hint="eastAsia"/>
        </w:rPr>
        <w:t>交互，</w:t>
      </w:r>
      <w:r w:rsidRPr="007A49FA">
        <w:rPr>
          <w:rFonts w:ascii="Arial" w:hAnsi="Arial" w:hint="eastAsia"/>
        </w:rPr>
        <w:t>View</w:t>
      </w:r>
      <w:r w:rsidRPr="007A49FA">
        <w:rPr>
          <w:rFonts w:ascii="Arial" w:hAnsi="Arial" w:hint="eastAsia"/>
        </w:rPr>
        <w:t>发送请求给</w:t>
      </w:r>
      <w:r w:rsidRPr="007A49FA">
        <w:rPr>
          <w:rFonts w:ascii="Arial" w:hAnsi="Arial" w:hint="eastAsia"/>
        </w:rPr>
        <w:t>Controller</w:t>
      </w:r>
      <w:r w:rsidRPr="007A49FA">
        <w:rPr>
          <w:rFonts w:ascii="Arial" w:hAnsi="Arial" w:hint="eastAsia"/>
        </w:rPr>
        <w:t>，</w:t>
      </w:r>
      <w:r w:rsidRPr="007A49FA">
        <w:rPr>
          <w:rFonts w:ascii="Arial" w:hAnsi="Arial" w:hint="eastAsia"/>
        </w:rPr>
        <w:t>Controller</w:t>
      </w:r>
      <w:r w:rsidRPr="007A49FA">
        <w:rPr>
          <w:rFonts w:ascii="Arial" w:hAnsi="Arial" w:hint="eastAsia"/>
        </w:rPr>
        <w:t>将请求转发给对应的</w:t>
      </w:r>
      <w:r w:rsidRPr="007A49FA">
        <w:rPr>
          <w:rFonts w:ascii="Arial" w:hAnsi="Arial" w:hint="eastAsia"/>
        </w:rPr>
        <w:t>Service</w:t>
      </w:r>
      <w:r w:rsidRPr="007A49FA">
        <w:rPr>
          <w:rFonts w:ascii="Arial" w:hAnsi="Arial" w:hint="eastAsia"/>
        </w:rPr>
        <w:t>服务，</w:t>
      </w:r>
      <w:r w:rsidRPr="007A49FA">
        <w:rPr>
          <w:rFonts w:ascii="Arial" w:hAnsi="Arial" w:hint="eastAsia"/>
        </w:rPr>
        <w:t>Service</w:t>
      </w:r>
      <w:r w:rsidRPr="007A49FA">
        <w:rPr>
          <w:rFonts w:ascii="Arial" w:hAnsi="Arial" w:hint="eastAsia"/>
        </w:rPr>
        <w:t>服务调用相关</w:t>
      </w:r>
      <w:r w:rsidRPr="007A49FA">
        <w:rPr>
          <w:rFonts w:ascii="Arial" w:hAnsi="Arial" w:hint="eastAsia"/>
        </w:rPr>
        <w:t>Dao</w:t>
      </w:r>
      <w:r w:rsidRPr="007A49FA">
        <w:rPr>
          <w:rFonts w:ascii="Arial" w:hAnsi="Arial" w:hint="eastAsia"/>
        </w:rPr>
        <w:t>完成业务逻辑，</w:t>
      </w:r>
      <w:r w:rsidRPr="007A49FA">
        <w:rPr>
          <w:rFonts w:ascii="Arial" w:hAnsi="Arial" w:hint="eastAsia"/>
        </w:rPr>
        <w:t>Dao</w:t>
      </w:r>
      <w:r w:rsidRPr="007A49FA">
        <w:rPr>
          <w:rFonts w:ascii="Arial" w:hAnsi="Arial" w:hint="eastAsia"/>
        </w:rPr>
        <w:t>调用</w:t>
      </w:r>
      <w:r w:rsidRPr="007A49FA">
        <w:rPr>
          <w:rFonts w:ascii="Arial" w:hAnsi="Arial" w:hint="eastAsia"/>
        </w:rPr>
        <w:t>DB</w:t>
      </w:r>
      <w:r w:rsidRPr="007A49FA">
        <w:rPr>
          <w:rFonts w:ascii="Arial" w:hAnsi="Arial" w:hint="eastAsia"/>
        </w:rPr>
        <w:t>接口完成相应的数据持久化与更新操作，</w:t>
      </w:r>
      <w:proofErr w:type="spellStart"/>
      <w:r w:rsidRPr="007A49FA">
        <w:rPr>
          <w:rFonts w:ascii="Arial" w:hAnsi="Arial" w:hint="eastAsia"/>
        </w:rPr>
        <w:t>ServiceImpl</w:t>
      </w:r>
      <w:proofErr w:type="spellEnd"/>
      <w:r w:rsidRPr="007A49FA">
        <w:rPr>
          <w:rFonts w:ascii="Arial" w:hAnsi="Arial" w:hint="eastAsia"/>
        </w:rPr>
        <w:t>实现了</w:t>
      </w:r>
      <w:r w:rsidRPr="007A49FA">
        <w:rPr>
          <w:rFonts w:ascii="Arial" w:hAnsi="Arial" w:hint="eastAsia"/>
        </w:rPr>
        <w:t>Service</w:t>
      </w:r>
      <w:r w:rsidRPr="007A49FA">
        <w:rPr>
          <w:rFonts w:ascii="Arial" w:hAnsi="Arial" w:hint="eastAsia"/>
        </w:rPr>
        <w:t>接口，</w:t>
      </w:r>
      <w:proofErr w:type="spellStart"/>
      <w:r w:rsidRPr="007A49FA">
        <w:rPr>
          <w:rFonts w:ascii="Arial" w:hAnsi="Arial" w:hint="eastAsia"/>
        </w:rPr>
        <w:t>DaoImpl</w:t>
      </w:r>
      <w:proofErr w:type="spellEnd"/>
      <w:r w:rsidRPr="007A49FA">
        <w:rPr>
          <w:rFonts w:ascii="Arial" w:hAnsi="Arial" w:hint="eastAsia"/>
        </w:rPr>
        <w:t>实现了</w:t>
      </w:r>
      <w:r w:rsidRPr="007A49FA">
        <w:rPr>
          <w:rFonts w:ascii="Arial" w:hAnsi="Arial" w:hint="eastAsia"/>
        </w:rPr>
        <w:t>Dao</w:t>
      </w:r>
      <w:r w:rsidRPr="007A49FA">
        <w:rPr>
          <w:rFonts w:ascii="Arial" w:hAnsi="Arial" w:hint="eastAsia"/>
        </w:rPr>
        <w:t>接口，同时</w:t>
      </w:r>
      <w:r w:rsidRPr="007A49FA">
        <w:rPr>
          <w:rFonts w:ascii="Arial" w:hAnsi="Arial" w:hint="eastAsia"/>
        </w:rPr>
        <w:lastRenderedPageBreak/>
        <w:t>Service</w:t>
      </w:r>
      <w:r w:rsidRPr="007A49FA">
        <w:rPr>
          <w:rFonts w:ascii="Arial" w:hAnsi="Arial" w:hint="eastAsia"/>
        </w:rPr>
        <w:t>使用</w:t>
      </w:r>
      <w:proofErr w:type="spellStart"/>
      <w:r w:rsidRPr="007A49FA">
        <w:rPr>
          <w:rFonts w:ascii="Arial" w:hAnsi="Arial" w:hint="eastAsia"/>
        </w:rPr>
        <w:t>JBPMUtil</w:t>
      </w:r>
      <w:proofErr w:type="spellEnd"/>
      <w:r w:rsidRPr="007A49FA">
        <w:rPr>
          <w:rFonts w:ascii="Arial" w:hAnsi="Arial" w:hint="eastAsia"/>
        </w:rPr>
        <w:t>完成业务流程的控制，使用</w:t>
      </w:r>
      <w:proofErr w:type="spellStart"/>
      <w:r w:rsidRPr="007A49FA">
        <w:rPr>
          <w:rFonts w:ascii="Arial" w:hAnsi="Arial" w:hint="eastAsia"/>
        </w:rPr>
        <w:t>ServiceUtil</w:t>
      </w:r>
      <w:proofErr w:type="spellEnd"/>
      <w:r w:rsidRPr="007A49FA">
        <w:rPr>
          <w:rFonts w:ascii="Arial" w:hAnsi="Arial" w:hint="eastAsia"/>
        </w:rPr>
        <w:t>获得流程相关的业务信息。</w:t>
      </w:r>
    </w:p>
    <w:p w:rsidR="00B750A9" w:rsidRPr="00CE1480" w:rsidRDefault="00BB38F2" w:rsidP="00723756">
      <w:pPr>
        <w:pStyle w:val="3"/>
        <w:rPr>
          <w:rFonts w:ascii="Arial" w:hAnsi="Arial" w:cs="Arial"/>
        </w:rPr>
      </w:pPr>
      <w:bookmarkStart w:id="81" w:name="_Toc389595081"/>
      <w:r w:rsidRPr="00CE1480">
        <w:rPr>
          <w:rFonts w:ascii="Arial" w:hAnsi="Arial" w:cs="Arial"/>
        </w:rPr>
        <w:t xml:space="preserve">3.3.2 </w:t>
      </w:r>
      <w:r w:rsidR="00C70283">
        <w:rPr>
          <w:rFonts w:ascii="Arial" w:hAnsi="Arial" w:cs="Arial" w:hint="eastAsia"/>
        </w:rPr>
        <w:t>模块</w:t>
      </w:r>
      <w:r w:rsidR="00BB6399" w:rsidRPr="00CE1480">
        <w:rPr>
          <w:rFonts w:ascii="Arial" w:hAnsi="Arial" w:cs="Arial"/>
        </w:rPr>
        <w:t>划分</w:t>
      </w:r>
      <w:bookmarkEnd w:id="81"/>
    </w:p>
    <w:p w:rsidR="009E14B3" w:rsidRPr="007A49FA" w:rsidRDefault="002D4D2E" w:rsidP="007A49FA">
      <w:pPr>
        <w:ind w:firstLineChars="200" w:firstLine="480"/>
        <w:rPr>
          <w:rFonts w:ascii="Arial" w:hAnsi="Arial"/>
        </w:rPr>
      </w:pPr>
      <w:r>
        <w:rPr>
          <w:rFonts w:ascii="Arial" w:hAnsi="Arial" w:hint="eastAsia"/>
        </w:rPr>
        <w:t>智造链系统由六个模块组成，如</w:t>
      </w:r>
      <w:r w:rsidR="009E14B3" w:rsidRPr="007A49FA">
        <w:rPr>
          <w:rFonts w:ascii="Arial" w:hAnsi="Arial" w:hint="eastAsia"/>
        </w:rPr>
        <w:t>图</w:t>
      </w:r>
      <w:r>
        <w:rPr>
          <w:rFonts w:ascii="Arial" w:hAnsi="Arial" w:hint="eastAsia"/>
        </w:rPr>
        <w:t>3.7</w:t>
      </w:r>
      <w:r w:rsidR="009E14B3" w:rsidRPr="007A49FA">
        <w:rPr>
          <w:rFonts w:ascii="Arial" w:hAnsi="Arial" w:hint="eastAsia"/>
        </w:rPr>
        <w:t>所示，分别为数据持久化组件、订单管理组件、流程管理组件、用户管理组件、文件管理组件以及权限管理组件组成。</w:t>
      </w:r>
    </w:p>
    <w:p w:rsidR="002662BB" w:rsidRPr="007A49FA" w:rsidRDefault="00A86065" w:rsidP="007A49FA">
      <w:pPr>
        <w:ind w:firstLineChars="200" w:firstLine="480"/>
        <w:rPr>
          <w:rFonts w:ascii="Arial" w:hAnsi="Arial"/>
        </w:rPr>
      </w:pPr>
      <w:r w:rsidRPr="007A49FA">
        <w:rPr>
          <w:rFonts w:ascii="Arial" w:hAnsi="Arial" w:hint="eastAsia"/>
        </w:rPr>
        <w:t>物流部和财务部主要涉及其中的数据持久化组件、订单管理组件、流程管理组件以及权限管理组件。</w:t>
      </w:r>
    </w:p>
    <w:p w:rsidR="00772AF3" w:rsidRPr="00CE1480" w:rsidRDefault="00C70283" w:rsidP="003E5506">
      <w:pPr>
        <w:jc w:val="left"/>
        <w:rPr>
          <w:rFonts w:ascii="Arial" w:hAnsi="Arial" w:cs="Arial"/>
        </w:rPr>
      </w:pPr>
      <w:r>
        <w:rPr>
          <w:noProof/>
        </w:rPr>
        <w:drawing>
          <wp:inline distT="0" distB="0" distL="0" distR="0" wp14:anchorId="749B1FDE" wp14:editId="7E227EDB">
            <wp:extent cx="5274310" cy="389001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890010"/>
                    </a:xfrm>
                    <a:prstGeom prst="rect">
                      <a:avLst/>
                    </a:prstGeom>
                    <a:noFill/>
                    <a:ln>
                      <a:noFill/>
                    </a:ln>
                  </pic:spPr>
                </pic:pic>
              </a:graphicData>
            </a:graphic>
          </wp:inline>
        </w:drawing>
      </w:r>
    </w:p>
    <w:p w:rsidR="00972356" w:rsidRPr="00CE1480" w:rsidRDefault="00972356" w:rsidP="00C66E9A">
      <w:pPr>
        <w:pStyle w:val="4"/>
      </w:pPr>
      <w:bookmarkStart w:id="82" w:name="_Toc389595153"/>
      <w:r w:rsidRPr="00CE1480">
        <w:t>图</w:t>
      </w:r>
      <w:r w:rsidRPr="00CE1480">
        <w:t>3.</w:t>
      </w:r>
      <w:r w:rsidR="008563A7">
        <w:rPr>
          <w:rFonts w:hint="eastAsia"/>
        </w:rPr>
        <w:t>7</w:t>
      </w:r>
      <w:r w:rsidR="003076D6">
        <w:rPr>
          <w:rFonts w:hint="eastAsia"/>
        </w:rPr>
        <w:t xml:space="preserve"> </w:t>
      </w:r>
      <w:r w:rsidR="00B06877">
        <w:t>系统功能</w:t>
      </w:r>
      <w:r w:rsidR="00B06877">
        <w:rPr>
          <w:rFonts w:hint="eastAsia"/>
        </w:rPr>
        <w:t>模块</w:t>
      </w:r>
      <w:r w:rsidR="00AA0CFF" w:rsidRPr="00CE1480">
        <w:t>划分</w:t>
      </w:r>
      <w:r w:rsidR="00035919" w:rsidRPr="00CE1480">
        <w:t>图</w:t>
      </w:r>
      <w:bookmarkEnd w:id="82"/>
    </w:p>
    <w:p w:rsidR="00E01BFA" w:rsidRDefault="00E01BFA" w:rsidP="00E01BFA">
      <w:pPr>
        <w:pStyle w:val="3"/>
        <w:rPr>
          <w:rFonts w:ascii="Arial" w:hAnsi="Arial" w:cs="Arial"/>
        </w:rPr>
      </w:pPr>
      <w:bookmarkStart w:id="83" w:name="_Toc389595082"/>
      <w:r w:rsidRPr="00CE1480">
        <w:rPr>
          <w:rFonts w:ascii="Arial" w:hAnsi="Arial" w:cs="Arial"/>
        </w:rPr>
        <w:t>3.3.3</w:t>
      </w:r>
      <w:r w:rsidR="00E5053E" w:rsidRPr="00CE1480">
        <w:rPr>
          <w:rFonts w:ascii="Arial" w:hAnsi="Arial" w:cs="Arial"/>
        </w:rPr>
        <w:t xml:space="preserve"> </w:t>
      </w:r>
      <w:r w:rsidRPr="00CE1480">
        <w:rPr>
          <w:rFonts w:ascii="Arial" w:hAnsi="Arial" w:cs="Arial"/>
        </w:rPr>
        <w:t>接口设计</w:t>
      </w:r>
      <w:bookmarkEnd w:id="83"/>
    </w:p>
    <w:p w:rsidR="00A86065" w:rsidRDefault="00A86065" w:rsidP="00742B4F">
      <w:pPr>
        <w:ind w:firstLineChars="200" w:firstLine="480"/>
        <w:rPr>
          <w:rFonts w:ascii="Arial" w:hAnsi="Arial"/>
        </w:rPr>
      </w:pPr>
      <w:r w:rsidRPr="007A49FA">
        <w:rPr>
          <w:rFonts w:ascii="Arial" w:hAnsi="Arial" w:hint="eastAsia"/>
        </w:rPr>
        <w:t>智造链系统财务部和物流部的主要接口涉及</w:t>
      </w:r>
      <w:r w:rsidRPr="007A49FA">
        <w:rPr>
          <w:rFonts w:ascii="Arial" w:hAnsi="Arial" w:hint="eastAsia"/>
        </w:rPr>
        <w:t>Service</w:t>
      </w:r>
      <w:r w:rsidRPr="007A49FA">
        <w:rPr>
          <w:rFonts w:ascii="Arial" w:hAnsi="Arial" w:hint="eastAsia"/>
        </w:rPr>
        <w:t>和</w:t>
      </w:r>
      <w:r w:rsidRPr="007A49FA">
        <w:rPr>
          <w:rFonts w:ascii="Arial" w:hAnsi="Arial" w:hint="eastAsia"/>
        </w:rPr>
        <w:t>Dao</w:t>
      </w:r>
      <w:r w:rsidRPr="007A49FA">
        <w:rPr>
          <w:rFonts w:ascii="Arial" w:hAnsi="Arial" w:hint="eastAsia"/>
        </w:rPr>
        <w:t>层。财务部接口主要有</w:t>
      </w:r>
      <w:proofErr w:type="spellStart"/>
      <w:r w:rsidRPr="007A49FA">
        <w:rPr>
          <w:rFonts w:ascii="Arial" w:hAnsi="Arial" w:hint="eastAsia"/>
        </w:rPr>
        <w:t>FinanceService</w:t>
      </w:r>
      <w:proofErr w:type="spellEnd"/>
      <w:r w:rsidRPr="007A49FA">
        <w:rPr>
          <w:rFonts w:ascii="Arial" w:hAnsi="Arial" w:hint="eastAsia"/>
        </w:rPr>
        <w:t>与</w:t>
      </w:r>
      <w:proofErr w:type="spellStart"/>
      <w:r w:rsidRPr="007A49FA">
        <w:rPr>
          <w:rFonts w:ascii="Arial" w:hAnsi="Arial" w:hint="eastAsia"/>
        </w:rPr>
        <w:t>IMoneyDao</w:t>
      </w:r>
      <w:proofErr w:type="spellEnd"/>
      <w:r w:rsidRPr="007A49FA">
        <w:rPr>
          <w:rFonts w:ascii="Arial" w:hAnsi="Arial" w:hint="eastAsia"/>
        </w:rPr>
        <w:t>。物流部主要接口有</w:t>
      </w:r>
      <w:proofErr w:type="spellStart"/>
      <w:r w:rsidRPr="007A49FA">
        <w:rPr>
          <w:rFonts w:ascii="Arial" w:hAnsi="Arial" w:hint="eastAsia"/>
        </w:rPr>
        <w:t>LogisticsService</w:t>
      </w:r>
      <w:proofErr w:type="spellEnd"/>
      <w:r w:rsidR="00E70CB0">
        <w:rPr>
          <w:rFonts w:ascii="Arial" w:hAnsi="Arial" w:hint="eastAsia"/>
        </w:rPr>
        <w:t>、</w:t>
      </w:r>
      <w:proofErr w:type="spellStart"/>
      <w:r w:rsidRPr="007A49FA">
        <w:rPr>
          <w:rFonts w:ascii="Arial" w:hAnsi="Arial" w:hint="eastAsia"/>
        </w:rPr>
        <w:t>ILogisticsDao</w:t>
      </w:r>
      <w:proofErr w:type="spellEnd"/>
      <w:r w:rsidR="00E70CB0">
        <w:rPr>
          <w:rFonts w:ascii="Arial" w:hAnsi="Arial" w:hint="eastAsia"/>
        </w:rPr>
        <w:t>、</w:t>
      </w:r>
      <w:proofErr w:type="spellStart"/>
      <w:r w:rsidR="00E70CB0">
        <w:rPr>
          <w:rFonts w:ascii="Arial" w:hAnsi="Arial" w:hint="eastAsia"/>
        </w:rPr>
        <w:t>IPackageDao</w:t>
      </w:r>
      <w:proofErr w:type="spellEnd"/>
      <w:r w:rsidR="00E70CB0">
        <w:rPr>
          <w:rFonts w:ascii="Arial" w:hAnsi="Arial" w:hint="eastAsia"/>
        </w:rPr>
        <w:t>和</w:t>
      </w:r>
      <w:proofErr w:type="spellStart"/>
      <w:r w:rsidR="00E70CB0">
        <w:rPr>
          <w:rFonts w:ascii="Arial" w:hAnsi="Arial" w:hint="eastAsia"/>
        </w:rPr>
        <w:t>IPackageDetailDao</w:t>
      </w:r>
      <w:proofErr w:type="spellEnd"/>
      <w:r w:rsidRPr="007A49FA">
        <w:rPr>
          <w:rFonts w:ascii="Arial" w:hAnsi="Arial" w:hint="eastAsia"/>
        </w:rPr>
        <w:t>。</w:t>
      </w:r>
    </w:p>
    <w:p w:rsidR="000143C6" w:rsidRPr="00855E26" w:rsidRDefault="00C56979" w:rsidP="00855E26">
      <w:pPr>
        <w:ind w:firstLineChars="200" w:firstLine="480"/>
        <w:rPr>
          <w:rFonts w:ascii="Arial" w:hAnsi="Arial"/>
        </w:rPr>
      </w:pPr>
      <w:proofErr w:type="spellStart"/>
      <w:r>
        <w:rPr>
          <w:rFonts w:ascii="Arial" w:hAnsi="Arial" w:hint="eastAsia"/>
        </w:rPr>
        <w:t>FinanceService</w:t>
      </w:r>
      <w:proofErr w:type="spellEnd"/>
      <w:r>
        <w:rPr>
          <w:rFonts w:ascii="Arial" w:hAnsi="Arial" w:hint="eastAsia"/>
        </w:rPr>
        <w:t>接口由</w:t>
      </w:r>
      <w:proofErr w:type="spellStart"/>
      <w:r>
        <w:rPr>
          <w:rFonts w:ascii="Arial" w:hAnsi="Arial" w:hint="eastAsia"/>
        </w:rPr>
        <w:t>FinanceServiceImpl</w:t>
      </w:r>
      <w:proofErr w:type="spellEnd"/>
      <w:r>
        <w:rPr>
          <w:rFonts w:ascii="Arial" w:hAnsi="Arial" w:hint="eastAsia"/>
        </w:rPr>
        <w:t>类实现，其接口定义如表</w:t>
      </w:r>
      <w:r>
        <w:rPr>
          <w:rFonts w:ascii="Arial" w:hAnsi="Arial" w:hint="eastAsia"/>
        </w:rPr>
        <w:t>3.8</w:t>
      </w:r>
      <w:r>
        <w:rPr>
          <w:rFonts w:ascii="Arial" w:hAnsi="Arial" w:hint="eastAsia"/>
        </w:rPr>
        <w:t>所示。</w:t>
      </w:r>
      <w:r w:rsidR="00855E26">
        <w:rPr>
          <w:rFonts w:ascii="Arial" w:hAnsi="Arial" w:hint="eastAsia"/>
        </w:rPr>
        <w:t>该接口主要提供了为财务主管获得三类金额确认任务列表与详情的方法接口以及提交金额确认信息的方法接口。</w:t>
      </w:r>
    </w:p>
    <w:p w:rsidR="00337FD5" w:rsidRPr="00474038" w:rsidRDefault="00337FD5" w:rsidP="00474038">
      <w:pPr>
        <w:pStyle w:val="21"/>
        <w:ind w:firstLine="0"/>
        <w:rPr>
          <w:rFonts w:ascii="Arial" w:hAnsi="Arial"/>
        </w:rPr>
      </w:pPr>
      <w:bookmarkStart w:id="84" w:name="_Toc389595187"/>
      <w:r w:rsidRPr="00474038">
        <w:rPr>
          <w:rFonts w:ascii="Arial" w:hAnsi="Arial"/>
        </w:rPr>
        <w:lastRenderedPageBreak/>
        <w:t>表</w:t>
      </w:r>
      <w:r w:rsidRPr="00474038">
        <w:rPr>
          <w:rFonts w:ascii="Arial" w:hAnsi="Arial"/>
        </w:rPr>
        <w:t>3.</w:t>
      </w:r>
      <w:r w:rsidR="0097330F" w:rsidRPr="00474038">
        <w:rPr>
          <w:rFonts w:ascii="Arial" w:hAnsi="Arial" w:hint="eastAsia"/>
        </w:rPr>
        <w:t>8</w:t>
      </w:r>
      <w:r w:rsidR="00C637E1" w:rsidRPr="00474038">
        <w:rPr>
          <w:rFonts w:ascii="Arial" w:hAnsi="Arial" w:hint="eastAsia"/>
        </w:rPr>
        <w:t xml:space="preserve"> </w:t>
      </w:r>
      <w:proofErr w:type="spellStart"/>
      <w:r w:rsidR="00A86065" w:rsidRPr="00474038">
        <w:rPr>
          <w:rFonts w:ascii="Arial" w:hAnsi="Arial" w:hint="eastAsia"/>
        </w:rPr>
        <w:t>FinanceService</w:t>
      </w:r>
      <w:proofErr w:type="spellEnd"/>
      <w:r w:rsidRPr="00474038">
        <w:rPr>
          <w:rFonts w:ascii="Arial" w:hAnsi="Arial"/>
        </w:rPr>
        <w:t>接口方法表</w:t>
      </w:r>
      <w:bookmarkEnd w:id="84"/>
    </w:p>
    <w:tbl>
      <w:tblPr>
        <w:tblStyle w:val="af2"/>
        <w:tblW w:w="0" w:type="auto"/>
        <w:tblLook w:val="04A0" w:firstRow="1" w:lastRow="0" w:firstColumn="1" w:lastColumn="0" w:noHBand="0" w:noVBand="1"/>
      </w:tblPr>
      <w:tblGrid>
        <w:gridCol w:w="4361"/>
        <w:gridCol w:w="4111"/>
      </w:tblGrid>
      <w:tr w:rsidR="00B06877" w:rsidRPr="00CE1480" w:rsidTr="009B36E0">
        <w:tc>
          <w:tcPr>
            <w:tcW w:w="4361" w:type="dxa"/>
          </w:tcPr>
          <w:p w:rsidR="00B06877" w:rsidRPr="00CE1480" w:rsidRDefault="00B06877" w:rsidP="009B36E0">
            <w:pPr>
              <w:jc w:val="center"/>
              <w:rPr>
                <w:rFonts w:ascii="Arial" w:hAnsi="Arial" w:cs="Arial"/>
              </w:rPr>
            </w:pPr>
            <w:r w:rsidRPr="00CE1480">
              <w:rPr>
                <w:rFonts w:ascii="Arial" w:hAnsi="Arial" w:cs="Arial"/>
              </w:rPr>
              <w:t>方法名</w:t>
            </w:r>
          </w:p>
        </w:tc>
        <w:tc>
          <w:tcPr>
            <w:tcW w:w="4111" w:type="dxa"/>
          </w:tcPr>
          <w:p w:rsidR="00B06877" w:rsidRPr="00CE1480" w:rsidRDefault="00B06877" w:rsidP="009B36E0">
            <w:pPr>
              <w:jc w:val="center"/>
              <w:rPr>
                <w:rFonts w:ascii="Arial" w:hAnsi="Arial" w:cs="Arial"/>
              </w:rPr>
            </w:pPr>
            <w:r w:rsidRPr="00CE1480">
              <w:rPr>
                <w:rFonts w:ascii="Arial" w:hAnsi="Arial" w:cs="Arial"/>
              </w:rPr>
              <w:t>描述</w:t>
            </w:r>
          </w:p>
        </w:tc>
      </w:tr>
      <w:tr w:rsidR="00B06877" w:rsidRPr="00CE1480" w:rsidTr="009B36E0">
        <w:tc>
          <w:tcPr>
            <w:tcW w:w="4361" w:type="dxa"/>
          </w:tcPr>
          <w:p w:rsidR="00B06877" w:rsidRPr="00CE1480" w:rsidRDefault="00B06877" w:rsidP="0058795B">
            <w:pPr>
              <w:jc w:val="left"/>
              <w:rPr>
                <w:rFonts w:ascii="Arial" w:hAnsi="Arial" w:cs="Arial"/>
              </w:rPr>
            </w:pPr>
            <w:proofErr w:type="spellStart"/>
            <w:r w:rsidRPr="00212B92">
              <w:rPr>
                <w:rFonts w:ascii="Arial" w:hAnsi="Arial" w:cs="Arial"/>
              </w:rPr>
              <w:t>getConfirmSampleMoneyList</w:t>
            </w:r>
            <w:proofErr w:type="spellEnd"/>
          </w:p>
        </w:tc>
        <w:tc>
          <w:tcPr>
            <w:tcW w:w="4111" w:type="dxa"/>
          </w:tcPr>
          <w:p w:rsidR="00B06877" w:rsidRPr="00CE1480" w:rsidRDefault="00B06877" w:rsidP="0058795B">
            <w:pPr>
              <w:jc w:val="left"/>
              <w:rPr>
                <w:rFonts w:ascii="Arial" w:hAnsi="Arial" w:cs="Arial"/>
              </w:rPr>
            </w:pPr>
            <w:r>
              <w:rPr>
                <w:rFonts w:ascii="Arial" w:hAnsi="Arial" w:cs="Arial" w:hint="eastAsia"/>
              </w:rPr>
              <w:t>获得</w:t>
            </w:r>
            <w:proofErr w:type="gramStart"/>
            <w:r>
              <w:rPr>
                <w:rFonts w:ascii="Arial" w:hAnsi="Arial" w:cs="Arial" w:hint="eastAsia"/>
              </w:rPr>
              <w:t>样衣金确认</w:t>
            </w:r>
            <w:proofErr w:type="gramEnd"/>
            <w:r>
              <w:rPr>
                <w:rFonts w:ascii="Arial" w:hAnsi="Arial" w:cs="Arial" w:hint="eastAsia"/>
              </w:rPr>
              <w:t>任务列表</w:t>
            </w:r>
          </w:p>
        </w:tc>
      </w:tr>
      <w:tr w:rsidR="00B06877" w:rsidRPr="00CE1480" w:rsidTr="009B36E0">
        <w:tc>
          <w:tcPr>
            <w:tcW w:w="4361" w:type="dxa"/>
          </w:tcPr>
          <w:p w:rsidR="00B06877" w:rsidRPr="00CE1480" w:rsidRDefault="00B06877" w:rsidP="0058795B">
            <w:pPr>
              <w:jc w:val="left"/>
              <w:rPr>
                <w:rFonts w:ascii="Arial" w:hAnsi="Arial" w:cs="Arial"/>
              </w:rPr>
            </w:pPr>
            <w:proofErr w:type="spellStart"/>
            <w:r w:rsidRPr="00212B92">
              <w:rPr>
                <w:rFonts w:ascii="Arial" w:hAnsi="Arial" w:cs="Arial"/>
              </w:rPr>
              <w:t>getConfirmSampleMoneyDetail</w:t>
            </w:r>
            <w:proofErr w:type="spellEnd"/>
          </w:p>
        </w:tc>
        <w:tc>
          <w:tcPr>
            <w:tcW w:w="4111" w:type="dxa"/>
          </w:tcPr>
          <w:p w:rsidR="00B06877" w:rsidRPr="00CE1480" w:rsidRDefault="00B06877" w:rsidP="0058795B">
            <w:pPr>
              <w:jc w:val="left"/>
              <w:rPr>
                <w:rFonts w:ascii="Arial" w:hAnsi="Arial" w:cs="Arial"/>
              </w:rPr>
            </w:pPr>
            <w:r>
              <w:rPr>
                <w:rFonts w:ascii="Arial" w:hAnsi="Arial" w:cs="Arial" w:hint="eastAsia"/>
              </w:rPr>
              <w:t>获得</w:t>
            </w:r>
            <w:proofErr w:type="gramStart"/>
            <w:r>
              <w:rPr>
                <w:rFonts w:ascii="Arial" w:hAnsi="Arial" w:cs="Arial" w:hint="eastAsia"/>
              </w:rPr>
              <w:t>样衣金确认</w:t>
            </w:r>
            <w:proofErr w:type="gramEnd"/>
            <w:r>
              <w:rPr>
                <w:rFonts w:ascii="Arial" w:hAnsi="Arial" w:cs="Arial" w:hint="eastAsia"/>
              </w:rPr>
              <w:t>任务详情</w:t>
            </w:r>
          </w:p>
        </w:tc>
      </w:tr>
      <w:tr w:rsidR="00B06877" w:rsidRPr="00CE1480" w:rsidTr="009B36E0">
        <w:tc>
          <w:tcPr>
            <w:tcW w:w="4361" w:type="dxa"/>
          </w:tcPr>
          <w:p w:rsidR="00B06877" w:rsidRPr="00CE1480" w:rsidRDefault="00B06877" w:rsidP="0058795B">
            <w:pPr>
              <w:jc w:val="left"/>
              <w:rPr>
                <w:rFonts w:ascii="Arial" w:hAnsi="Arial" w:cs="Arial"/>
              </w:rPr>
            </w:pPr>
            <w:proofErr w:type="spellStart"/>
            <w:r w:rsidRPr="00212B92">
              <w:rPr>
                <w:rFonts w:ascii="Arial" w:hAnsi="Arial" w:cs="Arial"/>
              </w:rPr>
              <w:t>confirmSampleMoneySubmit</w:t>
            </w:r>
            <w:proofErr w:type="spellEnd"/>
          </w:p>
        </w:tc>
        <w:tc>
          <w:tcPr>
            <w:tcW w:w="4111" w:type="dxa"/>
          </w:tcPr>
          <w:p w:rsidR="00B06877" w:rsidRPr="00CE1480" w:rsidRDefault="00B06877" w:rsidP="0058795B">
            <w:pPr>
              <w:jc w:val="left"/>
              <w:rPr>
                <w:rFonts w:ascii="Arial" w:hAnsi="Arial" w:cs="Arial"/>
              </w:rPr>
            </w:pPr>
            <w:r>
              <w:rPr>
                <w:rFonts w:ascii="Arial" w:hAnsi="Arial" w:cs="Arial" w:hint="eastAsia"/>
              </w:rPr>
              <w:t>提交</w:t>
            </w:r>
            <w:proofErr w:type="gramStart"/>
            <w:r>
              <w:rPr>
                <w:rFonts w:ascii="Arial" w:hAnsi="Arial" w:cs="Arial" w:hint="eastAsia"/>
              </w:rPr>
              <w:t>样衣金确认</w:t>
            </w:r>
            <w:proofErr w:type="gramEnd"/>
            <w:r>
              <w:rPr>
                <w:rFonts w:ascii="Arial" w:hAnsi="Arial" w:cs="Arial" w:hint="eastAsia"/>
              </w:rPr>
              <w:t>信息</w:t>
            </w:r>
          </w:p>
        </w:tc>
      </w:tr>
      <w:tr w:rsidR="00B06877" w:rsidRPr="00CE1480" w:rsidTr="009B36E0">
        <w:tc>
          <w:tcPr>
            <w:tcW w:w="4361" w:type="dxa"/>
          </w:tcPr>
          <w:p w:rsidR="00B06877" w:rsidRPr="00CE1480" w:rsidRDefault="00B06877" w:rsidP="0058795B">
            <w:pPr>
              <w:jc w:val="left"/>
              <w:rPr>
                <w:rFonts w:ascii="Arial" w:hAnsi="Arial" w:cs="Arial"/>
              </w:rPr>
            </w:pPr>
            <w:proofErr w:type="spellStart"/>
            <w:r w:rsidRPr="00212B92">
              <w:rPr>
                <w:rFonts w:ascii="Arial" w:hAnsi="Arial" w:cs="Arial"/>
              </w:rPr>
              <w:t>getConfirmDepositList</w:t>
            </w:r>
            <w:proofErr w:type="spellEnd"/>
          </w:p>
        </w:tc>
        <w:tc>
          <w:tcPr>
            <w:tcW w:w="4111" w:type="dxa"/>
          </w:tcPr>
          <w:p w:rsidR="00B06877" w:rsidRPr="00CE1480" w:rsidRDefault="00B06877" w:rsidP="0058795B">
            <w:pPr>
              <w:jc w:val="left"/>
              <w:rPr>
                <w:rFonts w:ascii="Arial" w:hAnsi="Arial" w:cs="Arial"/>
              </w:rPr>
            </w:pPr>
            <w:r>
              <w:rPr>
                <w:rFonts w:ascii="Arial" w:hAnsi="Arial" w:cs="Arial" w:hint="eastAsia"/>
              </w:rPr>
              <w:t>获得首定金确认任务列表</w:t>
            </w:r>
          </w:p>
        </w:tc>
      </w:tr>
      <w:tr w:rsidR="00B06877" w:rsidRPr="00CE1480" w:rsidTr="009B36E0">
        <w:tc>
          <w:tcPr>
            <w:tcW w:w="4361" w:type="dxa"/>
          </w:tcPr>
          <w:p w:rsidR="00B06877" w:rsidRPr="00212B92" w:rsidRDefault="00B06877" w:rsidP="0058795B">
            <w:pPr>
              <w:jc w:val="left"/>
              <w:rPr>
                <w:rFonts w:ascii="Arial" w:hAnsi="Arial" w:cs="Arial"/>
              </w:rPr>
            </w:pPr>
            <w:proofErr w:type="spellStart"/>
            <w:r w:rsidRPr="00212B92">
              <w:rPr>
                <w:rFonts w:ascii="Arial" w:hAnsi="Arial" w:cs="Arial"/>
              </w:rPr>
              <w:t>getConfirmDepositDetail</w:t>
            </w:r>
            <w:proofErr w:type="spellEnd"/>
          </w:p>
        </w:tc>
        <w:tc>
          <w:tcPr>
            <w:tcW w:w="4111" w:type="dxa"/>
          </w:tcPr>
          <w:p w:rsidR="00B06877" w:rsidRPr="00CE1480" w:rsidRDefault="00B06877" w:rsidP="0058795B">
            <w:pPr>
              <w:jc w:val="left"/>
              <w:rPr>
                <w:rFonts w:ascii="Arial" w:hAnsi="Arial" w:cs="Arial"/>
              </w:rPr>
            </w:pPr>
            <w:r>
              <w:rPr>
                <w:rFonts w:ascii="Arial" w:hAnsi="Arial" w:cs="Arial" w:hint="eastAsia"/>
              </w:rPr>
              <w:t>获得首定金确认任务详情</w:t>
            </w:r>
          </w:p>
        </w:tc>
      </w:tr>
      <w:tr w:rsidR="00B06877" w:rsidRPr="00CE1480" w:rsidTr="009B36E0">
        <w:tc>
          <w:tcPr>
            <w:tcW w:w="4361" w:type="dxa"/>
          </w:tcPr>
          <w:p w:rsidR="00B06877" w:rsidRPr="00212B92" w:rsidRDefault="00B06877" w:rsidP="0058795B">
            <w:pPr>
              <w:jc w:val="left"/>
              <w:rPr>
                <w:rFonts w:ascii="Arial" w:hAnsi="Arial" w:cs="Arial"/>
              </w:rPr>
            </w:pPr>
            <w:proofErr w:type="spellStart"/>
            <w:r w:rsidRPr="00212B92">
              <w:rPr>
                <w:rFonts w:ascii="Arial" w:hAnsi="Arial" w:cs="Arial"/>
              </w:rPr>
              <w:t>confirmDepositSubmit</w:t>
            </w:r>
            <w:proofErr w:type="spellEnd"/>
          </w:p>
        </w:tc>
        <w:tc>
          <w:tcPr>
            <w:tcW w:w="4111" w:type="dxa"/>
          </w:tcPr>
          <w:p w:rsidR="00B06877" w:rsidRPr="00CE1480" w:rsidRDefault="00B06877" w:rsidP="0058795B">
            <w:pPr>
              <w:jc w:val="left"/>
              <w:rPr>
                <w:rFonts w:ascii="Arial" w:hAnsi="Arial" w:cs="Arial"/>
              </w:rPr>
            </w:pPr>
            <w:r>
              <w:rPr>
                <w:rFonts w:ascii="Arial" w:hAnsi="Arial" w:cs="Arial" w:hint="eastAsia"/>
              </w:rPr>
              <w:t>提交首定金确认信息</w:t>
            </w:r>
          </w:p>
        </w:tc>
      </w:tr>
      <w:tr w:rsidR="00B06877" w:rsidRPr="00CE1480" w:rsidTr="009B36E0">
        <w:tc>
          <w:tcPr>
            <w:tcW w:w="4361" w:type="dxa"/>
          </w:tcPr>
          <w:p w:rsidR="00B06877" w:rsidRPr="00212B92" w:rsidRDefault="00B06877" w:rsidP="0058795B">
            <w:pPr>
              <w:jc w:val="left"/>
              <w:rPr>
                <w:rFonts w:ascii="Arial" w:hAnsi="Arial" w:cs="Arial"/>
              </w:rPr>
            </w:pPr>
            <w:proofErr w:type="spellStart"/>
            <w:r w:rsidRPr="00212B92">
              <w:rPr>
                <w:rFonts w:ascii="Arial" w:hAnsi="Arial" w:cs="Arial"/>
              </w:rPr>
              <w:t>getConfirmFinalPaymentList</w:t>
            </w:r>
            <w:proofErr w:type="spellEnd"/>
          </w:p>
        </w:tc>
        <w:tc>
          <w:tcPr>
            <w:tcW w:w="4111" w:type="dxa"/>
          </w:tcPr>
          <w:p w:rsidR="00B06877" w:rsidRPr="00CE1480" w:rsidRDefault="00B06877" w:rsidP="0058795B">
            <w:pPr>
              <w:jc w:val="left"/>
              <w:rPr>
                <w:rFonts w:ascii="Arial" w:hAnsi="Arial" w:cs="Arial"/>
              </w:rPr>
            </w:pPr>
            <w:r>
              <w:rPr>
                <w:rFonts w:ascii="Arial" w:hAnsi="Arial" w:cs="Arial" w:hint="eastAsia"/>
              </w:rPr>
              <w:t>获得</w:t>
            </w:r>
            <w:proofErr w:type="gramStart"/>
            <w:r>
              <w:rPr>
                <w:rFonts w:ascii="Arial" w:hAnsi="Arial" w:cs="Arial" w:hint="eastAsia"/>
              </w:rPr>
              <w:t>尾款金确认</w:t>
            </w:r>
            <w:proofErr w:type="gramEnd"/>
            <w:r>
              <w:rPr>
                <w:rFonts w:ascii="Arial" w:hAnsi="Arial" w:cs="Arial" w:hint="eastAsia"/>
              </w:rPr>
              <w:t>任务列表</w:t>
            </w:r>
          </w:p>
        </w:tc>
      </w:tr>
      <w:tr w:rsidR="00B06877" w:rsidRPr="00CE1480" w:rsidTr="009B36E0">
        <w:tc>
          <w:tcPr>
            <w:tcW w:w="4361" w:type="dxa"/>
          </w:tcPr>
          <w:p w:rsidR="00B06877" w:rsidRPr="00212B92" w:rsidRDefault="00B06877" w:rsidP="0058795B">
            <w:pPr>
              <w:jc w:val="left"/>
              <w:rPr>
                <w:rFonts w:ascii="Arial" w:hAnsi="Arial" w:cs="Arial"/>
              </w:rPr>
            </w:pPr>
            <w:proofErr w:type="spellStart"/>
            <w:r w:rsidRPr="00212B92">
              <w:rPr>
                <w:rFonts w:ascii="Arial" w:hAnsi="Arial" w:cs="Arial"/>
              </w:rPr>
              <w:t>getConfirmFinalPaymentDetail</w:t>
            </w:r>
            <w:proofErr w:type="spellEnd"/>
          </w:p>
        </w:tc>
        <w:tc>
          <w:tcPr>
            <w:tcW w:w="4111" w:type="dxa"/>
          </w:tcPr>
          <w:p w:rsidR="00B06877" w:rsidRPr="00CE1480" w:rsidRDefault="00B06877" w:rsidP="0058795B">
            <w:pPr>
              <w:jc w:val="left"/>
              <w:rPr>
                <w:rFonts w:ascii="Arial" w:hAnsi="Arial" w:cs="Arial"/>
              </w:rPr>
            </w:pPr>
            <w:r>
              <w:rPr>
                <w:rFonts w:ascii="Arial" w:hAnsi="Arial" w:cs="Arial" w:hint="eastAsia"/>
              </w:rPr>
              <w:t>获得</w:t>
            </w:r>
            <w:proofErr w:type="gramStart"/>
            <w:r>
              <w:rPr>
                <w:rFonts w:ascii="Arial" w:hAnsi="Arial" w:cs="Arial" w:hint="eastAsia"/>
              </w:rPr>
              <w:t>尾款金确认</w:t>
            </w:r>
            <w:proofErr w:type="gramEnd"/>
            <w:r>
              <w:rPr>
                <w:rFonts w:ascii="Arial" w:hAnsi="Arial" w:cs="Arial" w:hint="eastAsia"/>
              </w:rPr>
              <w:t>任务详情</w:t>
            </w:r>
          </w:p>
        </w:tc>
      </w:tr>
      <w:tr w:rsidR="00B06877" w:rsidRPr="00CE1480" w:rsidTr="009B36E0">
        <w:tc>
          <w:tcPr>
            <w:tcW w:w="4361" w:type="dxa"/>
          </w:tcPr>
          <w:p w:rsidR="00B06877" w:rsidRPr="00212B92" w:rsidRDefault="00B06877" w:rsidP="0058795B">
            <w:pPr>
              <w:jc w:val="left"/>
              <w:rPr>
                <w:rFonts w:ascii="Arial" w:hAnsi="Arial" w:cs="Arial"/>
              </w:rPr>
            </w:pPr>
            <w:proofErr w:type="spellStart"/>
            <w:r w:rsidRPr="00212B92">
              <w:rPr>
                <w:rFonts w:ascii="Arial" w:hAnsi="Arial" w:cs="Arial"/>
              </w:rPr>
              <w:t>confirmFinalPaymentSubmit</w:t>
            </w:r>
            <w:proofErr w:type="spellEnd"/>
          </w:p>
        </w:tc>
        <w:tc>
          <w:tcPr>
            <w:tcW w:w="4111" w:type="dxa"/>
          </w:tcPr>
          <w:p w:rsidR="00B06877" w:rsidRPr="00CE1480" w:rsidRDefault="00B06877" w:rsidP="0058795B">
            <w:pPr>
              <w:jc w:val="left"/>
              <w:rPr>
                <w:rFonts w:ascii="Arial" w:hAnsi="Arial" w:cs="Arial"/>
              </w:rPr>
            </w:pPr>
            <w:r>
              <w:rPr>
                <w:rFonts w:ascii="Arial" w:hAnsi="Arial" w:cs="Arial" w:hint="eastAsia"/>
              </w:rPr>
              <w:t>提</w:t>
            </w:r>
            <w:proofErr w:type="gramStart"/>
            <w:r>
              <w:rPr>
                <w:rFonts w:ascii="Arial" w:hAnsi="Arial" w:cs="Arial" w:hint="eastAsia"/>
              </w:rPr>
              <w:t>交尾款金</w:t>
            </w:r>
            <w:proofErr w:type="gramEnd"/>
            <w:r>
              <w:rPr>
                <w:rFonts w:ascii="Arial" w:hAnsi="Arial" w:cs="Arial" w:hint="eastAsia"/>
              </w:rPr>
              <w:t>确认信息</w:t>
            </w:r>
          </w:p>
        </w:tc>
      </w:tr>
    </w:tbl>
    <w:p w:rsidR="00855E26" w:rsidRDefault="00855E26" w:rsidP="00855E26">
      <w:pPr>
        <w:ind w:firstLineChars="200" w:firstLine="480"/>
        <w:rPr>
          <w:rFonts w:ascii="Arial" w:hAnsi="Arial"/>
        </w:rPr>
      </w:pPr>
    </w:p>
    <w:p w:rsidR="00855E26" w:rsidRDefault="00855E26" w:rsidP="00855E26">
      <w:pPr>
        <w:ind w:firstLineChars="200" w:firstLine="480"/>
        <w:rPr>
          <w:rFonts w:ascii="Arial" w:hAnsi="Arial"/>
        </w:rPr>
      </w:pPr>
      <w:proofErr w:type="spellStart"/>
      <w:r>
        <w:rPr>
          <w:rFonts w:ascii="Arial" w:hAnsi="Arial" w:hint="eastAsia"/>
        </w:rPr>
        <w:t>IMoneyDao</w:t>
      </w:r>
      <w:proofErr w:type="spellEnd"/>
      <w:r>
        <w:rPr>
          <w:rFonts w:ascii="Arial" w:hAnsi="Arial" w:hint="eastAsia"/>
        </w:rPr>
        <w:t>接口由</w:t>
      </w:r>
      <w:proofErr w:type="spellStart"/>
      <w:r>
        <w:rPr>
          <w:rFonts w:ascii="Arial" w:hAnsi="Arial" w:hint="eastAsia"/>
        </w:rPr>
        <w:t>MoneyDao</w:t>
      </w:r>
      <w:proofErr w:type="spellEnd"/>
      <w:r>
        <w:rPr>
          <w:rFonts w:ascii="Arial" w:hAnsi="Arial" w:hint="eastAsia"/>
        </w:rPr>
        <w:t>类实现，其接口定义如表</w:t>
      </w:r>
      <w:r>
        <w:rPr>
          <w:rFonts w:ascii="Arial" w:hAnsi="Arial" w:hint="eastAsia"/>
        </w:rPr>
        <w:t>3.9</w:t>
      </w:r>
      <w:r>
        <w:rPr>
          <w:rFonts w:ascii="Arial" w:hAnsi="Arial" w:hint="eastAsia"/>
        </w:rPr>
        <w:t>所示，该接口主要提供了对收款金额信息的增删查改的方法。</w:t>
      </w:r>
    </w:p>
    <w:p w:rsidR="00B06877" w:rsidRPr="00474038" w:rsidRDefault="00A86065" w:rsidP="00474038">
      <w:pPr>
        <w:pStyle w:val="21"/>
        <w:ind w:firstLine="0"/>
        <w:rPr>
          <w:rFonts w:ascii="Arial" w:hAnsi="Arial"/>
        </w:rPr>
      </w:pPr>
      <w:bookmarkStart w:id="85" w:name="_Toc389595188"/>
      <w:r w:rsidRPr="00474038">
        <w:rPr>
          <w:rFonts w:ascii="Arial" w:hAnsi="Arial"/>
        </w:rPr>
        <w:t>表</w:t>
      </w:r>
      <w:r w:rsidRPr="00474038">
        <w:rPr>
          <w:rFonts w:ascii="Arial" w:hAnsi="Arial"/>
        </w:rPr>
        <w:t>3.</w:t>
      </w:r>
      <w:r w:rsidR="0097330F" w:rsidRPr="00474038">
        <w:rPr>
          <w:rFonts w:ascii="Arial" w:hAnsi="Arial" w:hint="eastAsia"/>
        </w:rPr>
        <w:t>9</w:t>
      </w:r>
      <w:r w:rsidR="00C637E1" w:rsidRPr="00474038">
        <w:rPr>
          <w:rFonts w:ascii="Arial" w:hAnsi="Arial" w:hint="eastAsia"/>
        </w:rPr>
        <w:t xml:space="preserve"> </w:t>
      </w:r>
      <w:proofErr w:type="spellStart"/>
      <w:r w:rsidRPr="00474038">
        <w:rPr>
          <w:rFonts w:ascii="Arial" w:hAnsi="Arial" w:hint="eastAsia"/>
        </w:rPr>
        <w:t>IMoneyDao</w:t>
      </w:r>
      <w:proofErr w:type="spellEnd"/>
      <w:r w:rsidRPr="00474038">
        <w:rPr>
          <w:rFonts w:ascii="Arial" w:hAnsi="Arial"/>
        </w:rPr>
        <w:t>接口方法表</w:t>
      </w:r>
      <w:bookmarkEnd w:id="85"/>
    </w:p>
    <w:tbl>
      <w:tblPr>
        <w:tblStyle w:val="af2"/>
        <w:tblW w:w="0" w:type="auto"/>
        <w:tblLook w:val="04A0" w:firstRow="1" w:lastRow="0" w:firstColumn="1" w:lastColumn="0" w:noHBand="0" w:noVBand="1"/>
      </w:tblPr>
      <w:tblGrid>
        <w:gridCol w:w="4361"/>
        <w:gridCol w:w="4111"/>
      </w:tblGrid>
      <w:tr w:rsidR="00B06877" w:rsidRPr="00CE1480" w:rsidTr="009B36E0">
        <w:tc>
          <w:tcPr>
            <w:tcW w:w="4361" w:type="dxa"/>
          </w:tcPr>
          <w:p w:rsidR="00B06877" w:rsidRPr="00CE1480" w:rsidRDefault="00B06877" w:rsidP="005C3135">
            <w:pPr>
              <w:jc w:val="left"/>
              <w:rPr>
                <w:rFonts w:ascii="Arial" w:hAnsi="Arial" w:cs="Arial"/>
              </w:rPr>
            </w:pPr>
            <w:r w:rsidRPr="00CE1480">
              <w:rPr>
                <w:rFonts w:ascii="Arial" w:hAnsi="Arial" w:cs="Arial"/>
              </w:rPr>
              <w:t>方法名</w:t>
            </w:r>
          </w:p>
        </w:tc>
        <w:tc>
          <w:tcPr>
            <w:tcW w:w="4111" w:type="dxa"/>
          </w:tcPr>
          <w:p w:rsidR="00B06877" w:rsidRPr="00CE1480" w:rsidRDefault="00B06877" w:rsidP="005C3135">
            <w:pPr>
              <w:jc w:val="left"/>
              <w:rPr>
                <w:rFonts w:ascii="Arial" w:hAnsi="Arial" w:cs="Arial"/>
              </w:rPr>
            </w:pPr>
            <w:r w:rsidRPr="00CE1480">
              <w:rPr>
                <w:rFonts w:ascii="Arial" w:hAnsi="Arial" w:cs="Arial"/>
              </w:rPr>
              <w:t>描述</w:t>
            </w:r>
          </w:p>
        </w:tc>
      </w:tr>
      <w:tr w:rsidR="00B06877" w:rsidRPr="00CE1480" w:rsidTr="009B36E0">
        <w:tc>
          <w:tcPr>
            <w:tcW w:w="4361" w:type="dxa"/>
          </w:tcPr>
          <w:p w:rsidR="00B06877" w:rsidRPr="00CE1480" w:rsidRDefault="00B06877" w:rsidP="005C3135">
            <w:pPr>
              <w:jc w:val="left"/>
              <w:rPr>
                <w:rFonts w:ascii="Arial" w:hAnsi="Arial" w:cs="Arial"/>
              </w:rPr>
            </w:pPr>
            <w:r w:rsidRPr="00212B92">
              <w:rPr>
                <w:rFonts w:ascii="Arial" w:hAnsi="Arial" w:cs="Arial"/>
              </w:rPr>
              <w:t>save</w:t>
            </w:r>
          </w:p>
        </w:tc>
        <w:tc>
          <w:tcPr>
            <w:tcW w:w="4111" w:type="dxa"/>
          </w:tcPr>
          <w:p w:rsidR="00B06877" w:rsidRPr="00CE1480" w:rsidRDefault="00B06877" w:rsidP="005C3135">
            <w:pPr>
              <w:jc w:val="left"/>
              <w:rPr>
                <w:rFonts w:ascii="Arial" w:hAnsi="Arial" w:cs="Arial"/>
              </w:rPr>
            </w:pPr>
            <w:r>
              <w:rPr>
                <w:rFonts w:ascii="Arial" w:hAnsi="Arial" w:cs="Arial" w:hint="eastAsia"/>
              </w:rPr>
              <w:t>添加收款信息</w:t>
            </w:r>
          </w:p>
        </w:tc>
      </w:tr>
      <w:tr w:rsidR="00B06877" w:rsidRPr="00CE1480" w:rsidTr="009B36E0">
        <w:tc>
          <w:tcPr>
            <w:tcW w:w="4361" w:type="dxa"/>
          </w:tcPr>
          <w:p w:rsidR="00B06877" w:rsidRPr="00CE1480" w:rsidRDefault="00B06877" w:rsidP="005C3135">
            <w:pPr>
              <w:jc w:val="left"/>
              <w:rPr>
                <w:rFonts w:ascii="Arial" w:hAnsi="Arial" w:cs="Arial"/>
              </w:rPr>
            </w:pPr>
            <w:proofErr w:type="spellStart"/>
            <w:r w:rsidRPr="00212B92">
              <w:rPr>
                <w:rFonts w:ascii="Arial" w:hAnsi="Arial" w:cs="Arial"/>
              </w:rPr>
              <w:t>findById</w:t>
            </w:r>
            <w:proofErr w:type="spellEnd"/>
          </w:p>
        </w:tc>
        <w:tc>
          <w:tcPr>
            <w:tcW w:w="4111" w:type="dxa"/>
          </w:tcPr>
          <w:p w:rsidR="00B06877" w:rsidRPr="00CE1480" w:rsidRDefault="00B06877" w:rsidP="005C3135">
            <w:pPr>
              <w:jc w:val="left"/>
              <w:rPr>
                <w:rFonts w:ascii="Arial" w:hAnsi="Arial" w:cs="Arial"/>
              </w:rPr>
            </w:pPr>
            <w:r>
              <w:rPr>
                <w:rFonts w:ascii="Arial" w:hAnsi="Arial" w:cs="Arial" w:hint="eastAsia"/>
              </w:rPr>
              <w:t>根据</w:t>
            </w:r>
            <w:r>
              <w:rPr>
                <w:rFonts w:ascii="Arial" w:hAnsi="Arial" w:cs="Arial" w:hint="eastAsia"/>
              </w:rPr>
              <w:t>id</w:t>
            </w:r>
            <w:r>
              <w:rPr>
                <w:rFonts w:ascii="Arial" w:hAnsi="Arial" w:cs="Arial" w:hint="eastAsia"/>
              </w:rPr>
              <w:t>查找收款信息</w:t>
            </w:r>
          </w:p>
        </w:tc>
      </w:tr>
      <w:tr w:rsidR="00B06877" w:rsidRPr="00CE1480" w:rsidTr="009B36E0">
        <w:tc>
          <w:tcPr>
            <w:tcW w:w="4361" w:type="dxa"/>
          </w:tcPr>
          <w:p w:rsidR="00B06877" w:rsidRPr="00CE1480" w:rsidRDefault="00B06877" w:rsidP="005C3135">
            <w:pPr>
              <w:jc w:val="left"/>
              <w:rPr>
                <w:rFonts w:ascii="Arial" w:hAnsi="Arial" w:cs="Arial"/>
              </w:rPr>
            </w:pPr>
            <w:proofErr w:type="spellStart"/>
            <w:r w:rsidRPr="00212B92">
              <w:rPr>
                <w:rFonts w:ascii="Arial" w:hAnsi="Arial" w:cs="Arial"/>
              </w:rPr>
              <w:t>findByOrderId</w:t>
            </w:r>
            <w:proofErr w:type="spellEnd"/>
          </w:p>
        </w:tc>
        <w:tc>
          <w:tcPr>
            <w:tcW w:w="4111" w:type="dxa"/>
          </w:tcPr>
          <w:p w:rsidR="00B06877" w:rsidRPr="00CE1480" w:rsidRDefault="00B06877" w:rsidP="005C3135">
            <w:pPr>
              <w:jc w:val="left"/>
              <w:rPr>
                <w:rFonts w:ascii="Arial" w:hAnsi="Arial" w:cs="Arial"/>
              </w:rPr>
            </w:pPr>
            <w:r>
              <w:rPr>
                <w:rFonts w:ascii="Arial" w:hAnsi="Arial" w:cs="Arial" w:hint="eastAsia"/>
              </w:rPr>
              <w:t>根据订单</w:t>
            </w:r>
            <w:r>
              <w:rPr>
                <w:rFonts w:ascii="Arial" w:hAnsi="Arial" w:cs="Arial" w:hint="eastAsia"/>
              </w:rPr>
              <w:t>id</w:t>
            </w:r>
            <w:r>
              <w:rPr>
                <w:rFonts w:ascii="Arial" w:hAnsi="Arial" w:cs="Arial" w:hint="eastAsia"/>
              </w:rPr>
              <w:t>查找收款信息</w:t>
            </w:r>
          </w:p>
        </w:tc>
      </w:tr>
      <w:tr w:rsidR="00B06877" w:rsidRPr="00CE1480" w:rsidTr="009B36E0">
        <w:tc>
          <w:tcPr>
            <w:tcW w:w="4361" w:type="dxa"/>
          </w:tcPr>
          <w:p w:rsidR="00B06877" w:rsidRPr="00CE1480" w:rsidRDefault="00B06877" w:rsidP="005C3135">
            <w:pPr>
              <w:jc w:val="left"/>
              <w:rPr>
                <w:rFonts w:ascii="Arial" w:hAnsi="Arial" w:cs="Arial"/>
              </w:rPr>
            </w:pPr>
            <w:proofErr w:type="spellStart"/>
            <w:r w:rsidRPr="00205FFB">
              <w:rPr>
                <w:rFonts w:ascii="Arial" w:hAnsi="Arial" w:cs="Arial"/>
              </w:rPr>
              <w:t>findByProperty</w:t>
            </w:r>
            <w:proofErr w:type="spellEnd"/>
          </w:p>
        </w:tc>
        <w:tc>
          <w:tcPr>
            <w:tcW w:w="4111" w:type="dxa"/>
          </w:tcPr>
          <w:p w:rsidR="00B06877" w:rsidRPr="00CE1480" w:rsidRDefault="00B06877" w:rsidP="005C3135">
            <w:pPr>
              <w:jc w:val="left"/>
              <w:rPr>
                <w:rFonts w:ascii="Arial" w:hAnsi="Arial" w:cs="Arial"/>
              </w:rPr>
            </w:pPr>
            <w:r>
              <w:rPr>
                <w:rFonts w:ascii="Arial" w:hAnsi="Arial" w:cs="Arial" w:hint="eastAsia"/>
              </w:rPr>
              <w:t>根据属性查找收款信息</w:t>
            </w:r>
          </w:p>
        </w:tc>
      </w:tr>
      <w:tr w:rsidR="00B06877" w:rsidRPr="00CE1480" w:rsidTr="009B36E0">
        <w:tc>
          <w:tcPr>
            <w:tcW w:w="4361" w:type="dxa"/>
          </w:tcPr>
          <w:p w:rsidR="00B06877" w:rsidRPr="00205FFB" w:rsidRDefault="00B06877" w:rsidP="005C3135">
            <w:pPr>
              <w:jc w:val="left"/>
              <w:rPr>
                <w:rFonts w:ascii="Arial" w:hAnsi="Arial" w:cs="Arial"/>
              </w:rPr>
            </w:pPr>
            <w:proofErr w:type="spellStart"/>
            <w:r w:rsidRPr="00205FFB">
              <w:rPr>
                <w:rFonts w:ascii="Arial" w:hAnsi="Arial" w:cs="Arial"/>
              </w:rPr>
              <w:t>attachDirty</w:t>
            </w:r>
            <w:proofErr w:type="spellEnd"/>
          </w:p>
        </w:tc>
        <w:tc>
          <w:tcPr>
            <w:tcW w:w="4111" w:type="dxa"/>
          </w:tcPr>
          <w:p w:rsidR="00B06877" w:rsidRDefault="00B06877" w:rsidP="005C3135">
            <w:pPr>
              <w:jc w:val="left"/>
              <w:rPr>
                <w:rFonts w:ascii="Arial" w:hAnsi="Arial" w:cs="Arial"/>
              </w:rPr>
            </w:pPr>
            <w:r>
              <w:rPr>
                <w:rFonts w:ascii="Arial" w:hAnsi="Arial" w:cs="Arial" w:hint="eastAsia"/>
              </w:rPr>
              <w:t>更新收款信息</w:t>
            </w:r>
          </w:p>
        </w:tc>
      </w:tr>
      <w:tr w:rsidR="00B06877" w:rsidRPr="00CE1480" w:rsidTr="009B36E0">
        <w:tc>
          <w:tcPr>
            <w:tcW w:w="4361" w:type="dxa"/>
          </w:tcPr>
          <w:p w:rsidR="00B06877" w:rsidRPr="00205FFB" w:rsidRDefault="00B06877" w:rsidP="005C3135">
            <w:pPr>
              <w:jc w:val="left"/>
              <w:rPr>
                <w:rFonts w:ascii="Arial" w:hAnsi="Arial" w:cs="Arial"/>
              </w:rPr>
            </w:pPr>
            <w:r w:rsidRPr="00205FFB">
              <w:rPr>
                <w:rFonts w:ascii="Arial" w:hAnsi="Arial" w:cs="Arial"/>
              </w:rPr>
              <w:t>delete</w:t>
            </w:r>
          </w:p>
        </w:tc>
        <w:tc>
          <w:tcPr>
            <w:tcW w:w="4111" w:type="dxa"/>
          </w:tcPr>
          <w:p w:rsidR="00B06877" w:rsidRPr="00CE1480" w:rsidRDefault="00B06877" w:rsidP="005C3135">
            <w:pPr>
              <w:jc w:val="left"/>
              <w:rPr>
                <w:rFonts w:ascii="Arial" w:hAnsi="Arial" w:cs="Arial"/>
              </w:rPr>
            </w:pPr>
            <w:r>
              <w:rPr>
                <w:rFonts w:ascii="Arial" w:hAnsi="Arial" w:cs="Arial" w:hint="eastAsia"/>
              </w:rPr>
              <w:t>删除收款信息</w:t>
            </w:r>
          </w:p>
        </w:tc>
      </w:tr>
    </w:tbl>
    <w:p w:rsidR="00B06877" w:rsidRDefault="00B06877" w:rsidP="00B06877"/>
    <w:p w:rsidR="00855E26" w:rsidRPr="00855E26" w:rsidRDefault="00855E26" w:rsidP="00855E26">
      <w:pPr>
        <w:ind w:firstLineChars="200" w:firstLine="480"/>
        <w:rPr>
          <w:rFonts w:ascii="Arial" w:hAnsi="Arial"/>
        </w:rPr>
      </w:pPr>
      <w:proofErr w:type="spellStart"/>
      <w:r>
        <w:rPr>
          <w:rFonts w:ascii="Arial" w:hAnsi="Arial" w:hint="eastAsia"/>
        </w:rPr>
        <w:t>LogisticsService</w:t>
      </w:r>
      <w:proofErr w:type="spellEnd"/>
      <w:r>
        <w:rPr>
          <w:rFonts w:ascii="Arial" w:hAnsi="Arial" w:hint="eastAsia"/>
        </w:rPr>
        <w:t>接口由</w:t>
      </w:r>
      <w:proofErr w:type="spellStart"/>
      <w:r>
        <w:rPr>
          <w:rFonts w:ascii="Arial" w:hAnsi="Arial" w:hint="eastAsia"/>
        </w:rPr>
        <w:t>LogisticsServiceImpl</w:t>
      </w:r>
      <w:proofErr w:type="spellEnd"/>
      <w:r>
        <w:rPr>
          <w:rFonts w:ascii="Arial" w:hAnsi="Arial" w:hint="eastAsia"/>
        </w:rPr>
        <w:t>类实现，其接口定义由表</w:t>
      </w:r>
      <w:r>
        <w:rPr>
          <w:rFonts w:ascii="Arial" w:hAnsi="Arial" w:hint="eastAsia"/>
        </w:rPr>
        <w:t>3.10</w:t>
      </w:r>
      <w:r>
        <w:rPr>
          <w:rFonts w:ascii="Arial" w:hAnsi="Arial" w:hint="eastAsia"/>
        </w:rPr>
        <w:t>所示。该接口主要提供了为物流主管获得四类任务（收取样衣、样衣发货、大货入库、大货发货）列表和详情的方法接口，以及提交样衣收货信息、样衣发货信息，大货装箱入库信息和大货发货信息的方法接口。</w:t>
      </w:r>
    </w:p>
    <w:p w:rsidR="00B06877" w:rsidRPr="00474038" w:rsidRDefault="00A86065" w:rsidP="00474038">
      <w:pPr>
        <w:pStyle w:val="21"/>
        <w:ind w:firstLine="0"/>
        <w:rPr>
          <w:rFonts w:ascii="Arial" w:hAnsi="Arial"/>
        </w:rPr>
      </w:pPr>
      <w:bookmarkStart w:id="86" w:name="_Toc389595189"/>
      <w:r w:rsidRPr="00474038">
        <w:rPr>
          <w:rFonts w:ascii="Arial" w:hAnsi="Arial"/>
        </w:rPr>
        <w:t>表</w:t>
      </w:r>
      <w:r w:rsidRPr="00474038">
        <w:rPr>
          <w:rFonts w:ascii="Arial" w:hAnsi="Arial"/>
        </w:rPr>
        <w:t>3.</w:t>
      </w:r>
      <w:r w:rsidR="0097330F" w:rsidRPr="00474038">
        <w:rPr>
          <w:rFonts w:ascii="Arial" w:hAnsi="Arial" w:hint="eastAsia"/>
        </w:rPr>
        <w:t>10</w:t>
      </w:r>
      <w:r w:rsidRPr="00474038">
        <w:rPr>
          <w:rFonts w:ascii="Arial" w:hAnsi="Arial"/>
        </w:rPr>
        <w:t xml:space="preserve"> </w:t>
      </w:r>
      <w:proofErr w:type="spellStart"/>
      <w:r w:rsidRPr="00474038">
        <w:rPr>
          <w:rFonts w:ascii="Arial" w:hAnsi="Arial" w:hint="eastAsia"/>
        </w:rPr>
        <w:t>LogisticsService</w:t>
      </w:r>
      <w:proofErr w:type="spellEnd"/>
      <w:r w:rsidRPr="00474038">
        <w:rPr>
          <w:rFonts w:ascii="Arial" w:hAnsi="Arial"/>
        </w:rPr>
        <w:t>接口方法表</w:t>
      </w:r>
      <w:bookmarkEnd w:id="86"/>
    </w:p>
    <w:tbl>
      <w:tblPr>
        <w:tblStyle w:val="af2"/>
        <w:tblW w:w="0" w:type="auto"/>
        <w:tblLook w:val="04A0" w:firstRow="1" w:lastRow="0" w:firstColumn="1" w:lastColumn="0" w:noHBand="0" w:noVBand="1"/>
      </w:tblPr>
      <w:tblGrid>
        <w:gridCol w:w="4361"/>
        <w:gridCol w:w="4111"/>
      </w:tblGrid>
      <w:tr w:rsidR="00B06877" w:rsidRPr="00CE1480" w:rsidTr="009B36E0">
        <w:tc>
          <w:tcPr>
            <w:tcW w:w="4361" w:type="dxa"/>
          </w:tcPr>
          <w:p w:rsidR="00B06877" w:rsidRPr="00CE1480" w:rsidRDefault="00B06877" w:rsidP="005C3135">
            <w:pPr>
              <w:jc w:val="left"/>
              <w:rPr>
                <w:rFonts w:ascii="Arial" w:hAnsi="Arial" w:cs="Arial"/>
              </w:rPr>
            </w:pPr>
            <w:r w:rsidRPr="00CE1480">
              <w:rPr>
                <w:rFonts w:ascii="Arial" w:hAnsi="Arial" w:cs="Arial"/>
              </w:rPr>
              <w:t>方法名</w:t>
            </w:r>
          </w:p>
        </w:tc>
        <w:tc>
          <w:tcPr>
            <w:tcW w:w="4111" w:type="dxa"/>
          </w:tcPr>
          <w:p w:rsidR="00B06877" w:rsidRPr="00CE1480" w:rsidRDefault="00B06877" w:rsidP="005C3135">
            <w:pPr>
              <w:jc w:val="left"/>
              <w:rPr>
                <w:rFonts w:ascii="Arial" w:hAnsi="Arial" w:cs="Arial"/>
              </w:rPr>
            </w:pPr>
            <w:r w:rsidRPr="00CE1480">
              <w:rPr>
                <w:rFonts w:ascii="Arial" w:hAnsi="Arial" w:cs="Arial"/>
              </w:rPr>
              <w:t>描述</w:t>
            </w:r>
          </w:p>
        </w:tc>
      </w:tr>
      <w:tr w:rsidR="00B06877" w:rsidRPr="00CE1480" w:rsidTr="009B36E0">
        <w:tc>
          <w:tcPr>
            <w:tcW w:w="4361" w:type="dxa"/>
          </w:tcPr>
          <w:p w:rsidR="00B06877" w:rsidRPr="00CE1480" w:rsidRDefault="00B06877" w:rsidP="005C3135">
            <w:pPr>
              <w:jc w:val="left"/>
              <w:rPr>
                <w:rFonts w:ascii="Arial" w:hAnsi="Arial" w:cs="Arial"/>
              </w:rPr>
            </w:pPr>
            <w:proofErr w:type="spellStart"/>
            <w:r w:rsidRPr="00205FFB">
              <w:rPr>
                <w:rFonts w:ascii="Arial" w:hAnsi="Arial" w:cs="Arial"/>
              </w:rPr>
              <w:t>getReceiveSampleList</w:t>
            </w:r>
            <w:proofErr w:type="spellEnd"/>
          </w:p>
        </w:tc>
        <w:tc>
          <w:tcPr>
            <w:tcW w:w="4111" w:type="dxa"/>
          </w:tcPr>
          <w:p w:rsidR="00B06877" w:rsidRPr="00CE1480" w:rsidRDefault="00B06877" w:rsidP="005C3135">
            <w:pPr>
              <w:jc w:val="left"/>
              <w:rPr>
                <w:rFonts w:ascii="Arial" w:hAnsi="Arial" w:cs="Arial"/>
              </w:rPr>
            </w:pPr>
            <w:r>
              <w:rPr>
                <w:rFonts w:ascii="Arial" w:hAnsi="Arial" w:cs="Arial" w:hint="eastAsia"/>
              </w:rPr>
              <w:t>获得样衣收取任务列表</w:t>
            </w:r>
          </w:p>
        </w:tc>
      </w:tr>
      <w:tr w:rsidR="00B06877" w:rsidRPr="00CE1480" w:rsidTr="009B36E0">
        <w:tc>
          <w:tcPr>
            <w:tcW w:w="4361" w:type="dxa"/>
          </w:tcPr>
          <w:p w:rsidR="00B06877" w:rsidRPr="00CE1480" w:rsidRDefault="00B06877" w:rsidP="005C3135">
            <w:pPr>
              <w:jc w:val="left"/>
              <w:rPr>
                <w:rFonts w:ascii="Arial" w:hAnsi="Arial" w:cs="Arial"/>
              </w:rPr>
            </w:pPr>
            <w:proofErr w:type="spellStart"/>
            <w:r w:rsidRPr="00205FFB">
              <w:rPr>
                <w:rFonts w:ascii="Arial" w:hAnsi="Arial" w:cs="Arial"/>
              </w:rPr>
              <w:t>getReceiveSampleDetail</w:t>
            </w:r>
            <w:proofErr w:type="spellEnd"/>
          </w:p>
        </w:tc>
        <w:tc>
          <w:tcPr>
            <w:tcW w:w="4111" w:type="dxa"/>
          </w:tcPr>
          <w:p w:rsidR="00B06877" w:rsidRPr="00CE1480" w:rsidRDefault="00B06877" w:rsidP="005C3135">
            <w:pPr>
              <w:jc w:val="left"/>
              <w:rPr>
                <w:rFonts w:ascii="Arial" w:hAnsi="Arial" w:cs="Arial"/>
              </w:rPr>
            </w:pPr>
            <w:r>
              <w:rPr>
                <w:rFonts w:ascii="Arial" w:hAnsi="Arial" w:cs="Arial" w:hint="eastAsia"/>
              </w:rPr>
              <w:t>获得样衣收取任务详情</w:t>
            </w:r>
          </w:p>
        </w:tc>
      </w:tr>
      <w:tr w:rsidR="00B06877" w:rsidRPr="00CE1480" w:rsidTr="009B36E0">
        <w:tc>
          <w:tcPr>
            <w:tcW w:w="4361" w:type="dxa"/>
          </w:tcPr>
          <w:p w:rsidR="00B06877" w:rsidRPr="00CE1480" w:rsidRDefault="00B06877" w:rsidP="005C3135">
            <w:pPr>
              <w:jc w:val="left"/>
              <w:rPr>
                <w:rFonts w:ascii="Arial" w:hAnsi="Arial" w:cs="Arial"/>
              </w:rPr>
            </w:pPr>
            <w:proofErr w:type="spellStart"/>
            <w:r w:rsidRPr="00205FFB">
              <w:rPr>
                <w:rFonts w:ascii="Arial" w:hAnsi="Arial" w:cs="Arial"/>
              </w:rPr>
              <w:t>receiveSampleSubmit</w:t>
            </w:r>
            <w:proofErr w:type="spellEnd"/>
          </w:p>
        </w:tc>
        <w:tc>
          <w:tcPr>
            <w:tcW w:w="4111" w:type="dxa"/>
          </w:tcPr>
          <w:p w:rsidR="00B06877" w:rsidRPr="00CE1480" w:rsidRDefault="00B06877" w:rsidP="005C3135">
            <w:pPr>
              <w:jc w:val="left"/>
              <w:rPr>
                <w:rFonts w:ascii="Arial" w:hAnsi="Arial" w:cs="Arial"/>
              </w:rPr>
            </w:pPr>
            <w:r>
              <w:rPr>
                <w:rFonts w:ascii="Arial" w:hAnsi="Arial" w:cs="Arial" w:hint="eastAsia"/>
              </w:rPr>
              <w:t>提交样衣收取信息</w:t>
            </w:r>
          </w:p>
        </w:tc>
      </w:tr>
      <w:tr w:rsidR="00B06877" w:rsidRPr="00CE1480" w:rsidTr="009B36E0">
        <w:tc>
          <w:tcPr>
            <w:tcW w:w="4361" w:type="dxa"/>
          </w:tcPr>
          <w:p w:rsidR="00B06877" w:rsidRPr="00CE1480" w:rsidRDefault="00B06877" w:rsidP="005C3135">
            <w:pPr>
              <w:jc w:val="left"/>
              <w:rPr>
                <w:rFonts w:ascii="Arial" w:hAnsi="Arial" w:cs="Arial"/>
              </w:rPr>
            </w:pPr>
            <w:proofErr w:type="spellStart"/>
            <w:r w:rsidRPr="00205FFB">
              <w:rPr>
                <w:rFonts w:ascii="Arial" w:hAnsi="Arial" w:cs="Arial"/>
              </w:rPr>
              <w:t>getSendSampleList</w:t>
            </w:r>
            <w:proofErr w:type="spellEnd"/>
          </w:p>
        </w:tc>
        <w:tc>
          <w:tcPr>
            <w:tcW w:w="4111" w:type="dxa"/>
          </w:tcPr>
          <w:p w:rsidR="00B06877" w:rsidRPr="00CE1480" w:rsidRDefault="00B06877" w:rsidP="005C3135">
            <w:pPr>
              <w:jc w:val="left"/>
              <w:rPr>
                <w:rFonts w:ascii="Arial" w:hAnsi="Arial" w:cs="Arial"/>
              </w:rPr>
            </w:pPr>
            <w:r>
              <w:rPr>
                <w:rFonts w:ascii="Arial" w:hAnsi="Arial" w:cs="Arial" w:hint="eastAsia"/>
              </w:rPr>
              <w:t>获得样衣发货任务列表</w:t>
            </w:r>
          </w:p>
        </w:tc>
      </w:tr>
      <w:tr w:rsidR="00B06877" w:rsidRPr="00CE1480" w:rsidTr="009B36E0">
        <w:tc>
          <w:tcPr>
            <w:tcW w:w="4361" w:type="dxa"/>
          </w:tcPr>
          <w:p w:rsidR="00B06877" w:rsidRPr="00CE1480" w:rsidRDefault="00B06877" w:rsidP="005C3135">
            <w:pPr>
              <w:jc w:val="left"/>
              <w:rPr>
                <w:rFonts w:ascii="Arial" w:hAnsi="Arial" w:cs="Arial"/>
              </w:rPr>
            </w:pPr>
            <w:proofErr w:type="spellStart"/>
            <w:r w:rsidRPr="00205FFB">
              <w:rPr>
                <w:rFonts w:ascii="Arial" w:hAnsi="Arial" w:cs="Arial"/>
              </w:rPr>
              <w:t>getSendSampleDetail</w:t>
            </w:r>
            <w:proofErr w:type="spellEnd"/>
          </w:p>
        </w:tc>
        <w:tc>
          <w:tcPr>
            <w:tcW w:w="4111" w:type="dxa"/>
          </w:tcPr>
          <w:p w:rsidR="00B06877" w:rsidRPr="00CE1480" w:rsidRDefault="00B06877" w:rsidP="005C3135">
            <w:pPr>
              <w:jc w:val="left"/>
              <w:rPr>
                <w:rFonts w:ascii="Arial" w:hAnsi="Arial" w:cs="Arial"/>
              </w:rPr>
            </w:pPr>
            <w:r>
              <w:rPr>
                <w:rFonts w:ascii="Arial" w:hAnsi="Arial" w:cs="Arial" w:hint="eastAsia"/>
              </w:rPr>
              <w:t>获得样衣发货任务详情</w:t>
            </w:r>
          </w:p>
        </w:tc>
      </w:tr>
      <w:tr w:rsidR="00B06877" w:rsidRPr="00CE1480" w:rsidTr="009B36E0">
        <w:tc>
          <w:tcPr>
            <w:tcW w:w="4361" w:type="dxa"/>
          </w:tcPr>
          <w:p w:rsidR="00B06877" w:rsidRPr="00CE1480" w:rsidRDefault="00B06877" w:rsidP="005C3135">
            <w:pPr>
              <w:jc w:val="left"/>
              <w:rPr>
                <w:rFonts w:ascii="Arial" w:hAnsi="Arial" w:cs="Arial"/>
              </w:rPr>
            </w:pPr>
            <w:proofErr w:type="spellStart"/>
            <w:r w:rsidRPr="00205FFB">
              <w:rPr>
                <w:rFonts w:ascii="Arial" w:hAnsi="Arial" w:cs="Arial"/>
              </w:rPr>
              <w:lastRenderedPageBreak/>
              <w:t>sendSampleSubmit</w:t>
            </w:r>
            <w:proofErr w:type="spellEnd"/>
          </w:p>
        </w:tc>
        <w:tc>
          <w:tcPr>
            <w:tcW w:w="4111" w:type="dxa"/>
          </w:tcPr>
          <w:p w:rsidR="00B06877" w:rsidRPr="00CE1480" w:rsidRDefault="00B06877" w:rsidP="005C3135">
            <w:pPr>
              <w:jc w:val="left"/>
              <w:rPr>
                <w:rFonts w:ascii="Arial" w:hAnsi="Arial" w:cs="Arial"/>
              </w:rPr>
            </w:pPr>
            <w:r>
              <w:rPr>
                <w:rFonts w:ascii="Arial" w:hAnsi="Arial" w:cs="Arial" w:hint="eastAsia"/>
              </w:rPr>
              <w:t>提交样衣发货信息</w:t>
            </w:r>
          </w:p>
        </w:tc>
      </w:tr>
      <w:tr w:rsidR="00B06877" w:rsidRPr="00CE1480" w:rsidTr="009B36E0">
        <w:tc>
          <w:tcPr>
            <w:tcW w:w="4361" w:type="dxa"/>
          </w:tcPr>
          <w:p w:rsidR="00B06877" w:rsidRPr="00CE1480" w:rsidRDefault="00B06877" w:rsidP="005C3135">
            <w:pPr>
              <w:jc w:val="left"/>
              <w:rPr>
                <w:rFonts w:ascii="Arial" w:hAnsi="Arial" w:cs="Arial"/>
              </w:rPr>
            </w:pPr>
            <w:proofErr w:type="spellStart"/>
            <w:r w:rsidRPr="00205FFB">
              <w:rPr>
                <w:rFonts w:ascii="Arial" w:hAnsi="Arial" w:cs="Arial"/>
              </w:rPr>
              <w:t>getPackageList</w:t>
            </w:r>
            <w:proofErr w:type="spellEnd"/>
          </w:p>
        </w:tc>
        <w:tc>
          <w:tcPr>
            <w:tcW w:w="4111" w:type="dxa"/>
          </w:tcPr>
          <w:p w:rsidR="00B06877" w:rsidRPr="00CE1480" w:rsidRDefault="00B06877" w:rsidP="005C3135">
            <w:pPr>
              <w:jc w:val="left"/>
              <w:rPr>
                <w:rFonts w:ascii="Arial" w:hAnsi="Arial" w:cs="Arial"/>
              </w:rPr>
            </w:pPr>
            <w:r>
              <w:rPr>
                <w:rFonts w:ascii="Arial" w:hAnsi="Arial" w:cs="Arial" w:hint="eastAsia"/>
              </w:rPr>
              <w:t>获得装箱任务列表</w:t>
            </w:r>
          </w:p>
        </w:tc>
      </w:tr>
      <w:tr w:rsidR="00B06877" w:rsidRPr="00CE1480" w:rsidTr="009B36E0">
        <w:tc>
          <w:tcPr>
            <w:tcW w:w="4361" w:type="dxa"/>
          </w:tcPr>
          <w:p w:rsidR="00B06877" w:rsidRPr="00CE1480" w:rsidRDefault="00B06877" w:rsidP="005C3135">
            <w:pPr>
              <w:jc w:val="left"/>
              <w:rPr>
                <w:rFonts w:ascii="Arial" w:hAnsi="Arial" w:cs="Arial"/>
              </w:rPr>
            </w:pPr>
            <w:proofErr w:type="spellStart"/>
            <w:r w:rsidRPr="00205FFB">
              <w:rPr>
                <w:rFonts w:ascii="Arial" w:hAnsi="Arial" w:cs="Arial"/>
              </w:rPr>
              <w:t>getWarehouseList</w:t>
            </w:r>
            <w:proofErr w:type="spellEnd"/>
          </w:p>
        </w:tc>
        <w:tc>
          <w:tcPr>
            <w:tcW w:w="4111" w:type="dxa"/>
          </w:tcPr>
          <w:p w:rsidR="00B06877" w:rsidRPr="00CE1480" w:rsidRDefault="00B06877" w:rsidP="005C3135">
            <w:pPr>
              <w:jc w:val="left"/>
              <w:rPr>
                <w:rFonts w:ascii="Arial" w:hAnsi="Arial" w:cs="Arial"/>
              </w:rPr>
            </w:pPr>
            <w:r>
              <w:rPr>
                <w:rFonts w:ascii="Arial" w:hAnsi="Arial" w:cs="Arial" w:hint="eastAsia"/>
              </w:rPr>
              <w:t>获得入库任务列表</w:t>
            </w:r>
          </w:p>
        </w:tc>
      </w:tr>
      <w:tr w:rsidR="00B06877" w:rsidRPr="00CE1480" w:rsidTr="009B36E0">
        <w:tc>
          <w:tcPr>
            <w:tcW w:w="4361" w:type="dxa"/>
          </w:tcPr>
          <w:p w:rsidR="00B06877" w:rsidRPr="00CE1480" w:rsidRDefault="00B06877" w:rsidP="005C3135">
            <w:pPr>
              <w:jc w:val="left"/>
              <w:rPr>
                <w:rFonts w:ascii="Arial" w:hAnsi="Arial" w:cs="Arial"/>
              </w:rPr>
            </w:pPr>
            <w:proofErr w:type="spellStart"/>
            <w:r w:rsidRPr="00205FFB">
              <w:rPr>
                <w:rFonts w:ascii="Arial" w:hAnsi="Arial" w:cs="Arial"/>
              </w:rPr>
              <w:t>getPackageDetail</w:t>
            </w:r>
            <w:proofErr w:type="spellEnd"/>
          </w:p>
        </w:tc>
        <w:tc>
          <w:tcPr>
            <w:tcW w:w="4111" w:type="dxa"/>
          </w:tcPr>
          <w:p w:rsidR="00B06877" w:rsidRPr="00CE1480" w:rsidRDefault="00B06877" w:rsidP="005C3135">
            <w:pPr>
              <w:jc w:val="left"/>
              <w:rPr>
                <w:rFonts w:ascii="Arial" w:hAnsi="Arial" w:cs="Arial"/>
              </w:rPr>
            </w:pPr>
            <w:r>
              <w:rPr>
                <w:rFonts w:ascii="Arial" w:hAnsi="Arial" w:cs="Arial" w:hint="eastAsia"/>
              </w:rPr>
              <w:t>获得装箱任务详情</w:t>
            </w:r>
          </w:p>
        </w:tc>
      </w:tr>
      <w:tr w:rsidR="00B06877" w:rsidRPr="00CE1480" w:rsidTr="009B36E0">
        <w:tc>
          <w:tcPr>
            <w:tcW w:w="4361" w:type="dxa"/>
          </w:tcPr>
          <w:p w:rsidR="00B06877" w:rsidRPr="00CE1480" w:rsidRDefault="00B06877" w:rsidP="005C3135">
            <w:pPr>
              <w:jc w:val="left"/>
              <w:rPr>
                <w:rFonts w:ascii="Arial" w:hAnsi="Arial" w:cs="Arial"/>
              </w:rPr>
            </w:pPr>
            <w:proofErr w:type="spellStart"/>
            <w:r w:rsidRPr="00205FFB">
              <w:rPr>
                <w:rFonts w:ascii="Arial" w:hAnsi="Arial" w:cs="Arial"/>
              </w:rPr>
              <w:t>getPrintWarehouseDetail</w:t>
            </w:r>
            <w:proofErr w:type="spellEnd"/>
          </w:p>
        </w:tc>
        <w:tc>
          <w:tcPr>
            <w:tcW w:w="4111" w:type="dxa"/>
          </w:tcPr>
          <w:p w:rsidR="00B06877" w:rsidRPr="00CE1480" w:rsidRDefault="00B06877" w:rsidP="005C3135">
            <w:pPr>
              <w:jc w:val="left"/>
              <w:rPr>
                <w:rFonts w:ascii="Arial" w:hAnsi="Arial" w:cs="Arial"/>
              </w:rPr>
            </w:pPr>
            <w:r>
              <w:rPr>
                <w:rFonts w:ascii="Arial" w:hAnsi="Arial" w:cs="Arial" w:hint="eastAsia"/>
              </w:rPr>
              <w:t>获得入库打印单详情</w:t>
            </w:r>
          </w:p>
        </w:tc>
      </w:tr>
      <w:tr w:rsidR="00B06877" w:rsidRPr="00CE1480" w:rsidTr="009B36E0">
        <w:tc>
          <w:tcPr>
            <w:tcW w:w="4361" w:type="dxa"/>
          </w:tcPr>
          <w:p w:rsidR="00B06877" w:rsidRPr="00CE1480" w:rsidRDefault="00B06877" w:rsidP="005C3135">
            <w:pPr>
              <w:jc w:val="left"/>
              <w:rPr>
                <w:rFonts w:ascii="Arial" w:hAnsi="Arial" w:cs="Arial"/>
              </w:rPr>
            </w:pPr>
            <w:proofErr w:type="spellStart"/>
            <w:r w:rsidRPr="00205FFB">
              <w:rPr>
                <w:rFonts w:ascii="Arial" w:hAnsi="Arial" w:cs="Arial"/>
              </w:rPr>
              <w:t>addPackage</w:t>
            </w:r>
            <w:proofErr w:type="spellEnd"/>
          </w:p>
        </w:tc>
        <w:tc>
          <w:tcPr>
            <w:tcW w:w="4111" w:type="dxa"/>
          </w:tcPr>
          <w:p w:rsidR="00B06877" w:rsidRPr="00CE1480" w:rsidRDefault="00B06877" w:rsidP="005C3135">
            <w:pPr>
              <w:jc w:val="left"/>
              <w:rPr>
                <w:rFonts w:ascii="Arial" w:hAnsi="Arial" w:cs="Arial"/>
              </w:rPr>
            </w:pPr>
            <w:r>
              <w:rPr>
                <w:rFonts w:ascii="Arial" w:hAnsi="Arial" w:cs="Arial" w:hint="eastAsia"/>
              </w:rPr>
              <w:t>添加箱子信息</w:t>
            </w:r>
          </w:p>
        </w:tc>
      </w:tr>
      <w:tr w:rsidR="00B06877" w:rsidRPr="00CE1480" w:rsidTr="009B36E0">
        <w:tc>
          <w:tcPr>
            <w:tcW w:w="4361" w:type="dxa"/>
          </w:tcPr>
          <w:p w:rsidR="00B06877" w:rsidRPr="00CE1480" w:rsidRDefault="00B06877" w:rsidP="005C3135">
            <w:pPr>
              <w:jc w:val="left"/>
              <w:rPr>
                <w:rFonts w:ascii="Arial" w:hAnsi="Arial" w:cs="Arial"/>
              </w:rPr>
            </w:pPr>
            <w:proofErr w:type="spellStart"/>
            <w:r w:rsidRPr="00205FFB">
              <w:rPr>
                <w:rFonts w:ascii="Arial" w:hAnsi="Arial" w:cs="Arial"/>
              </w:rPr>
              <w:t>removePackage</w:t>
            </w:r>
            <w:proofErr w:type="spellEnd"/>
          </w:p>
        </w:tc>
        <w:tc>
          <w:tcPr>
            <w:tcW w:w="4111" w:type="dxa"/>
          </w:tcPr>
          <w:p w:rsidR="00B06877" w:rsidRPr="00CE1480" w:rsidRDefault="00B06877" w:rsidP="005C3135">
            <w:pPr>
              <w:jc w:val="left"/>
              <w:rPr>
                <w:rFonts w:ascii="Arial" w:hAnsi="Arial" w:cs="Arial"/>
              </w:rPr>
            </w:pPr>
            <w:r>
              <w:rPr>
                <w:rFonts w:ascii="Arial" w:hAnsi="Arial" w:cs="Arial" w:hint="eastAsia"/>
              </w:rPr>
              <w:t>删除箱子信息</w:t>
            </w:r>
          </w:p>
        </w:tc>
      </w:tr>
      <w:tr w:rsidR="00B06877" w:rsidRPr="00CE1480" w:rsidTr="009B36E0">
        <w:tc>
          <w:tcPr>
            <w:tcW w:w="4361" w:type="dxa"/>
          </w:tcPr>
          <w:p w:rsidR="00B06877" w:rsidRPr="00CE1480" w:rsidRDefault="00B06877" w:rsidP="005C3135">
            <w:pPr>
              <w:jc w:val="left"/>
              <w:rPr>
                <w:rFonts w:ascii="Arial" w:hAnsi="Arial" w:cs="Arial"/>
              </w:rPr>
            </w:pPr>
            <w:proofErr w:type="spellStart"/>
            <w:r w:rsidRPr="00205FFB">
              <w:rPr>
                <w:rFonts w:ascii="Arial" w:hAnsi="Arial" w:cs="Arial"/>
              </w:rPr>
              <w:t>packageSubmit</w:t>
            </w:r>
            <w:proofErr w:type="spellEnd"/>
          </w:p>
        </w:tc>
        <w:tc>
          <w:tcPr>
            <w:tcW w:w="4111" w:type="dxa"/>
          </w:tcPr>
          <w:p w:rsidR="00B06877" w:rsidRPr="00CE1480" w:rsidRDefault="00B06877" w:rsidP="005C3135">
            <w:pPr>
              <w:jc w:val="left"/>
              <w:rPr>
                <w:rFonts w:ascii="Arial" w:hAnsi="Arial" w:cs="Arial"/>
              </w:rPr>
            </w:pPr>
            <w:r>
              <w:rPr>
                <w:rFonts w:ascii="Arial" w:hAnsi="Arial" w:cs="Arial" w:hint="eastAsia"/>
              </w:rPr>
              <w:t>提交装箱信息</w:t>
            </w:r>
          </w:p>
        </w:tc>
      </w:tr>
      <w:tr w:rsidR="00B06877" w:rsidRPr="00CE1480" w:rsidTr="009B36E0">
        <w:tc>
          <w:tcPr>
            <w:tcW w:w="4361" w:type="dxa"/>
          </w:tcPr>
          <w:p w:rsidR="00B06877" w:rsidRPr="00CE1480" w:rsidRDefault="00B06877" w:rsidP="005C3135">
            <w:pPr>
              <w:jc w:val="left"/>
              <w:rPr>
                <w:rFonts w:ascii="Arial" w:hAnsi="Arial" w:cs="Arial"/>
              </w:rPr>
            </w:pPr>
            <w:proofErr w:type="spellStart"/>
            <w:r w:rsidRPr="00205FFB">
              <w:rPr>
                <w:rFonts w:ascii="Arial" w:hAnsi="Arial" w:cs="Arial"/>
              </w:rPr>
              <w:t>getMobileWarehouseList</w:t>
            </w:r>
            <w:proofErr w:type="spellEnd"/>
          </w:p>
        </w:tc>
        <w:tc>
          <w:tcPr>
            <w:tcW w:w="4111" w:type="dxa"/>
          </w:tcPr>
          <w:p w:rsidR="00B06877" w:rsidRPr="00CE1480" w:rsidRDefault="00B06877" w:rsidP="005C3135">
            <w:pPr>
              <w:jc w:val="left"/>
              <w:rPr>
                <w:rFonts w:ascii="Arial" w:hAnsi="Arial" w:cs="Arial"/>
              </w:rPr>
            </w:pPr>
            <w:r>
              <w:rPr>
                <w:rFonts w:ascii="Arial" w:hAnsi="Arial" w:cs="Arial" w:hint="eastAsia"/>
              </w:rPr>
              <w:t>获得装箱入库扫描任务列表</w:t>
            </w:r>
          </w:p>
        </w:tc>
      </w:tr>
      <w:tr w:rsidR="00B06877" w:rsidRPr="00CE1480" w:rsidTr="009B36E0">
        <w:tc>
          <w:tcPr>
            <w:tcW w:w="4361" w:type="dxa"/>
          </w:tcPr>
          <w:p w:rsidR="00B06877" w:rsidRPr="00CE1480" w:rsidRDefault="00B06877" w:rsidP="005C3135">
            <w:pPr>
              <w:jc w:val="left"/>
              <w:rPr>
                <w:rFonts w:ascii="Arial" w:hAnsi="Arial" w:cs="Arial"/>
              </w:rPr>
            </w:pPr>
            <w:proofErr w:type="spellStart"/>
            <w:r w:rsidRPr="00205FFB">
              <w:rPr>
                <w:rFonts w:ascii="Arial" w:hAnsi="Arial" w:cs="Arial"/>
              </w:rPr>
              <w:t>getMobileWarehouseDetail</w:t>
            </w:r>
            <w:proofErr w:type="spellEnd"/>
          </w:p>
        </w:tc>
        <w:tc>
          <w:tcPr>
            <w:tcW w:w="4111" w:type="dxa"/>
          </w:tcPr>
          <w:p w:rsidR="00B06877" w:rsidRPr="00CE1480" w:rsidRDefault="00B06877" w:rsidP="005C3135">
            <w:pPr>
              <w:jc w:val="left"/>
              <w:rPr>
                <w:rFonts w:ascii="Arial" w:hAnsi="Arial" w:cs="Arial"/>
              </w:rPr>
            </w:pPr>
            <w:r>
              <w:rPr>
                <w:rFonts w:ascii="Arial" w:hAnsi="Arial" w:cs="Arial" w:hint="eastAsia"/>
              </w:rPr>
              <w:t>获得装箱入库扫描任务详情</w:t>
            </w:r>
          </w:p>
        </w:tc>
      </w:tr>
      <w:tr w:rsidR="00B06877" w:rsidRPr="00CE1480" w:rsidTr="009B36E0">
        <w:tc>
          <w:tcPr>
            <w:tcW w:w="4361" w:type="dxa"/>
          </w:tcPr>
          <w:p w:rsidR="00B06877" w:rsidRPr="00CE1480" w:rsidRDefault="00B06877" w:rsidP="005C3135">
            <w:pPr>
              <w:jc w:val="left"/>
              <w:rPr>
                <w:rFonts w:ascii="Arial" w:hAnsi="Arial" w:cs="Arial"/>
              </w:rPr>
            </w:pPr>
            <w:proofErr w:type="spellStart"/>
            <w:r w:rsidRPr="00205FFB">
              <w:rPr>
                <w:rFonts w:ascii="Arial" w:hAnsi="Arial" w:cs="Arial"/>
              </w:rPr>
              <w:t>updatePackage</w:t>
            </w:r>
            <w:proofErr w:type="spellEnd"/>
          </w:p>
        </w:tc>
        <w:tc>
          <w:tcPr>
            <w:tcW w:w="4111" w:type="dxa"/>
          </w:tcPr>
          <w:p w:rsidR="00B06877" w:rsidRPr="00CE1480" w:rsidRDefault="00B06877" w:rsidP="005C3135">
            <w:pPr>
              <w:jc w:val="left"/>
              <w:rPr>
                <w:rFonts w:ascii="Arial" w:hAnsi="Arial" w:cs="Arial"/>
              </w:rPr>
            </w:pPr>
            <w:r>
              <w:rPr>
                <w:rFonts w:ascii="Arial" w:hAnsi="Arial" w:cs="Arial" w:hint="eastAsia"/>
              </w:rPr>
              <w:t>更新箱子信息</w:t>
            </w:r>
          </w:p>
        </w:tc>
      </w:tr>
      <w:tr w:rsidR="00B06877" w:rsidRPr="00CE1480" w:rsidTr="009B36E0">
        <w:tc>
          <w:tcPr>
            <w:tcW w:w="4361" w:type="dxa"/>
          </w:tcPr>
          <w:p w:rsidR="00B06877" w:rsidRPr="00CE1480" w:rsidRDefault="00B06877" w:rsidP="005C3135">
            <w:pPr>
              <w:jc w:val="left"/>
              <w:rPr>
                <w:rFonts w:ascii="Arial" w:hAnsi="Arial" w:cs="Arial"/>
              </w:rPr>
            </w:pPr>
            <w:proofErr w:type="spellStart"/>
            <w:r w:rsidRPr="00205FFB">
              <w:rPr>
                <w:rFonts w:ascii="Arial" w:hAnsi="Arial" w:cs="Arial"/>
              </w:rPr>
              <w:t>mobileWarehouseSubmit</w:t>
            </w:r>
            <w:proofErr w:type="spellEnd"/>
          </w:p>
        </w:tc>
        <w:tc>
          <w:tcPr>
            <w:tcW w:w="4111" w:type="dxa"/>
          </w:tcPr>
          <w:p w:rsidR="00B06877" w:rsidRPr="00CE1480" w:rsidRDefault="00B06877" w:rsidP="005C3135">
            <w:pPr>
              <w:jc w:val="left"/>
              <w:rPr>
                <w:rFonts w:ascii="Arial" w:hAnsi="Arial" w:cs="Arial"/>
              </w:rPr>
            </w:pPr>
            <w:r>
              <w:rPr>
                <w:rFonts w:ascii="Arial" w:hAnsi="Arial" w:cs="Arial" w:hint="eastAsia"/>
              </w:rPr>
              <w:t>提交入库信息</w:t>
            </w:r>
          </w:p>
        </w:tc>
      </w:tr>
      <w:tr w:rsidR="00B06877" w:rsidRPr="00CE1480" w:rsidTr="009B36E0">
        <w:tc>
          <w:tcPr>
            <w:tcW w:w="4361" w:type="dxa"/>
          </w:tcPr>
          <w:p w:rsidR="00B06877" w:rsidRPr="00CE1480" w:rsidRDefault="00B06877" w:rsidP="005C3135">
            <w:pPr>
              <w:jc w:val="left"/>
              <w:rPr>
                <w:rFonts w:ascii="Arial" w:hAnsi="Arial" w:cs="Arial"/>
              </w:rPr>
            </w:pPr>
            <w:proofErr w:type="spellStart"/>
            <w:r w:rsidRPr="00205FFB">
              <w:rPr>
                <w:rFonts w:ascii="Arial" w:hAnsi="Arial" w:cs="Arial"/>
              </w:rPr>
              <w:t>getScanClothesList</w:t>
            </w:r>
            <w:proofErr w:type="spellEnd"/>
          </w:p>
        </w:tc>
        <w:tc>
          <w:tcPr>
            <w:tcW w:w="4111" w:type="dxa"/>
          </w:tcPr>
          <w:p w:rsidR="00B06877" w:rsidRPr="00CE1480" w:rsidRDefault="00B06877" w:rsidP="005C3135">
            <w:pPr>
              <w:jc w:val="left"/>
              <w:rPr>
                <w:rFonts w:ascii="Arial" w:hAnsi="Arial" w:cs="Arial"/>
              </w:rPr>
            </w:pPr>
            <w:r>
              <w:rPr>
                <w:rFonts w:ascii="Arial" w:hAnsi="Arial" w:cs="Arial" w:hint="eastAsia"/>
              </w:rPr>
              <w:t>获得待扫描发货任务列表</w:t>
            </w:r>
          </w:p>
        </w:tc>
      </w:tr>
      <w:tr w:rsidR="00B06877" w:rsidRPr="00CE1480" w:rsidTr="009B36E0">
        <w:tc>
          <w:tcPr>
            <w:tcW w:w="4361" w:type="dxa"/>
          </w:tcPr>
          <w:p w:rsidR="00B06877" w:rsidRPr="00205FFB" w:rsidRDefault="00B06877" w:rsidP="005C3135">
            <w:pPr>
              <w:jc w:val="left"/>
              <w:rPr>
                <w:rFonts w:ascii="Arial" w:hAnsi="Arial" w:cs="Arial"/>
              </w:rPr>
            </w:pPr>
            <w:proofErr w:type="spellStart"/>
            <w:r w:rsidRPr="00205FFB">
              <w:rPr>
                <w:rFonts w:ascii="Arial" w:hAnsi="Arial" w:cs="Arial"/>
              </w:rPr>
              <w:t>getSendClothesList</w:t>
            </w:r>
            <w:proofErr w:type="spellEnd"/>
          </w:p>
        </w:tc>
        <w:tc>
          <w:tcPr>
            <w:tcW w:w="4111" w:type="dxa"/>
          </w:tcPr>
          <w:p w:rsidR="00B06877" w:rsidRPr="00CE1480" w:rsidRDefault="00B06877" w:rsidP="005C3135">
            <w:pPr>
              <w:jc w:val="left"/>
              <w:rPr>
                <w:rFonts w:ascii="Arial" w:hAnsi="Arial" w:cs="Arial"/>
              </w:rPr>
            </w:pPr>
            <w:r>
              <w:rPr>
                <w:rFonts w:ascii="Arial" w:hAnsi="Arial" w:cs="Arial" w:hint="eastAsia"/>
              </w:rPr>
              <w:t>获得发货信息填写任务列表</w:t>
            </w:r>
          </w:p>
        </w:tc>
      </w:tr>
      <w:tr w:rsidR="00B06877" w:rsidRPr="00CE1480" w:rsidTr="009B36E0">
        <w:tc>
          <w:tcPr>
            <w:tcW w:w="4361" w:type="dxa"/>
          </w:tcPr>
          <w:p w:rsidR="00B06877" w:rsidRPr="00205FFB" w:rsidRDefault="00B06877" w:rsidP="005C3135">
            <w:pPr>
              <w:jc w:val="left"/>
              <w:rPr>
                <w:rFonts w:ascii="Arial" w:hAnsi="Arial" w:cs="Arial"/>
              </w:rPr>
            </w:pPr>
            <w:proofErr w:type="spellStart"/>
            <w:r w:rsidRPr="00205FFB">
              <w:rPr>
                <w:rFonts w:ascii="Arial" w:hAnsi="Arial" w:cs="Arial"/>
              </w:rPr>
              <w:t>getSendClothesDetail</w:t>
            </w:r>
            <w:proofErr w:type="spellEnd"/>
          </w:p>
        </w:tc>
        <w:tc>
          <w:tcPr>
            <w:tcW w:w="4111" w:type="dxa"/>
          </w:tcPr>
          <w:p w:rsidR="00B06877" w:rsidRPr="00CE1480" w:rsidRDefault="00B06877" w:rsidP="005C3135">
            <w:pPr>
              <w:jc w:val="left"/>
              <w:rPr>
                <w:rFonts w:ascii="Arial" w:hAnsi="Arial" w:cs="Arial"/>
              </w:rPr>
            </w:pPr>
            <w:r>
              <w:rPr>
                <w:rFonts w:ascii="Arial" w:hAnsi="Arial" w:cs="Arial" w:hint="eastAsia"/>
              </w:rPr>
              <w:t>获得发货信息填写任务详情</w:t>
            </w:r>
          </w:p>
        </w:tc>
      </w:tr>
      <w:tr w:rsidR="00B06877" w:rsidRPr="00CE1480" w:rsidTr="009B36E0">
        <w:tc>
          <w:tcPr>
            <w:tcW w:w="4361" w:type="dxa"/>
          </w:tcPr>
          <w:p w:rsidR="00B06877" w:rsidRPr="00205FFB" w:rsidRDefault="00B06877" w:rsidP="005C3135">
            <w:pPr>
              <w:jc w:val="left"/>
              <w:rPr>
                <w:rFonts w:ascii="Arial" w:hAnsi="Arial" w:cs="Arial"/>
              </w:rPr>
            </w:pPr>
            <w:proofErr w:type="spellStart"/>
            <w:r w:rsidRPr="00205FFB">
              <w:rPr>
                <w:rFonts w:ascii="Arial" w:hAnsi="Arial" w:cs="Arial"/>
              </w:rPr>
              <w:t>getMobileSendClothesList</w:t>
            </w:r>
            <w:proofErr w:type="spellEnd"/>
          </w:p>
        </w:tc>
        <w:tc>
          <w:tcPr>
            <w:tcW w:w="4111" w:type="dxa"/>
          </w:tcPr>
          <w:p w:rsidR="00B06877" w:rsidRPr="00CE1480" w:rsidRDefault="00B06877" w:rsidP="005C3135">
            <w:pPr>
              <w:jc w:val="left"/>
              <w:rPr>
                <w:rFonts w:ascii="Arial" w:hAnsi="Arial" w:cs="Arial"/>
              </w:rPr>
            </w:pPr>
            <w:r>
              <w:rPr>
                <w:rFonts w:ascii="Arial" w:hAnsi="Arial" w:cs="Arial" w:hint="eastAsia"/>
              </w:rPr>
              <w:t>获得待发货扫描任务列表（手持设备）</w:t>
            </w:r>
          </w:p>
        </w:tc>
      </w:tr>
      <w:tr w:rsidR="00B06877" w:rsidRPr="00CE1480" w:rsidTr="009B36E0">
        <w:tc>
          <w:tcPr>
            <w:tcW w:w="4361" w:type="dxa"/>
          </w:tcPr>
          <w:p w:rsidR="00B06877" w:rsidRPr="00205FFB" w:rsidRDefault="00B06877" w:rsidP="005C3135">
            <w:pPr>
              <w:jc w:val="left"/>
              <w:rPr>
                <w:rFonts w:ascii="Arial" w:hAnsi="Arial" w:cs="Arial"/>
              </w:rPr>
            </w:pPr>
            <w:proofErr w:type="spellStart"/>
            <w:r w:rsidRPr="00205FFB">
              <w:rPr>
                <w:rFonts w:ascii="Arial" w:hAnsi="Arial" w:cs="Arial"/>
              </w:rPr>
              <w:t>getMobileSendClothesDetail</w:t>
            </w:r>
            <w:proofErr w:type="spellEnd"/>
          </w:p>
        </w:tc>
        <w:tc>
          <w:tcPr>
            <w:tcW w:w="4111" w:type="dxa"/>
          </w:tcPr>
          <w:p w:rsidR="00B06877" w:rsidRPr="00CE1480" w:rsidRDefault="00B06877" w:rsidP="005C3135">
            <w:pPr>
              <w:jc w:val="left"/>
              <w:rPr>
                <w:rFonts w:ascii="Arial" w:hAnsi="Arial" w:cs="Arial"/>
              </w:rPr>
            </w:pPr>
            <w:r>
              <w:rPr>
                <w:rFonts w:ascii="Arial" w:hAnsi="Arial" w:cs="Arial" w:hint="eastAsia"/>
              </w:rPr>
              <w:t>获得待发货扫描任务详情（手持设备）</w:t>
            </w:r>
          </w:p>
        </w:tc>
      </w:tr>
      <w:tr w:rsidR="00B06877" w:rsidRPr="00CE1480" w:rsidTr="009B36E0">
        <w:tc>
          <w:tcPr>
            <w:tcW w:w="4361" w:type="dxa"/>
          </w:tcPr>
          <w:p w:rsidR="00B06877" w:rsidRPr="00205FFB" w:rsidRDefault="00B06877" w:rsidP="005C3135">
            <w:pPr>
              <w:jc w:val="left"/>
              <w:rPr>
                <w:rFonts w:ascii="Arial" w:hAnsi="Arial" w:cs="Arial"/>
              </w:rPr>
            </w:pPr>
            <w:proofErr w:type="spellStart"/>
            <w:r w:rsidRPr="00205FFB">
              <w:rPr>
                <w:rFonts w:ascii="Arial" w:hAnsi="Arial" w:cs="Arial"/>
              </w:rPr>
              <w:t>mobileSendClothesSubmit</w:t>
            </w:r>
            <w:proofErr w:type="spellEnd"/>
          </w:p>
        </w:tc>
        <w:tc>
          <w:tcPr>
            <w:tcW w:w="4111" w:type="dxa"/>
          </w:tcPr>
          <w:p w:rsidR="00B06877" w:rsidRPr="00CE1480" w:rsidRDefault="00B06877" w:rsidP="005C3135">
            <w:pPr>
              <w:jc w:val="left"/>
              <w:rPr>
                <w:rFonts w:ascii="Arial" w:hAnsi="Arial" w:cs="Arial"/>
              </w:rPr>
            </w:pPr>
            <w:r>
              <w:rPr>
                <w:rFonts w:ascii="Arial" w:hAnsi="Arial" w:cs="Arial" w:hint="eastAsia"/>
              </w:rPr>
              <w:t>提交扫描发货结果（手持设备）</w:t>
            </w:r>
          </w:p>
        </w:tc>
      </w:tr>
      <w:tr w:rsidR="00B06877" w:rsidRPr="00CE1480" w:rsidTr="009B36E0">
        <w:tc>
          <w:tcPr>
            <w:tcW w:w="4361" w:type="dxa"/>
          </w:tcPr>
          <w:p w:rsidR="00B06877" w:rsidRPr="00205FFB" w:rsidRDefault="00B06877" w:rsidP="005C3135">
            <w:pPr>
              <w:jc w:val="left"/>
              <w:rPr>
                <w:rFonts w:ascii="Arial" w:hAnsi="Arial" w:cs="Arial"/>
              </w:rPr>
            </w:pPr>
            <w:proofErr w:type="spellStart"/>
            <w:r w:rsidRPr="00205FFB">
              <w:rPr>
                <w:rFonts w:ascii="Arial" w:hAnsi="Arial" w:cs="Arial"/>
              </w:rPr>
              <w:t>sendClothesSubmit</w:t>
            </w:r>
            <w:proofErr w:type="spellEnd"/>
          </w:p>
        </w:tc>
        <w:tc>
          <w:tcPr>
            <w:tcW w:w="4111" w:type="dxa"/>
          </w:tcPr>
          <w:p w:rsidR="00B06877" w:rsidRPr="00CE1480" w:rsidRDefault="00B06877" w:rsidP="005C3135">
            <w:pPr>
              <w:jc w:val="left"/>
              <w:rPr>
                <w:rFonts w:ascii="Arial" w:hAnsi="Arial" w:cs="Arial"/>
              </w:rPr>
            </w:pPr>
            <w:r>
              <w:rPr>
                <w:rFonts w:ascii="Arial" w:hAnsi="Arial" w:cs="Arial" w:hint="eastAsia"/>
              </w:rPr>
              <w:t>提交发货信息</w:t>
            </w:r>
          </w:p>
        </w:tc>
      </w:tr>
    </w:tbl>
    <w:p w:rsidR="007E7D8F" w:rsidRDefault="007E7D8F" w:rsidP="007E7D8F">
      <w:pPr>
        <w:ind w:firstLineChars="200" w:firstLine="480"/>
        <w:rPr>
          <w:rFonts w:ascii="Arial" w:hAnsi="Arial"/>
        </w:rPr>
      </w:pPr>
    </w:p>
    <w:p w:rsidR="00B06877" w:rsidRPr="007E7D8F" w:rsidRDefault="00855E26" w:rsidP="007E7D8F">
      <w:pPr>
        <w:ind w:firstLineChars="200" w:firstLine="480"/>
        <w:rPr>
          <w:rFonts w:ascii="Arial" w:hAnsi="Arial"/>
        </w:rPr>
      </w:pPr>
      <w:proofErr w:type="spellStart"/>
      <w:r w:rsidRPr="007E7D8F">
        <w:rPr>
          <w:rFonts w:ascii="Arial" w:hAnsi="Arial" w:hint="eastAsia"/>
        </w:rPr>
        <w:t>ILogisticsDao</w:t>
      </w:r>
      <w:proofErr w:type="spellEnd"/>
      <w:r w:rsidRPr="007E7D8F">
        <w:rPr>
          <w:rFonts w:ascii="Arial" w:hAnsi="Arial" w:hint="eastAsia"/>
        </w:rPr>
        <w:t>由类</w:t>
      </w:r>
      <w:proofErr w:type="spellStart"/>
      <w:r w:rsidRPr="007E7D8F">
        <w:rPr>
          <w:rFonts w:ascii="Arial" w:hAnsi="Arial" w:hint="eastAsia"/>
        </w:rPr>
        <w:t>LogisticsDao</w:t>
      </w:r>
      <w:proofErr w:type="spellEnd"/>
      <w:r w:rsidR="007E7D8F" w:rsidRPr="007E7D8F">
        <w:rPr>
          <w:rFonts w:ascii="Arial" w:hAnsi="Arial" w:hint="eastAsia"/>
        </w:rPr>
        <w:t>实现，其接口定义如表</w:t>
      </w:r>
      <w:r w:rsidR="007E7D8F" w:rsidRPr="007E7D8F">
        <w:rPr>
          <w:rFonts w:ascii="Arial" w:hAnsi="Arial" w:hint="eastAsia"/>
        </w:rPr>
        <w:t>3.11</w:t>
      </w:r>
      <w:r w:rsidR="007E7D8F" w:rsidRPr="007E7D8F">
        <w:rPr>
          <w:rFonts w:ascii="Arial" w:hAnsi="Arial" w:hint="eastAsia"/>
        </w:rPr>
        <w:t>所示。该接口主要提供了对物流信息的添加、修改和查找的方法。</w:t>
      </w:r>
    </w:p>
    <w:p w:rsidR="00A86065" w:rsidRPr="00474038" w:rsidRDefault="00A86065" w:rsidP="00474038">
      <w:pPr>
        <w:pStyle w:val="21"/>
        <w:ind w:firstLine="0"/>
        <w:rPr>
          <w:rFonts w:ascii="Arial" w:hAnsi="Arial"/>
        </w:rPr>
      </w:pPr>
      <w:bookmarkStart w:id="87" w:name="_Toc389595190"/>
      <w:r w:rsidRPr="00474038">
        <w:rPr>
          <w:rFonts w:ascii="Arial" w:hAnsi="Arial"/>
        </w:rPr>
        <w:t>表</w:t>
      </w:r>
      <w:r w:rsidRPr="00474038">
        <w:rPr>
          <w:rFonts w:ascii="Arial" w:hAnsi="Arial"/>
        </w:rPr>
        <w:t>3.</w:t>
      </w:r>
      <w:r w:rsidR="0097330F" w:rsidRPr="00474038">
        <w:rPr>
          <w:rFonts w:ascii="Arial" w:hAnsi="Arial" w:hint="eastAsia"/>
        </w:rPr>
        <w:t>11</w:t>
      </w:r>
      <w:r w:rsidRPr="00474038">
        <w:rPr>
          <w:rFonts w:ascii="Arial" w:hAnsi="Arial"/>
        </w:rPr>
        <w:t xml:space="preserve"> </w:t>
      </w:r>
      <w:proofErr w:type="spellStart"/>
      <w:r w:rsidRPr="00474038">
        <w:rPr>
          <w:rFonts w:ascii="Arial" w:hAnsi="Arial" w:hint="eastAsia"/>
        </w:rPr>
        <w:t>ILogisticsDao</w:t>
      </w:r>
      <w:proofErr w:type="spellEnd"/>
      <w:r w:rsidRPr="00474038">
        <w:rPr>
          <w:rFonts w:ascii="Arial" w:hAnsi="Arial"/>
        </w:rPr>
        <w:t>接口方法表</w:t>
      </w:r>
      <w:bookmarkEnd w:id="87"/>
    </w:p>
    <w:tbl>
      <w:tblPr>
        <w:tblStyle w:val="af2"/>
        <w:tblW w:w="0" w:type="auto"/>
        <w:tblLook w:val="04A0" w:firstRow="1" w:lastRow="0" w:firstColumn="1" w:lastColumn="0" w:noHBand="0" w:noVBand="1"/>
      </w:tblPr>
      <w:tblGrid>
        <w:gridCol w:w="4361"/>
        <w:gridCol w:w="4111"/>
      </w:tblGrid>
      <w:tr w:rsidR="00B06877" w:rsidRPr="00CE1480" w:rsidTr="009B36E0">
        <w:tc>
          <w:tcPr>
            <w:tcW w:w="4361" w:type="dxa"/>
          </w:tcPr>
          <w:p w:rsidR="00B06877" w:rsidRPr="00CE1480" w:rsidRDefault="00B06877" w:rsidP="005C3135">
            <w:pPr>
              <w:jc w:val="left"/>
              <w:rPr>
                <w:rFonts w:ascii="Arial" w:hAnsi="Arial" w:cs="Arial"/>
              </w:rPr>
            </w:pPr>
            <w:r w:rsidRPr="00CE1480">
              <w:rPr>
                <w:rFonts w:ascii="Arial" w:hAnsi="Arial" w:cs="Arial"/>
              </w:rPr>
              <w:t>方法名</w:t>
            </w:r>
          </w:p>
        </w:tc>
        <w:tc>
          <w:tcPr>
            <w:tcW w:w="4111" w:type="dxa"/>
          </w:tcPr>
          <w:p w:rsidR="00B06877" w:rsidRPr="00CE1480" w:rsidRDefault="00B06877" w:rsidP="005C3135">
            <w:pPr>
              <w:jc w:val="left"/>
              <w:rPr>
                <w:rFonts w:ascii="Arial" w:hAnsi="Arial" w:cs="Arial"/>
              </w:rPr>
            </w:pPr>
            <w:r w:rsidRPr="00CE1480">
              <w:rPr>
                <w:rFonts w:ascii="Arial" w:hAnsi="Arial" w:cs="Arial"/>
              </w:rPr>
              <w:t>描述</w:t>
            </w:r>
          </w:p>
        </w:tc>
      </w:tr>
      <w:tr w:rsidR="00B06877" w:rsidRPr="00CE1480" w:rsidTr="009B36E0">
        <w:tc>
          <w:tcPr>
            <w:tcW w:w="4361" w:type="dxa"/>
          </w:tcPr>
          <w:p w:rsidR="00B06877" w:rsidRPr="00CE1480" w:rsidRDefault="00B06877" w:rsidP="005C3135">
            <w:pPr>
              <w:jc w:val="left"/>
              <w:rPr>
                <w:rFonts w:ascii="Arial" w:hAnsi="Arial" w:cs="Arial"/>
              </w:rPr>
            </w:pPr>
            <w:r w:rsidRPr="00212B92">
              <w:rPr>
                <w:rFonts w:ascii="Arial" w:hAnsi="Arial" w:cs="Arial"/>
              </w:rPr>
              <w:t>save</w:t>
            </w:r>
          </w:p>
        </w:tc>
        <w:tc>
          <w:tcPr>
            <w:tcW w:w="4111" w:type="dxa"/>
          </w:tcPr>
          <w:p w:rsidR="00B06877" w:rsidRPr="00CE1480" w:rsidRDefault="00B06877" w:rsidP="005C3135">
            <w:pPr>
              <w:jc w:val="left"/>
              <w:rPr>
                <w:rFonts w:ascii="Arial" w:hAnsi="Arial" w:cs="Arial"/>
              </w:rPr>
            </w:pPr>
            <w:r>
              <w:rPr>
                <w:rFonts w:ascii="Arial" w:hAnsi="Arial" w:cs="Arial" w:hint="eastAsia"/>
              </w:rPr>
              <w:t>添加物流信息</w:t>
            </w:r>
          </w:p>
        </w:tc>
      </w:tr>
      <w:tr w:rsidR="00B06877" w:rsidRPr="00CE1480" w:rsidTr="009B36E0">
        <w:tc>
          <w:tcPr>
            <w:tcW w:w="4361" w:type="dxa"/>
          </w:tcPr>
          <w:p w:rsidR="00B06877" w:rsidRPr="00CE1480" w:rsidRDefault="00B06877" w:rsidP="005C3135">
            <w:pPr>
              <w:jc w:val="left"/>
              <w:rPr>
                <w:rFonts w:ascii="Arial" w:hAnsi="Arial" w:cs="Arial"/>
              </w:rPr>
            </w:pPr>
            <w:proofErr w:type="spellStart"/>
            <w:r w:rsidRPr="00212B92">
              <w:rPr>
                <w:rFonts w:ascii="Arial" w:hAnsi="Arial" w:cs="Arial"/>
              </w:rPr>
              <w:t>findById</w:t>
            </w:r>
            <w:proofErr w:type="spellEnd"/>
          </w:p>
        </w:tc>
        <w:tc>
          <w:tcPr>
            <w:tcW w:w="4111" w:type="dxa"/>
          </w:tcPr>
          <w:p w:rsidR="00B06877" w:rsidRPr="00CE1480" w:rsidRDefault="00B06877" w:rsidP="005C3135">
            <w:pPr>
              <w:jc w:val="left"/>
              <w:rPr>
                <w:rFonts w:ascii="Arial" w:hAnsi="Arial" w:cs="Arial"/>
              </w:rPr>
            </w:pPr>
            <w:r>
              <w:rPr>
                <w:rFonts w:ascii="Arial" w:hAnsi="Arial" w:cs="Arial" w:hint="eastAsia"/>
              </w:rPr>
              <w:t>根据</w:t>
            </w:r>
            <w:r>
              <w:rPr>
                <w:rFonts w:ascii="Arial" w:hAnsi="Arial" w:cs="Arial" w:hint="eastAsia"/>
              </w:rPr>
              <w:t>id</w:t>
            </w:r>
            <w:r>
              <w:rPr>
                <w:rFonts w:ascii="Arial" w:hAnsi="Arial" w:cs="Arial" w:hint="eastAsia"/>
              </w:rPr>
              <w:t>查找物流信息</w:t>
            </w:r>
          </w:p>
        </w:tc>
      </w:tr>
      <w:tr w:rsidR="00B06877" w:rsidTr="009B36E0">
        <w:tc>
          <w:tcPr>
            <w:tcW w:w="4361" w:type="dxa"/>
          </w:tcPr>
          <w:p w:rsidR="00B06877" w:rsidRPr="00205FFB" w:rsidRDefault="00B06877" w:rsidP="005C3135">
            <w:pPr>
              <w:jc w:val="left"/>
              <w:rPr>
                <w:rFonts w:ascii="Arial" w:hAnsi="Arial" w:cs="Arial"/>
              </w:rPr>
            </w:pPr>
            <w:proofErr w:type="spellStart"/>
            <w:r w:rsidRPr="00205FFB">
              <w:rPr>
                <w:rFonts w:ascii="Arial" w:hAnsi="Arial" w:cs="Arial"/>
              </w:rPr>
              <w:t>attachDirty</w:t>
            </w:r>
            <w:proofErr w:type="spellEnd"/>
          </w:p>
        </w:tc>
        <w:tc>
          <w:tcPr>
            <w:tcW w:w="4111" w:type="dxa"/>
          </w:tcPr>
          <w:p w:rsidR="00B06877" w:rsidRDefault="00B06877" w:rsidP="005C3135">
            <w:pPr>
              <w:jc w:val="left"/>
              <w:rPr>
                <w:rFonts w:ascii="Arial" w:hAnsi="Arial" w:cs="Arial"/>
              </w:rPr>
            </w:pPr>
            <w:r>
              <w:rPr>
                <w:rFonts w:ascii="Arial" w:hAnsi="Arial" w:cs="Arial" w:hint="eastAsia"/>
              </w:rPr>
              <w:t>更新物流信息</w:t>
            </w:r>
          </w:p>
        </w:tc>
      </w:tr>
    </w:tbl>
    <w:p w:rsidR="00F92730" w:rsidRDefault="00F92730" w:rsidP="00FF35FA">
      <w:pPr>
        <w:rPr>
          <w:rFonts w:ascii="Arial" w:eastAsia="黑体" w:hAnsi="Arial" w:cs="Arial"/>
          <w:b/>
          <w:bCs/>
          <w:sz w:val="32"/>
          <w:szCs w:val="32"/>
        </w:rPr>
      </w:pPr>
      <w:bookmarkStart w:id="88" w:name="_Toc228009671"/>
      <w:bookmarkStart w:id="89" w:name="_Toc356370955"/>
    </w:p>
    <w:p w:rsidR="002651F7" w:rsidRDefault="00FF35FA" w:rsidP="00F92730">
      <w:pPr>
        <w:ind w:firstLineChars="200" w:firstLine="480"/>
        <w:rPr>
          <w:rFonts w:ascii="Arial" w:hAnsi="Arial"/>
        </w:rPr>
      </w:pPr>
      <w:proofErr w:type="spellStart"/>
      <w:r w:rsidRPr="00FF35FA">
        <w:rPr>
          <w:rFonts w:ascii="Arial" w:hAnsi="Arial" w:hint="eastAsia"/>
        </w:rPr>
        <w:t>I</w:t>
      </w:r>
      <w:r>
        <w:rPr>
          <w:rFonts w:ascii="Arial" w:hAnsi="Arial" w:hint="eastAsia"/>
        </w:rPr>
        <w:t>PackageDao</w:t>
      </w:r>
      <w:proofErr w:type="spellEnd"/>
      <w:r>
        <w:rPr>
          <w:rFonts w:ascii="Arial" w:hAnsi="Arial" w:hint="eastAsia"/>
        </w:rPr>
        <w:t>由类</w:t>
      </w:r>
      <w:proofErr w:type="spellStart"/>
      <w:r>
        <w:rPr>
          <w:rFonts w:ascii="Arial" w:hAnsi="Arial" w:hint="eastAsia"/>
        </w:rPr>
        <w:t>PackageDao</w:t>
      </w:r>
      <w:proofErr w:type="spellEnd"/>
      <w:r>
        <w:rPr>
          <w:rFonts w:ascii="Arial" w:hAnsi="Arial" w:hint="eastAsia"/>
        </w:rPr>
        <w:t>实现，其接口定义如表</w:t>
      </w:r>
      <w:r>
        <w:rPr>
          <w:rFonts w:ascii="Arial" w:hAnsi="Arial" w:hint="eastAsia"/>
        </w:rPr>
        <w:t>3.12</w:t>
      </w:r>
      <w:r>
        <w:rPr>
          <w:rFonts w:ascii="Arial" w:hAnsi="Arial" w:hint="eastAsia"/>
        </w:rPr>
        <w:t>所示。该接口主要提供了对装箱信息的增删查改的方法。</w:t>
      </w:r>
    </w:p>
    <w:p w:rsidR="00F92730" w:rsidRDefault="00F92730" w:rsidP="00F92730">
      <w:pPr>
        <w:ind w:firstLineChars="200" w:firstLine="480"/>
        <w:rPr>
          <w:rFonts w:ascii="Arial" w:hAnsi="Arial"/>
        </w:rPr>
      </w:pPr>
    </w:p>
    <w:p w:rsidR="00FF35FA" w:rsidRPr="00FF35FA" w:rsidRDefault="00FF35FA" w:rsidP="00FF35FA">
      <w:pPr>
        <w:pStyle w:val="21"/>
        <w:ind w:firstLine="0"/>
        <w:rPr>
          <w:rFonts w:ascii="Arial" w:hAnsi="Arial"/>
        </w:rPr>
      </w:pPr>
      <w:bookmarkStart w:id="90" w:name="_Toc389595191"/>
      <w:r w:rsidRPr="00474038">
        <w:rPr>
          <w:rFonts w:ascii="Arial" w:hAnsi="Arial"/>
        </w:rPr>
        <w:t>表</w:t>
      </w:r>
      <w:r w:rsidRPr="00474038">
        <w:rPr>
          <w:rFonts w:ascii="Arial" w:hAnsi="Arial"/>
        </w:rPr>
        <w:t>3.</w:t>
      </w:r>
      <w:r>
        <w:rPr>
          <w:rFonts w:ascii="Arial" w:hAnsi="Arial" w:hint="eastAsia"/>
        </w:rPr>
        <w:t>12</w:t>
      </w:r>
      <w:r w:rsidRPr="00474038">
        <w:rPr>
          <w:rFonts w:ascii="Arial" w:hAnsi="Arial"/>
        </w:rPr>
        <w:t xml:space="preserve"> </w:t>
      </w:r>
      <w:proofErr w:type="spellStart"/>
      <w:r w:rsidRPr="00474038">
        <w:rPr>
          <w:rFonts w:ascii="Arial" w:hAnsi="Arial" w:hint="eastAsia"/>
        </w:rPr>
        <w:t>I</w:t>
      </w:r>
      <w:r>
        <w:rPr>
          <w:rFonts w:ascii="Arial" w:hAnsi="Arial" w:hint="eastAsia"/>
        </w:rPr>
        <w:t>PackageDao</w:t>
      </w:r>
      <w:proofErr w:type="spellEnd"/>
      <w:r w:rsidRPr="00474038">
        <w:rPr>
          <w:rFonts w:ascii="Arial" w:hAnsi="Arial"/>
        </w:rPr>
        <w:t>接口方法表</w:t>
      </w:r>
      <w:bookmarkEnd w:id="90"/>
    </w:p>
    <w:tbl>
      <w:tblPr>
        <w:tblStyle w:val="af2"/>
        <w:tblW w:w="0" w:type="auto"/>
        <w:tblLook w:val="04A0" w:firstRow="1" w:lastRow="0" w:firstColumn="1" w:lastColumn="0" w:noHBand="0" w:noVBand="1"/>
      </w:tblPr>
      <w:tblGrid>
        <w:gridCol w:w="4361"/>
        <w:gridCol w:w="4111"/>
      </w:tblGrid>
      <w:tr w:rsidR="00FF35FA" w:rsidRPr="00CE1480" w:rsidTr="00E00652">
        <w:tc>
          <w:tcPr>
            <w:tcW w:w="4361" w:type="dxa"/>
          </w:tcPr>
          <w:p w:rsidR="00FF35FA" w:rsidRPr="00CE1480" w:rsidRDefault="00FF35FA" w:rsidP="00E00652">
            <w:pPr>
              <w:jc w:val="left"/>
              <w:rPr>
                <w:rFonts w:ascii="Arial" w:hAnsi="Arial" w:cs="Arial"/>
              </w:rPr>
            </w:pPr>
            <w:r w:rsidRPr="00CE1480">
              <w:rPr>
                <w:rFonts w:ascii="Arial" w:hAnsi="Arial" w:cs="Arial"/>
              </w:rPr>
              <w:t>方法名</w:t>
            </w:r>
          </w:p>
        </w:tc>
        <w:tc>
          <w:tcPr>
            <w:tcW w:w="4111" w:type="dxa"/>
          </w:tcPr>
          <w:p w:rsidR="00FF35FA" w:rsidRPr="00CE1480" w:rsidRDefault="00FF35FA" w:rsidP="00E00652">
            <w:pPr>
              <w:jc w:val="left"/>
              <w:rPr>
                <w:rFonts w:ascii="Arial" w:hAnsi="Arial" w:cs="Arial"/>
              </w:rPr>
            </w:pPr>
            <w:r w:rsidRPr="00CE1480">
              <w:rPr>
                <w:rFonts w:ascii="Arial" w:hAnsi="Arial" w:cs="Arial"/>
              </w:rPr>
              <w:t>描述</w:t>
            </w:r>
          </w:p>
        </w:tc>
      </w:tr>
      <w:tr w:rsidR="00FF35FA" w:rsidRPr="00CE1480" w:rsidTr="00E00652">
        <w:tc>
          <w:tcPr>
            <w:tcW w:w="4361" w:type="dxa"/>
          </w:tcPr>
          <w:p w:rsidR="00FF35FA" w:rsidRPr="00CE1480" w:rsidRDefault="00FF35FA" w:rsidP="00E00652">
            <w:pPr>
              <w:jc w:val="left"/>
              <w:rPr>
                <w:rFonts w:ascii="Arial" w:hAnsi="Arial" w:cs="Arial"/>
              </w:rPr>
            </w:pPr>
            <w:r w:rsidRPr="00212B92">
              <w:rPr>
                <w:rFonts w:ascii="Arial" w:hAnsi="Arial" w:cs="Arial"/>
              </w:rPr>
              <w:t>save</w:t>
            </w:r>
          </w:p>
        </w:tc>
        <w:tc>
          <w:tcPr>
            <w:tcW w:w="4111" w:type="dxa"/>
          </w:tcPr>
          <w:p w:rsidR="00FF35FA" w:rsidRPr="00CE1480" w:rsidRDefault="00FF35FA" w:rsidP="00E00652">
            <w:pPr>
              <w:jc w:val="left"/>
              <w:rPr>
                <w:rFonts w:ascii="Arial" w:hAnsi="Arial" w:cs="Arial"/>
              </w:rPr>
            </w:pPr>
            <w:r>
              <w:rPr>
                <w:rFonts w:ascii="Arial" w:hAnsi="Arial" w:cs="Arial" w:hint="eastAsia"/>
              </w:rPr>
              <w:t>添加装箱信息</w:t>
            </w:r>
          </w:p>
        </w:tc>
      </w:tr>
      <w:tr w:rsidR="00FF35FA" w:rsidRPr="00CE1480" w:rsidTr="00E00652">
        <w:tc>
          <w:tcPr>
            <w:tcW w:w="4361" w:type="dxa"/>
          </w:tcPr>
          <w:p w:rsidR="00FF35FA" w:rsidRPr="00CE1480" w:rsidRDefault="00FF35FA" w:rsidP="00E00652">
            <w:pPr>
              <w:jc w:val="left"/>
              <w:rPr>
                <w:rFonts w:ascii="Arial" w:hAnsi="Arial" w:cs="Arial"/>
              </w:rPr>
            </w:pPr>
            <w:proofErr w:type="spellStart"/>
            <w:r w:rsidRPr="00212B92">
              <w:rPr>
                <w:rFonts w:ascii="Arial" w:hAnsi="Arial" w:cs="Arial"/>
              </w:rPr>
              <w:lastRenderedPageBreak/>
              <w:t>findById</w:t>
            </w:r>
            <w:proofErr w:type="spellEnd"/>
          </w:p>
        </w:tc>
        <w:tc>
          <w:tcPr>
            <w:tcW w:w="4111" w:type="dxa"/>
          </w:tcPr>
          <w:p w:rsidR="00FF35FA" w:rsidRPr="00CE1480" w:rsidRDefault="00FF35FA" w:rsidP="00E00652">
            <w:pPr>
              <w:jc w:val="left"/>
              <w:rPr>
                <w:rFonts w:ascii="Arial" w:hAnsi="Arial" w:cs="Arial"/>
              </w:rPr>
            </w:pPr>
            <w:r>
              <w:rPr>
                <w:rFonts w:ascii="Arial" w:hAnsi="Arial" w:cs="Arial" w:hint="eastAsia"/>
              </w:rPr>
              <w:t>根据</w:t>
            </w:r>
            <w:r>
              <w:rPr>
                <w:rFonts w:ascii="Arial" w:hAnsi="Arial" w:cs="Arial" w:hint="eastAsia"/>
              </w:rPr>
              <w:t>id</w:t>
            </w:r>
            <w:r>
              <w:rPr>
                <w:rFonts w:ascii="Arial" w:hAnsi="Arial" w:cs="Arial" w:hint="eastAsia"/>
              </w:rPr>
              <w:t>查找装箱信息</w:t>
            </w:r>
          </w:p>
        </w:tc>
      </w:tr>
      <w:tr w:rsidR="00FF35FA" w:rsidTr="00E00652">
        <w:tc>
          <w:tcPr>
            <w:tcW w:w="4361" w:type="dxa"/>
          </w:tcPr>
          <w:p w:rsidR="00FF35FA" w:rsidRPr="00CE1480" w:rsidRDefault="00FF35FA" w:rsidP="00E00652">
            <w:pPr>
              <w:jc w:val="left"/>
              <w:rPr>
                <w:rFonts w:ascii="Arial" w:hAnsi="Arial" w:cs="Arial"/>
              </w:rPr>
            </w:pPr>
            <w:proofErr w:type="spellStart"/>
            <w:r w:rsidRPr="00212B92">
              <w:rPr>
                <w:rFonts w:ascii="Arial" w:hAnsi="Arial" w:cs="Arial"/>
              </w:rPr>
              <w:t>findByOrderId</w:t>
            </w:r>
            <w:proofErr w:type="spellEnd"/>
          </w:p>
        </w:tc>
        <w:tc>
          <w:tcPr>
            <w:tcW w:w="4111" w:type="dxa"/>
          </w:tcPr>
          <w:p w:rsidR="00FF35FA" w:rsidRPr="00CE1480" w:rsidRDefault="00FF35FA" w:rsidP="00E00652">
            <w:pPr>
              <w:jc w:val="left"/>
              <w:rPr>
                <w:rFonts w:ascii="Arial" w:hAnsi="Arial" w:cs="Arial"/>
              </w:rPr>
            </w:pPr>
            <w:r>
              <w:rPr>
                <w:rFonts w:ascii="Arial" w:hAnsi="Arial" w:cs="Arial" w:hint="eastAsia"/>
              </w:rPr>
              <w:t>根据订单</w:t>
            </w:r>
            <w:r>
              <w:rPr>
                <w:rFonts w:ascii="Arial" w:hAnsi="Arial" w:cs="Arial" w:hint="eastAsia"/>
              </w:rPr>
              <w:t>id</w:t>
            </w:r>
            <w:r>
              <w:rPr>
                <w:rFonts w:ascii="Arial" w:hAnsi="Arial" w:cs="Arial" w:hint="eastAsia"/>
              </w:rPr>
              <w:t>查找装箱信息</w:t>
            </w:r>
          </w:p>
        </w:tc>
      </w:tr>
      <w:tr w:rsidR="00FF35FA" w:rsidTr="00E00652">
        <w:tc>
          <w:tcPr>
            <w:tcW w:w="4361" w:type="dxa"/>
          </w:tcPr>
          <w:p w:rsidR="00FF35FA" w:rsidRPr="00205FFB" w:rsidRDefault="00FF35FA" w:rsidP="00E00652">
            <w:pPr>
              <w:jc w:val="left"/>
              <w:rPr>
                <w:rFonts w:ascii="Arial" w:hAnsi="Arial" w:cs="Arial"/>
              </w:rPr>
            </w:pPr>
            <w:proofErr w:type="spellStart"/>
            <w:r w:rsidRPr="00205FFB">
              <w:rPr>
                <w:rFonts w:ascii="Arial" w:hAnsi="Arial" w:cs="Arial"/>
              </w:rPr>
              <w:t>attachDirty</w:t>
            </w:r>
            <w:proofErr w:type="spellEnd"/>
          </w:p>
        </w:tc>
        <w:tc>
          <w:tcPr>
            <w:tcW w:w="4111" w:type="dxa"/>
          </w:tcPr>
          <w:p w:rsidR="00FF35FA" w:rsidRDefault="00FF35FA" w:rsidP="00E00652">
            <w:pPr>
              <w:jc w:val="left"/>
              <w:rPr>
                <w:rFonts w:ascii="Arial" w:hAnsi="Arial" w:cs="Arial"/>
              </w:rPr>
            </w:pPr>
            <w:r>
              <w:rPr>
                <w:rFonts w:ascii="Arial" w:hAnsi="Arial" w:cs="Arial" w:hint="eastAsia"/>
              </w:rPr>
              <w:t>更新装箱信息</w:t>
            </w:r>
          </w:p>
        </w:tc>
      </w:tr>
      <w:tr w:rsidR="00FF35FA" w:rsidTr="00E00652">
        <w:tc>
          <w:tcPr>
            <w:tcW w:w="4361" w:type="dxa"/>
          </w:tcPr>
          <w:p w:rsidR="00FF35FA" w:rsidRPr="00205FFB" w:rsidRDefault="00FF35FA" w:rsidP="00E00652">
            <w:pPr>
              <w:jc w:val="left"/>
              <w:rPr>
                <w:rFonts w:ascii="Arial" w:hAnsi="Arial" w:cs="Arial"/>
              </w:rPr>
            </w:pPr>
            <w:r w:rsidRPr="00205FFB">
              <w:rPr>
                <w:rFonts w:ascii="Arial" w:hAnsi="Arial" w:cs="Arial"/>
              </w:rPr>
              <w:t>delete</w:t>
            </w:r>
          </w:p>
        </w:tc>
        <w:tc>
          <w:tcPr>
            <w:tcW w:w="4111" w:type="dxa"/>
          </w:tcPr>
          <w:p w:rsidR="00FF35FA" w:rsidRPr="00CE1480" w:rsidRDefault="00FF35FA" w:rsidP="00E00652">
            <w:pPr>
              <w:jc w:val="left"/>
              <w:rPr>
                <w:rFonts w:ascii="Arial" w:hAnsi="Arial" w:cs="Arial"/>
              </w:rPr>
            </w:pPr>
            <w:r>
              <w:rPr>
                <w:rFonts w:ascii="Arial" w:hAnsi="Arial" w:cs="Arial" w:hint="eastAsia"/>
              </w:rPr>
              <w:t>删除装箱信息</w:t>
            </w:r>
          </w:p>
        </w:tc>
      </w:tr>
    </w:tbl>
    <w:p w:rsidR="00FF35FA" w:rsidRDefault="00FF35FA" w:rsidP="00FF35FA"/>
    <w:p w:rsidR="00FF35FA" w:rsidRDefault="00FF35FA" w:rsidP="00FF35FA">
      <w:pPr>
        <w:ind w:firstLineChars="200" w:firstLine="480"/>
        <w:rPr>
          <w:rFonts w:ascii="Arial" w:hAnsi="Arial"/>
        </w:rPr>
      </w:pPr>
      <w:proofErr w:type="spellStart"/>
      <w:r w:rsidRPr="00FF35FA">
        <w:rPr>
          <w:rFonts w:ascii="Arial" w:hAnsi="Arial" w:hint="eastAsia"/>
        </w:rPr>
        <w:t>IPackageDetailDao</w:t>
      </w:r>
      <w:proofErr w:type="spellEnd"/>
      <w:r w:rsidRPr="00FF35FA">
        <w:rPr>
          <w:rFonts w:ascii="Arial" w:hAnsi="Arial" w:hint="eastAsia"/>
        </w:rPr>
        <w:t>由</w:t>
      </w:r>
      <w:r>
        <w:rPr>
          <w:rFonts w:ascii="Arial" w:hAnsi="Arial" w:hint="eastAsia"/>
        </w:rPr>
        <w:t>类</w:t>
      </w:r>
      <w:proofErr w:type="spellStart"/>
      <w:r>
        <w:rPr>
          <w:rFonts w:ascii="Arial" w:hAnsi="Arial" w:hint="eastAsia"/>
        </w:rPr>
        <w:t>PackageDetailDao</w:t>
      </w:r>
      <w:proofErr w:type="spellEnd"/>
      <w:r>
        <w:rPr>
          <w:rFonts w:ascii="Arial" w:hAnsi="Arial" w:hint="eastAsia"/>
        </w:rPr>
        <w:t>实现，其接口定义如表</w:t>
      </w:r>
      <w:r>
        <w:rPr>
          <w:rFonts w:ascii="Arial" w:hAnsi="Arial" w:hint="eastAsia"/>
        </w:rPr>
        <w:t>3.13</w:t>
      </w:r>
      <w:r>
        <w:rPr>
          <w:rFonts w:ascii="Arial" w:hAnsi="Arial" w:hint="eastAsia"/>
        </w:rPr>
        <w:t>所示。该接口主要提供了对装箱详情信息的增删</w:t>
      </w:r>
      <w:r w:rsidR="00E70CB0">
        <w:rPr>
          <w:rFonts w:ascii="Arial" w:hAnsi="Arial" w:hint="eastAsia"/>
        </w:rPr>
        <w:t>查</w:t>
      </w:r>
      <w:r>
        <w:rPr>
          <w:rFonts w:ascii="Arial" w:hAnsi="Arial" w:hint="eastAsia"/>
        </w:rPr>
        <w:t>的方法</w:t>
      </w:r>
      <w:r w:rsidR="00E70CB0">
        <w:rPr>
          <w:rFonts w:ascii="Arial" w:hAnsi="Arial" w:hint="eastAsia"/>
        </w:rPr>
        <w:t>。</w:t>
      </w:r>
    </w:p>
    <w:p w:rsidR="00E70CB0" w:rsidRDefault="00E70CB0" w:rsidP="00E70CB0">
      <w:pPr>
        <w:pStyle w:val="21"/>
        <w:ind w:firstLine="0"/>
        <w:rPr>
          <w:rFonts w:ascii="Arial" w:hAnsi="Arial"/>
        </w:rPr>
      </w:pPr>
      <w:bookmarkStart w:id="91" w:name="_Toc389595192"/>
      <w:r w:rsidRPr="00474038">
        <w:rPr>
          <w:rFonts w:ascii="Arial" w:hAnsi="Arial"/>
        </w:rPr>
        <w:t>表</w:t>
      </w:r>
      <w:r w:rsidRPr="00474038">
        <w:rPr>
          <w:rFonts w:ascii="Arial" w:hAnsi="Arial"/>
        </w:rPr>
        <w:t>3.</w:t>
      </w:r>
      <w:r>
        <w:rPr>
          <w:rFonts w:ascii="Arial" w:hAnsi="Arial" w:hint="eastAsia"/>
        </w:rPr>
        <w:t>13</w:t>
      </w:r>
      <w:r w:rsidRPr="00474038">
        <w:rPr>
          <w:rFonts w:ascii="Arial" w:hAnsi="Arial"/>
        </w:rPr>
        <w:t xml:space="preserve"> </w:t>
      </w:r>
      <w:proofErr w:type="spellStart"/>
      <w:r w:rsidRPr="00474038">
        <w:rPr>
          <w:rFonts w:ascii="Arial" w:hAnsi="Arial" w:hint="eastAsia"/>
        </w:rPr>
        <w:t>I</w:t>
      </w:r>
      <w:r>
        <w:rPr>
          <w:rFonts w:ascii="Arial" w:hAnsi="Arial" w:hint="eastAsia"/>
        </w:rPr>
        <w:t>PackageDetailDao</w:t>
      </w:r>
      <w:proofErr w:type="spellEnd"/>
      <w:r w:rsidRPr="00474038">
        <w:rPr>
          <w:rFonts w:ascii="Arial" w:hAnsi="Arial"/>
        </w:rPr>
        <w:t>接口方法表</w:t>
      </w:r>
      <w:bookmarkEnd w:id="91"/>
    </w:p>
    <w:tbl>
      <w:tblPr>
        <w:tblStyle w:val="af2"/>
        <w:tblW w:w="0" w:type="auto"/>
        <w:tblLook w:val="04A0" w:firstRow="1" w:lastRow="0" w:firstColumn="1" w:lastColumn="0" w:noHBand="0" w:noVBand="1"/>
      </w:tblPr>
      <w:tblGrid>
        <w:gridCol w:w="4361"/>
        <w:gridCol w:w="4111"/>
      </w:tblGrid>
      <w:tr w:rsidR="00E70CB0" w:rsidRPr="00CE1480" w:rsidTr="00E00652">
        <w:tc>
          <w:tcPr>
            <w:tcW w:w="4361" w:type="dxa"/>
          </w:tcPr>
          <w:p w:rsidR="00E70CB0" w:rsidRPr="00CE1480" w:rsidRDefault="00E70CB0" w:rsidP="00E00652">
            <w:pPr>
              <w:jc w:val="left"/>
              <w:rPr>
                <w:rFonts w:ascii="Arial" w:hAnsi="Arial" w:cs="Arial"/>
              </w:rPr>
            </w:pPr>
            <w:r w:rsidRPr="00CE1480">
              <w:rPr>
                <w:rFonts w:ascii="Arial" w:hAnsi="Arial" w:cs="Arial"/>
              </w:rPr>
              <w:t>方法名</w:t>
            </w:r>
          </w:p>
        </w:tc>
        <w:tc>
          <w:tcPr>
            <w:tcW w:w="4111" w:type="dxa"/>
          </w:tcPr>
          <w:p w:rsidR="00E70CB0" w:rsidRPr="00CE1480" w:rsidRDefault="00E70CB0" w:rsidP="00E00652">
            <w:pPr>
              <w:jc w:val="left"/>
              <w:rPr>
                <w:rFonts w:ascii="Arial" w:hAnsi="Arial" w:cs="Arial"/>
              </w:rPr>
            </w:pPr>
            <w:r w:rsidRPr="00CE1480">
              <w:rPr>
                <w:rFonts w:ascii="Arial" w:hAnsi="Arial" w:cs="Arial"/>
              </w:rPr>
              <w:t>描述</w:t>
            </w:r>
          </w:p>
        </w:tc>
      </w:tr>
      <w:tr w:rsidR="00E70CB0" w:rsidRPr="00CE1480" w:rsidTr="00E00652">
        <w:tc>
          <w:tcPr>
            <w:tcW w:w="4361" w:type="dxa"/>
          </w:tcPr>
          <w:p w:rsidR="00E70CB0" w:rsidRPr="00CE1480" w:rsidRDefault="00E70CB0" w:rsidP="00E00652">
            <w:pPr>
              <w:jc w:val="left"/>
              <w:rPr>
                <w:rFonts w:ascii="Arial" w:hAnsi="Arial" w:cs="Arial"/>
              </w:rPr>
            </w:pPr>
            <w:r w:rsidRPr="00212B92">
              <w:rPr>
                <w:rFonts w:ascii="Arial" w:hAnsi="Arial" w:cs="Arial"/>
              </w:rPr>
              <w:t>save</w:t>
            </w:r>
          </w:p>
        </w:tc>
        <w:tc>
          <w:tcPr>
            <w:tcW w:w="4111" w:type="dxa"/>
          </w:tcPr>
          <w:p w:rsidR="00E70CB0" w:rsidRPr="00CE1480" w:rsidRDefault="00E70CB0" w:rsidP="00E00652">
            <w:pPr>
              <w:jc w:val="left"/>
              <w:rPr>
                <w:rFonts w:ascii="Arial" w:hAnsi="Arial" w:cs="Arial"/>
              </w:rPr>
            </w:pPr>
            <w:r>
              <w:rPr>
                <w:rFonts w:ascii="Arial" w:hAnsi="Arial" w:cs="Arial" w:hint="eastAsia"/>
              </w:rPr>
              <w:t>添加装箱详情信息</w:t>
            </w:r>
          </w:p>
        </w:tc>
      </w:tr>
      <w:tr w:rsidR="00E70CB0" w:rsidRPr="00CE1480" w:rsidTr="00E00652">
        <w:tc>
          <w:tcPr>
            <w:tcW w:w="4361" w:type="dxa"/>
          </w:tcPr>
          <w:p w:rsidR="00E70CB0" w:rsidRPr="00CE1480" w:rsidRDefault="00E70CB0" w:rsidP="00E00652">
            <w:pPr>
              <w:jc w:val="left"/>
              <w:rPr>
                <w:rFonts w:ascii="Arial" w:hAnsi="Arial" w:cs="Arial"/>
              </w:rPr>
            </w:pPr>
            <w:proofErr w:type="spellStart"/>
            <w:r w:rsidRPr="00212B92">
              <w:rPr>
                <w:rFonts w:ascii="Arial" w:hAnsi="Arial" w:cs="Arial"/>
              </w:rPr>
              <w:t>findBy</w:t>
            </w:r>
            <w:r>
              <w:rPr>
                <w:rFonts w:ascii="Arial" w:hAnsi="Arial" w:cs="Arial" w:hint="eastAsia"/>
              </w:rPr>
              <w:t>PackageList</w:t>
            </w:r>
            <w:proofErr w:type="spellEnd"/>
          </w:p>
        </w:tc>
        <w:tc>
          <w:tcPr>
            <w:tcW w:w="4111" w:type="dxa"/>
          </w:tcPr>
          <w:p w:rsidR="00E70CB0" w:rsidRPr="00CE1480" w:rsidRDefault="00E70CB0" w:rsidP="00E00652">
            <w:pPr>
              <w:jc w:val="left"/>
              <w:rPr>
                <w:rFonts w:ascii="Arial" w:hAnsi="Arial" w:cs="Arial"/>
              </w:rPr>
            </w:pPr>
            <w:r>
              <w:rPr>
                <w:rFonts w:ascii="Arial" w:hAnsi="Arial" w:cs="Arial" w:hint="eastAsia"/>
              </w:rPr>
              <w:t>根据装箱列表查找装箱详情信息</w:t>
            </w:r>
          </w:p>
        </w:tc>
      </w:tr>
      <w:tr w:rsidR="00E70CB0" w:rsidRPr="00CE1480" w:rsidTr="00E00652">
        <w:tc>
          <w:tcPr>
            <w:tcW w:w="4361" w:type="dxa"/>
          </w:tcPr>
          <w:p w:rsidR="00E70CB0" w:rsidRPr="00CE1480" w:rsidRDefault="00E70CB0" w:rsidP="00E00652">
            <w:pPr>
              <w:jc w:val="left"/>
              <w:rPr>
                <w:rFonts w:ascii="Arial" w:hAnsi="Arial" w:cs="Arial"/>
              </w:rPr>
            </w:pPr>
            <w:proofErr w:type="spellStart"/>
            <w:r>
              <w:rPr>
                <w:rFonts w:ascii="Arial" w:hAnsi="Arial" w:cs="Arial"/>
              </w:rPr>
              <w:t>findBy</w:t>
            </w:r>
            <w:r>
              <w:rPr>
                <w:rFonts w:ascii="Arial" w:hAnsi="Arial" w:cs="Arial" w:hint="eastAsia"/>
              </w:rPr>
              <w:t>Package</w:t>
            </w:r>
            <w:r w:rsidRPr="00212B92">
              <w:rPr>
                <w:rFonts w:ascii="Arial" w:hAnsi="Arial" w:cs="Arial"/>
              </w:rPr>
              <w:t>Id</w:t>
            </w:r>
            <w:proofErr w:type="spellEnd"/>
          </w:p>
        </w:tc>
        <w:tc>
          <w:tcPr>
            <w:tcW w:w="4111" w:type="dxa"/>
          </w:tcPr>
          <w:p w:rsidR="00E70CB0" w:rsidRPr="00CE1480" w:rsidRDefault="00E70CB0" w:rsidP="00E00652">
            <w:pPr>
              <w:jc w:val="left"/>
              <w:rPr>
                <w:rFonts w:ascii="Arial" w:hAnsi="Arial" w:cs="Arial"/>
              </w:rPr>
            </w:pPr>
            <w:r>
              <w:rPr>
                <w:rFonts w:ascii="Arial" w:hAnsi="Arial" w:cs="Arial" w:hint="eastAsia"/>
              </w:rPr>
              <w:t>根据装箱</w:t>
            </w:r>
            <w:r>
              <w:rPr>
                <w:rFonts w:ascii="Arial" w:hAnsi="Arial" w:cs="Arial" w:hint="eastAsia"/>
              </w:rPr>
              <w:t>id</w:t>
            </w:r>
            <w:r>
              <w:rPr>
                <w:rFonts w:ascii="Arial" w:hAnsi="Arial" w:cs="Arial" w:hint="eastAsia"/>
              </w:rPr>
              <w:t>查找装箱详情信息</w:t>
            </w:r>
          </w:p>
        </w:tc>
      </w:tr>
      <w:tr w:rsidR="00E70CB0" w:rsidRPr="00CE1480" w:rsidTr="00E00652">
        <w:tc>
          <w:tcPr>
            <w:tcW w:w="4361" w:type="dxa"/>
          </w:tcPr>
          <w:p w:rsidR="00E70CB0" w:rsidRPr="00205FFB" w:rsidRDefault="00E70CB0" w:rsidP="00E00652">
            <w:pPr>
              <w:jc w:val="left"/>
              <w:rPr>
                <w:rFonts w:ascii="Arial" w:hAnsi="Arial" w:cs="Arial"/>
              </w:rPr>
            </w:pPr>
            <w:r w:rsidRPr="00205FFB">
              <w:rPr>
                <w:rFonts w:ascii="Arial" w:hAnsi="Arial" w:cs="Arial"/>
              </w:rPr>
              <w:t>delete</w:t>
            </w:r>
          </w:p>
        </w:tc>
        <w:tc>
          <w:tcPr>
            <w:tcW w:w="4111" w:type="dxa"/>
          </w:tcPr>
          <w:p w:rsidR="00E70CB0" w:rsidRPr="00CE1480" w:rsidRDefault="00E70CB0" w:rsidP="00E00652">
            <w:pPr>
              <w:jc w:val="left"/>
              <w:rPr>
                <w:rFonts w:ascii="Arial" w:hAnsi="Arial" w:cs="Arial"/>
              </w:rPr>
            </w:pPr>
            <w:r>
              <w:rPr>
                <w:rFonts w:ascii="Arial" w:hAnsi="Arial" w:cs="Arial" w:hint="eastAsia"/>
              </w:rPr>
              <w:t>删除装箱详情信息</w:t>
            </w:r>
          </w:p>
        </w:tc>
      </w:tr>
    </w:tbl>
    <w:p w:rsidR="00E70CB0" w:rsidRPr="00E70CB0" w:rsidRDefault="00E70CB0" w:rsidP="00E70CB0">
      <w:pPr>
        <w:rPr>
          <w:rFonts w:ascii="Arial" w:hAnsi="Arial"/>
        </w:rPr>
      </w:pPr>
    </w:p>
    <w:p w:rsidR="00E01BFA" w:rsidRDefault="00E01BFA" w:rsidP="00E01BFA">
      <w:pPr>
        <w:pStyle w:val="2"/>
        <w:rPr>
          <w:rFonts w:cs="Arial"/>
        </w:rPr>
      </w:pPr>
      <w:bookmarkStart w:id="92" w:name="_Toc389595083"/>
      <w:r w:rsidRPr="00CE1480">
        <w:rPr>
          <w:rFonts w:cs="Arial"/>
        </w:rPr>
        <w:t>3.4</w:t>
      </w:r>
      <w:r w:rsidRPr="00CE1480">
        <w:rPr>
          <w:rFonts w:cs="Arial"/>
        </w:rPr>
        <w:t>本章小结</w:t>
      </w:r>
      <w:bookmarkEnd w:id="88"/>
      <w:bookmarkEnd w:id="89"/>
      <w:bookmarkEnd w:id="92"/>
    </w:p>
    <w:p w:rsidR="009A580B" w:rsidRPr="009A580B" w:rsidRDefault="003B03FC" w:rsidP="009A580B">
      <w:pPr>
        <w:ind w:firstLineChars="200" w:firstLine="480"/>
        <w:rPr>
          <w:rFonts w:ascii="Arial" w:hAnsi="Arial"/>
        </w:rPr>
      </w:pPr>
      <w:r w:rsidRPr="007A49FA">
        <w:rPr>
          <w:rFonts w:ascii="Arial" w:hAnsi="Arial" w:hint="eastAsia"/>
        </w:rPr>
        <w:t>本章内容首先介绍了智造链系统的整体概述，描述了系统整体上的功能，下面依次介绍了系统的需求分析，从用</w:t>
      </w:r>
      <w:r w:rsidR="009A580B">
        <w:rPr>
          <w:rFonts w:ascii="Arial" w:hAnsi="Arial" w:hint="eastAsia"/>
        </w:rPr>
        <w:t>例图、用例描述、实体关系图等多个方面进行用例分析，紧接着介绍系统</w:t>
      </w:r>
      <w:r w:rsidRPr="007A49FA">
        <w:rPr>
          <w:rFonts w:ascii="Arial" w:hAnsi="Arial" w:hint="eastAsia"/>
        </w:rPr>
        <w:t>的概要设计，包括系统整体结构设计、模块划分以及物流部、财务</w:t>
      </w:r>
      <w:proofErr w:type="gramStart"/>
      <w:r w:rsidRPr="007A49FA">
        <w:rPr>
          <w:rFonts w:ascii="Arial" w:hAnsi="Arial" w:hint="eastAsia"/>
        </w:rPr>
        <w:t>部相应</w:t>
      </w:r>
      <w:proofErr w:type="gramEnd"/>
      <w:r w:rsidRPr="007A49FA">
        <w:rPr>
          <w:rFonts w:ascii="Arial" w:hAnsi="Arial" w:hint="eastAsia"/>
        </w:rPr>
        <w:t>模块的接口设计</w:t>
      </w:r>
      <w:bookmarkStart w:id="93" w:name="_Toc228009672"/>
      <w:bookmarkStart w:id="94" w:name="_Toc356370956"/>
      <w:r w:rsidRPr="007A49FA">
        <w:rPr>
          <w:rFonts w:ascii="Arial" w:hAnsi="Arial" w:hint="eastAsia"/>
        </w:rPr>
        <w:t>。</w:t>
      </w:r>
    </w:p>
    <w:p w:rsidR="00E01BFA" w:rsidRPr="00CE1480" w:rsidRDefault="00E01BFA" w:rsidP="009A580B">
      <w:pPr>
        <w:pStyle w:val="1"/>
        <w:pageBreakBefore/>
        <w:jc w:val="center"/>
        <w:rPr>
          <w:rFonts w:ascii="Arial" w:hAnsi="Arial" w:cs="Arial"/>
        </w:rPr>
      </w:pPr>
      <w:bookmarkStart w:id="95" w:name="_Toc389595084"/>
      <w:r w:rsidRPr="00CE1480">
        <w:rPr>
          <w:rFonts w:ascii="Arial" w:hAnsi="Arial" w:cs="Arial"/>
        </w:rPr>
        <w:lastRenderedPageBreak/>
        <w:t>第四章</w:t>
      </w:r>
      <w:r w:rsidRPr="00CE1480">
        <w:rPr>
          <w:rFonts w:ascii="Arial" w:hAnsi="Arial" w:cs="Arial"/>
        </w:rPr>
        <w:t xml:space="preserve"> </w:t>
      </w:r>
      <w:r w:rsidR="009F2F69">
        <w:rPr>
          <w:rFonts w:ascii="Arial" w:hAnsi="Arial" w:cs="Arial" w:hint="eastAsia"/>
        </w:rPr>
        <w:t>智造链系统财务部、物流部</w:t>
      </w:r>
      <w:r w:rsidR="00FA0B5C" w:rsidRPr="00CE1480">
        <w:rPr>
          <w:rFonts w:ascii="Arial" w:hAnsi="Arial" w:cs="Arial"/>
        </w:rPr>
        <w:t>模块</w:t>
      </w:r>
      <w:r w:rsidRPr="00CE1480">
        <w:rPr>
          <w:rFonts w:ascii="Arial" w:hAnsi="Arial" w:cs="Arial"/>
        </w:rPr>
        <w:t>的详细设计与实现</w:t>
      </w:r>
      <w:bookmarkEnd w:id="93"/>
      <w:bookmarkEnd w:id="94"/>
      <w:bookmarkEnd w:id="95"/>
    </w:p>
    <w:p w:rsidR="00E01BFA" w:rsidRPr="00CE1480" w:rsidRDefault="00E01BFA" w:rsidP="00E01BFA">
      <w:pPr>
        <w:pStyle w:val="2"/>
        <w:rPr>
          <w:rFonts w:cs="Arial"/>
        </w:rPr>
      </w:pPr>
      <w:bookmarkStart w:id="96" w:name="_Toc228009673"/>
      <w:bookmarkStart w:id="97" w:name="_Toc356370957"/>
      <w:bookmarkStart w:id="98" w:name="_Toc389595085"/>
      <w:r w:rsidRPr="00CE1480">
        <w:rPr>
          <w:rFonts w:cs="Arial"/>
        </w:rPr>
        <w:t xml:space="preserve">4.1 </w:t>
      </w:r>
      <w:r w:rsidR="009F2F69">
        <w:rPr>
          <w:rFonts w:cs="Arial" w:hint="eastAsia"/>
        </w:rPr>
        <w:t>财务部、物流部</w:t>
      </w:r>
      <w:r w:rsidRPr="00CE1480">
        <w:rPr>
          <w:rFonts w:cs="Arial"/>
        </w:rPr>
        <w:t>模块概述</w:t>
      </w:r>
      <w:bookmarkEnd w:id="96"/>
      <w:bookmarkEnd w:id="97"/>
      <w:bookmarkEnd w:id="98"/>
    </w:p>
    <w:p w:rsidR="00723672" w:rsidRPr="00CE1480" w:rsidRDefault="00723672" w:rsidP="00723672">
      <w:pPr>
        <w:pStyle w:val="3"/>
        <w:rPr>
          <w:rFonts w:ascii="Arial" w:hAnsi="Arial" w:cs="Arial"/>
        </w:rPr>
      </w:pPr>
      <w:bookmarkStart w:id="99" w:name="_Toc389595086"/>
      <w:r w:rsidRPr="00CE1480">
        <w:rPr>
          <w:rFonts w:ascii="Arial" w:hAnsi="Arial" w:cs="Arial"/>
        </w:rPr>
        <w:t>4.1.1</w:t>
      </w:r>
      <w:r w:rsidR="007B26B9" w:rsidRPr="00CE1480">
        <w:rPr>
          <w:rFonts w:ascii="Arial" w:hAnsi="Arial" w:cs="Arial"/>
        </w:rPr>
        <w:t xml:space="preserve"> </w:t>
      </w:r>
      <w:r w:rsidR="009F2F69">
        <w:rPr>
          <w:rFonts w:ascii="Arial" w:hAnsi="Arial" w:cs="Arial" w:hint="eastAsia"/>
        </w:rPr>
        <w:t>财务部</w:t>
      </w:r>
      <w:r w:rsidR="001E426C">
        <w:rPr>
          <w:rFonts w:ascii="Arial" w:hAnsi="Arial" w:cs="Arial" w:hint="eastAsia"/>
        </w:rPr>
        <w:t>模块概述</w:t>
      </w:r>
      <w:bookmarkEnd w:id="99"/>
    </w:p>
    <w:p w:rsidR="003D1C9D" w:rsidRPr="007A49FA" w:rsidRDefault="003D1C9D" w:rsidP="007A49FA">
      <w:pPr>
        <w:ind w:firstLineChars="200" w:firstLine="480"/>
        <w:rPr>
          <w:rFonts w:ascii="Arial" w:hAnsi="Arial"/>
        </w:rPr>
      </w:pPr>
      <w:r w:rsidRPr="007A49FA">
        <w:rPr>
          <w:rFonts w:ascii="Arial" w:hAnsi="Arial" w:hint="eastAsia"/>
        </w:rPr>
        <w:t>财务部模块在智造链系统中功能主要是提供给财务主管一个清晰的界面，为收取各种款项提供明细资料，同时允许财务主管填写相关的收取信息。</w:t>
      </w:r>
    </w:p>
    <w:p w:rsidR="00E01BFA" w:rsidRPr="007A49FA" w:rsidRDefault="003D1C9D" w:rsidP="007A49FA">
      <w:pPr>
        <w:ind w:firstLineChars="200" w:firstLine="480"/>
        <w:rPr>
          <w:rFonts w:ascii="Arial" w:hAnsi="Arial"/>
        </w:rPr>
      </w:pPr>
      <w:r w:rsidRPr="007A49FA">
        <w:rPr>
          <w:rFonts w:ascii="Arial" w:hAnsi="Arial" w:hint="eastAsia"/>
        </w:rPr>
        <w:t>在一次</w:t>
      </w:r>
      <w:proofErr w:type="gramStart"/>
      <w:r w:rsidRPr="007A49FA">
        <w:rPr>
          <w:rFonts w:ascii="Arial" w:hAnsi="Arial" w:hint="eastAsia"/>
        </w:rPr>
        <w:t>询</w:t>
      </w:r>
      <w:proofErr w:type="gramEnd"/>
      <w:r w:rsidRPr="007A49FA">
        <w:rPr>
          <w:rFonts w:ascii="Arial" w:hAnsi="Arial" w:hint="eastAsia"/>
        </w:rPr>
        <w:t>单中，财务主管要确认样衣金、大货定金、大货尾款的确认，系统必须提供</w:t>
      </w:r>
      <w:proofErr w:type="gramStart"/>
      <w:r w:rsidRPr="007A49FA">
        <w:rPr>
          <w:rFonts w:ascii="Arial" w:hAnsi="Arial" w:hint="eastAsia"/>
        </w:rPr>
        <w:t>询</w:t>
      </w:r>
      <w:proofErr w:type="gramEnd"/>
      <w:r w:rsidRPr="007A49FA">
        <w:rPr>
          <w:rFonts w:ascii="Arial" w:hAnsi="Arial" w:hint="eastAsia"/>
        </w:rPr>
        <w:t>单的收款统计信息给财务主管，方面财务主管确认各类金额。</w:t>
      </w:r>
    </w:p>
    <w:p w:rsidR="005F3BB7" w:rsidRPr="00CE1480" w:rsidRDefault="005F3BB7" w:rsidP="005F3BB7">
      <w:pPr>
        <w:pStyle w:val="3"/>
        <w:rPr>
          <w:rFonts w:ascii="Arial" w:hAnsi="Arial" w:cs="Arial"/>
        </w:rPr>
      </w:pPr>
      <w:bookmarkStart w:id="100" w:name="_Toc389595087"/>
      <w:r w:rsidRPr="00CE1480">
        <w:rPr>
          <w:rFonts w:ascii="Arial" w:hAnsi="Arial" w:cs="Arial"/>
        </w:rPr>
        <w:t xml:space="preserve">4.1.2 </w:t>
      </w:r>
      <w:r w:rsidR="009F2F69">
        <w:rPr>
          <w:rFonts w:ascii="Arial" w:hAnsi="Arial" w:cs="Arial" w:hint="eastAsia"/>
        </w:rPr>
        <w:t>物流部</w:t>
      </w:r>
      <w:r w:rsidR="001E426C">
        <w:rPr>
          <w:rFonts w:ascii="Arial" w:hAnsi="Arial" w:cs="Arial" w:hint="eastAsia"/>
        </w:rPr>
        <w:t>模块概述</w:t>
      </w:r>
      <w:bookmarkEnd w:id="100"/>
    </w:p>
    <w:p w:rsidR="009F2F69" w:rsidRDefault="009F2F69" w:rsidP="007A49FA">
      <w:pPr>
        <w:ind w:firstLineChars="200" w:firstLine="480"/>
        <w:rPr>
          <w:rFonts w:ascii="Arial" w:hAnsi="Arial"/>
        </w:rPr>
      </w:pPr>
      <w:r w:rsidRPr="007A49FA">
        <w:rPr>
          <w:rFonts w:ascii="Arial" w:hAnsi="Arial" w:hint="eastAsia"/>
        </w:rPr>
        <w:t>物流部模块在智造链系统中属于比较重要的一个环节，物流主管主要负责样衣的收取和发送、大货装箱入库、大货扫描发货等操作。</w:t>
      </w:r>
    </w:p>
    <w:p w:rsidR="003B5A44" w:rsidRDefault="001F0A7A" w:rsidP="007A49FA">
      <w:pPr>
        <w:ind w:firstLineChars="200" w:firstLine="480"/>
        <w:rPr>
          <w:rFonts w:ascii="Arial" w:hAnsi="Arial"/>
        </w:rPr>
      </w:pPr>
      <w:r>
        <w:rPr>
          <w:rFonts w:ascii="Arial" w:hAnsi="Arial" w:hint="eastAsia"/>
        </w:rPr>
        <w:t>物流部的功能在整个系统中比较复杂，其中产品入库和产品发货部分涉及</w:t>
      </w:r>
      <w:r w:rsidR="003B5A44">
        <w:rPr>
          <w:rFonts w:ascii="Arial" w:hAnsi="Arial" w:hint="eastAsia"/>
        </w:rPr>
        <w:t>的流程比较多。产品入库又分为产品装箱和产品扫描，产品装箱的时候会生成条形码，用于入库阶段的扫描。产品发货包括扫描发货和发货登记，发货前也会扫描条形码确认，保证发货流程的可靠性以及安全性。</w:t>
      </w:r>
    </w:p>
    <w:p w:rsidR="00182B6F" w:rsidRPr="007A49FA" w:rsidRDefault="00182B6F" w:rsidP="007A49FA">
      <w:pPr>
        <w:ind w:firstLineChars="200" w:firstLine="480"/>
        <w:rPr>
          <w:rFonts w:ascii="Arial" w:hAnsi="Arial"/>
        </w:rPr>
      </w:pPr>
    </w:p>
    <w:p w:rsidR="00E01BFA" w:rsidRPr="00CE1480" w:rsidRDefault="00E01BFA" w:rsidP="002C640C">
      <w:pPr>
        <w:pStyle w:val="2"/>
        <w:rPr>
          <w:rFonts w:cs="Arial"/>
        </w:rPr>
      </w:pPr>
      <w:bookmarkStart w:id="101" w:name="_Toc228009674"/>
      <w:bookmarkStart w:id="102" w:name="_Toc356370958"/>
      <w:bookmarkStart w:id="103" w:name="_Toc389595088"/>
      <w:r w:rsidRPr="00CE1480">
        <w:rPr>
          <w:rFonts w:cs="Arial"/>
        </w:rPr>
        <w:t xml:space="preserve">4.2 </w:t>
      </w:r>
      <w:r w:rsidR="001E426C">
        <w:rPr>
          <w:rFonts w:cs="Arial" w:hint="eastAsia"/>
        </w:rPr>
        <w:t>财务部、物流部模块</w:t>
      </w:r>
      <w:r w:rsidRPr="00CE1480">
        <w:rPr>
          <w:rFonts w:cs="Arial"/>
        </w:rPr>
        <w:t>的详细设计</w:t>
      </w:r>
      <w:bookmarkEnd w:id="101"/>
      <w:bookmarkEnd w:id="102"/>
      <w:bookmarkEnd w:id="103"/>
    </w:p>
    <w:p w:rsidR="00E01BFA" w:rsidRDefault="00E01BFA" w:rsidP="00E01BFA">
      <w:pPr>
        <w:pStyle w:val="3"/>
        <w:rPr>
          <w:rFonts w:ascii="Arial" w:hAnsi="Arial" w:cs="Arial"/>
        </w:rPr>
      </w:pPr>
      <w:bookmarkStart w:id="104" w:name="_Toc228009675"/>
      <w:bookmarkStart w:id="105" w:name="_Toc356370959"/>
      <w:bookmarkStart w:id="106" w:name="_Toc389595089"/>
      <w:r w:rsidRPr="00CE1480">
        <w:rPr>
          <w:rFonts w:ascii="Arial" w:hAnsi="Arial" w:cs="Arial"/>
        </w:rPr>
        <w:t>4.2.1</w:t>
      </w:r>
      <w:bookmarkEnd w:id="104"/>
      <w:bookmarkEnd w:id="105"/>
      <w:r w:rsidRPr="00CE1480">
        <w:rPr>
          <w:rFonts w:ascii="Arial" w:hAnsi="Arial" w:cs="Arial"/>
        </w:rPr>
        <w:t xml:space="preserve"> </w:t>
      </w:r>
      <w:r w:rsidR="00142AE7" w:rsidRPr="00CE1480">
        <w:rPr>
          <w:rFonts w:ascii="Arial" w:hAnsi="Arial" w:cs="Arial"/>
        </w:rPr>
        <w:t>详细类图</w:t>
      </w:r>
      <w:bookmarkEnd w:id="106"/>
    </w:p>
    <w:p w:rsidR="00182B6F" w:rsidRPr="00182B6F" w:rsidRDefault="00182B6F" w:rsidP="00182B6F">
      <w:pPr>
        <w:ind w:firstLineChars="200" w:firstLine="480"/>
        <w:rPr>
          <w:rFonts w:ascii="Arial" w:hAnsi="Arial"/>
        </w:rPr>
      </w:pPr>
      <w:r>
        <w:rPr>
          <w:rFonts w:ascii="Arial" w:hAnsi="Arial" w:hint="eastAsia"/>
        </w:rPr>
        <w:t>在智造链系统中，</w:t>
      </w:r>
      <w:r w:rsidRPr="007A49FA">
        <w:rPr>
          <w:rFonts w:ascii="Arial" w:hAnsi="Arial" w:hint="eastAsia"/>
        </w:rPr>
        <w:t>Controller</w:t>
      </w:r>
      <w:r>
        <w:rPr>
          <w:rFonts w:ascii="Arial" w:hAnsi="Arial" w:hint="eastAsia"/>
        </w:rPr>
        <w:t>负责响应</w:t>
      </w:r>
      <w:r w:rsidRPr="007A49FA">
        <w:rPr>
          <w:rFonts w:ascii="Arial" w:hAnsi="Arial" w:hint="eastAsia"/>
        </w:rPr>
        <w:t>前端请求，将其转发给</w:t>
      </w:r>
      <w:r w:rsidRPr="007A49FA">
        <w:rPr>
          <w:rFonts w:ascii="Arial" w:hAnsi="Arial" w:hint="eastAsia"/>
        </w:rPr>
        <w:t>Service</w:t>
      </w:r>
      <w:r w:rsidRPr="007A49FA">
        <w:rPr>
          <w:rFonts w:ascii="Arial" w:hAnsi="Arial" w:hint="eastAsia"/>
        </w:rPr>
        <w:t>对应的接口处理，</w:t>
      </w:r>
      <w:r w:rsidRPr="007A49FA">
        <w:rPr>
          <w:rFonts w:ascii="Arial" w:hAnsi="Arial" w:hint="eastAsia"/>
        </w:rPr>
        <w:t xml:space="preserve"> Service</w:t>
      </w:r>
      <w:r w:rsidRPr="007A49FA">
        <w:rPr>
          <w:rFonts w:ascii="Arial" w:hAnsi="Arial" w:hint="eastAsia"/>
        </w:rPr>
        <w:t>利用</w:t>
      </w:r>
      <w:r w:rsidRPr="007A49FA">
        <w:rPr>
          <w:rFonts w:ascii="Arial" w:hAnsi="Arial" w:hint="eastAsia"/>
        </w:rPr>
        <w:t>IDAO</w:t>
      </w:r>
      <w:r w:rsidRPr="007A49FA">
        <w:rPr>
          <w:rFonts w:ascii="Arial" w:hAnsi="Arial" w:hint="eastAsia"/>
        </w:rPr>
        <w:t>和公用的流程模块</w:t>
      </w:r>
      <w:proofErr w:type="spellStart"/>
      <w:r w:rsidRPr="007A49FA">
        <w:rPr>
          <w:rFonts w:ascii="Arial" w:hAnsi="Arial" w:hint="eastAsia"/>
        </w:rPr>
        <w:t>JBPMUtil</w:t>
      </w:r>
      <w:proofErr w:type="spellEnd"/>
      <w:r w:rsidRPr="007A49FA">
        <w:rPr>
          <w:rFonts w:ascii="Arial" w:hAnsi="Arial" w:hint="eastAsia"/>
        </w:rPr>
        <w:t>和</w:t>
      </w:r>
      <w:proofErr w:type="spellStart"/>
      <w:r w:rsidRPr="007A49FA">
        <w:rPr>
          <w:rFonts w:ascii="Arial" w:hAnsi="Arial" w:hint="eastAsia"/>
        </w:rPr>
        <w:t>ServiceUtil</w:t>
      </w:r>
      <w:proofErr w:type="spellEnd"/>
      <w:r w:rsidRPr="007A49FA">
        <w:rPr>
          <w:rFonts w:ascii="Arial" w:hAnsi="Arial" w:hint="eastAsia"/>
        </w:rPr>
        <w:t>进行流程的操作以及数据库的持久化就更新操作。</w:t>
      </w:r>
      <w:r w:rsidRPr="007A49FA">
        <w:rPr>
          <w:rFonts w:ascii="Arial" w:hAnsi="Arial" w:hint="eastAsia"/>
        </w:rPr>
        <w:t>DAO</w:t>
      </w:r>
      <w:r w:rsidRPr="007A49FA">
        <w:rPr>
          <w:rFonts w:ascii="Arial" w:hAnsi="Arial" w:hint="eastAsia"/>
        </w:rPr>
        <w:t>实现</w:t>
      </w:r>
      <w:r w:rsidRPr="007A49FA">
        <w:rPr>
          <w:rFonts w:ascii="Arial" w:hAnsi="Arial" w:hint="eastAsia"/>
        </w:rPr>
        <w:t>IDAO</w:t>
      </w:r>
      <w:r w:rsidRPr="007A49FA">
        <w:rPr>
          <w:rFonts w:ascii="Arial" w:hAnsi="Arial" w:hint="eastAsia"/>
        </w:rPr>
        <w:t>接口，</w:t>
      </w:r>
      <w:proofErr w:type="spellStart"/>
      <w:r w:rsidRPr="007A49FA">
        <w:rPr>
          <w:rFonts w:ascii="Arial" w:hAnsi="Arial" w:hint="eastAsia"/>
        </w:rPr>
        <w:t>ServiceImpl</w:t>
      </w:r>
      <w:proofErr w:type="spellEnd"/>
      <w:r w:rsidRPr="007A49FA">
        <w:rPr>
          <w:rFonts w:ascii="Arial" w:hAnsi="Arial" w:hint="eastAsia"/>
        </w:rPr>
        <w:t>实现</w:t>
      </w:r>
      <w:r w:rsidRPr="007A49FA">
        <w:rPr>
          <w:rFonts w:ascii="Arial" w:hAnsi="Arial" w:hint="eastAsia"/>
        </w:rPr>
        <w:t>Service</w:t>
      </w:r>
      <w:r w:rsidRPr="007A49FA">
        <w:rPr>
          <w:rFonts w:ascii="Arial" w:hAnsi="Arial" w:hint="eastAsia"/>
        </w:rPr>
        <w:t>接口。</w:t>
      </w:r>
    </w:p>
    <w:p w:rsidR="00E01BFA" w:rsidRPr="00CE1480" w:rsidRDefault="000F697C" w:rsidP="00E01BFA">
      <w:pPr>
        <w:rPr>
          <w:rFonts w:ascii="Arial" w:hAnsi="Arial" w:cs="Arial"/>
        </w:rPr>
      </w:pPr>
      <w:r>
        <w:rPr>
          <w:rFonts w:ascii="Arial" w:hAnsi="Arial" w:cs="Arial"/>
          <w:noProof/>
        </w:rPr>
        <w:lastRenderedPageBreak/>
        <w:drawing>
          <wp:inline distT="0" distB="0" distL="0" distR="0">
            <wp:extent cx="5274310" cy="5937432"/>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5937432"/>
                    </a:xfrm>
                    <a:prstGeom prst="rect">
                      <a:avLst/>
                    </a:prstGeom>
                    <a:noFill/>
                    <a:ln>
                      <a:noFill/>
                    </a:ln>
                  </pic:spPr>
                </pic:pic>
              </a:graphicData>
            </a:graphic>
          </wp:inline>
        </w:drawing>
      </w:r>
    </w:p>
    <w:p w:rsidR="00E01BFA" w:rsidRDefault="00E01BFA" w:rsidP="00C66E9A">
      <w:pPr>
        <w:pStyle w:val="4"/>
      </w:pPr>
      <w:bookmarkStart w:id="107" w:name="_Toc389595154"/>
      <w:r w:rsidRPr="00CE1480">
        <w:t>图</w:t>
      </w:r>
      <w:r w:rsidRPr="00CE1480">
        <w:t>4.</w:t>
      </w:r>
      <w:r w:rsidR="009E3CA4" w:rsidRPr="00CE1480">
        <w:t>1</w:t>
      </w:r>
      <w:r w:rsidRPr="00CE1480">
        <w:t xml:space="preserve"> </w:t>
      </w:r>
      <w:r w:rsidR="00C605CC">
        <w:rPr>
          <w:rFonts w:hint="eastAsia"/>
        </w:rPr>
        <w:t>物流</w:t>
      </w:r>
      <w:r w:rsidR="00413262">
        <w:rPr>
          <w:rFonts w:hint="eastAsia"/>
        </w:rPr>
        <w:t>部模块</w:t>
      </w:r>
      <w:r w:rsidRPr="00CE1480">
        <w:t>详细类图</w:t>
      </w:r>
      <w:bookmarkEnd w:id="107"/>
    </w:p>
    <w:p w:rsidR="00182B6F" w:rsidRPr="00182B6F" w:rsidRDefault="00182B6F" w:rsidP="00182B6F">
      <w:pPr>
        <w:ind w:firstLineChars="200" w:firstLine="480"/>
        <w:rPr>
          <w:rFonts w:ascii="Arial" w:hAnsi="Arial"/>
        </w:rPr>
      </w:pPr>
      <w:r>
        <w:rPr>
          <w:rFonts w:ascii="Arial" w:hAnsi="Arial" w:hint="eastAsia"/>
        </w:rPr>
        <w:t>如</w:t>
      </w:r>
      <w:r w:rsidRPr="007A49FA">
        <w:rPr>
          <w:rFonts w:ascii="Arial" w:hAnsi="Arial" w:hint="eastAsia"/>
        </w:rPr>
        <w:t>图</w:t>
      </w:r>
      <w:r>
        <w:rPr>
          <w:rFonts w:ascii="Arial" w:hAnsi="Arial" w:hint="eastAsia"/>
        </w:rPr>
        <w:t>4.1</w:t>
      </w:r>
      <w:r w:rsidRPr="007A49FA">
        <w:rPr>
          <w:rFonts w:ascii="Arial" w:hAnsi="Arial" w:hint="eastAsia"/>
        </w:rPr>
        <w:t>所示，物流部模块涉及的类有</w:t>
      </w:r>
      <w:proofErr w:type="spellStart"/>
      <w:r w:rsidRPr="007A49FA">
        <w:rPr>
          <w:rFonts w:ascii="Arial" w:hAnsi="Arial" w:hint="eastAsia"/>
        </w:rPr>
        <w:t>LogisticsController</w:t>
      </w:r>
      <w:proofErr w:type="spellEnd"/>
      <w:r w:rsidRPr="007A49FA">
        <w:rPr>
          <w:rFonts w:ascii="Arial" w:hAnsi="Arial" w:hint="eastAsia"/>
        </w:rPr>
        <w:t>、</w:t>
      </w:r>
      <w:proofErr w:type="spellStart"/>
      <w:r w:rsidRPr="007A49FA">
        <w:rPr>
          <w:rFonts w:ascii="Arial" w:hAnsi="Arial" w:hint="eastAsia"/>
        </w:rPr>
        <w:t>LogisticsService</w:t>
      </w:r>
      <w:proofErr w:type="spellEnd"/>
      <w:r w:rsidRPr="007A49FA">
        <w:rPr>
          <w:rFonts w:ascii="Arial" w:hAnsi="Arial" w:hint="eastAsia"/>
        </w:rPr>
        <w:t>、</w:t>
      </w:r>
      <w:proofErr w:type="spellStart"/>
      <w:r w:rsidRPr="007A49FA">
        <w:rPr>
          <w:rFonts w:ascii="Arial" w:hAnsi="Arial" w:hint="eastAsia"/>
        </w:rPr>
        <w:t>LogisticsServiceImpl</w:t>
      </w:r>
      <w:proofErr w:type="spellEnd"/>
      <w:r w:rsidRPr="007A49FA">
        <w:rPr>
          <w:rFonts w:ascii="Arial" w:hAnsi="Arial" w:hint="eastAsia"/>
        </w:rPr>
        <w:t>、</w:t>
      </w:r>
      <w:proofErr w:type="spellStart"/>
      <w:r w:rsidRPr="007A49FA">
        <w:rPr>
          <w:rFonts w:ascii="Arial" w:hAnsi="Arial" w:hint="eastAsia"/>
        </w:rPr>
        <w:t>ILogisticsDAO</w:t>
      </w:r>
      <w:proofErr w:type="spellEnd"/>
      <w:r w:rsidRPr="007A49FA">
        <w:rPr>
          <w:rFonts w:ascii="Arial" w:hAnsi="Arial" w:hint="eastAsia"/>
        </w:rPr>
        <w:t>、</w:t>
      </w:r>
      <w:proofErr w:type="spellStart"/>
      <w:r w:rsidRPr="007A49FA">
        <w:rPr>
          <w:rFonts w:ascii="Arial" w:hAnsi="Arial" w:hint="eastAsia"/>
        </w:rPr>
        <w:t>Logis</w:t>
      </w:r>
      <w:r>
        <w:rPr>
          <w:rFonts w:ascii="Arial" w:hAnsi="Arial" w:hint="eastAsia"/>
        </w:rPr>
        <w:t>tics</w:t>
      </w:r>
      <w:r w:rsidRPr="007A49FA">
        <w:rPr>
          <w:rFonts w:ascii="Arial" w:hAnsi="Arial" w:hint="eastAsia"/>
        </w:rPr>
        <w:t>DAO</w:t>
      </w:r>
      <w:proofErr w:type="spellEnd"/>
      <w:r>
        <w:rPr>
          <w:rFonts w:ascii="Arial" w:hAnsi="Arial" w:hint="eastAsia"/>
        </w:rPr>
        <w:t>、</w:t>
      </w:r>
      <w:proofErr w:type="spellStart"/>
      <w:r>
        <w:rPr>
          <w:rFonts w:ascii="Arial" w:hAnsi="Arial" w:hint="eastAsia"/>
        </w:rPr>
        <w:t>IPackageDao</w:t>
      </w:r>
      <w:proofErr w:type="spellEnd"/>
      <w:r>
        <w:rPr>
          <w:rFonts w:ascii="Arial" w:hAnsi="Arial" w:hint="eastAsia"/>
        </w:rPr>
        <w:t>、</w:t>
      </w:r>
      <w:proofErr w:type="spellStart"/>
      <w:r>
        <w:rPr>
          <w:rFonts w:ascii="Arial" w:hAnsi="Arial" w:hint="eastAsia"/>
        </w:rPr>
        <w:t>PackageDao</w:t>
      </w:r>
      <w:proofErr w:type="spellEnd"/>
      <w:r>
        <w:rPr>
          <w:rFonts w:ascii="Arial" w:hAnsi="Arial" w:hint="eastAsia"/>
        </w:rPr>
        <w:t>、</w:t>
      </w:r>
      <w:proofErr w:type="spellStart"/>
      <w:r>
        <w:rPr>
          <w:rFonts w:ascii="Arial" w:hAnsi="Arial" w:hint="eastAsia"/>
        </w:rPr>
        <w:t>IPackageDetailDao</w:t>
      </w:r>
      <w:proofErr w:type="spellEnd"/>
      <w:r>
        <w:rPr>
          <w:rFonts w:ascii="Arial" w:hAnsi="Arial" w:hint="eastAsia"/>
        </w:rPr>
        <w:t>、</w:t>
      </w:r>
      <w:proofErr w:type="spellStart"/>
      <w:r>
        <w:rPr>
          <w:rFonts w:ascii="Arial" w:hAnsi="Arial" w:hint="eastAsia"/>
        </w:rPr>
        <w:t>PackageDetailDao</w:t>
      </w:r>
      <w:proofErr w:type="spellEnd"/>
      <w:r w:rsidRPr="007A49FA">
        <w:rPr>
          <w:rFonts w:ascii="Arial" w:hAnsi="Arial" w:hint="eastAsia"/>
        </w:rPr>
        <w:t>。</w:t>
      </w:r>
      <w:r>
        <w:rPr>
          <w:rFonts w:ascii="Arial" w:hAnsi="Arial" w:hint="eastAsia"/>
        </w:rPr>
        <w:t>其中</w:t>
      </w:r>
      <w:proofErr w:type="spellStart"/>
      <w:r w:rsidRPr="007A49FA">
        <w:rPr>
          <w:rFonts w:ascii="Arial" w:hAnsi="Arial" w:hint="eastAsia"/>
        </w:rPr>
        <w:t>LogisticsController</w:t>
      </w:r>
      <w:proofErr w:type="spellEnd"/>
      <w:r>
        <w:rPr>
          <w:rFonts w:ascii="Arial" w:hAnsi="Arial" w:hint="eastAsia"/>
        </w:rPr>
        <w:t>将请求转发给</w:t>
      </w:r>
      <w:proofErr w:type="spellStart"/>
      <w:r w:rsidRPr="007A49FA">
        <w:rPr>
          <w:rFonts w:ascii="Arial" w:hAnsi="Arial" w:hint="eastAsia"/>
        </w:rPr>
        <w:t>LogisticsService</w:t>
      </w:r>
      <w:proofErr w:type="spellEnd"/>
      <w:r>
        <w:rPr>
          <w:rFonts w:ascii="Arial" w:hAnsi="Arial" w:hint="eastAsia"/>
        </w:rPr>
        <w:t>，</w:t>
      </w:r>
      <w:proofErr w:type="spellStart"/>
      <w:r w:rsidRPr="007A49FA">
        <w:rPr>
          <w:rFonts w:ascii="Arial" w:hAnsi="Arial" w:hint="eastAsia"/>
        </w:rPr>
        <w:t>LogisticsService</w:t>
      </w:r>
      <w:proofErr w:type="spellEnd"/>
      <w:r>
        <w:rPr>
          <w:rFonts w:ascii="Arial" w:hAnsi="Arial" w:hint="eastAsia"/>
        </w:rPr>
        <w:t>处理业务逻辑同时调用</w:t>
      </w:r>
      <w:proofErr w:type="spellStart"/>
      <w:r w:rsidRPr="007A49FA">
        <w:rPr>
          <w:rFonts w:ascii="Arial" w:hAnsi="Arial" w:hint="eastAsia"/>
        </w:rPr>
        <w:t>Logis</w:t>
      </w:r>
      <w:r>
        <w:rPr>
          <w:rFonts w:ascii="Arial" w:hAnsi="Arial" w:hint="eastAsia"/>
        </w:rPr>
        <w:t>tics</w:t>
      </w:r>
      <w:r w:rsidRPr="007A49FA">
        <w:rPr>
          <w:rFonts w:ascii="Arial" w:hAnsi="Arial" w:hint="eastAsia"/>
        </w:rPr>
        <w:t>DAO</w:t>
      </w:r>
      <w:proofErr w:type="spellEnd"/>
      <w:r>
        <w:rPr>
          <w:rFonts w:ascii="Arial" w:hAnsi="Arial" w:hint="eastAsia"/>
        </w:rPr>
        <w:t>、</w:t>
      </w:r>
      <w:proofErr w:type="spellStart"/>
      <w:r>
        <w:rPr>
          <w:rFonts w:ascii="Arial" w:hAnsi="Arial" w:hint="eastAsia"/>
        </w:rPr>
        <w:t>IPackageDao</w:t>
      </w:r>
      <w:proofErr w:type="spellEnd"/>
      <w:r>
        <w:rPr>
          <w:rFonts w:ascii="Arial" w:hAnsi="Arial" w:hint="eastAsia"/>
        </w:rPr>
        <w:t>、</w:t>
      </w:r>
      <w:proofErr w:type="spellStart"/>
      <w:r>
        <w:rPr>
          <w:rFonts w:ascii="Arial" w:hAnsi="Arial" w:hint="eastAsia"/>
        </w:rPr>
        <w:t>IPackageDetailDao</w:t>
      </w:r>
      <w:proofErr w:type="spellEnd"/>
      <w:r>
        <w:rPr>
          <w:rFonts w:ascii="Arial" w:hAnsi="Arial" w:hint="eastAsia"/>
        </w:rPr>
        <w:t>完成数据的持久化。在这里省略了公用模块</w:t>
      </w:r>
      <w:proofErr w:type="spellStart"/>
      <w:r w:rsidRPr="007A49FA">
        <w:rPr>
          <w:rFonts w:ascii="Arial" w:hAnsi="Arial" w:hint="eastAsia"/>
        </w:rPr>
        <w:t>JBPMUtil</w:t>
      </w:r>
      <w:proofErr w:type="spellEnd"/>
      <w:r w:rsidRPr="007A49FA">
        <w:rPr>
          <w:rFonts w:ascii="Arial" w:hAnsi="Arial" w:hint="eastAsia"/>
        </w:rPr>
        <w:t>和</w:t>
      </w:r>
      <w:proofErr w:type="spellStart"/>
      <w:r w:rsidRPr="007A49FA">
        <w:rPr>
          <w:rFonts w:ascii="Arial" w:hAnsi="Arial" w:hint="eastAsia"/>
        </w:rPr>
        <w:t>ServiceUtil</w:t>
      </w:r>
      <w:proofErr w:type="spellEnd"/>
      <w:r>
        <w:rPr>
          <w:rFonts w:ascii="Arial" w:hAnsi="Arial" w:hint="eastAsia"/>
        </w:rPr>
        <w:t>的类图。</w:t>
      </w:r>
    </w:p>
    <w:p w:rsidR="00182B6F" w:rsidRPr="00182B6F" w:rsidRDefault="00F92730" w:rsidP="00182B6F">
      <w:pPr>
        <w:ind w:firstLineChars="200" w:firstLine="480"/>
        <w:rPr>
          <w:rFonts w:ascii="Arial" w:hAnsi="Arial"/>
        </w:rPr>
      </w:pPr>
      <w:r>
        <w:rPr>
          <w:rFonts w:ascii="Arial" w:hAnsi="Arial" w:hint="eastAsia"/>
        </w:rPr>
        <w:t>如图</w:t>
      </w:r>
      <w:r>
        <w:rPr>
          <w:rFonts w:ascii="Arial" w:hAnsi="Arial" w:hint="eastAsia"/>
        </w:rPr>
        <w:t>4.2</w:t>
      </w:r>
      <w:r>
        <w:rPr>
          <w:rFonts w:ascii="Arial" w:hAnsi="Arial" w:hint="eastAsia"/>
        </w:rPr>
        <w:t>所示，</w:t>
      </w:r>
      <w:r w:rsidRPr="007A49FA">
        <w:rPr>
          <w:rFonts w:ascii="Arial" w:hAnsi="Arial" w:hint="eastAsia"/>
        </w:rPr>
        <w:t>财务部模块涉及的类有</w:t>
      </w:r>
      <w:proofErr w:type="spellStart"/>
      <w:r w:rsidRPr="007A49FA">
        <w:rPr>
          <w:rFonts w:ascii="Arial" w:hAnsi="Arial" w:hint="eastAsia"/>
        </w:rPr>
        <w:t>FinanceController</w:t>
      </w:r>
      <w:proofErr w:type="spellEnd"/>
      <w:r w:rsidRPr="007A49FA">
        <w:rPr>
          <w:rFonts w:ascii="Arial" w:hAnsi="Arial" w:hint="eastAsia"/>
        </w:rPr>
        <w:t>、</w:t>
      </w:r>
      <w:proofErr w:type="spellStart"/>
      <w:r w:rsidRPr="007A49FA">
        <w:rPr>
          <w:rFonts w:ascii="Arial" w:hAnsi="Arial" w:hint="eastAsia"/>
        </w:rPr>
        <w:t>FinanceService</w:t>
      </w:r>
      <w:proofErr w:type="spellEnd"/>
      <w:r w:rsidRPr="007A49FA">
        <w:rPr>
          <w:rFonts w:ascii="Arial" w:hAnsi="Arial" w:hint="eastAsia"/>
        </w:rPr>
        <w:t>、</w:t>
      </w:r>
      <w:proofErr w:type="spellStart"/>
      <w:r w:rsidRPr="007A49FA">
        <w:rPr>
          <w:rFonts w:ascii="Arial" w:hAnsi="Arial" w:hint="eastAsia"/>
        </w:rPr>
        <w:t>FinanceServiceImpl</w:t>
      </w:r>
      <w:proofErr w:type="spellEnd"/>
      <w:r w:rsidRPr="007A49FA">
        <w:rPr>
          <w:rFonts w:ascii="Arial" w:hAnsi="Arial" w:hint="eastAsia"/>
        </w:rPr>
        <w:t>、</w:t>
      </w:r>
      <w:proofErr w:type="spellStart"/>
      <w:r w:rsidRPr="007A49FA">
        <w:rPr>
          <w:rFonts w:ascii="Arial" w:hAnsi="Arial" w:hint="eastAsia"/>
        </w:rPr>
        <w:t>IFinanceDAO</w:t>
      </w:r>
      <w:proofErr w:type="spellEnd"/>
      <w:r w:rsidRPr="007A49FA">
        <w:rPr>
          <w:rFonts w:ascii="Arial" w:hAnsi="Arial" w:hint="eastAsia"/>
        </w:rPr>
        <w:t>、</w:t>
      </w:r>
      <w:proofErr w:type="spellStart"/>
      <w:r w:rsidRPr="007A49FA">
        <w:rPr>
          <w:rFonts w:ascii="Arial" w:hAnsi="Arial" w:hint="eastAsia"/>
        </w:rPr>
        <w:t>FinanceDAO</w:t>
      </w:r>
      <w:proofErr w:type="spellEnd"/>
      <w:r w:rsidRPr="007A49FA">
        <w:rPr>
          <w:rFonts w:ascii="Arial" w:hAnsi="Arial" w:hint="eastAsia"/>
        </w:rPr>
        <w:t>。</w:t>
      </w:r>
      <w:r w:rsidR="00182B6F">
        <w:rPr>
          <w:rFonts w:ascii="Arial" w:hAnsi="Arial" w:hint="eastAsia"/>
        </w:rPr>
        <w:t>财务</w:t>
      </w:r>
      <w:proofErr w:type="gramStart"/>
      <w:r w:rsidR="00182B6F">
        <w:rPr>
          <w:rFonts w:ascii="Arial" w:hAnsi="Arial" w:hint="eastAsia"/>
        </w:rPr>
        <w:t>部基本</w:t>
      </w:r>
      <w:proofErr w:type="gramEnd"/>
      <w:r w:rsidR="00182B6F">
        <w:rPr>
          <w:rFonts w:ascii="Arial" w:hAnsi="Arial" w:hint="eastAsia"/>
        </w:rPr>
        <w:t>情况与物流部相同，在此不做赘述。</w:t>
      </w:r>
    </w:p>
    <w:p w:rsidR="000232CA" w:rsidRDefault="000232CA" w:rsidP="000232CA">
      <w:r>
        <w:rPr>
          <w:noProof/>
        </w:rPr>
        <w:lastRenderedPageBreak/>
        <w:drawing>
          <wp:inline distT="0" distB="0" distL="0" distR="0" wp14:anchorId="5A2DE449" wp14:editId="2D9BB37D">
            <wp:extent cx="5274310" cy="5249545"/>
            <wp:effectExtent l="0" t="0" r="254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5249545"/>
                    </a:xfrm>
                    <a:prstGeom prst="rect">
                      <a:avLst/>
                    </a:prstGeom>
                    <a:noFill/>
                    <a:ln>
                      <a:noFill/>
                    </a:ln>
                  </pic:spPr>
                </pic:pic>
              </a:graphicData>
            </a:graphic>
          </wp:inline>
        </w:drawing>
      </w:r>
    </w:p>
    <w:p w:rsidR="000232CA" w:rsidRPr="00413262" w:rsidRDefault="00413262" w:rsidP="00C66E9A">
      <w:pPr>
        <w:pStyle w:val="4"/>
      </w:pPr>
      <w:bookmarkStart w:id="108" w:name="_Toc389595155"/>
      <w:r w:rsidRPr="00CE1480">
        <w:t>图</w:t>
      </w:r>
      <w:r w:rsidRPr="00CE1480">
        <w:t>4.</w:t>
      </w:r>
      <w:r>
        <w:rPr>
          <w:rFonts w:hint="eastAsia"/>
        </w:rPr>
        <w:t>2</w:t>
      </w:r>
      <w:r w:rsidRPr="00CE1480">
        <w:t xml:space="preserve"> </w:t>
      </w:r>
      <w:r>
        <w:rPr>
          <w:rFonts w:hint="eastAsia"/>
        </w:rPr>
        <w:t>财务部模块</w:t>
      </w:r>
      <w:r w:rsidRPr="00CE1480">
        <w:t>详细类图</w:t>
      </w:r>
      <w:bookmarkEnd w:id="108"/>
    </w:p>
    <w:p w:rsidR="008F5336" w:rsidRDefault="00E01BFA" w:rsidP="00F85A1D">
      <w:pPr>
        <w:pStyle w:val="3"/>
        <w:jc w:val="left"/>
        <w:rPr>
          <w:rFonts w:ascii="Arial" w:hAnsi="Arial" w:cs="Arial"/>
        </w:rPr>
      </w:pPr>
      <w:bookmarkStart w:id="109" w:name="_Toc228009676"/>
      <w:bookmarkStart w:id="110" w:name="_Toc356370960"/>
      <w:bookmarkStart w:id="111" w:name="_Toc389595090"/>
      <w:r w:rsidRPr="00CE1480">
        <w:rPr>
          <w:rFonts w:ascii="Arial" w:hAnsi="Arial" w:cs="Arial"/>
        </w:rPr>
        <w:t xml:space="preserve">4.2.2 </w:t>
      </w:r>
      <w:bookmarkEnd w:id="109"/>
      <w:bookmarkEnd w:id="110"/>
      <w:r w:rsidR="00FC54A5" w:rsidRPr="00CE1480">
        <w:rPr>
          <w:rFonts w:ascii="Arial" w:hAnsi="Arial" w:cs="Arial"/>
        </w:rPr>
        <w:t>顺序图</w:t>
      </w:r>
      <w:bookmarkEnd w:id="111"/>
    </w:p>
    <w:p w:rsidR="00964EB5" w:rsidRPr="007A49FA" w:rsidRDefault="00964EB5" w:rsidP="007A49FA">
      <w:pPr>
        <w:ind w:firstLineChars="200" w:firstLine="480"/>
        <w:rPr>
          <w:rFonts w:ascii="Arial" w:hAnsi="Arial"/>
        </w:rPr>
      </w:pPr>
      <w:r w:rsidRPr="007A49FA">
        <w:rPr>
          <w:rFonts w:ascii="Arial" w:hAnsi="Arial" w:hint="eastAsia"/>
        </w:rPr>
        <w:t>在财务部和物流部的相关任务中，比较复杂的流程有两个，分别是物流主管的产品入库和产品发货两个阶段。</w:t>
      </w:r>
    </w:p>
    <w:p w:rsidR="00964EB5" w:rsidRPr="007A49FA" w:rsidRDefault="00964EB5" w:rsidP="007A49FA">
      <w:pPr>
        <w:ind w:firstLineChars="200" w:firstLine="480"/>
        <w:rPr>
          <w:rFonts w:ascii="Arial" w:hAnsi="Arial"/>
        </w:rPr>
      </w:pPr>
      <w:r w:rsidRPr="007A49FA">
        <w:rPr>
          <w:rFonts w:ascii="Arial" w:hAnsi="Arial" w:hint="eastAsia"/>
        </w:rPr>
        <w:t>产品入库：</w:t>
      </w:r>
      <w:r w:rsidR="007E7D8F">
        <w:rPr>
          <w:rFonts w:ascii="Arial" w:hAnsi="Arial" w:hint="eastAsia"/>
        </w:rPr>
        <w:t>如图</w:t>
      </w:r>
      <w:r w:rsidR="007E7D8F">
        <w:rPr>
          <w:rFonts w:ascii="Arial" w:hAnsi="Arial" w:hint="eastAsia"/>
        </w:rPr>
        <w:t>4.3</w:t>
      </w:r>
      <w:r w:rsidR="007E7D8F">
        <w:rPr>
          <w:rFonts w:ascii="Arial" w:hAnsi="Arial" w:hint="eastAsia"/>
        </w:rPr>
        <w:t>所示，</w:t>
      </w:r>
      <w:r w:rsidRPr="007A49FA">
        <w:rPr>
          <w:rFonts w:ascii="Arial" w:hAnsi="Arial" w:hint="eastAsia"/>
        </w:rPr>
        <w:t>物流主管先添加</w:t>
      </w:r>
      <w:r w:rsidR="003575B3" w:rsidRPr="007A49FA">
        <w:rPr>
          <w:rFonts w:ascii="Arial" w:hAnsi="Arial" w:hint="eastAsia"/>
        </w:rPr>
        <w:t>多个装箱信息，然后提交，接着一次打印每个箱子的大货装箱单，将箱子一次入库，挨个扫描箱子上的条形码，输入入库信息，完成入库。</w:t>
      </w:r>
    </w:p>
    <w:p w:rsidR="003575B3" w:rsidRPr="007A49FA" w:rsidRDefault="003575B3" w:rsidP="007A49FA">
      <w:pPr>
        <w:ind w:firstLineChars="200" w:firstLine="480"/>
        <w:rPr>
          <w:rFonts w:ascii="Arial" w:hAnsi="Arial"/>
        </w:rPr>
      </w:pPr>
      <w:r w:rsidRPr="007A49FA">
        <w:rPr>
          <w:rFonts w:ascii="Arial" w:hAnsi="Arial" w:hint="eastAsia"/>
        </w:rPr>
        <w:t>产品发货：</w:t>
      </w:r>
      <w:r w:rsidR="007E7D8F">
        <w:rPr>
          <w:rFonts w:ascii="Arial" w:hAnsi="Arial" w:hint="eastAsia"/>
        </w:rPr>
        <w:t>如图</w:t>
      </w:r>
      <w:r w:rsidR="007E7D8F">
        <w:rPr>
          <w:rFonts w:ascii="Arial" w:hAnsi="Arial" w:hint="eastAsia"/>
        </w:rPr>
        <w:t>4.4</w:t>
      </w:r>
      <w:r w:rsidR="007E7D8F">
        <w:rPr>
          <w:rFonts w:ascii="Arial" w:hAnsi="Arial" w:hint="eastAsia"/>
        </w:rPr>
        <w:t>所示，</w:t>
      </w:r>
      <w:r w:rsidR="00F70036">
        <w:rPr>
          <w:rFonts w:ascii="Arial" w:hAnsi="Arial" w:hint="eastAsia"/>
        </w:rPr>
        <w:t>物流主管依次</w:t>
      </w:r>
      <w:r w:rsidRPr="007A49FA">
        <w:rPr>
          <w:rFonts w:ascii="Arial" w:hAnsi="Arial" w:hint="eastAsia"/>
        </w:rPr>
        <w:t>扫描所有箱子的条形码，扫描完毕后线下完成发货，登陆网站更新物流发货信息。</w:t>
      </w:r>
    </w:p>
    <w:p w:rsidR="00815BB2" w:rsidRPr="00CE1480" w:rsidRDefault="000232CA" w:rsidP="008F5336">
      <w:pPr>
        <w:rPr>
          <w:rFonts w:ascii="Arial" w:hAnsi="Arial" w:cs="Arial"/>
        </w:rPr>
      </w:pPr>
      <w:r>
        <w:rPr>
          <w:noProof/>
        </w:rPr>
        <w:lastRenderedPageBreak/>
        <w:drawing>
          <wp:inline distT="0" distB="0" distL="0" distR="0" wp14:anchorId="49419CA0" wp14:editId="75227446">
            <wp:extent cx="5274310" cy="7764780"/>
            <wp:effectExtent l="0" t="0" r="254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7764780"/>
                    </a:xfrm>
                    <a:prstGeom prst="rect">
                      <a:avLst/>
                    </a:prstGeom>
                    <a:noFill/>
                    <a:ln>
                      <a:noFill/>
                    </a:ln>
                  </pic:spPr>
                </pic:pic>
              </a:graphicData>
            </a:graphic>
          </wp:inline>
        </w:drawing>
      </w:r>
    </w:p>
    <w:p w:rsidR="009F635E" w:rsidRPr="00CE1480" w:rsidRDefault="00815BB2" w:rsidP="00C66E9A">
      <w:pPr>
        <w:pStyle w:val="4"/>
      </w:pPr>
      <w:bookmarkStart w:id="112" w:name="_Toc389595156"/>
      <w:r w:rsidRPr="00CE1480">
        <w:t>图</w:t>
      </w:r>
      <w:r w:rsidRPr="00CE1480">
        <w:t>4.</w:t>
      </w:r>
      <w:r w:rsidR="00D21ACA">
        <w:rPr>
          <w:rFonts w:hint="eastAsia"/>
        </w:rPr>
        <w:t>3</w:t>
      </w:r>
      <w:r w:rsidRPr="00CE1480">
        <w:t xml:space="preserve"> </w:t>
      </w:r>
      <w:r w:rsidR="00DA294C">
        <w:rPr>
          <w:rFonts w:hint="eastAsia"/>
        </w:rPr>
        <w:t>物流主管入库</w:t>
      </w:r>
      <w:r w:rsidRPr="00CE1480">
        <w:t>顺序图</w:t>
      </w:r>
      <w:bookmarkEnd w:id="112"/>
      <w:r w:rsidR="00E01BFA" w:rsidRPr="00CE1480">
        <w:br w:type="page"/>
      </w:r>
    </w:p>
    <w:p w:rsidR="009F635E" w:rsidRDefault="0071441B" w:rsidP="00952DFE">
      <w:pPr>
        <w:rPr>
          <w:rFonts w:cs="Arial"/>
        </w:rPr>
      </w:pPr>
      <w:bookmarkStart w:id="113" w:name="_Toc387495494"/>
      <w:r>
        <w:rPr>
          <w:noProof/>
        </w:rPr>
        <w:lastRenderedPageBreak/>
        <w:drawing>
          <wp:inline distT="0" distB="0" distL="0" distR="0" wp14:anchorId="45D38C94" wp14:editId="5FC4D9DD">
            <wp:extent cx="5274310" cy="482854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828540"/>
                    </a:xfrm>
                    <a:prstGeom prst="rect">
                      <a:avLst/>
                    </a:prstGeom>
                    <a:noFill/>
                    <a:ln>
                      <a:noFill/>
                    </a:ln>
                  </pic:spPr>
                </pic:pic>
              </a:graphicData>
            </a:graphic>
          </wp:inline>
        </w:drawing>
      </w:r>
      <w:bookmarkEnd w:id="113"/>
    </w:p>
    <w:p w:rsidR="00DA294C" w:rsidRPr="00CE1480" w:rsidRDefault="00DA294C" w:rsidP="00C66E9A">
      <w:pPr>
        <w:pStyle w:val="4"/>
        <w:rPr>
          <w:rFonts w:cs="Arial"/>
        </w:rPr>
      </w:pPr>
      <w:bookmarkStart w:id="114" w:name="_Toc389595157"/>
      <w:r w:rsidRPr="00CE1480">
        <w:t>图</w:t>
      </w:r>
      <w:r w:rsidR="00D21ACA">
        <w:t>4.</w:t>
      </w:r>
      <w:r w:rsidR="00F829E4">
        <w:rPr>
          <w:rFonts w:hint="eastAsia"/>
        </w:rPr>
        <w:t>4</w:t>
      </w:r>
      <w:r w:rsidRPr="00CE1480">
        <w:t xml:space="preserve"> </w:t>
      </w:r>
      <w:r>
        <w:rPr>
          <w:rFonts w:hint="eastAsia"/>
        </w:rPr>
        <w:t>物流主管发货</w:t>
      </w:r>
      <w:r w:rsidRPr="00CE1480">
        <w:t>顺序图</w:t>
      </w:r>
      <w:bookmarkEnd w:id="114"/>
    </w:p>
    <w:p w:rsidR="0044404C" w:rsidRDefault="0044404C" w:rsidP="0044404C">
      <w:pPr>
        <w:pStyle w:val="3"/>
        <w:rPr>
          <w:rFonts w:ascii="Arial" w:hAnsi="Arial" w:cs="Arial"/>
        </w:rPr>
      </w:pPr>
      <w:bookmarkStart w:id="115" w:name="_Toc389595091"/>
      <w:r w:rsidRPr="00CE1480">
        <w:rPr>
          <w:rFonts w:ascii="Arial" w:hAnsi="Arial" w:cs="Arial"/>
        </w:rPr>
        <w:t xml:space="preserve">4.2.3 </w:t>
      </w:r>
      <w:r w:rsidR="000232CA">
        <w:rPr>
          <w:rFonts w:ascii="Arial" w:hAnsi="Arial" w:cs="Arial" w:hint="eastAsia"/>
        </w:rPr>
        <w:t>相关数据表</w:t>
      </w:r>
      <w:bookmarkEnd w:id="115"/>
    </w:p>
    <w:p w:rsidR="00EE4E7A" w:rsidRPr="007A49FA" w:rsidRDefault="00C55F7F" w:rsidP="007A49FA">
      <w:pPr>
        <w:ind w:firstLineChars="200" w:firstLine="480"/>
        <w:rPr>
          <w:rFonts w:ascii="Arial" w:hAnsi="Arial"/>
        </w:rPr>
      </w:pPr>
      <w:r>
        <w:rPr>
          <w:rFonts w:ascii="Arial" w:hAnsi="Arial" w:hint="eastAsia"/>
        </w:rPr>
        <w:t>财务部主要涉及到的数据表包括汇款信息表，汇款信息</w:t>
      </w:r>
      <w:proofErr w:type="gramStart"/>
      <w:r>
        <w:rPr>
          <w:rFonts w:ascii="Arial" w:hAnsi="Arial" w:hint="eastAsia"/>
        </w:rPr>
        <w:t>表记录</w:t>
      </w:r>
      <w:proofErr w:type="gramEnd"/>
      <w:r>
        <w:rPr>
          <w:rFonts w:ascii="Arial" w:hAnsi="Arial" w:hint="eastAsia"/>
        </w:rPr>
        <w:t>顾客的汇款详情，其中包括汇款类型、汇款人信息、收款人信息</w:t>
      </w:r>
      <w:r w:rsidR="005C0C37">
        <w:rPr>
          <w:rFonts w:ascii="Arial" w:hAnsi="Arial" w:hint="eastAsia"/>
        </w:rPr>
        <w:t>、</w:t>
      </w:r>
      <w:r>
        <w:rPr>
          <w:rFonts w:ascii="Arial" w:hAnsi="Arial" w:hint="eastAsia"/>
        </w:rPr>
        <w:t>汇款时间、金额等内容，同时由于一个订单包含多条汇款信息记录，所以表中</w:t>
      </w:r>
      <w:proofErr w:type="gramStart"/>
      <w:r>
        <w:rPr>
          <w:rFonts w:ascii="Arial" w:hAnsi="Arial" w:hint="eastAsia"/>
        </w:rPr>
        <w:t>包含外键</w:t>
      </w:r>
      <w:proofErr w:type="spellStart"/>
      <w:proofErr w:type="gramEnd"/>
      <w:r>
        <w:rPr>
          <w:rFonts w:ascii="Arial" w:hAnsi="Arial" w:hint="eastAsia"/>
        </w:rPr>
        <w:t>orderId</w:t>
      </w:r>
      <w:proofErr w:type="spellEnd"/>
      <w:r>
        <w:rPr>
          <w:rFonts w:ascii="Arial" w:hAnsi="Arial" w:hint="eastAsia"/>
        </w:rPr>
        <w:t>，汇款信息</w:t>
      </w:r>
      <w:proofErr w:type="gramStart"/>
      <w:r>
        <w:rPr>
          <w:rFonts w:ascii="Arial" w:hAnsi="Arial" w:hint="eastAsia"/>
        </w:rPr>
        <w:t>表具体</w:t>
      </w:r>
      <w:proofErr w:type="gramEnd"/>
      <w:r>
        <w:rPr>
          <w:rFonts w:ascii="Arial" w:hAnsi="Arial" w:hint="eastAsia"/>
        </w:rPr>
        <w:t>字段内容如表</w:t>
      </w:r>
      <w:r>
        <w:rPr>
          <w:rFonts w:ascii="Arial" w:hAnsi="Arial" w:hint="eastAsia"/>
        </w:rPr>
        <w:t>4.1</w:t>
      </w:r>
      <w:r>
        <w:rPr>
          <w:rFonts w:ascii="Arial" w:hAnsi="Arial" w:hint="eastAsia"/>
        </w:rPr>
        <w:t>所示。</w:t>
      </w:r>
    </w:p>
    <w:p w:rsidR="00EE4E7A" w:rsidRPr="00474038" w:rsidRDefault="00EE4E7A" w:rsidP="00474038">
      <w:pPr>
        <w:pStyle w:val="21"/>
        <w:ind w:firstLine="0"/>
        <w:rPr>
          <w:rFonts w:ascii="Arial" w:hAnsi="Arial"/>
        </w:rPr>
      </w:pPr>
      <w:bookmarkStart w:id="116" w:name="_Toc389595193"/>
      <w:r w:rsidRPr="00474038">
        <w:rPr>
          <w:rFonts w:ascii="Arial" w:hAnsi="Arial" w:hint="eastAsia"/>
        </w:rPr>
        <w:t>表</w:t>
      </w:r>
      <w:r w:rsidRPr="00474038">
        <w:rPr>
          <w:rFonts w:ascii="Arial" w:hAnsi="Arial"/>
        </w:rPr>
        <w:t>4.</w:t>
      </w:r>
      <w:r w:rsidRPr="00474038">
        <w:rPr>
          <w:rFonts w:ascii="Arial" w:hAnsi="Arial" w:hint="eastAsia"/>
        </w:rPr>
        <w:t>1</w:t>
      </w:r>
      <w:r w:rsidRPr="00474038">
        <w:rPr>
          <w:rFonts w:ascii="Arial" w:hAnsi="Arial"/>
        </w:rPr>
        <w:t xml:space="preserve"> </w:t>
      </w:r>
      <w:r w:rsidRPr="00474038">
        <w:rPr>
          <w:rFonts w:ascii="Arial" w:hAnsi="Arial" w:hint="eastAsia"/>
        </w:rPr>
        <w:t>汇款信息表</w:t>
      </w:r>
      <w:bookmarkEnd w:id="1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1"/>
        <w:gridCol w:w="1768"/>
        <w:gridCol w:w="3344"/>
      </w:tblGrid>
      <w:tr w:rsidR="000232CA" w:rsidRPr="00CE1480" w:rsidTr="009B36E0">
        <w:trPr>
          <w:jc w:val="center"/>
        </w:trPr>
        <w:tc>
          <w:tcPr>
            <w:tcW w:w="2971" w:type="dxa"/>
            <w:shd w:val="clear" w:color="auto" w:fill="auto"/>
            <w:hideMark/>
          </w:tcPr>
          <w:p w:rsidR="000232CA" w:rsidRPr="00CE1480" w:rsidRDefault="000232CA" w:rsidP="000143C6">
            <w:pPr>
              <w:rPr>
                <w:rFonts w:ascii="Arial" w:hAnsi="Arial" w:cs="Arial"/>
                <w:bCs/>
                <w:kern w:val="0"/>
              </w:rPr>
            </w:pPr>
            <w:r w:rsidRPr="00CE1480">
              <w:rPr>
                <w:rFonts w:ascii="Arial" w:hAnsi="Arial" w:cs="Arial"/>
                <w:bCs/>
                <w:kern w:val="0"/>
              </w:rPr>
              <w:t>字段</w:t>
            </w:r>
          </w:p>
        </w:tc>
        <w:tc>
          <w:tcPr>
            <w:tcW w:w="1768" w:type="dxa"/>
            <w:shd w:val="clear" w:color="auto" w:fill="auto"/>
            <w:hideMark/>
          </w:tcPr>
          <w:p w:rsidR="000232CA" w:rsidRPr="00CE1480" w:rsidRDefault="000232CA" w:rsidP="000143C6">
            <w:pPr>
              <w:rPr>
                <w:rFonts w:ascii="Arial" w:hAnsi="Arial" w:cs="Arial"/>
                <w:bCs/>
                <w:kern w:val="0"/>
              </w:rPr>
            </w:pPr>
            <w:r w:rsidRPr="00CE1480">
              <w:rPr>
                <w:rFonts w:ascii="Arial" w:hAnsi="Arial" w:cs="Arial"/>
                <w:bCs/>
                <w:kern w:val="0"/>
              </w:rPr>
              <w:t>类型</w:t>
            </w:r>
          </w:p>
        </w:tc>
        <w:tc>
          <w:tcPr>
            <w:tcW w:w="3344" w:type="dxa"/>
            <w:shd w:val="clear" w:color="auto" w:fill="auto"/>
            <w:hideMark/>
          </w:tcPr>
          <w:p w:rsidR="000232CA" w:rsidRPr="00CE1480" w:rsidRDefault="000232CA" w:rsidP="000143C6">
            <w:pPr>
              <w:rPr>
                <w:rFonts w:ascii="Arial" w:hAnsi="Arial" w:cs="Arial"/>
                <w:bCs/>
                <w:kern w:val="0"/>
              </w:rPr>
            </w:pPr>
            <w:r w:rsidRPr="00CE1480">
              <w:rPr>
                <w:rFonts w:ascii="Arial" w:hAnsi="Arial" w:cs="Arial"/>
                <w:bCs/>
                <w:kern w:val="0"/>
              </w:rPr>
              <w:t>描述</w:t>
            </w:r>
          </w:p>
        </w:tc>
      </w:tr>
      <w:tr w:rsidR="000232CA" w:rsidRPr="00CE1480" w:rsidTr="009B36E0">
        <w:trPr>
          <w:jc w:val="center"/>
        </w:trPr>
        <w:tc>
          <w:tcPr>
            <w:tcW w:w="2971" w:type="dxa"/>
            <w:shd w:val="clear" w:color="auto" w:fill="auto"/>
          </w:tcPr>
          <w:p w:rsidR="000232CA" w:rsidRPr="00CE1480" w:rsidRDefault="000232CA" w:rsidP="000143C6">
            <w:pPr>
              <w:rPr>
                <w:rFonts w:ascii="Arial" w:hAnsi="Arial" w:cs="Arial"/>
                <w:bCs/>
                <w:kern w:val="0"/>
              </w:rPr>
            </w:pPr>
            <w:r>
              <w:rPr>
                <w:rFonts w:ascii="Arial" w:hAnsi="Arial" w:cs="Arial" w:hint="eastAsia"/>
                <w:bCs/>
                <w:kern w:val="0"/>
              </w:rPr>
              <w:t>id</w:t>
            </w:r>
          </w:p>
        </w:tc>
        <w:tc>
          <w:tcPr>
            <w:tcW w:w="1768" w:type="dxa"/>
            <w:shd w:val="clear" w:color="auto" w:fill="auto"/>
          </w:tcPr>
          <w:p w:rsidR="000232CA" w:rsidRPr="00CE1480" w:rsidRDefault="000232CA" w:rsidP="000143C6">
            <w:pPr>
              <w:rPr>
                <w:rFonts w:ascii="Arial" w:hAnsi="Arial" w:cs="Arial"/>
                <w:bCs/>
                <w:kern w:val="0"/>
              </w:rPr>
            </w:pPr>
            <w:r w:rsidRPr="008D019D">
              <w:rPr>
                <w:rFonts w:ascii="Arial" w:hAnsi="Arial" w:cs="Arial"/>
                <w:bCs/>
                <w:kern w:val="0"/>
              </w:rPr>
              <w:t>Integer</w:t>
            </w:r>
          </w:p>
        </w:tc>
        <w:tc>
          <w:tcPr>
            <w:tcW w:w="3344" w:type="dxa"/>
            <w:shd w:val="clear" w:color="auto" w:fill="auto"/>
          </w:tcPr>
          <w:p w:rsidR="000232CA" w:rsidRPr="00CE1480" w:rsidRDefault="000232CA" w:rsidP="000143C6">
            <w:pPr>
              <w:rPr>
                <w:rFonts w:ascii="Arial" w:hAnsi="Arial" w:cs="Arial"/>
                <w:bCs/>
                <w:kern w:val="0"/>
              </w:rPr>
            </w:pPr>
            <w:r>
              <w:rPr>
                <w:rFonts w:ascii="Arial" w:hAnsi="Arial" w:cs="Arial" w:hint="eastAsia"/>
                <w:bCs/>
                <w:kern w:val="0"/>
              </w:rPr>
              <w:t>主键，唯一编号</w:t>
            </w:r>
          </w:p>
        </w:tc>
      </w:tr>
      <w:tr w:rsidR="000232CA" w:rsidRPr="00CE1480" w:rsidTr="009B36E0">
        <w:trPr>
          <w:jc w:val="center"/>
        </w:trPr>
        <w:tc>
          <w:tcPr>
            <w:tcW w:w="2971" w:type="dxa"/>
            <w:shd w:val="clear" w:color="auto" w:fill="auto"/>
          </w:tcPr>
          <w:p w:rsidR="000232CA" w:rsidRDefault="000232CA" w:rsidP="000143C6">
            <w:pPr>
              <w:rPr>
                <w:rFonts w:ascii="Arial" w:hAnsi="Arial" w:cs="Arial"/>
                <w:bCs/>
                <w:kern w:val="0"/>
              </w:rPr>
            </w:pPr>
            <w:proofErr w:type="spellStart"/>
            <w:r>
              <w:rPr>
                <w:rFonts w:ascii="Arial" w:hAnsi="Arial" w:cs="Arial" w:hint="eastAsia"/>
                <w:bCs/>
                <w:kern w:val="0"/>
              </w:rPr>
              <w:t>orderId</w:t>
            </w:r>
            <w:proofErr w:type="spellEnd"/>
          </w:p>
        </w:tc>
        <w:tc>
          <w:tcPr>
            <w:tcW w:w="1768" w:type="dxa"/>
            <w:shd w:val="clear" w:color="auto" w:fill="auto"/>
          </w:tcPr>
          <w:p w:rsidR="000232CA" w:rsidRPr="00CE1480" w:rsidRDefault="000232CA" w:rsidP="000143C6">
            <w:pPr>
              <w:rPr>
                <w:rFonts w:ascii="Arial" w:hAnsi="Arial" w:cs="Arial"/>
                <w:bCs/>
                <w:kern w:val="0"/>
              </w:rPr>
            </w:pPr>
            <w:r w:rsidRPr="008D019D">
              <w:rPr>
                <w:rFonts w:ascii="Arial" w:hAnsi="Arial" w:cs="Arial"/>
                <w:bCs/>
                <w:kern w:val="0"/>
              </w:rPr>
              <w:t>Integer</w:t>
            </w:r>
          </w:p>
        </w:tc>
        <w:tc>
          <w:tcPr>
            <w:tcW w:w="3344" w:type="dxa"/>
            <w:shd w:val="clear" w:color="auto" w:fill="auto"/>
          </w:tcPr>
          <w:p w:rsidR="000232CA" w:rsidRPr="00CE1480" w:rsidRDefault="000232CA" w:rsidP="000143C6">
            <w:pPr>
              <w:rPr>
                <w:rFonts w:ascii="Arial" w:hAnsi="Arial" w:cs="Arial"/>
                <w:bCs/>
                <w:kern w:val="0"/>
              </w:rPr>
            </w:pPr>
            <w:r>
              <w:rPr>
                <w:rFonts w:ascii="Arial" w:hAnsi="Arial" w:cs="Arial" w:hint="eastAsia"/>
                <w:bCs/>
                <w:kern w:val="0"/>
              </w:rPr>
              <w:t>订单编号，</w:t>
            </w:r>
            <w:proofErr w:type="gramStart"/>
            <w:r>
              <w:rPr>
                <w:rFonts w:ascii="Arial" w:hAnsi="Arial" w:cs="Arial" w:hint="eastAsia"/>
                <w:bCs/>
                <w:kern w:val="0"/>
              </w:rPr>
              <w:t>外键</w:t>
            </w:r>
            <w:proofErr w:type="gramEnd"/>
          </w:p>
        </w:tc>
      </w:tr>
      <w:tr w:rsidR="000232CA" w:rsidRPr="00CE1480" w:rsidTr="009B36E0">
        <w:trPr>
          <w:jc w:val="center"/>
        </w:trPr>
        <w:tc>
          <w:tcPr>
            <w:tcW w:w="2971" w:type="dxa"/>
            <w:shd w:val="clear" w:color="auto" w:fill="auto"/>
          </w:tcPr>
          <w:p w:rsidR="000232CA" w:rsidRDefault="000232CA" w:rsidP="000143C6">
            <w:pPr>
              <w:rPr>
                <w:rFonts w:ascii="Arial" w:hAnsi="Arial" w:cs="Arial"/>
                <w:bCs/>
                <w:kern w:val="0"/>
              </w:rPr>
            </w:pPr>
            <w:proofErr w:type="spellStart"/>
            <w:r>
              <w:rPr>
                <w:rFonts w:ascii="Arial" w:hAnsi="Arial" w:cs="Arial" w:hint="eastAsia"/>
                <w:bCs/>
                <w:kern w:val="0"/>
              </w:rPr>
              <w:t>moneyType</w:t>
            </w:r>
            <w:proofErr w:type="spellEnd"/>
          </w:p>
        </w:tc>
        <w:tc>
          <w:tcPr>
            <w:tcW w:w="1768" w:type="dxa"/>
            <w:shd w:val="clear" w:color="auto" w:fill="auto"/>
          </w:tcPr>
          <w:p w:rsidR="000232CA" w:rsidRPr="00CE1480" w:rsidRDefault="000232CA" w:rsidP="000143C6">
            <w:pPr>
              <w:rPr>
                <w:rFonts w:ascii="Arial" w:hAnsi="Arial" w:cs="Arial"/>
                <w:bCs/>
                <w:kern w:val="0"/>
              </w:rPr>
            </w:pPr>
            <w:r w:rsidRPr="008D019D">
              <w:rPr>
                <w:rFonts w:ascii="Arial" w:hAnsi="Arial" w:cs="Arial"/>
                <w:bCs/>
                <w:kern w:val="0"/>
              </w:rPr>
              <w:t>String</w:t>
            </w:r>
          </w:p>
        </w:tc>
        <w:tc>
          <w:tcPr>
            <w:tcW w:w="3344" w:type="dxa"/>
            <w:shd w:val="clear" w:color="auto" w:fill="auto"/>
          </w:tcPr>
          <w:p w:rsidR="000232CA" w:rsidRPr="00CE1480" w:rsidRDefault="000232CA" w:rsidP="000143C6">
            <w:pPr>
              <w:rPr>
                <w:rFonts w:ascii="Arial" w:hAnsi="Arial" w:cs="Arial"/>
                <w:bCs/>
                <w:kern w:val="0"/>
              </w:rPr>
            </w:pPr>
            <w:r>
              <w:rPr>
                <w:rFonts w:ascii="Arial" w:hAnsi="Arial" w:cs="Arial" w:hint="eastAsia"/>
                <w:bCs/>
                <w:kern w:val="0"/>
              </w:rPr>
              <w:t>汇款类型</w:t>
            </w:r>
          </w:p>
        </w:tc>
      </w:tr>
      <w:tr w:rsidR="000232CA" w:rsidRPr="00CE1480" w:rsidTr="009B36E0">
        <w:trPr>
          <w:jc w:val="center"/>
        </w:trPr>
        <w:tc>
          <w:tcPr>
            <w:tcW w:w="2971" w:type="dxa"/>
            <w:shd w:val="clear" w:color="auto" w:fill="auto"/>
          </w:tcPr>
          <w:p w:rsidR="000232CA" w:rsidRDefault="000232CA" w:rsidP="000143C6">
            <w:pPr>
              <w:rPr>
                <w:rFonts w:ascii="Arial" w:hAnsi="Arial" w:cs="Arial"/>
                <w:bCs/>
                <w:kern w:val="0"/>
              </w:rPr>
            </w:pPr>
            <w:proofErr w:type="spellStart"/>
            <w:r>
              <w:rPr>
                <w:rFonts w:ascii="Arial" w:hAnsi="Arial" w:cs="Arial" w:hint="eastAsia"/>
                <w:bCs/>
                <w:kern w:val="0"/>
              </w:rPr>
              <w:t>moneyState</w:t>
            </w:r>
            <w:proofErr w:type="spellEnd"/>
          </w:p>
        </w:tc>
        <w:tc>
          <w:tcPr>
            <w:tcW w:w="1768" w:type="dxa"/>
            <w:shd w:val="clear" w:color="auto" w:fill="auto"/>
          </w:tcPr>
          <w:p w:rsidR="000232CA" w:rsidRPr="00CE1480" w:rsidRDefault="000232CA" w:rsidP="000143C6">
            <w:pPr>
              <w:rPr>
                <w:rFonts w:ascii="Arial" w:hAnsi="Arial" w:cs="Arial"/>
                <w:bCs/>
                <w:kern w:val="0"/>
              </w:rPr>
            </w:pPr>
            <w:r w:rsidRPr="008D019D">
              <w:rPr>
                <w:rFonts w:ascii="Arial" w:hAnsi="Arial" w:cs="Arial"/>
                <w:bCs/>
                <w:kern w:val="0"/>
              </w:rPr>
              <w:t>String</w:t>
            </w:r>
          </w:p>
        </w:tc>
        <w:tc>
          <w:tcPr>
            <w:tcW w:w="3344" w:type="dxa"/>
            <w:shd w:val="clear" w:color="auto" w:fill="auto"/>
          </w:tcPr>
          <w:p w:rsidR="000232CA" w:rsidRPr="00CE1480" w:rsidRDefault="000232CA" w:rsidP="000143C6">
            <w:pPr>
              <w:rPr>
                <w:rFonts w:ascii="Arial" w:hAnsi="Arial" w:cs="Arial"/>
                <w:bCs/>
                <w:kern w:val="0"/>
              </w:rPr>
            </w:pPr>
            <w:r>
              <w:rPr>
                <w:rFonts w:ascii="Arial" w:hAnsi="Arial" w:cs="Arial" w:hint="eastAsia"/>
                <w:bCs/>
                <w:kern w:val="0"/>
              </w:rPr>
              <w:t>汇款状态</w:t>
            </w:r>
          </w:p>
        </w:tc>
      </w:tr>
      <w:tr w:rsidR="000232CA" w:rsidRPr="00CE1480" w:rsidTr="009B36E0">
        <w:trPr>
          <w:jc w:val="center"/>
        </w:trPr>
        <w:tc>
          <w:tcPr>
            <w:tcW w:w="2971" w:type="dxa"/>
            <w:shd w:val="clear" w:color="auto" w:fill="auto"/>
          </w:tcPr>
          <w:p w:rsidR="000232CA" w:rsidRDefault="000232CA" w:rsidP="000143C6">
            <w:pPr>
              <w:rPr>
                <w:rFonts w:ascii="Arial" w:hAnsi="Arial" w:cs="Arial"/>
                <w:bCs/>
                <w:kern w:val="0"/>
              </w:rPr>
            </w:pPr>
            <w:proofErr w:type="spellStart"/>
            <w:r>
              <w:rPr>
                <w:rFonts w:ascii="Arial" w:hAnsi="Arial" w:cs="Arial" w:hint="eastAsia"/>
                <w:bCs/>
                <w:kern w:val="0"/>
              </w:rPr>
              <w:t>moneyName</w:t>
            </w:r>
            <w:proofErr w:type="spellEnd"/>
          </w:p>
        </w:tc>
        <w:tc>
          <w:tcPr>
            <w:tcW w:w="1768" w:type="dxa"/>
            <w:shd w:val="clear" w:color="auto" w:fill="auto"/>
          </w:tcPr>
          <w:p w:rsidR="000232CA" w:rsidRPr="00CE1480" w:rsidRDefault="000232CA" w:rsidP="000143C6">
            <w:pPr>
              <w:rPr>
                <w:rFonts w:ascii="Arial" w:hAnsi="Arial" w:cs="Arial"/>
                <w:bCs/>
                <w:kern w:val="0"/>
              </w:rPr>
            </w:pPr>
            <w:r w:rsidRPr="008D019D">
              <w:rPr>
                <w:rFonts w:ascii="Arial" w:hAnsi="Arial" w:cs="Arial"/>
                <w:bCs/>
                <w:kern w:val="0"/>
              </w:rPr>
              <w:t>String</w:t>
            </w:r>
          </w:p>
        </w:tc>
        <w:tc>
          <w:tcPr>
            <w:tcW w:w="3344" w:type="dxa"/>
            <w:shd w:val="clear" w:color="auto" w:fill="auto"/>
          </w:tcPr>
          <w:p w:rsidR="000232CA" w:rsidRPr="00CE1480" w:rsidRDefault="000232CA" w:rsidP="000143C6">
            <w:pPr>
              <w:rPr>
                <w:rFonts w:ascii="Arial" w:hAnsi="Arial" w:cs="Arial"/>
                <w:bCs/>
                <w:kern w:val="0"/>
              </w:rPr>
            </w:pPr>
            <w:r>
              <w:rPr>
                <w:rFonts w:ascii="Arial" w:hAnsi="Arial" w:cs="Arial" w:hint="eastAsia"/>
                <w:bCs/>
                <w:kern w:val="0"/>
              </w:rPr>
              <w:t>汇款人姓名</w:t>
            </w:r>
          </w:p>
        </w:tc>
      </w:tr>
      <w:tr w:rsidR="000232CA" w:rsidRPr="00CE1480" w:rsidTr="009B36E0">
        <w:trPr>
          <w:jc w:val="center"/>
        </w:trPr>
        <w:tc>
          <w:tcPr>
            <w:tcW w:w="2971" w:type="dxa"/>
            <w:shd w:val="clear" w:color="auto" w:fill="auto"/>
          </w:tcPr>
          <w:p w:rsidR="000232CA" w:rsidRDefault="000232CA" w:rsidP="000143C6">
            <w:pPr>
              <w:rPr>
                <w:rFonts w:ascii="Arial" w:hAnsi="Arial" w:cs="Arial"/>
                <w:bCs/>
                <w:kern w:val="0"/>
              </w:rPr>
            </w:pPr>
            <w:proofErr w:type="spellStart"/>
            <w:r>
              <w:rPr>
                <w:rFonts w:ascii="Arial" w:hAnsi="Arial" w:cs="Arial"/>
                <w:bCs/>
                <w:kern w:val="0"/>
              </w:rPr>
              <w:lastRenderedPageBreak/>
              <w:t>moneyBank</w:t>
            </w:r>
            <w:proofErr w:type="spellEnd"/>
          </w:p>
        </w:tc>
        <w:tc>
          <w:tcPr>
            <w:tcW w:w="1768" w:type="dxa"/>
            <w:shd w:val="clear" w:color="auto" w:fill="auto"/>
          </w:tcPr>
          <w:p w:rsidR="000232CA" w:rsidRPr="00CE1480" w:rsidRDefault="000232CA" w:rsidP="000143C6">
            <w:pPr>
              <w:rPr>
                <w:rFonts w:ascii="Arial" w:hAnsi="Arial" w:cs="Arial"/>
                <w:bCs/>
                <w:kern w:val="0"/>
              </w:rPr>
            </w:pPr>
            <w:r w:rsidRPr="008D019D">
              <w:rPr>
                <w:rFonts w:ascii="Arial" w:hAnsi="Arial" w:cs="Arial"/>
                <w:bCs/>
                <w:kern w:val="0"/>
              </w:rPr>
              <w:t>String</w:t>
            </w:r>
          </w:p>
        </w:tc>
        <w:tc>
          <w:tcPr>
            <w:tcW w:w="3344" w:type="dxa"/>
            <w:shd w:val="clear" w:color="auto" w:fill="auto"/>
          </w:tcPr>
          <w:p w:rsidR="000232CA" w:rsidRPr="00CE1480" w:rsidRDefault="000232CA" w:rsidP="000143C6">
            <w:pPr>
              <w:rPr>
                <w:rFonts w:ascii="Arial" w:hAnsi="Arial" w:cs="Arial"/>
                <w:bCs/>
                <w:kern w:val="0"/>
              </w:rPr>
            </w:pPr>
            <w:r>
              <w:rPr>
                <w:rFonts w:ascii="Arial" w:hAnsi="Arial" w:cs="Arial" w:hint="eastAsia"/>
                <w:bCs/>
                <w:kern w:val="0"/>
              </w:rPr>
              <w:t>汇款银行</w:t>
            </w:r>
          </w:p>
        </w:tc>
      </w:tr>
      <w:tr w:rsidR="000232CA" w:rsidRPr="00CE1480" w:rsidTr="009B36E0">
        <w:trPr>
          <w:jc w:val="center"/>
        </w:trPr>
        <w:tc>
          <w:tcPr>
            <w:tcW w:w="2971" w:type="dxa"/>
            <w:shd w:val="clear" w:color="auto" w:fill="auto"/>
          </w:tcPr>
          <w:p w:rsidR="000232CA" w:rsidRDefault="000232CA" w:rsidP="000143C6">
            <w:pPr>
              <w:rPr>
                <w:rFonts w:ascii="Arial" w:hAnsi="Arial" w:cs="Arial"/>
                <w:bCs/>
                <w:kern w:val="0"/>
              </w:rPr>
            </w:pPr>
            <w:proofErr w:type="spellStart"/>
            <w:r>
              <w:rPr>
                <w:rFonts w:ascii="Arial" w:hAnsi="Arial" w:cs="Arial"/>
                <w:bCs/>
                <w:kern w:val="0"/>
              </w:rPr>
              <w:t>moneyNumber</w:t>
            </w:r>
            <w:proofErr w:type="spellEnd"/>
          </w:p>
        </w:tc>
        <w:tc>
          <w:tcPr>
            <w:tcW w:w="1768" w:type="dxa"/>
            <w:shd w:val="clear" w:color="auto" w:fill="auto"/>
          </w:tcPr>
          <w:p w:rsidR="000232CA" w:rsidRPr="00CE1480" w:rsidRDefault="000232CA" w:rsidP="000143C6">
            <w:pPr>
              <w:rPr>
                <w:rFonts w:ascii="Arial" w:hAnsi="Arial" w:cs="Arial"/>
                <w:bCs/>
                <w:kern w:val="0"/>
              </w:rPr>
            </w:pPr>
            <w:r w:rsidRPr="008D019D">
              <w:rPr>
                <w:rFonts w:ascii="Arial" w:hAnsi="Arial" w:cs="Arial"/>
                <w:bCs/>
                <w:kern w:val="0"/>
              </w:rPr>
              <w:t>String</w:t>
            </w:r>
          </w:p>
        </w:tc>
        <w:tc>
          <w:tcPr>
            <w:tcW w:w="3344" w:type="dxa"/>
            <w:shd w:val="clear" w:color="auto" w:fill="auto"/>
          </w:tcPr>
          <w:p w:rsidR="000232CA" w:rsidRPr="00CE1480" w:rsidRDefault="000232CA" w:rsidP="000143C6">
            <w:pPr>
              <w:rPr>
                <w:rFonts w:ascii="Arial" w:hAnsi="Arial" w:cs="Arial"/>
                <w:bCs/>
                <w:kern w:val="0"/>
              </w:rPr>
            </w:pPr>
            <w:r>
              <w:rPr>
                <w:rFonts w:ascii="Arial" w:hAnsi="Arial" w:cs="Arial" w:hint="eastAsia"/>
                <w:bCs/>
                <w:kern w:val="0"/>
              </w:rPr>
              <w:t>汇款卡号</w:t>
            </w:r>
          </w:p>
        </w:tc>
      </w:tr>
      <w:tr w:rsidR="000232CA" w:rsidRPr="00CE1480" w:rsidTr="009B36E0">
        <w:trPr>
          <w:jc w:val="center"/>
        </w:trPr>
        <w:tc>
          <w:tcPr>
            <w:tcW w:w="2971" w:type="dxa"/>
            <w:shd w:val="clear" w:color="auto" w:fill="auto"/>
          </w:tcPr>
          <w:p w:rsidR="000232CA" w:rsidRDefault="000232CA" w:rsidP="000143C6">
            <w:pPr>
              <w:rPr>
                <w:rFonts w:ascii="Arial" w:hAnsi="Arial" w:cs="Arial"/>
                <w:bCs/>
                <w:kern w:val="0"/>
              </w:rPr>
            </w:pPr>
            <w:proofErr w:type="spellStart"/>
            <w:r>
              <w:rPr>
                <w:rFonts w:ascii="Arial" w:hAnsi="Arial" w:cs="Arial"/>
                <w:bCs/>
                <w:kern w:val="0"/>
              </w:rPr>
              <w:t>moneyRemark</w:t>
            </w:r>
            <w:proofErr w:type="spellEnd"/>
          </w:p>
        </w:tc>
        <w:tc>
          <w:tcPr>
            <w:tcW w:w="1768" w:type="dxa"/>
            <w:shd w:val="clear" w:color="auto" w:fill="auto"/>
          </w:tcPr>
          <w:p w:rsidR="000232CA" w:rsidRPr="00CE1480" w:rsidRDefault="000232CA" w:rsidP="000143C6">
            <w:pPr>
              <w:rPr>
                <w:rFonts w:ascii="Arial" w:hAnsi="Arial" w:cs="Arial"/>
                <w:bCs/>
                <w:kern w:val="0"/>
              </w:rPr>
            </w:pPr>
            <w:r w:rsidRPr="008D019D">
              <w:rPr>
                <w:rFonts w:ascii="Arial" w:hAnsi="Arial" w:cs="Arial"/>
                <w:bCs/>
                <w:kern w:val="0"/>
              </w:rPr>
              <w:t>String</w:t>
            </w:r>
          </w:p>
        </w:tc>
        <w:tc>
          <w:tcPr>
            <w:tcW w:w="3344" w:type="dxa"/>
            <w:shd w:val="clear" w:color="auto" w:fill="auto"/>
          </w:tcPr>
          <w:p w:rsidR="000232CA" w:rsidRPr="00CE1480" w:rsidRDefault="000232CA" w:rsidP="000143C6">
            <w:pPr>
              <w:rPr>
                <w:rFonts w:ascii="Arial" w:hAnsi="Arial" w:cs="Arial"/>
                <w:bCs/>
                <w:kern w:val="0"/>
              </w:rPr>
            </w:pPr>
            <w:r>
              <w:rPr>
                <w:rFonts w:ascii="Arial" w:hAnsi="Arial" w:cs="Arial" w:hint="eastAsia"/>
                <w:bCs/>
                <w:kern w:val="0"/>
              </w:rPr>
              <w:t>备注信息</w:t>
            </w:r>
          </w:p>
        </w:tc>
      </w:tr>
      <w:tr w:rsidR="000232CA" w:rsidRPr="00CE1480" w:rsidTr="009B36E0">
        <w:trPr>
          <w:jc w:val="center"/>
        </w:trPr>
        <w:tc>
          <w:tcPr>
            <w:tcW w:w="2971" w:type="dxa"/>
            <w:shd w:val="clear" w:color="auto" w:fill="auto"/>
          </w:tcPr>
          <w:p w:rsidR="000232CA" w:rsidRDefault="00C55F7F" w:rsidP="000143C6">
            <w:pPr>
              <w:rPr>
                <w:rFonts w:ascii="Arial" w:hAnsi="Arial" w:cs="Arial"/>
                <w:bCs/>
                <w:kern w:val="0"/>
              </w:rPr>
            </w:pPr>
            <w:proofErr w:type="spellStart"/>
            <w:r>
              <w:rPr>
                <w:rFonts w:ascii="Arial" w:hAnsi="Arial" w:cs="Arial"/>
                <w:bCs/>
                <w:kern w:val="0"/>
              </w:rPr>
              <w:t>receiveTime</w:t>
            </w:r>
            <w:proofErr w:type="spellEnd"/>
          </w:p>
        </w:tc>
        <w:tc>
          <w:tcPr>
            <w:tcW w:w="1768" w:type="dxa"/>
            <w:shd w:val="clear" w:color="auto" w:fill="auto"/>
          </w:tcPr>
          <w:p w:rsidR="000232CA" w:rsidRPr="00CE1480" w:rsidRDefault="000232CA" w:rsidP="000143C6">
            <w:pPr>
              <w:rPr>
                <w:rFonts w:ascii="Arial" w:hAnsi="Arial" w:cs="Arial"/>
                <w:bCs/>
                <w:kern w:val="0"/>
              </w:rPr>
            </w:pPr>
            <w:r w:rsidRPr="008D019D">
              <w:rPr>
                <w:rFonts w:ascii="Arial" w:hAnsi="Arial" w:cs="Arial"/>
                <w:bCs/>
                <w:kern w:val="0"/>
              </w:rPr>
              <w:t>Timestamp</w:t>
            </w:r>
          </w:p>
        </w:tc>
        <w:tc>
          <w:tcPr>
            <w:tcW w:w="3344" w:type="dxa"/>
            <w:shd w:val="clear" w:color="auto" w:fill="auto"/>
          </w:tcPr>
          <w:p w:rsidR="000232CA" w:rsidRPr="00CE1480" w:rsidRDefault="000232CA" w:rsidP="000143C6">
            <w:pPr>
              <w:rPr>
                <w:rFonts w:ascii="Arial" w:hAnsi="Arial" w:cs="Arial"/>
                <w:bCs/>
                <w:kern w:val="0"/>
              </w:rPr>
            </w:pPr>
            <w:r>
              <w:rPr>
                <w:rFonts w:ascii="Arial" w:hAnsi="Arial" w:cs="Arial" w:hint="eastAsia"/>
                <w:bCs/>
                <w:kern w:val="0"/>
              </w:rPr>
              <w:t>收款时间</w:t>
            </w:r>
          </w:p>
        </w:tc>
      </w:tr>
      <w:tr w:rsidR="000232CA" w:rsidRPr="00CE1480" w:rsidTr="009B36E0">
        <w:trPr>
          <w:jc w:val="center"/>
        </w:trPr>
        <w:tc>
          <w:tcPr>
            <w:tcW w:w="2971" w:type="dxa"/>
            <w:shd w:val="clear" w:color="auto" w:fill="auto"/>
          </w:tcPr>
          <w:p w:rsidR="000232CA" w:rsidRDefault="00C55F7F" w:rsidP="000143C6">
            <w:pPr>
              <w:rPr>
                <w:rFonts w:ascii="Arial" w:hAnsi="Arial" w:cs="Arial"/>
                <w:bCs/>
                <w:kern w:val="0"/>
              </w:rPr>
            </w:pPr>
            <w:proofErr w:type="spellStart"/>
            <w:r>
              <w:rPr>
                <w:rFonts w:ascii="Arial" w:hAnsi="Arial" w:cs="Arial"/>
                <w:bCs/>
                <w:kern w:val="0"/>
              </w:rPr>
              <w:t>receiveAccount</w:t>
            </w:r>
            <w:proofErr w:type="spellEnd"/>
          </w:p>
        </w:tc>
        <w:tc>
          <w:tcPr>
            <w:tcW w:w="1768" w:type="dxa"/>
            <w:shd w:val="clear" w:color="auto" w:fill="auto"/>
          </w:tcPr>
          <w:p w:rsidR="000232CA" w:rsidRPr="00CE1480" w:rsidRDefault="000232CA" w:rsidP="000143C6">
            <w:pPr>
              <w:rPr>
                <w:rFonts w:ascii="Arial" w:hAnsi="Arial" w:cs="Arial"/>
                <w:bCs/>
                <w:kern w:val="0"/>
              </w:rPr>
            </w:pPr>
            <w:r w:rsidRPr="008D019D">
              <w:rPr>
                <w:rFonts w:ascii="Arial" w:hAnsi="Arial" w:cs="Arial"/>
                <w:bCs/>
                <w:kern w:val="0"/>
              </w:rPr>
              <w:t>String</w:t>
            </w:r>
          </w:p>
        </w:tc>
        <w:tc>
          <w:tcPr>
            <w:tcW w:w="3344" w:type="dxa"/>
            <w:shd w:val="clear" w:color="auto" w:fill="auto"/>
          </w:tcPr>
          <w:p w:rsidR="000232CA" w:rsidRPr="00CE1480" w:rsidRDefault="000232CA" w:rsidP="000143C6">
            <w:pPr>
              <w:rPr>
                <w:rFonts w:ascii="Arial" w:hAnsi="Arial" w:cs="Arial"/>
                <w:bCs/>
                <w:kern w:val="0"/>
              </w:rPr>
            </w:pPr>
            <w:r>
              <w:rPr>
                <w:rFonts w:ascii="Arial" w:hAnsi="Arial" w:cs="Arial" w:hint="eastAsia"/>
                <w:bCs/>
                <w:kern w:val="0"/>
              </w:rPr>
              <w:t>收款账号</w:t>
            </w:r>
          </w:p>
        </w:tc>
      </w:tr>
      <w:tr w:rsidR="000232CA" w:rsidRPr="00CE1480" w:rsidTr="009B36E0">
        <w:trPr>
          <w:jc w:val="center"/>
        </w:trPr>
        <w:tc>
          <w:tcPr>
            <w:tcW w:w="2971" w:type="dxa"/>
            <w:shd w:val="clear" w:color="auto" w:fill="auto"/>
          </w:tcPr>
          <w:p w:rsidR="000232CA" w:rsidRDefault="00C55F7F" w:rsidP="000143C6">
            <w:pPr>
              <w:rPr>
                <w:rFonts w:ascii="Arial" w:hAnsi="Arial" w:cs="Arial"/>
                <w:bCs/>
                <w:kern w:val="0"/>
              </w:rPr>
            </w:pPr>
            <w:proofErr w:type="spellStart"/>
            <w:r>
              <w:rPr>
                <w:rFonts w:ascii="Arial" w:hAnsi="Arial" w:cs="Arial"/>
                <w:bCs/>
                <w:kern w:val="0"/>
              </w:rPr>
              <w:t>moneyAmount</w:t>
            </w:r>
            <w:proofErr w:type="spellEnd"/>
          </w:p>
        </w:tc>
        <w:tc>
          <w:tcPr>
            <w:tcW w:w="1768" w:type="dxa"/>
            <w:shd w:val="clear" w:color="auto" w:fill="auto"/>
          </w:tcPr>
          <w:p w:rsidR="000232CA" w:rsidRPr="00CE1480" w:rsidRDefault="000232CA" w:rsidP="000143C6">
            <w:pPr>
              <w:rPr>
                <w:rFonts w:ascii="Arial" w:hAnsi="Arial" w:cs="Arial"/>
                <w:bCs/>
                <w:kern w:val="0"/>
              </w:rPr>
            </w:pPr>
            <w:r w:rsidRPr="008D019D">
              <w:rPr>
                <w:rFonts w:ascii="Arial" w:hAnsi="Arial" w:cs="Arial"/>
                <w:bCs/>
                <w:kern w:val="0"/>
              </w:rPr>
              <w:t>Double</w:t>
            </w:r>
          </w:p>
        </w:tc>
        <w:tc>
          <w:tcPr>
            <w:tcW w:w="3344" w:type="dxa"/>
            <w:shd w:val="clear" w:color="auto" w:fill="auto"/>
          </w:tcPr>
          <w:p w:rsidR="000232CA" w:rsidRPr="00CE1480" w:rsidRDefault="000232CA" w:rsidP="000143C6">
            <w:pPr>
              <w:rPr>
                <w:rFonts w:ascii="Arial" w:hAnsi="Arial" w:cs="Arial"/>
                <w:bCs/>
                <w:kern w:val="0"/>
              </w:rPr>
            </w:pPr>
            <w:r>
              <w:rPr>
                <w:rFonts w:ascii="Arial" w:hAnsi="Arial" w:cs="Arial" w:hint="eastAsia"/>
                <w:bCs/>
                <w:kern w:val="0"/>
              </w:rPr>
              <w:t>汇款金额</w:t>
            </w:r>
          </w:p>
        </w:tc>
      </w:tr>
    </w:tbl>
    <w:p w:rsidR="00EE4E7A" w:rsidRDefault="00EE4E7A" w:rsidP="00EE4E7A">
      <w:pPr>
        <w:ind w:firstLine="420"/>
      </w:pPr>
    </w:p>
    <w:p w:rsidR="00EE4E7A" w:rsidRPr="007A49FA" w:rsidRDefault="00EE4E7A" w:rsidP="007A49FA">
      <w:pPr>
        <w:ind w:firstLineChars="200" w:firstLine="480"/>
        <w:rPr>
          <w:rFonts w:ascii="Arial" w:hAnsi="Arial"/>
        </w:rPr>
      </w:pPr>
      <w:r w:rsidRPr="007A49FA">
        <w:rPr>
          <w:rFonts w:ascii="Arial" w:hAnsi="Arial" w:hint="eastAsia"/>
        </w:rPr>
        <w:t>物流部主要涉及到的数据表包括物流信息表，装箱信息表以及箱子详情表。</w:t>
      </w:r>
    </w:p>
    <w:p w:rsidR="005C0C37" w:rsidRDefault="005C0C37" w:rsidP="007A49FA">
      <w:pPr>
        <w:ind w:firstLineChars="200" w:firstLine="480"/>
        <w:rPr>
          <w:rFonts w:ascii="Arial" w:hAnsi="Arial"/>
        </w:rPr>
      </w:pPr>
      <w:r>
        <w:rPr>
          <w:rFonts w:ascii="Arial" w:hAnsi="Arial" w:hint="eastAsia"/>
        </w:rPr>
        <w:t>每个订单有一条</w:t>
      </w:r>
      <w:r w:rsidR="00EE4E7A" w:rsidRPr="007A49FA">
        <w:rPr>
          <w:rFonts w:ascii="Arial" w:hAnsi="Arial" w:hint="eastAsia"/>
        </w:rPr>
        <w:t>物流信息，记录包括样衣收取、样衣发货、大货发货在内的所有物流信息。</w:t>
      </w:r>
      <w:r>
        <w:rPr>
          <w:rFonts w:ascii="Arial" w:hAnsi="Arial" w:hint="eastAsia"/>
        </w:rPr>
        <w:t>物流信息</w:t>
      </w:r>
      <w:proofErr w:type="gramStart"/>
      <w:r>
        <w:rPr>
          <w:rFonts w:ascii="Arial" w:hAnsi="Arial" w:hint="eastAsia"/>
        </w:rPr>
        <w:t>表具体</w:t>
      </w:r>
      <w:proofErr w:type="gramEnd"/>
      <w:r>
        <w:rPr>
          <w:rFonts w:ascii="Arial" w:hAnsi="Arial" w:hint="eastAsia"/>
        </w:rPr>
        <w:t>内容字段如表</w:t>
      </w:r>
      <w:r>
        <w:rPr>
          <w:rFonts w:ascii="Arial" w:hAnsi="Arial" w:hint="eastAsia"/>
        </w:rPr>
        <w:t>4.2</w:t>
      </w:r>
      <w:r>
        <w:rPr>
          <w:rFonts w:ascii="Arial" w:hAnsi="Arial" w:hint="eastAsia"/>
        </w:rPr>
        <w:t>所示。</w:t>
      </w:r>
    </w:p>
    <w:p w:rsidR="00EE4E7A" w:rsidRPr="00474038" w:rsidRDefault="00EE4E7A" w:rsidP="00474038">
      <w:pPr>
        <w:pStyle w:val="21"/>
        <w:ind w:firstLine="0"/>
        <w:rPr>
          <w:rFonts w:ascii="Arial" w:hAnsi="Arial"/>
        </w:rPr>
      </w:pPr>
      <w:bookmarkStart w:id="117" w:name="_Toc389595194"/>
      <w:r w:rsidRPr="00474038">
        <w:rPr>
          <w:rFonts w:ascii="Arial" w:hAnsi="Arial" w:hint="eastAsia"/>
        </w:rPr>
        <w:t>表</w:t>
      </w:r>
      <w:r w:rsidRPr="00474038">
        <w:rPr>
          <w:rFonts w:ascii="Arial" w:hAnsi="Arial"/>
        </w:rPr>
        <w:t>4.</w:t>
      </w:r>
      <w:r w:rsidRPr="00474038">
        <w:rPr>
          <w:rFonts w:ascii="Arial" w:hAnsi="Arial" w:hint="eastAsia"/>
        </w:rPr>
        <w:t>2</w:t>
      </w:r>
      <w:r w:rsidRPr="00474038">
        <w:rPr>
          <w:rFonts w:ascii="Arial" w:hAnsi="Arial"/>
        </w:rPr>
        <w:t xml:space="preserve"> </w:t>
      </w:r>
      <w:r w:rsidRPr="00474038">
        <w:rPr>
          <w:rFonts w:ascii="Arial" w:hAnsi="Arial" w:hint="eastAsia"/>
        </w:rPr>
        <w:t>物流信息表</w:t>
      </w:r>
      <w:bookmarkEnd w:id="1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5"/>
        <w:gridCol w:w="1768"/>
        <w:gridCol w:w="3344"/>
      </w:tblGrid>
      <w:tr w:rsidR="000232CA" w:rsidRPr="00CE1480" w:rsidTr="009B36E0">
        <w:trPr>
          <w:jc w:val="center"/>
        </w:trPr>
        <w:tc>
          <w:tcPr>
            <w:tcW w:w="2971" w:type="dxa"/>
            <w:shd w:val="clear" w:color="auto" w:fill="auto"/>
            <w:hideMark/>
          </w:tcPr>
          <w:p w:rsidR="000232CA" w:rsidRPr="00CE1480" w:rsidRDefault="000232CA" w:rsidP="009B36E0">
            <w:pPr>
              <w:rPr>
                <w:rFonts w:ascii="Arial" w:hAnsi="Arial" w:cs="Arial"/>
                <w:bCs/>
                <w:kern w:val="0"/>
              </w:rPr>
            </w:pPr>
            <w:r w:rsidRPr="00CE1480">
              <w:rPr>
                <w:rFonts w:ascii="Arial" w:hAnsi="Arial" w:cs="Arial"/>
                <w:bCs/>
                <w:kern w:val="0"/>
              </w:rPr>
              <w:t>字段</w:t>
            </w:r>
          </w:p>
        </w:tc>
        <w:tc>
          <w:tcPr>
            <w:tcW w:w="1768" w:type="dxa"/>
            <w:shd w:val="clear" w:color="auto" w:fill="auto"/>
            <w:hideMark/>
          </w:tcPr>
          <w:p w:rsidR="000232CA" w:rsidRPr="00CE1480" w:rsidRDefault="000232CA" w:rsidP="009B36E0">
            <w:pPr>
              <w:rPr>
                <w:rFonts w:ascii="Arial" w:hAnsi="Arial" w:cs="Arial"/>
                <w:bCs/>
                <w:kern w:val="0"/>
              </w:rPr>
            </w:pPr>
            <w:r w:rsidRPr="00CE1480">
              <w:rPr>
                <w:rFonts w:ascii="Arial" w:hAnsi="Arial" w:cs="Arial"/>
                <w:bCs/>
                <w:kern w:val="0"/>
              </w:rPr>
              <w:t>类型</w:t>
            </w:r>
          </w:p>
        </w:tc>
        <w:tc>
          <w:tcPr>
            <w:tcW w:w="3344" w:type="dxa"/>
            <w:shd w:val="clear" w:color="auto" w:fill="auto"/>
            <w:hideMark/>
          </w:tcPr>
          <w:p w:rsidR="000232CA" w:rsidRPr="00CE1480" w:rsidRDefault="000232CA" w:rsidP="009B36E0">
            <w:pPr>
              <w:rPr>
                <w:rFonts w:ascii="Arial" w:hAnsi="Arial" w:cs="Arial"/>
                <w:bCs/>
                <w:kern w:val="0"/>
              </w:rPr>
            </w:pPr>
            <w:r w:rsidRPr="00CE1480">
              <w:rPr>
                <w:rFonts w:ascii="Arial" w:hAnsi="Arial" w:cs="Arial"/>
                <w:bCs/>
                <w:kern w:val="0"/>
              </w:rPr>
              <w:t>描述</w:t>
            </w:r>
          </w:p>
        </w:tc>
      </w:tr>
      <w:tr w:rsidR="000232CA" w:rsidRPr="00CE1480" w:rsidTr="009B36E0">
        <w:trPr>
          <w:jc w:val="center"/>
        </w:trPr>
        <w:tc>
          <w:tcPr>
            <w:tcW w:w="2971" w:type="dxa"/>
            <w:shd w:val="clear" w:color="auto" w:fill="auto"/>
          </w:tcPr>
          <w:p w:rsidR="000232CA" w:rsidRPr="00CE1480" w:rsidRDefault="000232CA" w:rsidP="009B36E0">
            <w:pPr>
              <w:rPr>
                <w:rFonts w:ascii="Arial" w:hAnsi="Arial" w:cs="Arial"/>
                <w:bCs/>
                <w:kern w:val="0"/>
              </w:rPr>
            </w:pPr>
            <w:proofErr w:type="spellStart"/>
            <w:r>
              <w:rPr>
                <w:rFonts w:ascii="Arial" w:hAnsi="Arial" w:cs="Arial"/>
                <w:bCs/>
                <w:kern w:val="0"/>
              </w:rPr>
              <w:t>orderId</w:t>
            </w:r>
            <w:proofErr w:type="spellEnd"/>
          </w:p>
        </w:tc>
        <w:tc>
          <w:tcPr>
            <w:tcW w:w="1768" w:type="dxa"/>
            <w:shd w:val="clear" w:color="auto" w:fill="auto"/>
          </w:tcPr>
          <w:p w:rsidR="000232CA" w:rsidRPr="00CE1480" w:rsidRDefault="000232CA" w:rsidP="009B36E0">
            <w:pPr>
              <w:rPr>
                <w:rFonts w:ascii="Arial" w:hAnsi="Arial" w:cs="Arial"/>
                <w:bCs/>
                <w:kern w:val="0"/>
              </w:rPr>
            </w:pPr>
            <w:r w:rsidRPr="00C87B52">
              <w:rPr>
                <w:rFonts w:ascii="Arial" w:hAnsi="Arial" w:cs="Arial"/>
                <w:bCs/>
                <w:kern w:val="0"/>
              </w:rPr>
              <w:t>Integer</w:t>
            </w:r>
          </w:p>
        </w:tc>
        <w:tc>
          <w:tcPr>
            <w:tcW w:w="3344" w:type="dxa"/>
            <w:shd w:val="clear" w:color="auto" w:fill="auto"/>
          </w:tcPr>
          <w:p w:rsidR="000232CA" w:rsidRPr="00CE1480" w:rsidRDefault="000232CA" w:rsidP="009B36E0">
            <w:pPr>
              <w:rPr>
                <w:rFonts w:ascii="Arial" w:hAnsi="Arial" w:cs="Arial"/>
                <w:bCs/>
                <w:kern w:val="0"/>
              </w:rPr>
            </w:pPr>
            <w:r>
              <w:rPr>
                <w:rFonts w:ascii="Arial" w:hAnsi="Arial" w:cs="Arial" w:hint="eastAsia"/>
                <w:bCs/>
                <w:kern w:val="0"/>
              </w:rPr>
              <w:t>订单编号</w:t>
            </w:r>
          </w:p>
        </w:tc>
      </w:tr>
      <w:tr w:rsidR="000232CA" w:rsidRPr="00CE1480" w:rsidTr="009B36E0">
        <w:trPr>
          <w:jc w:val="center"/>
        </w:trPr>
        <w:tc>
          <w:tcPr>
            <w:tcW w:w="2971" w:type="dxa"/>
            <w:shd w:val="clear" w:color="auto" w:fill="auto"/>
          </w:tcPr>
          <w:p w:rsidR="000232CA" w:rsidRPr="00CE1480" w:rsidRDefault="000232CA" w:rsidP="009B36E0">
            <w:pPr>
              <w:rPr>
                <w:rFonts w:ascii="Arial" w:hAnsi="Arial" w:cs="Arial"/>
                <w:bCs/>
                <w:kern w:val="0"/>
              </w:rPr>
            </w:pPr>
            <w:proofErr w:type="spellStart"/>
            <w:r>
              <w:rPr>
                <w:rFonts w:ascii="Arial" w:hAnsi="Arial" w:cs="Arial"/>
                <w:bCs/>
                <w:kern w:val="0"/>
              </w:rPr>
              <w:t>inPostSampleClothesTime</w:t>
            </w:r>
            <w:proofErr w:type="spellEnd"/>
          </w:p>
        </w:tc>
        <w:tc>
          <w:tcPr>
            <w:tcW w:w="1768" w:type="dxa"/>
            <w:shd w:val="clear" w:color="auto" w:fill="auto"/>
          </w:tcPr>
          <w:p w:rsidR="000232CA" w:rsidRPr="00CE1480" w:rsidRDefault="000232CA" w:rsidP="009B36E0">
            <w:pPr>
              <w:rPr>
                <w:rFonts w:ascii="Arial" w:hAnsi="Arial" w:cs="Arial"/>
                <w:bCs/>
                <w:kern w:val="0"/>
              </w:rPr>
            </w:pPr>
            <w:r w:rsidRPr="00C87B52">
              <w:rPr>
                <w:rFonts w:ascii="Arial" w:hAnsi="Arial" w:cs="Arial"/>
                <w:bCs/>
                <w:kern w:val="0"/>
              </w:rPr>
              <w:t>String</w:t>
            </w:r>
          </w:p>
        </w:tc>
        <w:tc>
          <w:tcPr>
            <w:tcW w:w="3344" w:type="dxa"/>
            <w:shd w:val="clear" w:color="auto" w:fill="auto"/>
          </w:tcPr>
          <w:p w:rsidR="000232CA" w:rsidRPr="00CE1480" w:rsidRDefault="000232CA" w:rsidP="009B36E0">
            <w:pPr>
              <w:rPr>
                <w:rFonts w:ascii="Arial" w:hAnsi="Arial" w:cs="Arial"/>
                <w:bCs/>
                <w:kern w:val="0"/>
              </w:rPr>
            </w:pPr>
            <w:r>
              <w:rPr>
                <w:rFonts w:ascii="Arial" w:hAnsi="Arial" w:cs="Arial" w:hint="eastAsia"/>
                <w:bCs/>
                <w:kern w:val="0"/>
              </w:rPr>
              <w:t>样衣（客户提供）寄送时间</w:t>
            </w:r>
          </w:p>
        </w:tc>
      </w:tr>
      <w:tr w:rsidR="000232CA" w:rsidRPr="00CE1480" w:rsidTr="009B36E0">
        <w:trPr>
          <w:jc w:val="center"/>
        </w:trPr>
        <w:tc>
          <w:tcPr>
            <w:tcW w:w="2971" w:type="dxa"/>
            <w:shd w:val="clear" w:color="auto" w:fill="auto"/>
          </w:tcPr>
          <w:p w:rsidR="000232CA" w:rsidRPr="00CE1480" w:rsidRDefault="000232CA" w:rsidP="009B36E0">
            <w:pPr>
              <w:rPr>
                <w:rFonts w:ascii="Arial" w:hAnsi="Arial" w:cs="Arial"/>
                <w:bCs/>
                <w:kern w:val="0"/>
              </w:rPr>
            </w:pPr>
            <w:proofErr w:type="spellStart"/>
            <w:r>
              <w:rPr>
                <w:rFonts w:ascii="Arial" w:hAnsi="Arial" w:cs="Arial"/>
                <w:bCs/>
                <w:kern w:val="0"/>
              </w:rPr>
              <w:t>inPostSampleClothesType</w:t>
            </w:r>
            <w:proofErr w:type="spellEnd"/>
          </w:p>
        </w:tc>
        <w:tc>
          <w:tcPr>
            <w:tcW w:w="1768" w:type="dxa"/>
            <w:shd w:val="clear" w:color="auto" w:fill="auto"/>
          </w:tcPr>
          <w:p w:rsidR="000232CA" w:rsidRPr="00CE1480" w:rsidRDefault="000232CA" w:rsidP="009B36E0">
            <w:pPr>
              <w:rPr>
                <w:rFonts w:ascii="Arial" w:hAnsi="Arial" w:cs="Arial"/>
                <w:bCs/>
                <w:kern w:val="0"/>
              </w:rPr>
            </w:pPr>
            <w:r w:rsidRPr="00C87B52">
              <w:rPr>
                <w:rFonts w:ascii="Arial" w:hAnsi="Arial" w:cs="Arial"/>
                <w:bCs/>
                <w:kern w:val="0"/>
              </w:rPr>
              <w:t>String</w:t>
            </w:r>
          </w:p>
        </w:tc>
        <w:tc>
          <w:tcPr>
            <w:tcW w:w="3344" w:type="dxa"/>
            <w:shd w:val="clear" w:color="auto" w:fill="auto"/>
          </w:tcPr>
          <w:p w:rsidR="000232CA" w:rsidRPr="00CE1480" w:rsidRDefault="000232CA" w:rsidP="009B36E0">
            <w:pPr>
              <w:rPr>
                <w:rFonts w:ascii="Arial" w:hAnsi="Arial" w:cs="Arial"/>
                <w:bCs/>
                <w:kern w:val="0"/>
              </w:rPr>
            </w:pPr>
            <w:r>
              <w:rPr>
                <w:rFonts w:ascii="Arial" w:hAnsi="Arial" w:cs="Arial" w:hint="eastAsia"/>
                <w:bCs/>
                <w:kern w:val="0"/>
              </w:rPr>
              <w:t>样衣（客户提供）寄送快递名称</w:t>
            </w:r>
          </w:p>
        </w:tc>
      </w:tr>
      <w:tr w:rsidR="000232CA" w:rsidRPr="00CE1480" w:rsidTr="009B36E0">
        <w:trPr>
          <w:jc w:val="center"/>
        </w:trPr>
        <w:tc>
          <w:tcPr>
            <w:tcW w:w="2971" w:type="dxa"/>
            <w:shd w:val="clear" w:color="auto" w:fill="auto"/>
          </w:tcPr>
          <w:p w:rsidR="000232CA" w:rsidRPr="00CE1480" w:rsidRDefault="000232CA" w:rsidP="009B36E0">
            <w:pPr>
              <w:rPr>
                <w:rFonts w:ascii="Arial" w:hAnsi="Arial" w:cs="Arial"/>
                <w:bCs/>
                <w:kern w:val="0"/>
              </w:rPr>
            </w:pPr>
            <w:proofErr w:type="spellStart"/>
            <w:r>
              <w:rPr>
                <w:rFonts w:ascii="Arial" w:hAnsi="Arial" w:cs="Arial"/>
                <w:bCs/>
                <w:kern w:val="0"/>
              </w:rPr>
              <w:t>inPostSampleClothesNumber</w:t>
            </w:r>
            <w:proofErr w:type="spellEnd"/>
          </w:p>
        </w:tc>
        <w:tc>
          <w:tcPr>
            <w:tcW w:w="1768" w:type="dxa"/>
            <w:shd w:val="clear" w:color="auto" w:fill="auto"/>
          </w:tcPr>
          <w:p w:rsidR="000232CA" w:rsidRPr="00CE1480" w:rsidRDefault="000232CA" w:rsidP="009B36E0">
            <w:pPr>
              <w:rPr>
                <w:rFonts w:ascii="Arial" w:hAnsi="Arial" w:cs="Arial"/>
                <w:bCs/>
                <w:kern w:val="0"/>
              </w:rPr>
            </w:pPr>
            <w:r w:rsidRPr="00C87B52">
              <w:rPr>
                <w:rFonts w:ascii="Arial" w:hAnsi="Arial" w:cs="Arial"/>
                <w:bCs/>
                <w:kern w:val="0"/>
              </w:rPr>
              <w:t>String</w:t>
            </w:r>
          </w:p>
        </w:tc>
        <w:tc>
          <w:tcPr>
            <w:tcW w:w="3344" w:type="dxa"/>
            <w:shd w:val="clear" w:color="auto" w:fill="auto"/>
          </w:tcPr>
          <w:p w:rsidR="000232CA" w:rsidRPr="00CE1480" w:rsidRDefault="000232CA" w:rsidP="009B36E0">
            <w:pPr>
              <w:rPr>
                <w:rFonts w:ascii="Arial" w:hAnsi="Arial" w:cs="Arial"/>
                <w:bCs/>
                <w:kern w:val="0"/>
              </w:rPr>
            </w:pPr>
            <w:r>
              <w:rPr>
                <w:rFonts w:ascii="Arial" w:hAnsi="Arial" w:cs="Arial" w:hint="eastAsia"/>
                <w:bCs/>
                <w:kern w:val="0"/>
              </w:rPr>
              <w:t>样衣（客户提供）寄送快递单号</w:t>
            </w:r>
          </w:p>
        </w:tc>
      </w:tr>
      <w:tr w:rsidR="000232CA" w:rsidRPr="00CE1480" w:rsidTr="009B36E0">
        <w:trPr>
          <w:jc w:val="center"/>
        </w:trPr>
        <w:tc>
          <w:tcPr>
            <w:tcW w:w="2971" w:type="dxa"/>
            <w:shd w:val="clear" w:color="auto" w:fill="auto"/>
          </w:tcPr>
          <w:p w:rsidR="000232CA" w:rsidRPr="00CE1480" w:rsidRDefault="000232CA" w:rsidP="009B36E0">
            <w:pPr>
              <w:rPr>
                <w:rFonts w:ascii="Arial" w:hAnsi="Arial" w:cs="Arial"/>
                <w:bCs/>
                <w:kern w:val="0"/>
              </w:rPr>
            </w:pPr>
            <w:proofErr w:type="spellStart"/>
            <w:r>
              <w:rPr>
                <w:rFonts w:ascii="Arial" w:hAnsi="Arial" w:cs="Arial"/>
                <w:bCs/>
                <w:kern w:val="0"/>
              </w:rPr>
              <w:t>sampleClothesType</w:t>
            </w:r>
            <w:proofErr w:type="spellEnd"/>
          </w:p>
        </w:tc>
        <w:tc>
          <w:tcPr>
            <w:tcW w:w="1768" w:type="dxa"/>
            <w:shd w:val="clear" w:color="auto" w:fill="auto"/>
          </w:tcPr>
          <w:p w:rsidR="000232CA" w:rsidRPr="00CE1480" w:rsidRDefault="000232CA" w:rsidP="009B36E0">
            <w:pPr>
              <w:rPr>
                <w:rFonts w:ascii="Arial" w:hAnsi="Arial" w:cs="Arial"/>
                <w:bCs/>
                <w:kern w:val="0"/>
              </w:rPr>
            </w:pPr>
            <w:r w:rsidRPr="00C87B52">
              <w:rPr>
                <w:rFonts w:ascii="Arial" w:hAnsi="Arial" w:cs="Arial"/>
                <w:bCs/>
                <w:kern w:val="0"/>
              </w:rPr>
              <w:t>String</w:t>
            </w:r>
          </w:p>
        </w:tc>
        <w:tc>
          <w:tcPr>
            <w:tcW w:w="3344" w:type="dxa"/>
            <w:shd w:val="clear" w:color="auto" w:fill="auto"/>
          </w:tcPr>
          <w:p w:rsidR="000232CA" w:rsidRPr="00CE1480" w:rsidRDefault="000232CA" w:rsidP="009B36E0">
            <w:pPr>
              <w:rPr>
                <w:rFonts w:ascii="Arial" w:hAnsi="Arial" w:cs="Arial"/>
                <w:bCs/>
                <w:kern w:val="0"/>
              </w:rPr>
            </w:pPr>
            <w:r>
              <w:rPr>
                <w:rFonts w:ascii="Arial" w:hAnsi="Arial" w:cs="Arial" w:hint="eastAsia"/>
                <w:bCs/>
                <w:kern w:val="0"/>
              </w:rPr>
              <w:t>样衣（公司提供）快递名称</w:t>
            </w:r>
          </w:p>
        </w:tc>
      </w:tr>
      <w:tr w:rsidR="000232CA" w:rsidRPr="00CE1480" w:rsidTr="009B36E0">
        <w:trPr>
          <w:jc w:val="center"/>
        </w:trPr>
        <w:tc>
          <w:tcPr>
            <w:tcW w:w="2971" w:type="dxa"/>
            <w:shd w:val="clear" w:color="auto" w:fill="auto"/>
          </w:tcPr>
          <w:p w:rsidR="000232CA" w:rsidRPr="00CE1480" w:rsidRDefault="000232CA" w:rsidP="009B36E0">
            <w:pPr>
              <w:rPr>
                <w:rFonts w:ascii="Arial" w:hAnsi="Arial" w:cs="Arial"/>
                <w:bCs/>
                <w:kern w:val="0"/>
              </w:rPr>
            </w:pPr>
            <w:proofErr w:type="spellStart"/>
            <w:r>
              <w:rPr>
                <w:rFonts w:ascii="Arial" w:hAnsi="Arial" w:cs="Arial"/>
                <w:bCs/>
                <w:kern w:val="0"/>
              </w:rPr>
              <w:t>sampleClothesAddress</w:t>
            </w:r>
            <w:proofErr w:type="spellEnd"/>
          </w:p>
        </w:tc>
        <w:tc>
          <w:tcPr>
            <w:tcW w:w="1768" w:type="dxa"/>
            <w:shd w:val="clear" w:color="auto" w:fill="auto"/>
          </w:tcPr>
          <w:p w:rsidR="000232CA" w:rsidRPr="00CE1480" w:rsidRDefault="000232CA" w:rsidP="009B36E0">
            <w:pPr>
              <w:rPr>
                <w:rFonts w:ascii="Arial" w:hAnsi="Arial" w:cs="Arial"/>
                <w:bCs/>
                <w:kern w:val="0"/>
              </w:rPr>
            </w:pPr>
            <w:r w:rsidRPr="00C87B52">
              <w:rPr>
                <w:rFonts w:ascii="Arial" w:hAnsi="Arial" w:cs="Arial"/>
                <w:bCs/>
                <w:kern w:val="0"/>
              </w:rPr>
              <w:t>String</w:t>
            </w:r>
          </w:p>
        </w:tc>
        <w:tc>
          <w:tcPr>
            <w:tcW w:w="3344" w:type="dxa"/>
            <w:shd w:val="clear" w:color="auto" w:fill="auto"/>
          </w:tcPr>
          <w:p w:rsidR="000232CA" w:rsidRPr="00CE1480" w:rsidRDefault="000232CA" w:rsidP="009B36E0">
            <w:pPr>
              <w:rPr>
                <w:rFonts w:ascii="Arial" w:hAnsi="Arial" w:cs="Arial"/>
                <w:bCs/>
                <w:kern w:val="0"/>
              </w:rPr>
            </w:pPr>
            <w:r>
              <w:rPr>
                <w:rFonts w:ascii="Arial" w:hAnsi="Arial" w:cs="Arial" w:hint="eastAsia"/>
                <w:bCs/>
                <w:kern w:val="0"/>
              </w:rPr>
              <w:t>样衣（公司提供）收货地址</w:t>
            </w:r>
          </w:p>
        </w:tc>
      </w:tr>
      <w:tr w:rsidR="000232CA" w:rsidRPr="00CE1480" w:rsidTr="009B36E0">
        <w:trPr>
          <w:jc w:val="center"/>
        </w:trPr>
        <w:tc>
          <w:tcPr>
            <w:tcW w:w="2971" w:type="dxa"/>
            <w:shd w:val="clear" w:color="auto" w:fill="auto"/>
          </w:tcPr>
          <w:p w:rsidR="000232CA" w:rsidRPr="00CE1480" w:rsidRDefault="000232CA" w:rsidP="009B36E0">
            <w:pPr>
              <w:rPr>
                <w:rFonts w:ascii="Arial" w:hAnsi="Arial" w:cs="Arial"/>
                <w:bCs/>
                <w:kern w:val="0"/>
              </w:rPr>
            </w:pPr>
            <w:proofErr w:type="spellStart"/>
            <w:r>
              <w:rPr>
                <w:rFonts w:ascii="Arial" w:hAnsi="Arial" w:cs="Arial"/>
                <w:bCs/>
                <w:kern w:val="0"/>
              </w:rPr>
              <w:t>sampleClothesName</w:t>
            </w:r>
            <w:proofErr w:type="spellEnd"/>
          </w:p>
        </w:tc>
        <w:tc>
          <w:tcPr>
            <w:tcW w:w="1768" w:type="dxa"/>
            <w:shd w:val="clear" w:color="auto" w:fill="auto"/>
          </w:tcPr>
          <w:p w:rsidR="000232CA" w:rsidRPr="00CE1480" w:rsidRDefault="000232CA" w:rsidP="009B36E0">
            <w:pPr>
              <w:rPr>
                <w:rFonts w:ascii="Arial" w:hAnsi="Arial" w:cs="Arial"/>
                <w:bCs/>
                <w:kern w:val="0"/>
              </w:rPr>
            </w:pPr>
            <w:r w:rsidRPr="00C87B52">
              <w:rPr>
                <w:rFonts w:ascii="Arial" w:hAnsi="Arial" w:cs="Arial"/>
                <w:bCs/>
                <w:kern w:val="0"/>
              </w:rPr>
              <w:t>String</w:t>
            </w:r>
          </w:p>
        </w:tc>
        <w:tc>
          <w:tcPr>
            <w:tcW w:w="3344" w:type="dxa"/>
            <w:shd w:val="clear" w:color="auto" w:fill="auto"/>
          </w:tcPr>
          <w:p w:rsidR="000232CA" w:rsidRPr="00CE1480" w:rsidRDefault="000232CA" w:rsidP="009B36E0">
            <w:pPr>
              <w:rPr>
                <w:rFonts w:ascii="Arial" w:hAnsi="Arial" w:cs="Arial"/>
                <w:bCs/>
                <w:kern w:val="0"/>
              </w:rPr>
            </w:pPr>
            <w:r>
              <w:rPr>
                <w:rFonts w:ascii="Arial" w:hAnsi="Arial" w:cs="Arial" w:hint="eastAsia"/>
                <w:bCs/>
                <w:kern w:val="0"/>
              </w:rPr>
              <w:t>样衣（公司提供）收件人名称</w:t>
            </w:r>
          </w:p>
        </w:tc>
      </w:tr>
      <w:tr w:rsidR="000232CA" w:rsidRPr="00CE1480" w:rsidTr="009B36E0">
        <w:trPr>
          <w:jc w:val="center"/>
        </w:trPr>
        <w:tc>
          <w:tcPr>
            <w:tcW w:w="2971" w:type="dxa"/>
            <w:shd w:val="clear" w:color="auto" w:fill="auto"/>
          </w:tcPr>
          <w:p w:rsidR="000232CA" w:rsidRPr="00CE1480" w:rsidRDefault="000232CA" w:rsidP="009B36E0">
            <w:pPr>
              <w:rPr>
                <w:rFonts w:ascii="Arial" w:hAnsi="Arial" w:cs="Arial"/>
                <w:bCs/>
                <w:kern w:val="0"/>
              </w:rPr>
            </w:pPr>
            <w:proofErr w:type="spellStart"/>
            <w:r>
              <w:rPr>
                <w:rFonts w:ascii="Arial" w:hAnsi="Arial" w:cs="Arial"/>
                <w:bCs/>
                <w:kern w:val="0"/>
              </w:rPr>
              <w:t>sampleClothesPhone</w:t>
            </w:r>
            <w:proofErr w:type="spellEnd"/>
          </w:p>
        </w:tc>
        <w:tc>
          <w:tcPr>
            <w:tcW w:w="1768" w:type="dxa"/>
            <w:shd w:val="clear" w:color="auto" w:fill="auto"/>
          </w:tcPr>
          <w:p w:rsidR="000232CA" w:rsidRPr="00CE1480" w:rsidRDefault="000232CA" w:rsidP="009B36E0">
            <w:pPr>
              <w:rPr>
                <w:rFonts w:ascii="Arial" w:hAnsi="Arial" w:cs="Arial"/>
                <w:bCs/>
                <w:kern w:val="0"/>
              </w:rPr>
            </w:pPr>
            <w:r w:rsidRPr="00C87B52">
              <w:rPr>
                <w:rFonts w:ascii="Arial" w:hAnsi="Arial" w:cs="Arial"/>
                <w:bCs/>
                <w:kern w:val="0"/>
              </w:rPr>
              <w:t>String</w:t>
            </w:r>
          </w:p>
        </w:tc>
        <w:tc>
          <w:tcPr>
            <w:tcW w:w="3344" w:type="dxa"/>
            <w:shd w:val="clear" w:color="auto" w:fill="auto"/>
          </w:tcPr>
          <w:p w:rsidR="000232CA" w:rsidRPr="00CE1480" w:rsidRDefault="000232CA" w:rsidP="009B36E0">
            <w:pPr>
              <w:rPr>
                <w:rFonts w:ascii="Arial" w:hAnsi="Arial" w:cs="Arial"/>
                <w:bCs/>
                <w:kern w:val="0"/>
              </w:rPr>
            </w:pPr>
            <w:r>
              <w:rPr>
                <w:rFonts w:ascii="Arial" w:hAnsi="Arial" w:cs="Arial" w:hint="eastAsia"/>
                <w:bCs/>
                <w:kern w:val="0"/>
              </w:rPr>
              <w:t>样衣（公司提供）收件人电话</w:t>
            </w:r>
          </w:p>
        </w:tc>
      </w:tr>
      <w:tr w:rsidR="000232CA" w:rsidRPr="00CE1480" w:rsidTr="009B36E0">
        <w:trPr>
          <w:jc w:val="center"/>
        </w:trPr>
        <w:tc>
          <w:tcPr>
            <w:tcW w:w="2971" w:type="dxa"/>
            <w:shd w:val="clear" w:color="auto" w:fill="auto"/>
          </w:tcPr>
          <w:p w:rsidR="000232CA" w:rsidRPr="00CE1480" w:rsidRDefault="000232CA" w:rsidP="009B36E0">
            <w:pPr>
              <w:rPr>
                <w:rFonts w:ascii="Arial" w:hAnsi="Arial" w:cs="Arial"/>
                <w:bCs/>
                <w:kern w:val="0"/>
              </w:rPr>
            </w:pPr>
            <w:proofErr w:type="spellStart"/>
            <w:r>
              <w:rPr>
                <w:rFonts w:ascii="Arial" w:hAnsi="Arial" w:cs="Arial"/>
                <w:bCs/>
                <w:kern w:val="0"/>
              </w:rPr>
              <w:t>sampleClothesTime</w:t>
            </w:r>
            <w:proofErr w:type="spellEnd"/>
          </w:p>
        </w:tc>
        <w:tc>
          <w:tcPr>
            <w:tcW w:w="1768" w:type="dxa"/>
            <w:shd w:val="clear" w:color="auto" w:fill="auto"/>
          </w:tcPr>
          <w:p w:rsidR="000232CA" w:rsidRPr="00CE1480" w:rsidRDefault="000232CA" w:rsidP="009B36E0">
            <w:pPr>
              <w:rPr>
                <w:rFonts w:ascii="Arial" w:hAnsi="Arial" w:cs="Arial"/>
                <w:bCs/>
                <w:kern w:val="0"/>
              </w:rPr>
            </w:pPr>
            <w:r w:rsidRPr="00C87B52">
              <w:rPr>
                <w:rFonts w:ascii="Arial" w:hAnsi="Arial" w:cs="Arial"/>
                <w:bCs/>
                <w:kern w:val="0"/>
              </w:rPr>
              <w:t>Timestamp</w:t>
            </w:r>
          </w:p>
        </w:tc>
        <w:tc>
          <w:tcPr>
            <w:tcW w:w="3344" w:type="dxa"/>
            <w:shd w:val="clear" w:color="auto" w:fill="auto"/>
          </w:tcPr>
          <w:p w:rsidR="000232CA" w:rsidRPr="00CE1480" w:rsidRDefault="000232CA" w:rsidP="009B36E0">
            <w:pPr>
              <w:rPr>
                <w:rFonts w:ascii="Arial" w:hAnsi="Arial" w:cs="Arial"/>
                <w:bCs/>
                <w:kern w:val="0"/>
              </w:rPr>
            </w:pPr>
            <w:r>
              <w:rPr>
                <w:rFonts w:ascii="Arial" w:hAnsi="Arial" w:cs="Arial" w:hint="eastAsia"/>
                <w:bCs/>
                <w:kern w:val="0"/>
              </w:rPr>
              <w:t>样衣（公司提供）寄送时间</w:t>
            </w:r>
          </w:p>
        </w:tc>
      </w:tr>
      <w:tr w:rsidR="000232CA" w:rsidRPr="00CE1480" w:rsidTr="009B36E0">
        <w:trPr>
          <w:jc w:val="center"/>
        </w:trPr>
        <w:tc>
          <w:tcPr>
            <w:tcW w:w="2971" w:type="dxa"/>
            <w:shd w:val="clear" w:color="auto" w:fill="auto"/>
          </w:tcPr>
          <w:p w:rsidR="000232CA" w:rsidRPr="00CE1480" w:rsidRDefault="000232CA" w:rsidP="009B36E0">
            <w:pPr>
              <w:rPr>
                <w:rFonts w:ascii="Arial" w:hAnsi="Arial" w:cs="Arial"/>
                <w:bCs/>
                <w:kern w:val="0"/>
              </w:rPr>
            </w:pPr>
            <w:proofErr w:type="spellStart"/>
            <w:r>
              <w:rPr>
                <w:rFonts w:ascii="Arial" w:hAnsi="Arial" w:cs="Arial"/>
                <w:bCs/>
                <w:kern w:val="0"/>
              </w:rPr>
              <w:t>sampleClothesRemark</w:t>
            </w:r>
            <w:proofErr w:type="spellEnd"/>
          </w:p>
        </w:tc>
        <w:tc>
          <w:tcPr>
            <w:tcW w:w="1768" w:type="dxa"/>
            <w:shd w:val="clear" w:color="auto" w:fill="auto"/>
          </w:tcPr>
          <w:p w:rsidR="000232CA" w:rsidRPr="00CE1480" w:rsidRDefault="000232CA" w:rsidP="009B36E0">
            <w:pPr>
              <w:rPr>
                <w:rFonts w:ascii="Arial" w:hAnsi="Arial" w:cs="Arial"/>
                <w:bCs/>
                <w:kern w:val="0"/>
              </w:rPr>
            </w:pPr>
            <w:r w:rsidRPr="00C87B52">
              <w:rPr>
                <w:rFonts w:ascii="Arial" w:hAnsi="Arial" w:cs="Arial"/>
                <w:bCs/>
                <w:kern w:val="0"/>
              </w:rPr>
              <w:t>String</w:t>
            </w:r>
          </w:p>
        </w:tc>
        <w:tc>
          <w:tcPr>
            <w:tcW w:w="3344" w:type="dxa"/>
            <w:shd w:val="clear" w:color="auto" w:fill="auto"/>
          </w:tcPr>
          <w:p w:rsidR="000232CA" w:rsidRPr="00CE1480" w:rsidRDefault="000232CA" w:rsidP="009B36E0">
            <w:pPr>
              <w:rPr>
                <w:rFonts w:ascii="Arial" w:hAnsi="Arial" w:cs="Arial"/>
                <w:bCs/>
                <w:kern w:val="0"/>
              </w:rPr>
            </w:pPr>
            <w:r>
              <w:rPr>
                <w:rFonts w:ascii="Arial" w:hAnsi="Arial" w:cs="Arial" w:hint="eastAsia"/>
                <w:bCs/>
                <w:kern w:val="0"/>
              </w:rPr>
              <w:t>样衣（公司提供）寄送备注信息</w:t>
            </w:r>
          </w:p>
        </w:tc>
      </w:tr>
      <w:tr w:rsidR="000232CA" w:rsidRPr="00CE1480" w:rsidTr="009B36E0">
        <w:trPr>
          <w:jc w:val="center"/>
        </w:trPr>
        <w:tc>
          <w:tcPr>
            <w:tcW w:w="2971" w:type="dxa"/>
            <w:shd w:val="clear" w:color="auto" w:fill="auto"/>
          </w:tcPr>
          <w:p w:rsidR="000232CA" w:rsidRPr="00CE1480" w:rsidRDefault="000232CA" w:rsidP="009B36E0">
            <w:pPr>
              <w:rPr>
                <w:rFonts w:ascii="Arial" w:hAnsi="Arial" w:cs="Arial"/>
                <w:bCs/>
                <w:kern w:val="0"/>
              </w:rPr>
            </w:pPr>
            <w:proofErr w:type="spellStart"/>
            <w:r>
              <w:rPr>
                <w:rFonts w:ascii="Arial" w:hAnsi="Arial" w:cs="Arial"/>
                <w:bCs/>
                <w:kern w:val="0"/>
              </w:rPr>
              <w:t>sampleClothesNumber</w:t>
            </w:r>
            <w:proofErr w:type="spellEnd"/>
          </w:p>
        </w:tc>
        <w:tc>
          <w:tcPr>
            <w:tcW w:w="1768" w:type="dxa"/>
            <w:shd w:val="clear" w:color="auto" w:fill="auto"/>
          </w:tcPr>
          <w:p w:rsidR="000232CA" w:rsidRPr="00CE1480" w:rsidRDefault="000232CA" w:rsidP="009B36E0">
            <w:pPr>
              <w:rPr>
                <w:rFonts w:ascii="Arial" w:hAnsi="Arial" w:cs="Arial"/>
                <w:bCs/>
                <w:kern w:val="0"/>
              </w:rPr>
            </w:pPr>
            <w:r w:rsidRPr="00C87B52">
              <w:rPr>
                <w:rFonts w:ascii="Arial" w:hAnsi="Arial" w:cs="Arial"/>
                <w:bCs/>
                <w:kern w:val="0"/>
              </w:rPr>
              <w:t>String</w:t>
            </w:r>
          </w:p>
        </w:tc>
        <w:tc>
          <w:tcPr>
            <w:tcW w:w="3344" w:type="dxa"/>
            <w:shd w:val="clear" w:color="auto" w:fill="auto"/>
          </w:tcPr>
          <w:p w:rsidR="000232CA" w:rsidRPr="00CE1480" w:rsidRDefault="000232CA" w:rsidP="009B36E0">
            <w:pPr>
              <w:rPr>
                <w:rFonts w:ascii="Arial" w:hAnsi="Arial" w:cs="Arial"/>
                <w:bCs/>
                <w:kern w:val="0"/>
              </w:rPr>
            </w:pPr>
            <w:r>
              <w:rPr>
                <w:rFonts w:ascii="Arial" w:hAnsi="Arial" w:cs="Arial" w:hint="eastAsia"/>
                <w:bCs/>
                <w:kern w:val="0"/>
              </w:rPr>
              <w:t>样衣（公司提供）快递单号</w:t>
            </w:r>
          </w:p>
        </w:tc>
      </w:tr>
      <w:tr w:rsidR="000232CA" w:rsidRPr="00CE1480" w:rsidTr="009B36E0">
        <w:trPr>
          <w:jc w:val="center"/>
        </w:trPr>
        <w:tc>
          <w:tcPr>
            <w:tcW w:w="2971" w:type="dxa"/>
            <w:shd w:val="clear" w:color="auto" w:fill="auto"/>
          </w:tcPr>
          <w:p w:rsidR="000232CA" w:rsidRPr="00CE1480" w:rsidRDefault="000232CA" w:rsidP="009B36E0">
            <w:pPr>
              <w:rPr>
                <w:rFonts w:ascii="Arial" w:hAnsi="Arial" w:cs="Arial"/>
                <w:bCs/>
                <w:kern w:val="0"/>
              </w:rPr>
            </w:pPr>
            <w:proofErr w:type="spellStart"/>
            <w:r>
              <w:rPr>
                <w:rFonts w:ascii="Arial" w:hAnsi="Arial" w:cs="Arial"/>
                <w:bCs/>
                <w:kern w:val="0"/>
              </w:rPr>
              <w:t>productClothesType</w:t>
            </w:r>
            <w:proofErr w:type="spellEnd"/>
          </w:p>
        </w:tc>
        <w:tc>
          <w:tcPr>
            <w:tcW w:w="1768" w:type="dxa"/>
            <w:shd w:val="clear" w:color="auto" w:fill="auto"/>
          </w:tcPr>
          <w:p w:rsidR="000232CA" w:rsidRPr="00CE1480" w:rsidRDefault="000232CA" w:rsidP="009B36E0">
            <w:pPr>
              <w:rPr>
                <w:rFonts w:ascii="Arial" w:hAnsi="Arial" w:cs="Arial"/>
                <w:bCs/>
                <w:kern w:val="0"/>
              </w:rPr>
            </w:pPr>
            <w:r w:rsidRPr="00C87B52">
              <w:rPr>
                <w:rFonts w:ascii="Arial" w:hAnsi="Arial" w:cs="Arial"/>
                <w:bCs/>
                <w:kern w:val="0"/>
              </w:rPr>
              <w:t>String</w:t>
            </w:r>
          </w:p>
        </w:tc>
        <w:tc>
          <w:tcPr>
            <w:tcW w:w="3344" w:type="dxa"/>
            <w:shd w:val="clear" w:color="auto" w:fill="auto"/>
          </w:tcPr>
          <w:p w:rsidR="000232CA" w:rsidRPr="00CE1480" w:rsidRDefault="000232CA" w:rsidP="009B36E0">
            <w:pPr>
              <w:rPr>
                <w:rFonts w:ascii="Arial" w:hAnsi="Arial" w:cs="Arial"/>
                <w:bCs/>
                <w:kern w:val="0"/>
              </w:rPr>
            </w:pPr>
            <w:r>
              <w:rPr>
                <w:rFonts w:ascii="Arial" w:hAnsi="Arial" w:cs="Arial" w:hint="eastAsia"/>
                <w:bCs/>
                <w:kern w:val="0"/>
              </w:rPr>
              <w:t>大货寄送快递名称</w:t>
            </w:r>
          </w:p>
        </w:tc>
      </w:tr>
      <w:tr w:rsidR="000232CA" w:rsidRPr="00CE1480" w:rsidTr="009B36E0">
        <w:trPr>
          <w:jc w:val="center"/>
        </w:trPr>
        <w:tc>
          <w:tcPr>
            <w:tcW w:w="2971" w:type="dxa"/>
            <w:shd w:val="clear" w:color="auto" w:fill="auto"/>
          </w:tcPr>
          <w:p w:rsidR="000232CA" w:rsidRPr="00CE1480" w:rsidRDefault="000232CA" w:rsidP="009B36E0">
            <w:pPr>
              <w:rPr>
                <w:rFonts w:ascii="Arial" w:hAnsi="Arial" w:cs="Arial"/>
                <w:bCs/>
                <w:kern w:val="0"/>
              </w:rPr>
            </w:pPr>
            <w:proofErr w:type="spellStart"/>
            <w:r>
              <w:rPr>
                <w:rFonts w:ascii="Arial" w:hAnsi="Arial" w:cs="Arial"/>
                <w:bCs/>
                <w:kern w:val="0"/>
              </w:rPr>
              <w:t>productClothesAddress</w:t>
            </w:r>
            <w:proofErr w:type="spellEnd"/>
          </w:p>
        </w:tc>
        <w:tc>
          <w:tcPr>
            <w:tcW w:w="1768" w:type="dxa"/>
            <w:shd w:val="clear" w:color="auto" w:fill="auto"/>
          </w:tcPr>
          <w:p w:rsidR="000232CA" w:rsidRPr="00CE1480" w:rsidRDefault="000232CA" w:rsidP="009B36E0">
            <w:pPr>
              <w:rPr>
                <w:rFonts w:ascii="Arial" w:hAnsi="Arial" w:cs="Arial"/>
                <w:bCs/>
                <w:kern w:val="0"/>
              </w:rPr>
            </w:pPr>
            <w:r w:rsidRPr="00C87B52">
              <w:rPr>
                <w:rFonts w:ascii="Arial" w:hAnsi="Arial" w:cs="Arial"/>
                <w:bCs/>
                <w:kern w:val="0"/>
              </w:rPr>
              <w:t>String</w:t>
            </w:r>
          </w:p>
        </w:tc>
        <w:tc>
          <w:tcPr>
            <w:tcW w:w="3344" w:type="dxa"/>
            <w:shd w:val="clear" w:color="auto" w:fill="auto"/>
          </w:tcPr>
          <w:p w:rsidR="000232CA" w:rsidRPr="00CE1480" w:rsidRDefault="000232CA" w:rsidP="009B36E0">
            <w:pPr>
              <w:rPr>
                <w:rFonts w:ascii="Arial" w:hAnsi="Arial" w:cs="Arial"/>
                <w:bCs/>
                <w:kern w:val="0"/>
              </w:rPr>
            </w:pPr>
            <w:r>
              <w:rPr>
                <w:rFonts w:ascii="Arial" w:hAnsi="Arial" w:cs="Arial" w:hint="eastAsia"/>
                <w:bCs/>
                <w:kern w:val="0"/>
              </w:rPr>
              <w:t>大货收货地址</w:t>
            </w:r>
          </w:p>
        </w:tc>
      </w:tr>
      <w:tr w:rsidR="000232CA" w:rsidRPr="00CE1480" w:rsidTr="009B36E0">
        <w:trPr>
          <w:jc w:val="center"/>
        </w:trPr>
        <w:tc>
          <w:tcPr>
            <w:tcW w:w="2971" w:type="dxa"/>
            <w:shd w:val="clear" w:color="auto" w:fill="auto"/>
          </w:tcPr>
          <w:p w:rsidR="000232CA" w:rsidRPr="00CE1480" w:rsidRDefault="000232CA" w:rsidP="009B36E0">
            <w:pPr>
              <w:rPr>
                <w:rFonts w:ascii="Arial" w:hAnsi="Arial" w:cs="Arial"/>
                <w:bCs/>
                <w:kern w:val="0"/>
              </w:rPr>
            </w:pPr>
            <w:proofErr w:type="spellStart"/>
            <w:r>
              <w:rPr>
                <w:rFonts w:ascii="Arial" w:hAnsi="Arial" w:cs="Arial"/>
                <w:bCs/>
                <w:kern w:val="0"/>
              </w:rPr>
              <w:t>productClothesPrice</w:t>
            </w:r>
            <w:proofErr w:type="spellEnd"/>
            <w:r w:rsidRPr="00C87B52">
              <w:rPr>
                <w:rFonts w:ascii="Arial" w:hAnsi="Arial" w:cs="Arial"/>
                <w:bCs/>
                <w:kern w:val="0"/>
              </w:rPr>
              <w:tab/>
            </w:r>
          </w:p>
        </w:tc>
        <w:tc>
          <w:tcPr>
            <w:tcW w:w="1768" w:type="dxa"/>
            <w:shd w:val="clear" w:color="auto" w:fill="auto"/>
          </w:tcPr>
          <w:p w:rsidR="000232CA" w:rsidRPr="00CE1480" w:rsidRDefault="000232CA" w:rsidP="009B36E0">
            <w:pPr>
              <w:rPr>
                <w:rFonts w:ascii="Arial" w:hAnsi="Arial" w:cs="Arial"/>
                <w:bCs/>
                <w:kern w:val="0"/>
              </w:rPr>
            </w:pPr>
            <w:r w:rsidRPr="00C87B52">
              <w:rPr>
                <w:rFonts w:ascii="Arial" w:hAnsi="Arial" w:cs="Arial"/>
                <w:bCs/>
                <w:kern w:val="0"/>
              </w:rPr>
              <w:t>String</w:t>
            </w:r>
          </w:p>
        </w:tc>
        <w:tc>
          <w:tcPr>
            <w:tcW w:w="3344" w:type="dxa"/>
            <w:shd w:val="clear" w:color="auto" w:fill="auto"/>
          </w:tcPr>
          <w:p w:rsidR="000232CA" w:rsidRPr="00CE1480" w:rsidRDefault="000232CA" w:rsidP="009B36E0">
            <w:pPr>
              <w:rPr>
                <w:rFonts w:ascii="Arial" w:hAnsi="Arial" w:cs="Arial"/>
                <w:bCs/>
                <w:kern w:val="0"/>
              </w:rPr>
            </w:pPr>
            <w:r>
              <w:rPr>
                <w:rFonts w:ascii="Arial" w:hAnsi="Arial" w:cs="Arial" w:hint="eastAsia"/>
                <w:bCs/>
                <w:kern w:val="0"/>
              </w:rPr>
              <w:t>大货快递价格</w:t>
            </w:r>
          </w:p>
        </w:tc>
      </w:tr>
      <w:tr w:rsidR="000232CA" w:rsidRPr="00CE1480" w:rsidTr="009B36E0">
        <w:trPr>
          <w:jc w:val="center"/>
        </w:trPr>
        <w:tc>
          <w:tcPr>
            <w:tcW w:w="2971" w:type="dxa"/>
            <w:shd w:val="clear" w:color="auto" w:fill="auto"/>
          </w:tcPr>
          <w:p w:rsidR="000232CA" w:rsidRPr="00CE1480" w:rsidRDefault="000232CA" w:rsidP="000143C6">
            <w:pPr>
              <w:rPr>
                <w:rFonts w:ascii="Arial" w:hAnsi="Arial" w:cs="Arial"/>
                <w:bCs/>
                <w:kern w:val="0"/>
              </w:rPr>
            </w:pPr>
            <w:proofErr w:type="spellStart"/>
            <w:r>
              <w:rPr>
                <w:rFonts w:ascii="Arial" w:hAnsi="Arial" w:cs="Arial"/>
                <w:bCs/>
                <w:kern w:val="0"/>
              </w:rPr>
              <w:t>productClothesNumber</w:t>
            </w:r>
            <w:proofErr w:type="spellEnd"/>
          </w:p>
        </w:tc>
        <w:tc>
          <w:tcPr>
            <w:tcW w:w="1768" w:type="dxa"/>
            <w:shd w:val="clear" w:color="auto" w:fill="auto"/>
          </w:tcPr>
          <w:p w:rsidR="000232CA" w:rsidRPr="00CE1480" w:rsidRDefault="000232CA" w:rsidP="000143C6">
            <w:pPr>
              <w:rPr>
                <w:rFonts w:ascii="Arial" w:hAnsi="Arial" w:cs="Arial"/>
                <w:bCs/>
                <w:kern w:val="0"/>
              </w:rPr>
            </w:pPr>
            <w:r w:rsidRPr="00C87B52">
              <w:rPr>
                <w:rFonts w:ascii="Arial" w:hAnsi="Arial" w:cs="Arial"/>
                <w:bCs/>
                <w:kern w:val="0"/>
              </w:rPr>
              <w:t>String</w:t>
            </w:r>
          </w:p>
        </w:tc>
        <w:tc>
          <w:tcPr>
            <w:tcW w:w="3344" w:type="dxa"/>
            <w:shd w:val="clear" w:color="auto" w:fill="auto"/>
          </w:tcPr>
          <w:p w:rsidR="000232CA" w:rsidRPr="00CE1480" w:rsidRDefault="000232CA" w:rsidP="000143C6">
            <w:pPr>
              <w:rPr>
                <w:rFonts w:ascii="Arial" w:hAnsi="Arial" w:cs="Arial"/>
                <w:bCs/>
                <w:kern w:val="0"/>
              </w:rPr>
            </w:pPr>
            <w:r>
              <w:rPr>
                <w:rFonts w:ascii="Arial" w:hAnsi="Arial" w:cs="Arial" w:hint="eastAsia"/>
                <w:bCs/>
                <w:kern w:val="0"/>
              </w:rPr>
              <w:t>大货快递单号</w:t>
            </w:r>
          </w:p>
        </w:tc>
      </w:tr>
      <w:tr w:rsidR="000232CA" w:rsidRPr="00CE1480" w:rsidTr="009B36E0">
        <w:trPr>
          <w:jc w:val="center"/>
        </w:trPr>
        <w:tc>
          <w:tcPr>
            <w:tcW w:w="2971" w:type="dxa"/>
            <w:shd w:val="clear" w:color="auto" w:fill="auto"/>
          </w:tcPr>
          <w:p w:rsidR="000232CA" w:rsidRDefault="000232CA" w:rsidP="000143C6">
            <w:pPr>
              <w:rPr>
                <w:rFonts w:ascii="Arial" w:hAnsi="Arial" w:cs="Arial"/>
                <w:bCs/>
                <w:kern w:val="0"/>
              </w:rPr>
            </w:pPr>
            <w:proofErr w:type="spellStart"/>
            <w:r>
              <w:rPr>
                <w:rFonts w:ascii="Arial" w:hAnsi="Arial" w:cs="Arial"/>
                <w:bCs/>
                <w:kern w:val="0"/>
              </w:rPr>
              <w:t>productClothesName</w:t>
            </w:r>
            <w:proofErr w:type="spellEnd"/>
          </w:p>
        </w:tc>
        <w:tc>
          <w:tcPr>
            <w:tcW w:w="1768" w:type="dxa"/>
            <w:shd w:val="clear" w:color="auto" w:fill="auto"/>
          </w:tcPr>
          <w:p w:rsidR="000232CA" w:rsidRPr="00CE1480" w:rsidRDefault="000232CA" w:rsidP="000143C6">
            <w:pPr>
              <w:rPr>
                <w:rFonts w:ascii="Arial" w:hAnsi="Arial" w:cs="Arial"/>
                <w:bCs/>
                <w:kern w:val="0"/>
              </w:rPr>
            </w:pPr>
            <w:r w:rsidRPr="00C87B52">
              <w:rPr>
                <w:rFonts w:ascii="Arial" w:hAnsi="Arial" w:cs="Arial"/>
                <w:bCs/>
                <w:kern w:val="0"/>
              </w:rPr>
              <w:t>String</w:t>
            </w:r>
          </w:p>
        </w:tc>
        <w:tc>
          <w:tcPr>
            <w:tcW w:w="3344" w:type="dxa"/>
            <w:shd w:val="clear" w:color="auto" w:fill="auto"/>
          </w:tcPr>
          <w:p w:rsidR="000232CA" w:rsidRPr="00CE1480" w:rsidRDefault="000232CA" w:rsidP="000143C6">
            <w:pPr>
              <w:rPr>
                <w:rFonts w:ascii="Arial" w:hAnsi="Arial" w:cs="Arial"/>
                <w:bCs/>
                <w:kern w:val="0"/>
              </w:rPr>
            </w:pPr>
            <w:r>
              <w:rPr>
                <w:rFonts w:ascii="Arial" w:hAnsi="Arial" w:cs="Arial" w:hint="eastAsia"/>
                <w:bCs/>
                <w:kern w:val="0"/>
              </w:rPr>
              <w:t>大货收件人名称</w:t>
            </w:r>
          </w:p>
        </w:tc>
      </w:tr>
      <w:tr w:rsidR="000232CA" w:rsidRPr="00CE1480" w:rsidTr="009B36E0">
        <w:trPr>
          <w:jc w:val="center"/>
        </w:trPr>
        <w:tc>
          <w:tcPr>
            <w:tcW w:w="2971" w:type="dxa"/>
            <w:shd w:val="clear" w:color="auto" w:fill="auto"/>
          </w:tcPr>
          <w:p w:rsidR="000232CA" w:rsidRDefault="000232CA" w:rsidP="000143C6">
            <w:pPr>
              <w:rPr>
                <w:rFonts w:ascii="Arial" w:hAnsi="Arial" w:cs="Arial"/>
                <w:bCs/>
                <w:kern w:val="0"/>
              </w:rPr>
            </w:pPr>
            <w:proofErr w:type="spellStart"/>
            <w:r w:rsidRPr="00C87B52">
              <w:rPr>
                <w:rFonts w:ascii="Arial" w:hAnsi="Arial" w:cs="Arial"/>
                <w:bCs/>
                <w:kern w:val="0"/>
              </w:rPr>
              <w:t>productClothesPhone</w:t>
            </w:r>
            <w:proofErr w:type="spellEnd"/>
          </w:p>
        </w:tc>
        <w:tc>
          <w:tcPr>
            <w:tcW w:w="1768" w:type="dxa"/>
            <w:shd w:val="clear" w:color="auto" w:fill="auto"/>
          </w:tcPr>
          <w:p w:rsidR="000232CA" w:rsidRPr="00CE1480" w:rsidRDefault="000232CA" w:rsidP="000143C6">
            <w:pPr>
              <w:rPr>
                <w:rFonts w:ascii="Arial" w:hAnsi="Arial" w:cs="Arial"/>
                <w:bCs/>
                <w:kern w:val="0"/>
              </w:rPr>
            </w:pPr>
            <w:r w:rsidRPr="00C87B52">
              <w:rPr>
                <w:rFonts w:ascii="Arial" w:hAnsi="Arial" w:cs="Arial"/>
                <w:bCs/>
                <w:kern w:val="0"/>
              </w:rPr>
              <w:t>String</w:t>
            </w:r>
          </w:p>
        </w:tc>
        <w:tc>
          <w:tcPr>
            <w:tcW w:w="3344" w:type="dxa"/>
            <w:shd w:val="clear" w:color="auto" w:fill="auto"/>
          </w:tcPr>
          <w:p w:rsidR="000232CA" w:rsidRPr="00CE1480" w:rsidRDefault="000232CA" w:rsidP="000143C6">
            <w:pPr>
              <w:rPr>
                <w:rFonts w:ascii="Arial" w:hAnsi="Arial" w:cs="Arial"/>
                <w:bCs/>
                <w:kern w:val="0"/>
              </w:rPr>
            </w:pPr>
            <w:r>
              <w:rPr>
                <w:rFonts w:ascii="Arial" w:hAnsi="Arial" w:cs="Arial" w:hint="eastAsia"/>
                <w:bCs/>
                <w:kern w:val="0"/>
              </w:rPr>
              <w:t>大货收件人电话</w:t>
            </w:r>
          </w:p>
        </w:tc>
      </w:tr>
      <w:tr w:rsidR="000232CA" w:rsidRPr="00CE1480" w:rsidTr="009B36E0">
        <w:trPr>
          <w:jc w:val="center"/>
        </w:trPr>
        <w:tc>
          <w:tcPr>
            <w:tcW w:w="2971" w:type="dxa"/>
            <w:shd w:val="clear" w:color="auto" w:fill="auto"/>
          </w:tcPr>
          <w:p w:rsidR="000232CA" w:rsidRDefault="000232CA" w:rsidP="000143C6">
            <w:pPr>
              <w:rPr>
                <w:rFonts w:ascii="Arial" w:hAnsi="Arial" w:cs="Arial"/>
                <w:bCs/>
                <w:kern w:val="0"/>
              </w:rPr>
            </w:pPr>
            <w:proofErr w:type="spellStart"/>
            <w:r w:rsidRPr="00C87B52">
              <w:rPr>
                <w:rFonts w:ascii="Arial" w:hAnsi="Arial" w:cs="Arial"/>
                <w:bCs/>
                <w:kern w:val="0"/>
              </w:rPr>
              <w:t>productClothesTime</w:t>
            </w:r>
            <w:proofErr w:type="spellEnd"/>
          </w:p>
        </w:tc>
        <w:tc>
          <w:tcPr>
            <w:tcW w:w="1768" w:type="dxa"/>
            <w:shd w:val="clear" w:color="auto" w:fill="auto"/>
          </w:tcPr>
          <w:p w:rsidR="000232CA" w:rsidRPr="00CE1480" w:rsidRDefault="000232CA" w:rsidP="000143C6">
            <w:pPr>
              <w:rPr>
                <w:rFonts w:ascii="Arial" w:hAnsi="Arial" w:cs="Arial"/>
                <w:bCs/>
                <w:kern w:val="0"/>
              </w:rPr>
            </w:pPr>
            <w:r w:rsidRPr="00C87B52">
              <w:rPr>
                <w:rFonts w:ascii="Arial" w:hAnsi="Arial" w:cs="Arial"/>
                <w:bCs/>
                <w:kern w:val="0"/>
              </w:rPr>
              <w:t>Timestamp</w:t>
            </w:r>
          </w:p>
        </w:tc>
        <w:tc>
          <w:tcPr>
            <w:tcW w:w="3344" w:type="dxa"/>
            <w:shd w:val="clear" w:color="auto" w:fill="auto"/>
          </w:tcPr>
          <w:p w:rsidR="000232CA" w:rsidRPr="00CE1480" w:rsidRDefault="000232CA" w:rsidP="000143C6">
            <w:pPr>
              <w:rPr>
                <w:rFonts w:ascii="Arial" w:hAnsi="Arial" w:cs="Arial"/>
                <w:bCs/>
                <w:kern w:val="0"/>
              </w:rPr>
            </w:pPr>
            <w:r>
              <w:rPr>
                <w:rFonts w:ascii="Arial" w:hAnsi="Arial" w:cs="Arial" w:hint="eastAsia"/>
                <w:bCs/>
                <w:kern w:val="0"/>
              </w:rPr>
              <w:t>大货发货时间</w:t>
            </w:r>
          </w:p>
        </w:tc>
      </w:tr>
      <w:tr w:rsidR="000232CA" w:rsidRPr="00CE1480" w:rsidTr="009B36E0">
        <w:trPr>
          <w:jc w:val="center"/>
        </w:trPr>
        <w:tc>
          <w:tcPr>
            <w:tcW w:w="2971" w:type="dxa"/>
            <w:shd w:val="clear" w:color="auto" w:fill="auto"/>
          </w:tcPr>
          <w:p w:rsidR="000232CA" w:rsidRDefault="000232CA" w:rsidP="000143C6">
            <w:pPr>
              <w:rPr>
                <w:rFonts w:ascii="Arial" w:hAnsi="Arial" w:cs="Arial"/>
                <w:bCs/>
                <w:kern w:val="0"/>
              </w:rPr>
            </w:pPr>
            <w:proofErr w:type="spellStart"/>
            <w:r w:rsidRPr="00C87B52">
              <w:rPr>
                <w:rFonts w:ascii="Arial" w:hAnsi="Arial" w:cs="Arial"/>
                <w:bCs/>
                <w:kern w:val="0"/>
              </w:rPr>
              <w:t>productClothesRemark</w:t>
            </w:r>
            <w:proofErr w:type="spellEnd"/>
          </w:p>
        </w:tc>
        <w:tc>
          <w:tcPr>
            <w:tcW w:w="1768" w:type="dxa"/>
            <w:shd w:val="clear" w:color="auto" w:fill="auto"/>
          </w:tcPr>
          <w:p w:rsidR="000232CA" w:rsidRPr="00CE1480" w:rsidRDefault="000232CA" w:rsidP="000143C6">
            <w:pPr>
              <w:rPr>
                <w:rFonts w:ascii="Arial" w:hAnsi="Arial" w:cs="Arial"/>
                <w:bCs/>
                <w:kern w:val="0"/>
              </w:rPr>
            </w:pPr>
            <w:r w:rsidRPr="00C87B52">
              <w:rPr>
                <w:rFonts w:ascii="Arial" w:hAnsi="Arial" w:cs="Arial"/>
                <w:bCs/>
                <w:kern w:val="0"/>
              </w:rPr>
              <w:t>String</w:t>
            </w:r>
          </w:p>
        </w:tc>
        <w:tc>
          <w:tcPr>
            <w:tcW w:w="3344" w:type="dxa"/>
            <w:shd w:val="clear" w:color="auto" w:fill="auto"/>
          </w:tcPr>
          <w:p w:rsidR="000232CA" w:rsidRPr="00CE1480" w:rsidRDefault="009F5389" w:rsidP="000143C6">
            <w:pPr>
              <w:rPr>
                <w:rFonts w:ascii="Arial" w:hAnsi="Arial" w:cs="Arial"/>
                <w:bCs/>
                <w:kern w:val="0"/>
              </w:rPr>
            </w:pPr>
            <w:r>
              <w:rPr>
                <w:rFonts w:ascii="Arial" w:hAnsi="Arial" w:cs="Arial" w:hint="eastAsia"/>
                <w:bCs/>
                <w:kern w:val="0"/>
              </w:rPr>
              <w:t>大货发</w:t>
            </w:r>
            <w:r w:rsidR="000232CA">
              <w:rPr>
                <w:rFonts w:ascii="Arial" w:hAnsi="Arial" w:cs="Arial" w:hint="eastAsia"/>
                <w:bCs/>
                <w:kern w:val="0"/>
              </w:rPr>
              <w:t>货备注信息</w:t>
            </w:r>
          </w:p>
        </w:tc>
      </w:tr>
    </w:tbl>
    <w:p w:rsidR="000232CA" w:rsidRDefault="000232CA" w:rsidP="000232CA"/>
    <w:p w:rsidR="005C0C37" w:rsidRDefault="005C0C37" w:rsidP="005C0C37">
      <w:pPr>
        <w:ind w:firstLineChars="200" w:firstLine="480"/>
        <w:rPr>
          <w:rFonts w:ascii="Arial" w:hAnsi="Arial"/>
        </w:rPr>
      </w:pPr>
      <w:r w:rsidRPr="007A49FA">
        <w:rPr>
          <w:rFonts w:ascii="Arial" w:hAnsi="Arial" w:hint="eastAsia"/>
        </w:rPr>
        <w:lastRenderedPageBreak/>
        <w:t>每个订单因为有多个箱子所以有多</w:t>
      </w:r>
      <w:r>
        <w:rPr>
          <w:rFonts w:ascii="Arial" w:hAnsi="Arial" w:hint="eastAsia"/>
        </w:rPr>
        <w:t>条装箱信息，其中记录箱子的编号，具体仓库货架位置等信息，装箱信息</w:t>
      </w:r>
      <w:proofErr w:type="gramStart"/>
      <w:r>
        <w:rPr>
          <w:rFonts w:ascii="Arial" w:hAnsi="Arial" w:hint="eastAsia"/>
        </w:rPr>
        <w:t>表具体</w:t>
      </w:r>
      <w:proofErr w:type="gramEnd"/>
      <w:r>
        <w:rPr>
          <w:rFonts w:ascii="Arial" w:hAnsi="Arial" w:hint="eastAsia"/>
        </w:rPr>
        <w:t>内容字段如表</w:t>
      </w:r>
      <w:r>
        <w:rPr>
          <w:rFonts w:ascii="Arial" w:hAnsi="Arial" w:hint="eastAsia"/>
        </w:rPr>
        <w:t>4.3</w:t>
      </w:r>
      <w:r>
        <w:rPr>
          <w:rFonts w:ascii="Arial" w:hAnsi="Arial" w:hint="eastAsia"/>
        </w:rPr>
        <w:t>所示。</w:t>
      </w:r>
    </w:p>
    <w:p w:rsidR="00EE4E7A" w:rsidRPr="00474038" w:rsidRDefault="00EE4E7A" w:rsidP="00474038">
      <w:pPr>
        <w:pStyle w:val="21"/>
        <w:ind w:firstLine="0"/>
        <w:rPr>
          <w:rFonts w:ascii="Arial" w:hAnsi="Arial"/>
        </w:rPr>
      </w:pPr>
      <w:bookmarkStart w:id="118" w:name="_Toc389595195"/>
      <w:r w:rsidRPr="00474038">
        <w:rPr>
          <w:rFonts w:ascii="Arial" w:hAnsi="Arial" w:hint="eastAsia"/>
        </w:rPr>
        <w:t>表</w:t>
      </w:r>
      <w:r w:rsidRPr="00474038">
        <w:rPr>
          <w:rFonts w:ascii="Arial" w:hAnsi="Arial"/>
        </w:rPr>
        <w:t>4.</w:t>
      </w:r>
      <w:r w:rsidRPr="00474038">
        <w:rPr>
          <w:rFonts w:ascii="Arial" w:hAnsi="Arial" w:hint="eastAsia"/>
        </w:rPr>
        <w:t>3</w:t>
      </w:r>
      <w:r w:rsidRPr="00474038">
        <w:rPr>
          <w:rFonts w:ascii="Arial" w:hAnsi="Arial"/>
        </w:rPr>
        <w:t xml:space="preserve"> </w:t>
      </w:r>
      <w:r w:rsidRPr="00474038">
        <w:rPr>
          <w:rFonts w:ascii="Arial" w:hAnsi="Arial" w:hint="eastAsia"/>
        </w:rPr>
        <w:t>装箱信息表</w:t>
      </w:r>
      <w:bookmarkEnd w:id="1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1"/>
        <w:gridCol w:w="1768"/>
        <w:gridCol w:w="3344"/>
      </w:tblGrid>
      <w:tr w:rsidR="000232CA" w:rsidRPr="00CE1480" w:rsidTr="009B36E0">
        <w:trPr>
          <w:jc w:val="center"/>
        </w:trPr>
        <w:tc>
          <w:tcPr>
            <w:tcW w:w="2971" w:type="dxa"/>
            <w:shd w:val="clear" w:color="auto" w:fill="auto"/>
            <w:hideMark/>
          </w:tcPr>
          <w:p w:rsidR="000232CA" w:rsidRPr="00CE1480" w:rsidRDefault="000232CA" w:rsidP="009B36E0">
            <w:pPr>
              <w:rPr>
                <w:rFonts w:ascii="Arial" w:hAnsi="Arial" w:cs="Arial"/>
                <w:bCs/>
                <w:kern w:val="0"/>
              </w:rPr>
            </w:pPr>
            <w:r w:rsidRPr="00CE1480">
              <w:rPr>
                <w:rFonts w:ascii="Arial" w:hAnsi="Arial" w:cs="Arial"/>
                <w:bCs/>
                <w:kern w:val="0"/>
              </w:rPr>
              <w:t>字段</w:t>
            </w:r>
          </w:p>
        </w:tc>
        <w:tc>
          <w:tcPr>
            <w:tcW w:w="1768" w:type="dxa"/>
            <w:shd w:val="clear" w:color="auto" w:fill="auto"/>
            <w:hideMark/>
          </w:tcPr>
          <w:p w:rsidR="000232CA" w:rsidRPr="00CE1480" w:rsidRDefault="000232CA" w:rsidP="009B36E0">
            <w:pPr>
              <w:rPr>
                <w:rFonts w:ascii="Arial" w:hAnsi="Arial" w:cs="Arial"/>
                <w:bCs/>
                <w:kern w:val="0"/>
              </w:rPr>
            </w:pPr>
            <w:r w:rsidRPr="00CE1480">
              <w:rPr>
                <w:rFonts w:ascii="Arial" w:hAnsi="Arial" w:cs="Arial"/>
                <w:bCs/>
                <w:kern w:val="0"/>
              </w:rPr>
              <w:t>类型</w:t>
            </w:r>
          </w:p>
        </w:tc>
        <w:tc>
          <w:tcPr>
            <w:tcW w:w="3344" w:type="dxa"/>
            <w:shd w:val="clear" w:color="auto" w:fill="auto"/>
            <w:hideMark/>
          </w:tcPr>
          <w:p w:rsidR="000232CA" w:rsidRPr="00CE1480" w:rsidRDefault="000232CA" w:rsidP="009B36E0">
            <w:pPr>
              <w:rPr>
                <w:rFonts w:ascii="Arial" w:hAnsi="Arial" w:cs="Arial"/>
                <w:bCs/>
                <w:kern w:val="0"/>
              </w:rPr>
            </w:pPr>
            <w:r w:rsidRPr="00CE1480">
              <w:rPr>
                <w:rFonts w:ascii="Arial" w:hAnsi="Arial" w:cs="Arial"/>
                <w:bCs/>
                <w:kern w:val="0"/>
              </w:rPr>
              <w:t>描述</w:t>
            </w:r>
          </w:p>
        </w:tc>
      </w:tr>
      <w:tr w:rsidR="000232CA" w:rsidRPr="00CE1480" w:rsidTr="009B36E0">
        <w:trPr>
          <w:jc w:val="center"/>
        </w:trPr>
        <w:tc>
          <w:tcPr>
            <w:tcW w:w="2971" w:type="dxa"/>
            <w:shd w:val="clear" w:color="auto" w:fill="auto"/>
          </w:tcPr>
          <w:p w:rsidR="000232CA" w:rsidRPr="00CE1480" w:rsidRDefault="000232CA" w:rsidP="009B36E0">
            <w:pPr>
              <w:rPr>
                <w:rFonts w:ascii="Arial" w:hAnsi="Arial" w:cs="Arial"/>
                <w:bCs/>
                <w:kern w:val="0"/>
              </w:rPr>
            </w:pPr>
            <w:proofErr w:type="spellStart"/>
            <w:r>
              <w:rPr>
                <w:rFonts w:ascii="Arial" w:hAnsi="Arial" w:cs="Arial"/>
                <w:bCs/>
                <w:kern w:val="0"/>
              </w:rPr>
              <w:t>packageId</w:t>
            </w:r>
            <w:proofErr w:type="spellEnd"/>
          </w:p>
        </w:tc>
        <w:tc>
          <w:tcPr>
            <w:tcW w:w="1768" w:type="dxa"/>
            <w:shd w:val="clear" w:color="auto" w:fill="auto"/>
          </w:tcPr>
          <w:p w:rsidR="000232CA" w:rsidRPr="00CE1480" w:rsidRDefault="000232CA" w:rsidP="009B36E0">
            <w:pPr>
              <w:rPr>
                <w:rFonts w:ascii="Arial" w:hAnsi="Arial" w:cs="Arial"/>
                <w:bCs/>
                <w:kern w:val="0"/>
              </w:rPr>
            </w:pPr>
            <w:r w:rsidRPr="00C87B52">
              <w:rPr>
                <w:rFonts w:ascii="Arial" w:hAnsi="Arial" w:cs="Arial"/>
                <w:bCs/>
                <w:kern w:val="0"/>
              </w:rPr>
              <w:t>Integer</w:t>
            </w:r>
          </w:p>
        </w:tc>
        <w:tc>
          <w:tcPr>
            <w:tcW w:w="3344" w:type="dxa"/>
            <w:shd w:val="clear" w:color="auto" w:fill="auto"/>
          </w:tcPr>
          <w:p w:rsidR="000232CA" w:rsidRPr="00CE1480" w:rsidRDefault="000232CA" w:rsidP="009B36E0">
            <w:pPr>
              <w:rPr>
                <w:rFonts w:ascii="Arial" w:hAnsi="Arial" w:cs="Arial"/>
                <w:bCs/>
                <w:kern w:val="0"/>
              </w:rPr>
            </w:pPr>
            <w:r>
              <w:rPr>
                <w:rFonts w:ascii="Arial" w:hAnsi="Arial" w:cs="Arial" w:hint="eastAsia"/>
                <w:bCs/>
                <w:kern w:val="0"/>
              </w:rPr>
              <w:t>箱子编号，主键</w:t>
            </w:r>
          </w:p>
        </w:tc>
      </w:tr>
      <w:tr w:rsidR="000232CA" w:rsidRPr="00CE1480" w:rsidTr="009B36E0">
        <w:trPr>
          <w:jc w:val="center"/>
        </w:trPr>
        <w:tc>
          <w:tcPr>
            <w:tcW w:w="2971" w:type="dxa"/>
            <w:shd w:val="clear" w:color="auto" w:fill="auto"/>
          </w:tcPr>
          <w:p w:rsidR="000232CA" w:rsidRDefault="000232CA" w:rsidP="009B36E0">
            <w:pPr>
              <w:rPr>
                <w:rFonts w:ascii="Arial" w:hAnsi="Arial" w:cs="Arial"/>
                <w:bCs/>
                <w:kern w:val="0"/>
              </w:rPr>
            </w:pPr>
            <w:proofErr w:type="spellStart"/>
            <w:r w:rsidRPr="009C68D6">
              <w:rPr>
                <w:rFonts w:ascii="Arial" w:hAnsi="Arial" w:cs="Arial"/>
                <w:bCs/>
                <w:kern w:val="0"/>
              </w:rPr>
              <w:t>orderId</w:t>
            </w:r>
            <w:proofErr w:type="spellEnd"/>
            <w:r w:rsidRPr="009C68D6">
              <w:rPr>
                <w:rFonts w:ascii="Arial" w:hAnsi="Arial" w:cs="Arial"/>
                <w:bCs/>
                <w:kern w:val="0"/>
              </w:rPr>
              <w:t>;</w:t>
            </w:r>
          </w:p>
        </w:tc>
        <w:tc>
          <w:tcPr>
            <w:tcW w:w="1768" w:type="dxa"/>
            <w:shd w:val="clear" w:color="auto" w:fill="auto"/>
          </w:tcPr>
          <w:p w:rsidR="000232CA" w:rsidRPr="00CE1480" w:rsidRDefault="000232CA" w:rsidP="009B36E0">
            <w:pPr>
              <w:rPr>
                <w:rFonts w:ascii="Arial" w:hAnsi="Arial" w:cs="Arial"/>
                <w:bCs/>
                <w:kern w:val="0"/>
              </w:rPr>
            </w:pPr>
            <w:r w:rsidRPr="00C87B52">
              <w:rPr>
                <w:rFonts w:ascii="Arial" w:hAnsi="Arial" w:cs="Arial"/>
                <w:bCs/>
                <w:kern w:val="0"/>
              </w:rPr>
              <w:t>Integer</w:t>
            </w:r>
          </w:p>
        </w:tc>
        <w:tc>
          <w:tcPr>
            <w:tcW w:w="3344" w:type="dxa"/>
            <w:shd w:val="clear" w:color="auto" w:fill="auto"/>
          </w:tcPr>
          <w:p w:rsidR="000232CA" w:rsidRPr="00CE1480" w:rsidRDefault="000232CA" w:rsidP="009B36E0">
            <w:pPr>
              <w:rPr>
                <w:rFonts w:ascii="Arial" w:hAnsi="Arial" w:cs="Arial"/>
                <w:bCs/>
                <w:kern w:val="0"/>
              </w:rPr>
            </w:pPr>
            <w:r>
              <w:rPr>
                <w:rFonts w:ascii="Arial" w:hAnsi="Arial" w:cs="Arial" w:hint="eastAsia"/>
                <w:bCs/>
                <w:kern w:val="0"/>
              </w:rPr>
              <w:t>订单编号，</w:t>
            </w:r>
            <w:proofErr w:type="gramStart"/>
            <w:r>
              <w:rPr>
                <w:rFonts w:ascii="Arial" w:hAnsi="Arial" w:cs="Arial" w:hint="eastAsia"/>
                <w:bCs/>
                <w:kern w:val="0"/>
              </w:rPr>
              <w:t>外键</w:t>
            </w:r>
            <w:proofErr w:type="gramEnd"/>
          </w:p>
        </w:tc>
      </w:tr>
      <w:tr w:rsidR="000232CA" w:rsidRPr="00CE1480" w:rsidTr="009B36E0">
        <w:trPr>
          <w:jc w:val="center"/>
        </w:trPr>
        <w:tc>
          <w:tcPr>
            <w:tcW w:w="2971" w:type="dxa"/>
            <w:shd w:val="clear" w:color="auto" w:fill="auto"/>
          </w:tcPr>
          <w:p w:rsidR="000232CA" w:rsidRPr="009C68D6" w:rsidRDefault="000232CA" w:rsidP="009B36E0">
            <w:pPr>
              <w:rPr>
                <w:rFonts w:ascii="Arial" w:hAnsi="Arial" w:cs="Arial"/>
                <w:bCs/>
                <w:kern w:val="0"/>
              </w:rPr>
            </w:pPr>
            <w:proofErr w:type="spellStart"/>
            <w:r>
              <w:rPr>
                <w:rFonts w:ascii="Arial" w:hAnsi="Arial" w:cs="Arial"/>
                <w:bCs/>
                <w:kern w:val="0"/>
              </w:rPr>
              <w:t>packageTime</w:t>
            </w:r>
            <w:proofErr w:type="spellEnd"/>
          </w:p>
        </w:tc>
        <w:tc>
          <w:tcPr>
            <w:tcW w:w="1768" w:type="dxa"/>
            <w:shd w:val="clear" w:color="auto" w:fill="auto"/>
          </w:tcPr>
          <w:p w:rsidR="000232CA" w:rsidRPr="00CE1480" w:rsidRDefault="000232CA" w:rsidP="009B36E0">
            <w:pPr>
              <w:rPr>
                <w:rFonts w:ascii="Arial" w:hAnsi="Arial" w:cs="Arial"/>
                <w:bCs/>
                <w:kern w:val="0"/>
              </w:rPr>
            </w:pPr>
            <w:r w:rsidRPr="009C68D6">
              <w:rPr>
                <w:rFonts w:ascii="Arial" w:hAnsi="Arial" w:cs="Arial"/>
                <w:bCs/>
                <w:kern w:val="0"/>
              </w:rPr>
              <w:t>Timestamp</w:t>
            </w:r>
          </w:p>
        </w:tc>
        <w:tc>
          <w:tcPr>
            <w:tcW w:w="3344" w:type="dxa"/>
            <w:shd w:val="clear" w:color="auto" w:fill="auto"/>
          </w:tcPr>
          <w:p w:rsidR="000232CA" w:rsidRPr="00CE1480" w:rsidRDefault="000232CA" w:rsidP="009B36E0">
            <w:pPr>
              <w:rPr>
                <w:rFonts w:ascii="Arial" w:hAnsi="Arial" w:cs="Arial"/>
                <w:bCs/>
                <w:kern w:val="0"/>
              </w:rPr>
            </w:pPr>
            <w:r>
              <w:rPr>
                <w:rFonts w:ascii="Arial" w:hAnsi="Arial" w:cs="Arial" w:hint="eastAsia"/>
                <w:bCs/>
                <w:kern w:val="0"/>
              </w:rPr>
              <w:t>装箱时间</w:t>
            </w:r>
          </w:p>
        </w:tc>
      </w:tr>
      <w:tr w:rsidR="000232CA" w:rsidRPr="00CE1480" w:rsidTr="009B36E0">
        <w:trPr>
          <w:jc w:val="center"/>
        </w:trPr>
        <w:tc>
          <w:tcPr>
            <w:tcW w:w="2971" w:type="dxa"/>
            <w:shd w:val="clear" w:color="auto" w:fill="auto"/>
          </w:tcPr>
          <w:p w:rsidR="000232CA" w:rsidRPr="009C68D6" w:rsidRDefault="000232CA" w:rsidP="009B36E0">
            <w:pPr>
              <w:rPr>
                <w:rFonts w:ascii="Arial" w:hAnsi="Arial" w:cs="Arial"/>
                <w:bCs/>
                <w:kern w:val="0"/>
              </w:rPr>
            </w:pPr>
            <w:proofErr w:type="spellStart"/>
            <w:r>
              <w:rPr>
                <w:rFonts w:ascii="Arial" w:hAnsi="Arial" w:cs="Arial"/>
                <w:bCs/>
                <w:kern w:val="0"/>
              </w:rPr>
              <w:t>warehouseId</w:t>
            </w:r>
            <w:proofErr w:type="spellEnd"/>
          </w:p>
        </w:tc>
        <w:tc>
          <w:tcPr>
            <w:tcW w:w="1768" w:type="dxa"/>
            <w:shd w:val="clear" w:color="auto" w:fill="auto"/>
          </w:tcPr>
          <w:p w:rsidR="000232CA" w:rsidRPr="00CE1480" w:rsidRDefault="000232CA" w:rsidP="009B36E0">
            <w:pPr>
              <w:rPr>
                <w:rFonts w:ascii="Arial" w:hAnsi="Arial" w:cs="Arial"/>
                <w:bCs/>
                <w:kern w:val="0"/>
              </w:rPr>
            </w:pPr>
            <w:r w:rsidRPr="009C68D6">
              <w:rPr>
                <w:rFonts w:ascii="Arial" w:hAnsi="Arial" w:cs="Arial"/>
                <w:bCs/>
                <w:kern w:val="0"/>
              </w:rPr>
              <w:t>String</w:t>
            </w:r>
          </w:p>
        </w:tc>
        <w:tc>
          <w:tcPr>
            <w:tcW w:w="3344" w:type="dxa"/>
            <w:shd w:val="clear" w:color="auto" w:fill="auto"/>
          </w:tcPr>
          <w:p w:rsidR="000232CA" w:rsidRPr="00CE1480" w:rsidRDefault="000232CA" w:rsidP="009B36E0">
            <w:pPr>
              <w:rPr>
                <w:rFonts w:ascii="Arial" w:hAnsi="Arial" w:cs="Arial"/>
                <w:bCs/>
                <w:kern w:val="0"/>
              </w:rPr>
            </w:pPr>
            <w:r>
              <w:rPr>
                <w:rFonts w:ascii="Arial" w:hAnsi="Arial" w:cs="Arial" w:hint="eastAsia"/>
                <w:bCs/>
                <w:kern w:val="0"/>
              </w:rPr>
              <w:t>仓库编号</w:t>
            </w:r>
          </w:p>
        </w:tc>
      </w:tr>
      <w:tr w:rsidR="000232CA" w:rsidRPr="00CE1480" w:rsidTr="009B36E0">
        <w:trPr>
          <w:jc w:val="center"/>
        </w:trPr>
        <w:tc>
          <w:tcPr>
            <w:tcW w:w="2971" w:type="dxa"/>
            <w:shd w:val="clear" w:color="auto" w:fill="auto"/>
          </w:tcPr>
          <w:p w:rsidR="000232CA" w:rsidRPr="009C68D6" w:rsidRDefault="000232CA" w:rsidP="009B36E0">
            <w:pPr>
              <w:rPr>
                <w:rFonts w:ascii="Arial" w:hAnsi="Arial" w:cs="Arial"/>
                <w:bCs/>
                <w:kern w:val="0"/>
              </w:rPr>
            </w:pPr>
            <w:proofErr w:type="spellStart"/>
            <w:r>
              <w:rPr>
                <w:rFonts w:ascii="Arial" w:hAnsi="Arial" w:cs="Arial"/>
                <w:bCs/>
                <w:kern w:val="0"/>
              </w:rPr>
              <w:t>shelfId</w:t>
            </w:r>
            <w:proofErr w:type="spellEnd"/>
          </w:p>
        </w:tc>
        <w:tc>
          <w:tcPr>
            <w:tcW w:w="1768" w:type="dxa"/>
            <w:shd w:val="clear" w:color="auto" w:fill="auto"/>
          </w:tcPr>
          <w:p w:rsidR="000232CA" w:rsidRPr="00CE1480" w:rsidRDefault="000232CA" w:rsidP="009B36E0">
            <w:pPr>
              <w:rPr>
                <w:rFonts w:ascii="Arial" w:hAnsi="Arial" w:cs="Arial"/>
                <w:bCs/>
                <w:kern w:val="0"/>
              </w:rPr>
            </w:pPr>
            <w:r w:rsidRPr="009C68D6">
              <w:rPr>
                <w:rFonts w:ascii="Arial" w:hAnsi="Arial" w:cs="Arial"/>
                <w:bCs/>
                <w:kern w:val="0"/>
              </w:rPr>
              <w:t>String</w:t>
            </w:r>
          </w:p>
        </w:tc>
        <w:tc>
          <w:tcPr>
            <w:tcW w:w="3344" w:type="dxa"/>
            <w:shd w:val="clear" w:color="auto" w:fill="auto"/>
          </w:tcPr>
          <w:p w:rsidR="000232CA" w:rsidRPr="00CE1480" w:rsidRDefault="000232CA" w:rsidP="009B36E0">
            <w:pPr>
              <w:rPr>
                <w:rFonts w:ascii="Arial" w:hAnsi="Arial" w:cs="Arial"/>
                <w:bCs/>
                <w:kern w:val="0"/>
              </w:rPr>
            </w:pPr>
            <w:r>
              <w:rPr>
                <w:rFonts w:ascii="Arial" w:hAnsi="Arial" w:cs="Arial" w:hint="eastAsia"/>
                <w:bCs/>
                <w:kern w:val="0"/>
              </w:rPr>
              <w:t>货架编号</w:t>
            </w:r>
          </w:p>
        </w:tc>
      </w:tr>
      <w:tr w:rsidR="000232CA" w:rsidRPr="00CE1480" w:rsidTr="009B36E0">
        <w:trPr>
          <w:jc w:val="center"/>
        </w:trPr>
        <w:tc>
          <w:tcPr>
            <w:tcW w:w="2971" w:type="dxa"/>
            <w:shd w:val="clear" w:color="auto" w:fill="auto"/>
          </w:tcPr>
          <w:p w:rsidR="000232CA" w:rsidRPr="009C68D6" w:rsidRDefault="000232CA" w:rsidP="009B36E0">
            <w:pPr>
              <w:rPr>
                <w:rFonts w:ascii="Arial" w:hAnsi="Arial" w:cs="Arial"/>
                <w:bCs/>
                <w:kern w:val="0"/>
              </w:rPr>
            </w:pPr>
            <w:r>
              <w:rPr>
                <w:rFonts w:ascii="Arial" w:hAnsi="Arial" w:cs="Arial"/>
                <w:bCs/>
                <w:kern w:val="0"/>
              </w:rPr>
              <w:t>location</w:t>
            </w:r>
          </w:p>
        </w:tc>
        <w:tc>
          <w:tcPr>
            <w:tcW w:w="1768" w:type="dxa"/>
            <w:shd w:val="clear" w:color="auto" w:fill="auto"/>
          </w:tcPr>
          <w:p w:rsidR="000232CA" w:rsidRPr="00CE1480" w:rsidRDefault="000232CA" w:rsidP="009B36E0">
            <w:pPr>
              <w:rPr>
                <w:rFonts w:ascii="Arial" w:hAnsi="Arial" w:cs="Arial"/>
                <w:bCs/>
                <w:kern w:val="0"/>
              </w:rPr>
            </w:pPr>
            <w:r w:rsidRPr="009C68D6">
              <w:rPr>
                <w:rFonts w:ascii="Arial" w:hAnsi="Arial" w:cs="Arial"/>
                <w:bCs/>
                <w:kern w:val="0"/>
              </w:rPr>
              <w:t>String</w:t>
            </w:r>
          </w:p>
        </w:tc>
        <w:tc>
          <w:tcPr>
            <w:tcW w:w="3344" w:type="dxa"/>
            <w:shd w:val="clear" w:color="auto" w:fill="auto"/>
          </w:tcPr>
          <w:p w:rsidR="000232CA" w:rsidRPr="00CE1480" w:rsidRDefault="000232CA" w:rsidP="009B36E0">
            <w:pPr>
              <w:rPr>
                <w:rFonts w:ascii="Arial" w:hAnsi="Arial" w:cs="Arial"/>
                <w:bCs/>
                <w:kern w:val="0"/>
              </w:rPr>
            </w:pPr>
            <w:r>
              <w:rPr>
                <w:rFonts w:ascii="Arial" w:hAnsi="Arial" w:cs="Arial" w:hint="eastAsia"/>
                <w:bCs/>
                <w:kern w:val="0"/>
              </w:rPr>
              <w:t>位置信息</w:t>
            </w:r>
          </w:p>
        </w:tc>
      </w:tr>
    </w:tbl>
    <w:p w:rsidR="000232CA" w:rsidRDefault="000232CA" w:rsidP="000232CA"/>
    <w:p w:rsidR="005C0C37" w:rsidRPr="005C0C37" w:rsidRDefault="005C0C37" w:rsidP="005C0C37">
      <w:pPr>
        <w:ind w:firstLineChars="200" w:firstLine="480"/>
        <w:rPr>
          <w:rFonts w:ascii="Arial" w:hAnsi="Arial"/>
        </w:rPr>
      </w:pPr>
      <w:r>
        <w:rPr>
          <w:rFonts w:ascii="Arial" w:hAnsi="Arial" w:hint="eastAsia"/>
        </w:rPr>
        <w:t>每条装箱</w:t>
      </w:r>
      <w:r w:rsidRPr="007A49FA">
        <w:rPr>
          <w:rFonts w:ascii="Arial" w:hAnsi="Arial" w:hint="eastAsia"/>
        </w:rPr>
        <w:t>信息</w:t>
      </w:r>
      <w:r>
        <w:rPr>
          <w:rFonts w:ascii="Arial" w:hAnsi="Arial" w:hint="eastAsia"/>
        </w:rPr>
        <w:t>记录</w:t>
      </w:r>
      <w:r w:rsidRPr="007A49FA">
        <w:rPr>
          <w:rFonts w:ascii="Arial" w:hAnsi="Arial" w:hint="eastAsia"/>
        </w:rPr>
        <w:t>有多条</w:t>
      </w:r>
      <w:r>
        <w:rPr>
          <w:rFonts w:ascii="Arial" w:hAnsi="Arial" w:hint="eastAsia"/>
        </w:rPr>
        <w:t>装箱</w:t>
      </w:r>
      <w:r w:rsidRPr="007A49FA">
        <w:rPr>
          <w:rFonts w:ascii="Arial" w:hAnsi="Arial" w:hint="eastAsia"/>
        </w:rPr>
        <w:t>详情信息，记录了箱子中衣物的大小、颜色和数量。</w:t>
      </w:r>
      <w:r>
        <w:rPr>
          <w:rFonts w:ascii="Arial" w:hAnsi="Arial" w:hint="eastAsia"/>
        </w:rPr>
        <w:t>装箱详情信息</w:t>
      </w:r>
      <w:proofErr w:type="gramStart"/>
      <w:r>
        <w:rPr>
          <w:rFonts w:ascii="Arial" w:hAnsi="Arial" w:hint="eastAsia"/>
        </w:rPr>
        <w:t>表具体</w:t>
      </w:r>
      <w:proofErr w:type="gramEnd"/>
      <w:r>
        <w:rPr>
          <w:rFonts w:ascii="Arial" w:hAnsi="Arial" w:hint="eastAsia"/>
        </w:rPr>
        <w:t>内容如表</w:t>
      </w:r>
      <w:r>
        <w:rPr>
          <w:rFonts w:ascii="Arial" w:hAnsi="Arial" w:hint="eastAsia"/>
        </w:rPr>
        <w:t>4.4</w:t>
      </w:r>
      <w:r>
        <w:rPr>
          <w:rFonts w:ascii="Arial" w:hAnsi="Arial" w:hint="eastAsia"/>
        </w:rPr>
        <w:t>所示。</w:t>
      </w:r>
    </w:p>
    <w:p w:rsidR="00EE4E7A" w:rsidRPr="00474038" w:rsidRDefault="00EE4E7A" w:rsidP="00474038">
      <w:pPr>
        <w:pStyle w:val="21"/>
        <w:ind w:firstLine="0"/>
        <w:rPr>
          <w:rFonts w:ascii="Arial" w:hAnsi="Arial"/>
        </w:rPr>
      </w:pPr>
      <w:bookmarkStart w:id="119" w:name="_Toc389595196"/>
      <w:r w:rsidRPr="00474038">
        <w:rPr>
          <w:rFonts w:ascii="Arial" w:hAnsi="Arial" w:hint="eastAsia"/>
        </w:rPr>
        <w:t>表</w:t>
      </w:r>
      <w:r w:rsidRPr="00474038">
        <w:rPr>
          <w:rFonts w:ascii="Arial" w:hAnsi="Arial"/>
        </w:rPr>
        <w:t>4.</w:t>
      </w:r>
      <w:r w:rsidRPr="00474038">
        <w:rPr>
          <w:rFonts w:ascii="Arial" w:hAnsi="Arial" w:hint="eastAsia"/>
        </w:rPr>
        <w:t>4</w:t>
      </w:r>
      <w:r w:rsidRPr="00474038">
        <w:rPr>
          <w:rFonts w:ascii="Arial" w:hAnsi="Arial"/>
        </w:rPr>
        <w:t xml:space="preserve"> </w:t>
      </w:r>
      <w:r w:rsidRPr="00474038">
        <w:rPr>
          <w:rFonts w:ascii="Arial" w:hAnsi="Arial" w:hint="eastAsia"/>
        </w:rPr>
        <w:t>箱子详情信息表</w:t>
      </w:r>
      <w:bookmarkEnd w:id="1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1"/>
        <w:gridCol w:w="1768"/>
        <w:gridCol w:w="3344"/>
      </w:tblGrid>
      <w:tr w:rsidR="000232CA" w:rsidRPr="00CE1480" w:rsidTr="009B36E0">
        <w:trPr>
          <w:jc w:val="center"/>
        </w:trPr>
        <w:tc>
          <w:tcPr>
            <w:tcW w:w="2971" w:type="dxa"/>
            <w:shd w:val="clear" w:color="auto" w:fill="auto"/>
            <w:hideMark/>
          </w:tcPr>
          <w:p w:rsidR="000232CA" w:rsidRPr="00CE1480" w:rsidRDefault="000232CA" w:rsidP="009B36E0">
            <w:pPr>
              <w:rPr>
                <w:rFonts w:ascii="Arial" w:hAnsi="Arial" w:cs="Arial"/>
                <w:bCs/>
                <w:kern w:val="0"/>
              </w:rPr>
            </w:pPr>
            <w:r w:rsidRPr="00CE1480">
              <w:rPr>
                <w:rFonts w:ascii="Arial" w:hAnsi="Arial" w:cs="Arial"/>
                <w:bCs/>
                <w:kern w:val="0"/>
              </w:rPr>
              <w:t>字段</w:t>
            </w:r>
          </w:p>
        </w:tc>
        <w:tc>
          <w:tcPr>
            <w:tcW w:w="1768" w:type="dxa"/>
            <w:shd w:val="clear" w:color="auto" w:fill="auto"/>
            <w:hideMark/>
          </w:tcPr>
          <w:p w:rsidR="000232CA" w:rsidRPr="00CE1480" w:rsidRDefault="000232CA" w:rsidP="009B36E0">
            <w:pPr>
              <w:rPr>
                <w:rFonts w:ascii="Arial" w:hAnsi="Arial" w:cs="Arial"/>
                <w:bCs/>
                <w:kern w:val="0"/>
              </w:rPr>
            </w:pPr>
            <w:r w:rsidRPr="00CE1480">
              <w:rPr>
                <w:rFonts w:ascii="Arial" w:hAnsi="Arial" w:cs="Arial"/>
                <w:bCs/>
                <w:kern w:val="0"/>
              </w:rPr>
              <w:t>类型</w:t>
            </w:r>
          </w:p>
        </w:tc>
        <w:tc>
          <w:tcPr>
            <w:tcW w:w="3344" w:type="dxa"/>
            <w:shd w:val="clear" w:color="auto" w:fill="auto"/>
            <w:hideMark/>
          </w:tcPr>
          <w:p w:rsidR="000232CA" w:rsidRPr="00CE1480" w:rsidRDefault="000232CA" w:rsidP="009B36E0">
            <w:pPr>
              <w:rPr>
                <w:rFonts w:ascii="Arial" w:hAnsi="Arial" w:cs="Arial"/>
                <w:bCs/>
                <w:kern w:val="0"/>
              </w:rPr>
            </w:pPr>
            <w:r w:rsidRPr="00CE1480">
              <w:rPr>
                <w:rFonts w:ascii="Arial" w:hAnsi="Arial" w:cs="Arial"/>
                <w:bCs/>
                <w:kern w:val="0"/>
              </w:rPr>
              <w:t>描述</w:t>
            </w:r>
          </w:p>
        </w:tc>
      </w:tr>
      <w:tr w:rsidR="000232CA" w:rsidRPr="00CE1480" w:rsidTr="009B36E0">
        <w:trPr>
          <w:jc w:val="center"/>
        </w:trPr>
        <w:tc>
          <w:tcPr>
            <w:tcW w:w="2971" w:type="dxa"/>
            <w:shd w:val="clear" w:color="auto" w:fill="auto"/>
          </w:tcPr>
          <w:p w:rsidR="000232CA" w:rsidRPr="00CE1480" w:rsidRDefault="000232CA" w:rsidP="009B36E0">
            <w:pPr>
              <w:rPr>
                <w:rFonts w:ascii="Arial" w:hAnsi="Arial" w:cs="Arial"/>
                <w:bCs/>
                <w:kern w:val="0"/>
              </w:rPr>
            </w:pPr>
            <w:r>
              <w:rPr>
                <w:rFonts w:ascii="Arial" w:hAnsi="Arial" w:cs="Arial" w:hint="eastAsia"/>
                <w:bCs/>
                <w:kern w:val="0"/>
              </w:rPr>
              <w:t>id</w:t>
            </w:r>
          </w:p>
        </w:tc>
        <w:tc>
          <w:tcPr>
            <w:tcW w:w="1768" w:type="dxa"/>
            <w:shd w:val="clear" w:color="auto" w:fill="auto"/>
          </w:tcPr>
          <w:p w:rsidR="000232CA" w:rsidRPr="00CE1480" w:rsidRDefault="000232CA" w:rsidP="009B36E0">
            <w:pPr>
              <w:rPr>
                <w:rFonts w:ascii="Arial" w:hAnsi="Arial" w:cs="Arial"/>
                <w:bCs/>
                <w:kern w:val="0"/>
              </w:rPr>
            </w:pPr>
            <w:r w:rsidRPr="00C87B52">
              <w:rPr>
                <w:rFonts w:ascii="Arial" w:hAnsi="Arial" w:cs="Arial"/>
                <w:bCs/>
                <w:kern w:val="0"/>
              </w:rPr>
              <w:t>Integer</w:t>
            </w:r>
          </w:p>
        </w:tc>
        <w:tc>
          <w:tcPr>
            <w:tcW w:w="3344" w:type="dxa"/>
            <w:shd w:val="clear" w:color="auto" w:fill="auto"/>
          </w:tcPr>
          <w:p w:rsidR="000232CA" w:rsidRPr="00CE1480" w:rsidRDefault="000232CA" w:rsidP="009B36E0">
            <w:pPr>
              <w:rPr>
                <w:rFonts w:ascii="Arial" w:hAnsi="Arial" w:cs="Arial"/>
                <w:bCs/>
                <w:kern w:val="0"/>
              </w:rPr>
            </w:pPr>
            <w:r>
              <w:rPr>
                <w:rFonts w:ascii="Arial" w:hAnsi="Arial" w:cs="Arial" w:hint="eastAsia"/>
                <w:bCs/>
                <w:kern w:val="0"/>
              </w:rPr>
              <w:t>主键，唯一编号</w:t>
            </w:r>
          </w:p>
        </w:tc>
      </w:tr>
      <w:tr w:rsidR="000232CA" w:rsidRPr="00CE1480" w:rsidTr="009B36E0">
        <w:trPr>
          <w:jc w:val="center"/>
        </w:trPr>
        <w:tc>
          <w:tcPr>
            <w:tcW w:w="2971" w:type="dxa"/>
            <w:shd w:val="clear" w:color="auto" w:fill="auto"/>
          </w:tcPr>
          <w:p w:rsidR="000232CA" w:rsidRPr="00CE1480" w:rsidRDefault="000232CA" w:rsidP="009B36E0">
            <w:pPr>
              <w:rPr>
                <w:rFonts w:ascii="Arial" w:hAnsi="Arial" w:cs="Arial"/>
                <w:bCs/>
                <w:kern w:val="0"/>
              </w:rPr>
            </w:pPr>
            <w:proofErr w:type="spellStart"/>
            <w:r w:rsidRPr="009C68D6">
              <w:rPr>
                <w:rFonts w:ascii="Arial" w:hAnsi="Arial" w:cs="Arial"/>
                <w:bCs/>
                <w:kern w:val="0"/>
              </w:rPr>
              <w:t>packageId</w:t>
            </w:r>
            <w:proofErr w:type="spellEnd"/>
            <w:r w:rsidRPr="009C68D6">
              <w:rPr>
                <w:rFonts w:ascii="Arial" w:hAnsi="Arial" w:cs="Arial"/>
                <w:bCs/>
                <w:kern w:val="0"/>
              </w:rPr>
              <w:t>;</w:t>
            </w:r>
          </w:p>
        </w:tc>
        <w:tc>
          <w:tcPr>
            <w:tcW w:w="1768" w:type="dxa"/>
            <w:shd w:val="clear" w:color="auto" w:fill="auto"/>
          </w:tcPr>
          <w:p w:rsidR="000232CA" w:rsidRPr="00CE1480" w:rsidRDefault="000232CA" w:rsidP="009B36E0">
            <w:pPr>
              <w:rPr>
                <w:rFonts w:ascii="Arial" w:hAnsi="Arial" w:cs="Arial"/>
                <w:bCs/>
                <w:kern w:val="0"/>
              </w:rPr>
            </w:pPr>
            <w:r w:rsidRPr="00C87B52">
              <w:rPr>
                <w:rFonts w:ascii="Arial" w:hAnsi="Arial" w:cs="Arial"/>
                <w:bCs/>
                <w:kern w:val="0"/>
              </w:rPr>
              <w:t>Integer</w:t>
            </w:r>
          </w:p>
        </w:tc>
        <w:tc>
          <w:tcPr>
            <w:tcW w:w="3344" w:type="dxa"/>
            <w:shd w:val="clear" w:color="auto" w:fill="auto"/>
          </w:tcPr>
          <w:p w:rsidR="000232CA" w:rsidRPr="00CE1480" w:rsidRDefault="000232CA" w:rsidP="009B36E0">
            <w:pPr>
              <w:rPr>
                <w:rFonts w:ascii="Arial" w:hAnsi="Arial" w:cs="Arial"/>
                <w:bCs/>
                <w:kern w:val="0"/>
              </w:rPr>
            </w:pPr>
            <w:r>
              <w:rPr>
                <w:rFonts w:ascii="Arial" w:hAnsi="Arial" w:cs="Arial" w:hint="eastAsia"/>
                <w:bCs/>
                <w:kern w:val="0"/>
              </w:rPr>
              <w:t>箱子编号</w:t>
            </w:r>
          </w:p>
        </w:tc>
      </w:tr>
      <w:tr w:rsidR="000232CA" w:rsidRPr="00CE1480" w:rsidTr="009B36E0">
        <w:trPr>
          <w:jc w:val="center"/>
        </w:trPr>
        <w:tc>
          <w:tcPr>
            <w:tcW w:w="2971" w:type="dxa"/>
            <w:shd w:val="clear" w:color="auto" w:fill="auto"/>
          </w:tcPr>
          <w:p w:rsidR="000232CA" w:rsidRPr="00CE1480" w:rsidRDefault="000232CA" w:rsidP="009B36E0">
            <w:pPr>
              <w:rPr>
                <w:rFonts w:ascii="Arial" w:hAnsi="Arial" w:cs="Arial"/>
                <w:bCs/>
                <w:kern w:val="0"/>
              </w:rPr>
            </w:pPr>
            <w:proofErr w:type="spellStart"/>
            <w:r>
              <w:rPr>
                <w:rFonts w:ascii="Arial" w:hAnsi="Arial" w:cs="Arial"/>
                <w:bCs/>
                <w:kern w:val="0"/>
              </w:rPr>
              <w:t>clothesStyleName</w:t>
            </w:r>
            <w:proofErr w:type="spellEnd"/>
          </w:p>
        </w:tc>
        <w:tc>
          <w:tcPr>
            <w:tcW w:w="1768" w:type="dxa"/>
            <w:shd w:val="clear" w:color="auto" w:fill="auto"/>
          </w:tcPr>
          <w:p w:rsidR="000232CA" w:rsidRPr="00CE1480" w:rsidRDefault="000232CA" w:rsidP="009B36E0">
            <w:pPr>
              <w:rPr>
                <w:rFonts w:ascii="Arial" w:hAnsi="Arial" w:cs="Arial"/>
                <w:bCs/>
                <w:kern w:val="0"/>
              </w:rPr>
            </w:pPr>
            <w:r w:rsidRPr="009C68D6">
              <w:rPr>
                <w:rFonts w:ascii="Arial" w:hAnsi="Arial" w:cs="Arial"/>
                <w:bCs/>
                <w:kern w:val="0"/>
              </w:rPr>
              <w:t>String</w:t>
            </w:r>
          </w:p>
        </w:tc>
        <w:tc>
          <w:tcPr>
            <w:tcW w:w="3344" w:type="dxa"/>
            <w:shd w:val="clear" w:color="auto" w:fill="auto"/>
          </w:tcPr>
          <w:p w:rsidR="000232CA" w:rsidRPr="00CE1480" w:rsidRDefault="000232CA" w:rsidP="009B36E0">
            <w:pPr>
              <w:rPr>
                <w:rFonts w:ascii="Arial" w:hAnsi="Arial" w:cs="Arial"/>
                <w:bCs/>
                <w:kern w:val="0"/>
              </w:rPr>
            </w:pPr>
            <w:r>
              <w:rPr>
                <w:rFonts w:ascii="Arial" w:hAnsi="Arial" w:cs="Arial" w:hint="eastAsia"/>
                <w:bCs/>
                <w:kern w:val="0"/>
              </w:rPr>
              <w:t>衣服型号</w:t>
            </w:r>
          </w:p>
        </w:tc>
      </w:tr>
      <w:tr w:rsidR="000232CA" w:rsidRPr="00CE1480" w:rsidTr="009B36E0">
        <w:trPr>
          <w:jc w:val="center"/>
        </w:trPr>
        <w:tc>
          <w:tcPr>
            <w:tcW w:w="2971" w:type="dxa"/>
            <w:shd w:val="clear" w:color="auto" w:fill="auto"/>
          </w:tcPr>
          <w:p w:rsidR="000232CA" w:rsidRPr="00CE1480" w:rsidRDefault="000232CA" w:rsidP="009B36E0">
            <w:pPr>
              <w:rPr>
                <w:rFonts w:ascii="Arial" w:hAnsi="Arial" w:cs="Arial"/>
                <w:bCs/>
                <w:kern w:val="0"/>
              </w:rPr>
            </w:pPr>
            <w:proofErr w:type="spellStart"/>
            <w:r>
              <w:rPr>
                <w:rFonts w:ascii="Arial" w:hAnsi="Arial" w:cs="Arial"/>
                <w:bCs/>
                <w:kern w:val="0"/>
              </w:rPr>
              <w:t>clothesStyleColor</w:t>
            </w:r>
            <w:proofErr w:type="spellEnd"/>
          </w:p>
        </w:tc>
        <w:tc>
          <w:tcPr>
            <w:tcW w:w="1768" w:type="dxa"/>
            <w:shd w:val="clear" w:color="auto" w:fill="auto"/>
          </w:tcPr>
          <w:p w:rsidR="000232CA" w:rsidRPr="00CE1480" w:rsidRDefault="000232CA" w:rsidP="009B36E0">
            <w:pPr>
              <w:rPr>
                <w:rFonts w:ascii="Arial" w:hAnsi="Arial" w:cs="Arial"/>
                <w:bCs/>
                <w:kern w:val="0"/>
              </w:rPr>
            </w:pPr>
            <w:r w:rsidRPr="009C68D6">
              <w:rPr>
                <w:rFonts w:ascii="Arial" w:hAnsi="Arial" w:cs="Arial"/>
                <w:bCs/>
                <w:kern w:val="0"/>
              </w:rPr>
              <w:t>String</w:t>
            </w:r>
          </w:p>
        </w:tc>
        <w:tc>
          <w:tcPr>
            <w:tcW w:w="3344" w:type="dxa"/>
            <w:shd w:val="clear" w:color="auto" w:fill="auto"/>
          </w:tcPr>
          <w:p w:rsidR="000232CA" w:rsidRPr="00CE1480" w:rsidRDefault="000232CA" w:rsidP="009B36E0">
            <w:pPr>
              <w:rPr>
                <w:rFonts w:ascii="Arial" w:hAnsi="Arial" w:cs="Arial"/>
                <w:bCs/>
                <w:kern w:val="0"/>
              </w:rPr>
            </w:pPr>
            <w:r>
              <w:rPr>
                <w:rFonts w:ascii="Arial" w:hAnsi="Arial" w:cs="Arial" w:hint="eastAsia"/>
                <w:bCs/>
                <w:kern w:val="0"/>
              </w:rPr>
              <w:t>衣服颜色</w:t>
            </w:r>
          </w:p>
        </w:tc>
      </w:tr>
      <w:tr w:rsidR="000232CA" w:rsidRPr="00CE1480" w:rsidTr="009B36E0">
        <w:trPr>
          <w:jc w:val="center"/>
        </w:trPr>
        <w:tc>
          <w:tcPr>
            <w:tcW w:w="2971" w:type="dxa"/>
            <w:shd w:val="clear" w:color="auto" w:fill="auto"/>
          </w:tcPr>
          <w:p w:rsidR="000232CA" w:rsidRPr="00CE1480" w:rsidRDefault="000232CA" w:rsidP="009B36E0">
            <w:pPr>
              <w:rPr>
                <w:rFonts w:ascii="Arial" w:hAnsi="Arial" w:cs="Arial"/>
                <w:bCs/>
                <w:kern w:val="0"/>
              </w:rPr>
            </w:pPr>
            <w:proofErr w:type="spellStart"/>
            <w:r>
              <w:rPr>
                <w:rFonts w:ascii="Arial" w:hAnsi="Arial" w:cs="Arial"/>
                <w:bCs/>
                <w:kern w:val="0"/>
              </w:rPr>
              <w:t>clothesAmount</w:t>
            </w:r>
            <w:proofErr w:type="spellEnd"/>
          </w:p>
        </w:tc>
        <w:tc>
          <w:tcPr>
            <w:tcW w:w="1768" w:type="dxa"/>
            <w:shd w:val="clear" w:color="auto" w:fill="auto"/>
          </w:tcPr>
          <w:p w:rsidR="000232CA" w:rsidRPr="00CE1480" w:rsidRDefault="000232CA" w:rsidP="009B36E0">
            <w:pPr>
              <w:rPr>
                <w:rFonts w:ascii="Arial" w:hAnsi="Arial" w:cs="Arial"/>
                <w:bCs/>
                <w:kern w:val="0"/>
              </w:rPr>
            </w:pPr>
            <w:r w:rsidRPr="00C87B52">
              <w:rPr>
                <w:rFonts w:ascii="Arial" w:hAnsi="Arial" w:cs="Arial"/>
                <w:bCs/>
                <w:kern w:val="0"/>
              </w:rPr>
              <w:t>Integer</w:t>
            </w:r>
          </w:p>
        </w:tc>
        <w:tc>
          <w:tcPr>
            <w:tcW w:w="3344" w:type="dxa"/>
            <w:shd w:val="clear" w:color="auto" w:fill="auto"/>
          </w:tcPr>
          <w:p w:rsidR="000232CA" w:rsidRPr="00CE1480" w:rsidRDefault="000232CA" w:rsidP="009B36E0">
            <w:pPr>
              <w:rPr>
                <w:rFonts w:ascii="Arial" w:hAnsi="Arial" w:cs="Arial"/>
                <w:bCs/>
                <w:kern w:val="0"/>
              </w:rPr>
            </w:pPr>
            <w:r>
              <w:rPr>
                <w:rFonts w:ascii="Arial" w:hAnsi="Arial" w:cs="Arial" w:hint="eastAsia"/>
                <w:bCs/>
                <w:kern w:val="0"/>
              </w:rPr>
              <w:t>衣服数量</w:t>
            </w:r>
          </w:p>
        </w:tc>
      </w:tr>
    </w:tbl>
    <w:p w:rsidR="000232CA" w:rsidRPr="00BE1E3E" w:rsidRDefault="00E01BFA" w:rsidP="00BE1E3E">
      <w:pPr>
        <w:pStyle w:val="2"/>
        <w:rPr>
          <w:rFonts w:cs="Arial"/>
        </w:rPr>
      </w:pPr>
      <w:bookmarkStart w:id="120" w:name="_Toc389595092"/>
      <w:r w:rsidRPr="00CE1480">
        <w:rPr>
          <w:rFonts w:cs="Arial"/>
        </w:rPr>
        <w:t xml:space="preserve">4.3 </w:t>
      </w:r>
      <w:r w:rsidR="000232CA">
        <w:rPr>
          <w:rFonts w:cs="Arial" w:hint="eastAsia"/>
        </w:rPr>
        <w:t>财务部、物流部模块的实现</w:t>
      </w:r>
      <w:bookmarkEnd w:id="120"/>
    </w:p>
    <w:p w:rsidR="00C51A8F" w:rsidRPr="00C51A8F" w:rsidRDefault="000232CA" w:rsidP="00BE1E3E">
      <w:pPr>
        <w:ind w:firstLineChars="200" w:firstLine="480"/>
      </w:pPr>
      <w:r w:rsidRPr="007A49FA">
        <w:rPr>
          <w:rFonts w:ascii="Arial" w:hAnsi="Arial" w:hint="eastAsia"/>
        </w:rPr>
        <w:t>财务部模块主要包括</w:t>
      </w:r>
      <w:proofErr w:type="gramStart"/>
      <w:r w:rsidRPr="007A49FA">
        <w:rPr>
          <w:rFonts w:ascii="Arial" w:hAnsi="Arial" w:hint="eastAsia"/>
        </w:rPr>
        <w:t>样衣金确认</w:t>
      </w:r>
      <w:proofErr w:type="gramEnd"/>
      <w:r w:rsidRPr="007A49FA">
        <w:rPr>
          <w:rFonts w:ascii="Arial" w:hAnsi="Arial" w:hint="eastAsia"/>
        </w:rPr>
        <w:t>、首定金确认、</w:t>
      </w:r>
      <w:proofErr w:type="gramStart"/>
      <w:r w:rsidRPr="007A49FA">
        <w:rPr>
          <w:rFonts w:ascii="Arial" w:hAnsi="Arial" w:hint="eastAsia"/>
        </w:rPr>
        <w:t>尾款金确认</w:t>
      </w:r>
      <w:proofErr w:type="gramEnd"/>
      <w:r w:rsidRPr="007A49FA">
        <w:rPr>
          <w:rFonts w:ascii="Arial" w:hAnsi="Arial" w:hint="eastAsia"/>
        </w:rPr>
        <w:t>等操作。</w:t>
      </w:r>
      <w:r w:rsidR="00C51A8F" w:rsidRPr="007A49FA">
        <w:rPr>
          <w:rFonts w:ascii="Arial" w:hAnsi="Arial" w:hint="eastAsia"/>
        </w:rPr>
        <w:t>物流部模块主要包括样衣收取、样衣发货、产品入库、产品发货等操作。</w:t>
      </w:r>
      <w:r w:rsidR="00BE1E3E">
        <w:rPr>
          <w:rFonts w:ascii="Arial" w:hAnsi="Arial" w:hint="eastAsia"/>
        </w:rPr>
        <w:t>本节描述具体的实现细节，以及相关的界面截图。</w:t>
      </w:r>
    </w:p>
    <w:p w:rsidR="00C7399F" w:rsidRDefault="00C7399F" w:rsidP="00C7399F">
      <w:pPr>
        <w:pStyle w:val="3"/>
      </w:pPr>
      <w:bookmarkStart w:id="121" w:name="_Toc389595093"/>
      <w:r>
        <w:rPr>
          <w:rFonts w:hint="eastAsia"/>
        </w:rPr>
        <w:t>4.3.</w:t>
      </w:r>
      <w:proofErr w:type="gramStart"/>
      <w:r>
        <w:rPr>
          <w:rFonts w:hint="eastAsia"/>
        </w:rPr>
        <w:t>1</w:t>
      </w:r>
      <w:r>
        <w:rPr>
          <w:rFonts w:hint="eastAsia"/>
        </w:rPr>
        <w:t>样衣金确认</w:t>
      </w:r>
      <w:bookmarkEnd w:id="121"/>
      <w:proofErr w:type="gramEnd"/>
    </w:p>
    <w:p w:rsidR="00831415" w:rsidRPr="007A49FA" w:rsidRDefault="00CE1A2F" w:rsidP="007A49FA">
      <w:pPr>
        <w:ind w:firstLineChars="200" w:firstLine="480"/>
        <w:rPr>
          <w:rFonts w:ascii="Arial" w:hAnsi="Arial"/>
        </w:rPr>
      </w:pPr>
      <w:r w:rsidRPr="007A49FA">
        <w:rPr>
          <w:rFonts w:ascii="Arial" w:hAnsi="Arial" w:hint="eastAsia"/>
        </w:rPr>
        <w:t>如图</w:t>
      </w:r>
      <w:r w:rsidR="00BE1E3E">
        <w:rPr>
          <w:rFonts w:ascii="Arial" w:hAnsi="Arial" w:hint="eastAsia"/>
        </w:rPr>
        <w:t>4.5</w:t>
      </w:r>
      <w:r w:rsidRPr="007A49FA">
        <w:rPr>
          <w:rFonts w:ascii="Arial" w:hAnsi="Arial" w:hint="eastAsia"/>
        </w:rPr>
        <w:t>所示，左侧为财务主管的导航菜单，有三种</w:t>
      </w:r>
      <w:r w:rsidR="00831415" w:rsidRPr="007A49FA">
        <w:rPr>
          <w:rFonts w:ascii="Arial" w:hAnsi="Arial" w:hint="eastAsia"/>
        </w:rPr>
        <w:t>任务，当选择</w:t>
      </w:r>
      <w:proofErr w:type="gramStart"/>
      <w:r w:rsidR="00831415" w:rsidRPr="007A49FA">
        <w:rPr>
          <w:rFonts w:ascii="Arial" w:hAnsi="Arial" w:hint="eastAsia"/>
        </w:rPr>
        <w:t>样衣费确认</w:t>
      </w:r>
      <w:proofErr w:type="gramEnd"/>
      <w:r w:rsidR="00831415" w:rsidRPr="007A49FA">
        <w:rPr>
          <w:rFonts w:ascii="Arial" w:hAnsi="Arial" w:hint="eastAsia"/>
        </w:rPr>
        <w:t>后，右侧显示任务列表，有简要</w:t>
      </w:r>
      <w:r w:rsidR="00BE1E3E">
        <w:rPr>
          <w:rFonts w:ascii="Arial" w:hAnsi="Arial" w:hint="eastAsia"/>
        </w:rPr>
        <w:t>订单</w:t>
      </w:r>
      <w:r w:rsidR="00831415" w:rsidRPr="007A49FA">
        <w:rPr>
          <w:rFonts w:ascii="Arial" w:hAnsi="Arial" w:hint="eastAsia"/>
        </w:rPr>
        <w:t>信息，点击详情链接后显示订单的详细</w:t>
      </w:r>
      <w:r w:rsidR="00BE1E3E">
        <w:rPr>
          <w:rFonts w:ascii="Arial" w:hAnsi="Arial" w:hint="eastAsia"/>
        </w:rPr>
        <w:t>内容</w:t>
      </w:r>
      <w:r w:rsidR="00831415" w:rsidRPr="007A49FA">
        <w:rPr>
          <w:rFonts w:ascii="Arial" w:hAnsi="Arial" w:hint="eastAsia"/>
        </w:rPr>
        <w:t>标签页。</w:t>
      </w:r>
    </w:p>
    <w:p w:rsidR="001D133F" w:rsidRDefault="009838AE" w:rsidP="00C7399F">
      <w:r>
        <w:rPr>
          <w:noProof/>
        </w:rPr>
        <w:lastRenderedPageBreak/>
        <w:drawing>
          <wp:inline distT="0" distB="0" distL="0" distR="0" wp14:anchorId="2CF02024" wp14:editId="1513FBB8">
            <wp:extent cx="5274310" cy="214513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145130"/>
                    </a:xfrm>
                    <a:prstGeom prst="rect">
                      <a:avLst/>
                    </a:prstGeom>
                  </pic:spPr>
                </pic:pic>
              </a:graphicData>
            </a:graphic>
          </wp:inline>
        </w:drawing>
      </w:r>
    </w:p>
    <w:p w:rsidR="00F829E4" w:rsidRDefault="00F829E4" w:rsidP="00C66E9A">
      <w:pPr>
        <w:pStyle w:val="4"/>
      </w:pPr>
      <w:bookmarkStart w:id="122" w:name="_Toc389595158"/>
      <w:r w:rsidRPr="00CE1480">
        <w:t>图</w:t>
      </w:r>
      <w:r>
        <w:t>4.</w:t>
      </w:r>
      <w:r>
        <w:rPr>
          <w:rFonts w:hint="eastAsia"/>
        </w:rPr>
        <w:t>5</w:t>
      </w:r>
      <w:r w:rsidRPr="00CE1480">
        <w:t xml:space="preserve"> </w:t>
      </w:r>
      <w:r>
        <w:rPr>
          <w:rFonts w:hint="eastAsia"/>
        </w:rPr>
        <w:t>财务主管</w:t>
      </w:r>
      <w:proofErr w:type="gramStart"/>
      <w:r>
        <w:rPr>
          <w:rFonts w:hint="eastAsia"/>
        </w:rPr>
        <w:t>样衣金确认</w:t>
      </w:r>
      <w:proofErr w:type="gramEnd"/>
      <w:r>
        <w:rPr>
          <w:rFonts w:hint="eastAsia"/>
        </w:rPr>
        <w:t>任务列表图</w:t>
      </w:r>
      <w:bookmarkEnd w:id="122"/>
    </w:p>
    <w:p w:rsidR="001D133F" w:rsidRPr="007A49FA" w:rsidRDefault="00BE1E3E" w:rsidP="007A49FA">
      <w:pPr>
        <w:ind w:firstLineChars="200" w:firstLine="480"/>
        <w:rPr>
          <w:rFonts w:ascii="Arial" w:hAnsi="Arial"/>
        </w:rPr>
      </w:pPr>
      <w:r>
        <w:rPr>
          <w:rFonts w:ascii="Arial" w:hAnsi="Arial" w:hint="eastAsia"/>
        </w:rPr>
        <w:t>如图</w:t>
      </w:r>
      <w:r>
        <w:rPr>
          <w:rFonts w:ascii="Arial" w:hAnsi="Arial" w:hint="eastAsia"/>
        </w:rPr>
        <w:t>4.7</w:t>
      </w:r>
      <w:r w:rsidR="001D133F" w:rsidRPr="007A49FA">
        <w:rPr>
          <w:rFonts w:ascii="Arial" w:hAnsi="Arial" w:hint="eastAsia"/>
        </w:rPr>
        <w:t>后台</w:t>
      </w:r>
      <w:proofErr w:type="spellStart"/>
      <w:r w:rsidR="001D133F" w:rsidRPr="007A49FA">
        <w:rPr>
          <w:rFonts w:ascii="Arial" w:hAnsi="Arial" w:hint="eastAsia"/>
        </w:rPr>
        <w:t>ServiceUtil</w:t>
      </w:r>
      <w:proofErr w:type="spellEnd"/>
      <w:r w:rsidR="001D133F" w:rsidRPr="007A49FA">
        <w:rPr>
          <w:rFonts w:ascii="Arial" w:hAnsi="Arial" w:hint="eastAsia"/>
        </w:rPr>
        <w:t>中的</w:t>
      </w:r>
      <w:proofErr w:type="spellStart"/>
      <w:r w:rsidR="001D133F" w:rsidRPr="007A49FA">
        <w:rPr>
          <w:rFonts w:ascii="Arial" w:hAnsi="Arial" w:hint="eastAsia"/>
        </w:rPr>
        <w:t>getOrderList</w:t>
      </w:r>
      <w:proofErr w:type="spellEnd"/>
      <w:r w:rsidR="001D133F" w:rsidRPr="007A49FA">
        <w:rPr>
          <w:rFonts w:ascii="Arial" w:hAnsi="Arial" w:hint="eastAsia"/>
        </w:rPr>
        <w:t>方法利用</w:t>
      </w:r>
      <w:proofErr w:type="spellStart"/>
      <w:r w:rsidR="001D133F" w:rsidRPr="007A49FA">
        <w:rPr>
          <w:rFonts w:ascii="Arial" w:hAnsi="Arial"/>
        </w:rPr>
        <w:t>jbpmAPIUtil</w:t>
      </w:r>
      <w:proofErr w:type="spellEnd"/>
      <w:r w:rsidR="001D133F" w:rsidRPr="007A49FA">
        <w:rPr>
          <w:rFonts w:ascii="Arial" w:hAnsi="Arial" w:hint="eastAsia"/>
        </w:rPr>
        <w:t>类获得对应的任务列表，然后利用相应的</w:t>
      </w:r>
      <w:r w:rsidR="001D133F" w:rsidRPr="007A49FA">
        <w:rPr>
          <w:rFonts w:ascii="Arial" w:hAnsi="Arial" w:hint="eastAsia"/>
        </w:rPr>
        <w:t>DAO</w:t>
      </w:r>
      <w:r>
        <w:rPr>
          <w:rFonts w:ascii="Arial" w:hAnsi="Arial" w:hint="eastAsia"/>
        </w:rPr>
        <w:t>填充订单信息，</w:t>
      </w:r>
      <w:r w:rsidR="001D133F" w:rsidRPr="007A49FA">
        <w:rPr>
          <w:rFonts w:ascii="Arial" w:hAnsi="Arial" w:hint="eastAsia"/>
        </w:rPr>
        <w:t>将内容返回给</w:t>
      </w:r>
      <w:r w:rsidR="001D133F" w:rsidRPr="007A49FA">
        <w:rPr>
          <w:rFonts w:ascii="Arial" w:hAnsi="Arial" w:hint="eastAsia"/>
        </w:rPr>
        <w:t>controller</w:t>
      </w:r>
      <w:r>
        <w:rPr>
          <w:rFonts w:ascii="Arial" w:hAnsi="Arial" w:hint="eastAsia"/>
        </w:rPr>
        <w:t>。如图</w:t>
      </w:r>
      <w:r>
        <w:rPr>
          <w:rFonts w:ascii="Arial" w:hAnsi="Arial" w:hint="eastAsia"/>
        </w:rPr>
        <w:t>4.6</w:t>
      </w:r>
      <w:r>
        <w:rPr>
          <w:rFonts w:ascii="Arial" w:hAnsi="Arial" w:hint="eastAsia"/>
        </w:rPr>
        <w:t>，</w:t>
      </w:r>
      <w:r w:rsidR="001D133F" w:rsidRPr="007A49FA">
        <w:rPr>
          <w:rFonts w:ascii="Arial" w:hAnsi="Arial" w:hint="eastAsia"/>
        </w:rPr>
        <w:t>controller</w:t>
      </w:r>
      <w:r w:rsidR="001D133F" w:rsidRPr="007A49FA">
        <w:rPr>
          <w:rFonts w:ascii="Arial" w:hAnsi="Arial" w:hint="eastAsia"/>
        </w:rPr>
        <w:t>将数据</w:t>
      </w:r>
      <w:r w:rsidR="009F30C4" w:rsidRPr="007A49FA">
        <w:rPr>
          <w:rFonts w:ascii="Arial" w:hAnsi="Arial" w:hint="eastAsia"/>
        </w:rPr>
        <w:t>输入</w:t>
      </w:r>
      <w:r w:rsidR="009F30C4" w:rsidRPr="007A49FA">
        <w:rPr>
          <w:rFonts w:ascii="Arial" w:hAnsi="Arial" w:hint="eastAsia"/>
        </w:rPr>
        <w:t>JSP</w:t>
      </w:r>
      <w:r w:rsidR="009F30C4" w:rsidRPr="007A49FA">
        <w:rPr>
          <w:rFonts w:ascii="Arial" w:hAnsi="Arial" w:hint="eastAsia"/>
        </w:rPr>
        <w:t>页面返回给前台用户。</w:t>
      </w:r>
    </w:p>
    <w:tbl>
      <w:tblPr>
        <w:tblStyle w:val="af2"/>
        <w:tblW w:w="0" w:type="auto"/>
        <w:tblLook w:val="04A0" w:firstRow="1" w:lastRow="0" w:firstColumn="1" w:lastColumn="0" w:noHBand="0" w:noVBand="1"/>
      </w:tblPr>
      <w:tblGrid>
        <w:gridCol w:w="8522"/>
      </w:tblGrid>
      <w:tr w:rsidR="009F30C4" w:rsidTr="009F30C4">
        <w:tc>
          <w:tcPr>
            <w:tcW w:w="8522" w:type="dxa"/>
          </w:tcPr>
          <w:p w:rsidR="009F30C4" w:rsidRPr="00300F27" w:rsidRDefault="009F30C4" w:rsidP="00300F27">
            <w:pPr>
              <w:spacing w:line="240" w:lineRule="auto"/>
              <w:jc w:val="left"/>
              <w:rPr>
                <w:rFonts w:ascii="Arial" w:hAnsi="Arial"/>
                <w:sz w:val="21"/>
                <w:szCs w:val="21"/>
              </w:rPr>
            </w:pPr>
            <w:r w:rsidRPr="00300F27">
              <w:rPr>
                <w:rFonts w:ascii="Arial" w:hAnsi="Arial" w:hint="eastAsia"/>
                <w:sz w:val="21"/>
                <w:szCs w:val="21"/>
              </w:rPr>
              <w:tab/>
              <w:t>// ===================</w:t>
            </w:r>
            <w:proofErr w:type="gramStart"/>
            <w:r w:rsidRPr="00300F27">
              <w:rPr>
                <w:rFonts w:ascii="Arial" w:hAnsi="Arial" w:hint="eastAsia"/>
                <w:sz w:val="21"/>
                <w:szCs w:val="21"/>
              </w:rPr>
              <w:t>样衣金确认</w:t>
            </w:r>
            <w:proofErr w:type="gramEnd"/>
            <w:r w:rsidRPr="00300F27">
              <w:rPr>
                <w:rFonts w:ascii="Arial" w:hAnsi="Arial" w:hint="eastAsia"/>
                <w:sz w:val="21"/>
                <w:szCs w:val="21"/>
              </w:rPr>
              <w:t>=================</w:t>
            </w:r>
          </w:p>
          <w:p w:rsidR="009F30C4" w:rsidRPr="00300F27" w:rsidRDefault="009F30C4" w:rsidP="00300F27">
            <w:pPr>
              <w:spacing w:line="240" w:lineRule="auto"/>
              <w:jc w:val="left"/>
              <w:rPr>
                <w:rFonts w:ascii="Arial" w:hAnsi="Arial" w:cs="Arial Unicode MS"/>
                <w:sz w:val="21"/>
                <w:szCs w:val="21"/>
              </w:rPr>
            </w:pPr>
            <w:r w:rsidRPr="00300F27">
              <w:rPr>
                <w:rFonts w:ascii="Arial" w:hAnsi="Arial" w:cs="Arial Unicode MS"/>
                <w:sz w:val="21"/>
                <w:szCs w:val="21"/>
              </w:rPr>
              <w:tab/>
              <w:t>@</w:t>
            </w:r>
            <w:proofErr w:type="spellStart"/>
            <w:r w:rsidRPr="00300F27">
              <w:rPr>
                <w:rFonts w:ascii="Arial" w:hAnsi="Arial" w:cs="Arial Unicode MS"/>
                <w:sz w:val="21"/>
                <w:szCs w:val="21"/>
              </w:rPr>
              <w:t>RequestMapping</w:t>
            </w:r>
            <w:proofErr w:type="spellEnd"/>
            <w:r w:rsidRPr="00300F27">
              <w:rPr>
                <w:rFonts w:ascii="Arial" w:hAnsi="Arial" w:cs="Arial Unicode MS"/>
                <w:sz w:val="21"/>
                <w:szCs w:val="21"/>
              </w:rPr>
              <w:t>(value = "/finance/confirmSampleMoneyList.do")</w:t>
            </w:r>
          </w:p>
          <w:p w:rsidR="009F30C4" w:rsidRPr="00300F27" w:rsidRDefault="009F30C4" w:rsidP="00300F27">
            <w:pPr>
              <w:spacing w:line="240" w:lineRule="auto"/>
              <w:jc w:val="left"/>
              <w:rPr>
                <w:rFonts w:ascii="Arial" w:hAnsi="Arial" w:cs="Arial Unicode MS"/>
                <w:sz w:val="21"/>
                <w:szCs w:val="21"/>
              </w:rPr>
            </w:pPr>
            <w:r w:rsidRPr="00300F27">
              <w:rPr>
                <w:rFonts w:ascii="Arial" w:hAnsi="Arial" w:cs="Arial Unicode MS"/>
                <w:sz w:val="21"/>
                <w:szCs w:val="21"/>
              </w:rPr>
              <w:tab/>
              <w:t>@Transactional(</w:t>
            </w:r>
            <w:proofErr w:type="spellStart"/>
            <w:r w:rsidRPr="00300F27">
              <w:rPr>
                <w:rFonts w:ascii="Arial" w:hAnsi="Arial" w:cs="Arial Unicode MS"/>
                <w:sz w:val="21"/>
                <w:szCs w:val="21"/>
              </w:rPr>
              <w:t>rollbackFor</w:t>
            </w:r>
            <w:proofErr w:type="spellEnd"/>
            <w:r w:rsidRPr="00300F27">
              <w:rPr>
                <w:rFonts w:ascii="Arial" w:hAnsi="Arial" w:cs="Arial Unicode MS"/>
                <w:sz w:val="21"/>
                <w:szCs w:val="21"/>
              </w:rPr>
              <w:t xml:space="preserve"> = </w:t>
            </w:r>
            <w:proofErr w:type="spellStart"/>
            <w:r w:rsidRPr="00300F27">
              <w:rPr>
                <w:rFonts w:ascii="Arial" w:hAnsi="Arial" w:cs="Arial Unicode MS"/>
                <w:sz w:val="21"/>
                <w:szCs w:val="21"/>
              </w:rPr>
              <w:t>Exception.class</w:t>
            </w:r>
            <w:proofErr w:type="spellEnd"/>
            <w:r w:rsidRPr="00300F27">
              <w:rPr>
                <w:rFonts w:ascii="Arial" w:hAnsi="Arial" w:cs="Arial Unicode MS"/>
                <w:sz w:val="21"/>
                <w:szCs w:val="21"/>
              </w:rPr>
              <w:t>)</w:t>
            </w:r>
          </w:p>
          <w:p w:rsidR="009F30C4" w:rsidRPr="00300F27" w:rsidRDefault="009F30C4" w:rsidP="00300F27">
            <w:pPr>
              <w:spacing w:line="240" w:lineRule="auto"/>
              <w:jc w:val="left"/>
              <w:rPr>
                <w:rFonts w:ascii="Arial" w:hAnsi="Arial" w:cs="Arial Unicode MS"/>
                <w:sz w:val="21"/>
                <w:szCs w:val="21"/>
              </w:rPr>
            </w:pPr>
            <w:r w:rsidRPr="00300F27">
              <w:rPr>
                <w:rFonts w:ascii="Arial" w:hAnsi="Arial" w:cs="Arial Unicode MS"/>
                <w:sz w:val="21"/>
                <w:szCs w:val="21"/>
              </w:rPr>
              <w:tab/>
              <w:t xml:space="preserve">public String </w:t>
            </w:r>
            <w:proofErr w:type="spellStart"/>
            <w:r w:rsidRPr="00300F27">
              <w:rPr>
                <w:rFonts w:ascii="Arial" w:hAnsi="Arial" w:cs="Arial Unicode MS"/>
                <w:sz w:val="21"/>
                <w:szCs w:val="21"/>
              </w:rPr>
              <w:t>confirmSampleMoneyList</w:t>
            </w:r>
            <w:proofErr w:type="spellEnd"/>
            <w:r w:rsidRPr="00300F27">
              <w:rPr>
                <w:rFonts w:ascii="Arial" w:hAnsi="Arial" w:cs="Arial Unicode MS"/>
                <w:sz w:val="21"/>
                <w:szCs w:val="21"/>
              </w:rPr>
              <w:t>(</w:t>
            </w:r>
            <w:proofErr w:type="spellStart"/>
            <w:r w:rsidRPr="00300F27">
              <w:rPr>
                <w:rFonts w:ascii="Arial" w:hAnsi="Arial" w:cs="Arial Unicode MS"/>
                <w:sz w:val="21"/>
                <w:szCs w:val="21"/>
              </w:rPr>
              <w:t>HttpServletRequest</w:t>
            </w:r>
            <w:proofErr w:type="spellEnd"/>
            <w:r w:rsidRPr="00300F27">
              <w:rPr>
                <w:rFonts w:ascii="Arial" w:hAnsi="Arial" w:cs="Arial Unicode MS"/>
                <w:sz w:val="21"/>
                <w:szCs w:val="21"/>
              </w:rPr>
              <w:t xml:space="preserve"> request,</w:t>
            </w:r>
          </w:p>
          <w:p w:rsidR="009F30C4" w:rsidRPr="00300F27" w:rsidRDefault="009F30C4" w:rsidP="00300F27">
            <w:pPr>
              <w:spacing w:line="240" w:lineRule="auto"/>
              <w:jc w:val="left"/>
              <w:rPr>
                <w:rFonts w:ascii="Arial" w:hAnsi="Arial" w:cs="Arial Unicode MS"/>
                <w:sz w:val="21"/>
                <w:szCs w:val="21"/>
              </w:rPr>
            </w:pPr>
            <w:r w:rsidRPr="00300F27">
              <w:rPr>
                <w:rFonts w:ascii="Arial" w:hAnsi="Arial" w:cs="Arial Unicode MS"/>
                <w:sz w:val="21"/>
                <w:szCs w:val="21"/>
              </w:rPr>
              <w:tab/>
            </w:r>
            <w:r w:rsidRPr="00300F27">
              <w:rPr>
                <w:rFonts w:ascii="Arial" w:hAnsi="Arial" w:cs="Arial Unicode MS"/>
                <w:sz w:val="21"/>
                <w:szCs w:val="21"/>
              </w:rPr>
              <w:tab/>
            </w:r>
            <w:r w:rsidRPr="00300F27">
              <w:rPr>
                <w:rFonts w:ascii="Arial" w:hAnsi="Arial" w:cs="Arial Unicode MS"/>
                <w:sz w:val="21"/>
                <w:szCs w:val="21"/>
              </w:rPr>
              <w:tab/>
            </w:r>
            <w:proofErr w:type="spellStart"/>
            <w:r w:rsidRPr="00300F27">
              <w:rPr>
                <w:rFonts w:ascii="Arial" w:hAnsi="Arial" w:cs="Arial Unicode MS"/>
                <w:sz w:val="21"/>
                <w:szCs w:val="21"/>
              </w:rPr>
              <w:t>HttpServletResponse</w:t>
            </w:r>
            <w:proofErr w:type="spellEnd"/>
            <w:r w:rsidRPr="00300F27">
              <w:rPr>
                <w:rFonts w:ascii="Arial" w:hAnsi="Arial" w:cs="Arial Unicode MS"/>
                <w:sz w:val="21"/>
                <w:szCs w:val="21"/>
              </w:rPr>
              <w:t xml:space="preserve"> response, </w:t>
            </w:r>
            <w:proofErr w:type="spellStart"/>
            <w:r w:rsidRPr="00300F27">
              <w:rPr>
                <w:rFonts w:ascii="Arial" w:hAnsi="Arial" w:cs="Arial Unicode MS"/>
                <w:sz w:val="21"/>
                <w:szCs w:val="21"/>
              </w:rPr>
              <w:t>ModelMap</w:t>
            </w:r>
            <w:proofErr w:type="spellEnd"/>
            <w:r w:rsidRPr="00300F27">
              <w:rPr>
                <w:rFonts w:ascii="Arial" w:hAnsi="Arial" w:cs="Arial Unicode MS"/>
                <w:sz w:val="21"/>
                <w:szCs w:val="21"/>
              </w:rPr>
              <w:t xml:space="preserve"> model) {</w:t>
            </w:r>
          </w:p>
          <w:p w:rsidR="009F30C4" w:rsidRPr="00300F27" w:rsidRDefault="009F30C4" w:rsidP="00300F27">
            <w:pPr>
              <w:spacing w:line="240" w:lineRule="auto"/>
              <w:jc w:val="left"/>
              <w:rPr>
                <w:rFonts w:ascii="Arial" w:hAnsi="Arial" w:cs="Arial Unicode MS"/>
                <w:sz w:val="21"/>
                <w:szCs w:val="21"/>
              </w:rPr>
            </w:pPr>
            <w:r w:rsidRPr="00300F27">
              <w:rPr>
                <w:rFonts w:ascii="Arial" w:hAnsi="Arial" w:cs="Arial Unicode MS"/>
                <w:sz w:val="21"/>
                <w:szCs w:val="21"/>
              </w:rPr>
              <w:tab/>
            </w:r>
            <w:r w:rsidRPr="00300F27">
              <w:rPr>
                <w:rFonts w:ascii="Arial" w:hAnsi="Arial" w:cs="Arial Unicode MS"/>
                <w:sz w:val="21"/>
                <w:szCs w:val="21"/>
              </w:rPr>
              <w:tab/>
              <w:t xml:space="preserve">String </w:t>
            </w:r>
            <w:proofErr w:type="spellStart"/>
            <w:r w:rsidRPr="00300F27">
              <w:rPr>
                <w:rFonts w:ascii="Arial" w:hAnsi="Arial" w:cs="Arial Unicode MS"/>
                <w:sz w:val="21"/>
                <w:szCs w:val="21"/>
              </w:rPr>
              <w:t>actorId</w:t>
            </w:r>
            <w:proofErr w:type="spellEnd"/>
            <w:r w:rsidRPr="00300F27">
              <w:rPr>
                <w:rFonts w:ascii="Arial" w:hAnsi="Arial" w:cs="Arial Unicode MS"/>
                <w:sz w:val="21"/>
                <w:szCs w:val="21"/>
              </w:rPr>
              <w:t xml:space="preserve"> = </w:t>
            </w:r>
            <w:proofErr w:type="spellStart"/>
            <w:r w:rsidRPr="00300F27">
              <w:rPr>
                <w:rFonts w:ascii="Arial" w:hAnsi="Arial" w:cs="Arial Unicode MS"/>
                <w:sz w:val="21"/>
                <w:szCs w:val="21"/>
              </w:rPr>
              <w:t>FinanceServiceImpl.ACTOR_FINANCE_MANAGER</w:t>
            </w:r>
            <w:proofErr w:type="spellEnd"/>
            <w:r w:rsidRPr="00300F27">
              <w:rPr>
                <w:rFonts w:ascii="Arial" w:hAnsi="Arial" w:cs="Arial Unicode MS"/>
                <w:sz w:val="21"/>
                <w:szCs w:val="21"/>
              </w:rPr>
              <w:t>;</w:t>
            </w:r>
          </w:p>
          <w:p w:rsidR="009F30C4" w:rsidRPr="00300F27" w:rsidRDefault="009F30C4" w:rsidP="00300F27">
            <w:pPr>
              <w:spacing w:line="240" w:lineRule="auto"/>
              <w:jc w:val="left"/>
              <w:rPr>
                <w:rFonts w:ascii="Arial" w:hAnsi="Arial" w:cs="Arial Unicode MS"/>
                <w:sz w:val="21"/>
                <w:szCs w:val="21"/>
              </w:rPr>
            </w:pPr>
            <w:r w:rsidRPr="00300F27">
              <w:rPr>
                <w:rFonts w:ascii="Arial" w:hAnsi="Arial" w:cs="Arial Unicode MS"/>
                <w:sz w:val="21"/>
                <w:szCs w:val="21"/>
              </w:rPr>
              <w:tab/>
            </w:r>
            <w:r w:rsidRPr="00300F27">
              <w:rPr>
                <w:rFonts w:ascii="Arial" w:hAnsi="Arial" w:cs="Arial Unicode MS"/>
                <w:sz w:val="21"/>
                <w:szCs w:val="21"/>
              </w:rPr>
              <w:tab/>
              <w:t xml:space="preserve">List&lt;Map&lt;String, Object&gt;&gt; list = </w:t>
            </w:r>
            <w:proofErr w:type="spellStart"/>
            <w:r w:rsidRPr="00300F27">
              <w:rPr>
                <w:rFonts w:ascii="Arial" w:hAnsi="Arial" w:cs="Arial Unicode MS"/>
                <w:sz w:val="21"/>
                <w:szCs w:val="21"/>
              </w:rPr>
              <w:t>financeService</w:t>
            </w:r>
            <w:proofErr w:type="spellEnd"/>
          </w:p>
          <w:p w:rsidR="009F30C4" w:rsidRPr="00300F27" w:rsidRDefault="009F30C4" w:rsidP="00300F27">
            <w:pPr>
              <w:spacing w:line="240" w:lineRule="auto"/>
              <w:jc w:val="left"/>
              <w:rPr>
                <w:rFonts w:ascii="Arial" w:hAnsi="Arial" w:cs="Arial Unicode MS"/>
                <w:sz w:val="21"/>
                <w:szCs w:val="21"/>
              </w:rPr>
            </w:pPr>
            <w:r w:rsidRPr="00300F27">
              <w:rPr>
                <w:rFonts w:ascii="Arial" w:hAnsi="Arial" w:cs="Arial Unicode MS"/>
                <w:sz w:val="21"/>
                <w:szCs w:val="21"/>
              </w:rPr>
              <w:tab/>
            </w:r>
            <w:r w:rsidRPr="00300F27">
              <w:rPr>
                <w:rFonts w:ascii="Arial" w:hAnsi="Arial" w:cs="Arial Unicode MS"/>
                <w:sz w:val="21"/>
                <w:szCs w:val="21"/>
              </w:rPr>
              <w:tab/>
            </w:r>
            <w:r w:rsidRPr="00300F27">
              <w:rPr>
                <w:rFonts w:ascii="Arial" w:hAnsi="Arial" w:cs="Arial Unicode MS"/>
                <w:sz w:val="21"/>
                <w:szCs w:val="21"/>
              </w:rPr>
              <w:tab/>
            </w:r>
            <w:r w:rsidRPr="00300F27">
              <w:rPr>
                <w:rFonts w:ascii="Arial" w:hAnsi="Arial" w:cs="Arial Unicode MS"/>
                <w:sz w:val="21"/>
                <w:szCs w:val="21"/>
              </w:rPr>
              <w:tab/>
              <w:t>.</w:t>
            </w:r>
            <w:proofErr w:type="spellStart"/>
            <w:r w:rsidRPr="00300F27">
              <w:rPr>
                <w:rFonts w:ascii="Arial" w:hAnsi="Arial" w:cs="Arial Unicode MS"/>
                <w:sz w:val="21"/>
                <w:szCs w:val="21"/>
              </w:rPr>
              <w:t>getConfirmSampleMoneyList</w:t>
            </w:r>
            <w:proofErr w:type="spellEnd"/>
            <w:r w:rsidRPr="00300F27">
              <w:rPr>
                <w:rFonts w:ascii="Arial" w:hAnsi="Arial" w:cs="Arial Unicode MS"/>
                <w:sz w:val="21"/>
                <w:szCs w:val="21"/>
              </w:rPr>
              <w:t>(</w:t>
            </w:r>
            <w:proofErr w:type="spellStart"/>
            <w:r w:rsidRPr="00300F27">
              <w:rPr>
                <w:rFonts w:ascii="Arial" w:hAnsi="Arial" w:cs="Arial Unicode MS"/>
                <w:sz w:val="21"/>
                <w:szCs w:val="21"/>
              </w:rPr>
              <w:t>actorId</w:t>
            </w:r>
            <w:proofErr w:type="spellEnd"/>
            <w:r w:rsidRPr="00300F27">
              <w:rPr>
                <w:rFonts w:ascii="Arial" w:hAnsi="Arial" w:cs="Arial Unicode MS"/>
                <w:sz w:val="21"/>
                <w:szCs w:val="21"/>
              </w:rPr>
              <w:t>);</w:t>
            </w:r>
          </w:p>
          <w:p w:rsidR="009F30C4" w:rsidRPr="00300F27" w:rsidRDefault="009F30C4" w:rsidP="00300F27">
            <w:pPr>
              <w:spacing w:line="240" w:lineRule="auto"/>
              <w:jc w:val="left"/>
              <w:rPr>
                <w:rFonts w:ascii="Arial" w:hAnsi="Arial" w:cs="Arial Unicode MS"/>
                <w:sz w:val="21"/>
                <w:szCs w:val="21"/>
              </w:rPr>
            </w:pPr>
            <w:r w:rsidRPr="00300F27">
              <w:rPr>
                <w:rFonts w:ascii="Arial" w:hAnsi="Arial" w:cs="Arial Unicode MS"/>
                <w:sz w:val="21"/>
                <w:szCs w:val="21"/>
              </w:rPr>
              <w:tab/>
            </w:r>
            <w:r w:rsidRPr="00300F27">
              <w:rPr>
                <w:rFonts w:ascii="Arial" w:hAnsi="Arial" w:cs="Arial Unicode MS"/>
                <w:sz w:val="21"/>
                <w:szCs w:val="21"/>
              </w:rPr>
              <w:tab/>
            </w:r>
            <w:proofErr w:type="spellStart"/>
            <w:r w:rsidRPr="00300F27">
              <w:rPr>
                <w:rFonts w:ascii="Arial" w:hAnsi="Arial" w:cs="Arial Unicode MS"/>
                <w:sz w:val="21"/>
                <w:szCs w:val="21"/>
              </w:rPr>
              <w:t>model.addAttribute</w:t>
            </w:r>
            <w:proofErr w:type="spellEnd"/>
            <w:r w:rsidRPr="00300F27">
              <w:rPr>
                <w:rFonts w:ascii="Arial" w:hAnsi="Arial" w:cs="Arial Unicode MS"/>
                <w:sz w:val="21"/>
                <w:szCs w:val="21"/>
              </w:rPr>
              <w:t>("list", list);</w:t>
            </w:r>
          </w:p>
          <w:p w:rsidR="009F30C4" w:rsidRPr="00300F27" w:rsidRDefault="009F30C4" w:rsidP="00300F27">
            <w:pPr>
              <w:spacing w:line="240" w:lineRule="auto"/>
              <w:jc w:val="left"/>
              <w:rPr>
                <w:rFonts w:ascii="Arial" w:hAnsi="Arial" w:cs="Arial Unicode MS"/>
                <w:sz w:val="21"/>
                <w:szCs w:val="21"/>
              </w:rPr>
            </w:pPr>
            <w:r w:rsidRPr="00300F27">
              <w:rPr>
                <w:rFonts w:ascii="Arial" w:hAnsi="Arial" w:cs="Arial Unicode MS" w:hint="eastAsia"/>
                <w:sz w:val="21"/>
                <w:szCs w:val="21"/>
              </w:rPr>
              <w:tab/>
            </w:r>
            <w:r w:rsidRPr="00300F27">
              <w:rPr>
                <w:rFonts w:ascii="Arial" w:hAnsi="Arial" w:cs="Arial Unicode MS" w:hint="eastAsia"/>
                <w:sz w:val="21"/>
                <w:szCs w:val="21"/>
              </w:rPr>
              <w:tab/>
            </w:r>
            <w:proofErr w:type="spellStart"/>
            <w:r w:rsidRPr="00300F27">
              <w:rPr>
                <w:rFonts w:ascii="Arial" w:hAnsi="Arial" w:cs="Arial Unicode MS" w:hint="eastAsia"/>
                <w:sz w:val="21"/>
                <w:szCs w:val="21"/>
              </w:rPr>
              <w:t>model.addAttribute</w:t>
            </w:r>
            <w:proofErr w:type="spellEnd"/>
            <w:r w:rsidRPr="00300F27">
              <w:rPr>
                <w:rFonts w:ascii="Arial" w:hAnsi="Arial" w:cs="Arial Unicode MS" w:hint="eastAsia"/>
                <w:sz w:val="21"/>
                <w:szCs w:val="21"/>
              </w:rPr>
              <w:t>("</w:t>
            </w:r>
            <w:proofErr w:type="spellStart"/>
            <w:r w:rsidRPr="00300F27">
              <w:rPr>
                <w:rFonts w:ascii="Arial" w:hAnsi="Arial" w:cs="Arial Unicode MS" w:hint="eastAsia"/>
                <w:sz w:val="21"/>
                <w:szCs w:val="21"/>
              </w:rPr>
              <w:t>taskName</w:t>
            </w:r>
            <w:proofErr w:type="spellEnd"/>
            <w:r w:rsidRPr="00300F27">
              <w:rPr>
                <w:rFonts w:ascii="Arial" w:hAnsi="Arial" w:cs="Arial Unicode MS" w:hint="eastAsia"/>
                <w:sz w:val="21"/>
                <w:szCs w:val="21"/>
              </w:rPr>
              <w:t>", "</w:t>
            </w:r>
            <w:r w:rsidRPr="00300F27">
              <w:rPr>
                <w:rFonts w:ascii="Arial" w:hAnsi="Arial" w:cs="Arial Unicode MS" w:hint="eastAsia"/>
                <w:sz w:val="21"/>
                <w:szCs w:val="21"/>
              </w:rPr>
              <w:t>确认样</w:t>
            </w:r>
            <w:proofErr w:type="gramStart"/>
            <w:r w:rsidRPr="00300F27">
              <w:rPr>
                <w:rFonts w:ascii="Arial" w:hAnsi="Arial" w:cs="Arial Unicode MS" w:hint="eastAsia"/>
                <w:sz w:val="21"/>
                <w:szCs w:val="21"/>
              </w:rPr>
              <w:t>衣制作</w:t>
            </w:r>
            <w:proofErr w:type="gramEnd"/>
            <w:r w:rsidRPr="00300F27">
              <w:rPr>
                <w:rFonts w:ascii="Arial" w:hAnsi="Arial" w:cs="Arial Unicode MS" w:hint="eastAsia"/>
                <w:sz w:val="21"/>
                <w:szCs w:val="21"/>
              </w:rPr>
              <w:t>金</w:t>
            </w:r>
            <w:r w:rsidRPr="00300F27">
              <w:rPr>
                <w:rFonts w:ascii="Arial" w:hAnsi="Arial" w:cs="Arial Unicode MS" w:hint="eastAsia"/>
                <w:sz w:val="21"/>
                <w:szCs w:val="21"/>
              </w:rPr>
              <w:t>");</w:t>
            </w:r>
          </w:p>
          <w:p w:rsidR="009F30C4" w:rsidRPr="00300F27" w:rsidRDefault="009F30C4" w:rsidP="00300F27">
            <w:pPr>
              <w:spacing w:line="240" w:lineRule="auto"/>
              <w:jc w:val="left"/>
              <w:rPr>
                <w:rFonts w:ascii="Arial" w:hAnsi="Arial" w:cs="Arial Unicode MS"/>
                <w:sz w:val="21"/>
                <w:szCs w:val="21"/>
              </w:rPr>
            </w:pPr>
            <w:r w:rsidRPr="00300F27">
              <w:rPr>
                <w:rFonts w:ascii="Arial" w:hAnsi="Arial" w:cs="Arial Unicode MS"/>
                <w:sz w:val="21"/>
                <w:szCs w:val="21"/>
              </w:rPr>
              <w:tab/>
            </w:r>
            <w:r w:rsidRPr="00300F27">
              <w:rPr>
                <w:rFonts w:ascii="Arial" w:hAnsi="Arial" w:cs="Arial Unicode MS"/>
                <w:sz w:val="21"/>
                <w:szCs w:val="21"/>
              </w:rPr>
              <w:tab/>
            </w:r>
            <w:proofErr w:type="spellStart"/>
            <w:r w:rsidRPr="00300F27">
              <w:rPr>
                <w:rFonts w:ascii="Arial" w:hAnsi="Arial" w:cs="Arial Unicode MS"/>
                <w:sz w:val="21"/>
                <w:szCs w:val="21"/>
              </w:rPr>
              <w:t>model.addAttribute</w:t>
            </w:r>
            <w:proofErr w:type="spellEnd"/>
            <w:r w:rsidRPr="00300F27">
              <w:rPr>
                <w:rFonts w:ascii="Arial" w:hAnsi="Arial" w:cs="Arial Unicode MS"/>
                <w:sz w:val="21"/>
                <w:szCs w:val="21"/>
              </w:rPr>
              <w:t>("</w:t>
            </w:r>
            <w:proofErr w:type="spellStart"/>
            <w:r w:rsidRPr="00300F27">
              <w:rPr>
                <w:rFonts w:ascii="Arial" w:hAnsi="Arial" w:cs="Arial Unicode MS"/>
                <w:sz w:val="21"/>
                <w:szCs w:val="21"/>
              </w:rPr>
              <w:t>url</w:t>
            </w:r>
            <w:proofErr w:type="spellEnd"/>
            <w:r w:rsidRPr="00300F27">
              <w:rPr>
                <w:rFonts w:ascii="Arial" w:hAnsi="Arial" w:cs="Arial Unicode MS"/>
                <w:sz w:val="21"/>
                <w:szCs w:val="21"/>
              </w:rPr>
              <w:t>", "/finance/confirmSampleMoneyDetail.do");</w:t>
            </w:r>
          </w:p>
          <w:p w:rsidR="009F30C4" w:rsidRPr="00300F27" w:rsidRDefault="009F30C4" w:rsidP="00300F27">
            <w:pPr>
              <w:spacing w:line="240" w:lineRule="auto"/>
              <w:jc w:val="left"/>
              <w:rPr>
                <w:rFonts w:ascii="Arial" w:hAnsi="Arial" w:cs="Arial Unicode MS"/>
                <w:sz w:val="21"/>
                <w:szCs w:val="21"/>
              </w:rPr>
            </w:pPr>
            <w:r w:rsidRPr="00300F27">
              <w:rPr>
                <w:rFonts w:ascii="Arial" w:hAnsi="Arial" w:cs="Arial Unicode MS"/>
                <w:sz w:val="21"/>
                <w:szCs w:val="21"/>
              </w:rPr>
              <w:tab/>
            </w:r>
            <w:r w:rsidRPr="00300F27">
              <w:rPr>
                <w:rFonts w:ascii="Arial" w:hAnsi="Arial" w:cs="Arial Unicode MS"/>
                <w:sz w:val="21"/>
                <w:szCs w:val="21"/>
              </w:rPr>
              <w:tab/>
              <w:t>return "/finance/</w:t>
            </w:r>
            <w:proofErr w:type="spellStart"/>
            <w:r w:rsidRPr="00300F27">
              <w:rPr>
                <w:rFonts w:ascii="Arial" w:hAnsi="Arial" w:cs="Arial Unicode MS"/>
                <w:sz w:val="21"/>
                <w:szCs w:val="21"/>
              </w:rPr>
              <w:t>confirmSampleMoneyList</w:t>
            </w:r>
            <w:proofErr w:type="spellEnd"/>
            <w:r w:rsidRPr="00300F27">
              <w:rPr>
                <w:rFonts w:ascii="Arial" w:hAnsi="Arial" w:cs="Arial Unicode MS"/>
                <w:sz w:val="21"/>
                <w:szCs w:val="21"/>
              </w:rPr>
              <w:t>";</w:t>
            </w:r>
          </w:p>
          <w:p w:rsidR="009F30C4" w:rsidRDefault="009F30C4" w:rsidP="00300F27">
            <w:pPr>
              <w:spacing w:line="240" w:lineRule="auto"/>
              <w:jc w:val="left"/>
            </w:pPr>
            <w:r w:rsidRPr="00300F27">
              <w:rPr>
                <w:rFonts w:ascii="Arial" w:hAnsi="Arial" w:cs="Arial Unicode MS"/>
                <w:sz w:val="21"/>
                <w:szCs w:val="21"/>
              </w:rPr>
              <w:tab/>
              <w:t>}</w:t>
            </w:r>
          </w:p>
        </w:tc>
      </w:tr>
    </w:tbl>
    <w:p w:rsidR="009F30C4" w:rsidRPr="00474038" w:rsidRDefault="00474038" w:rsidP="00C66E9A">
      <w:pPr>
        <w:pStyle w:val="4"/>
      </w:pPr>
      <w:bookmarkStart w:id="123" w:name="_Toc389595159"/>
      <w:r>
        <w:rPr>
          <w:rFonts w:hint="eastAsia"/>
        </w:rPr>
        <w:t>图</w:t>
      </w:r>
      <w:r w:rsidR="008563A7">
        <w:rPr>
          <w:rFonts w:hint="eastAsia"/>
        </w:rPr>
        <w:t>4.6</w:t>
      </w:r>
      <w:r w:rsidR="009F30C4" w:rsidRPr="00474038">
        <w:rPr>
          <w:rFonts w:hint="eastAsia"/>
        </w:rPr>
        <w:t xml:space="preserve"> </w:t>
      </w:r>
      <w:proofErr w:type="spellStart"/>
      <w:r w:rsidR="009F30C4" w:rsidRPr="00474038">
        <w:rPr>
          <w:rFonts w:hint="eastAsia"/>
        </w:rPr>
        <w:t>FinanceController</w:t>
      </w:r>
      <w:proofErr w:type="spellEnd"/>
      <w:r w:rsidR="009F30C4" w:rsidRPr="00474038">
        <w:rPr>
          <w:rFonts w:hint="eastAsia"/>
        </w:rPr>
        <w:t>的</w:t>
      </w:r>
      <w:proofErr w:type="spellStart"/>
      <w:r w:rsidR="009F30C4" w:rsidRPr="00474038">
        <w:t>confirmSampleMoneyList</w:t>
      </w:r>
      <w:proofErr w:type="spellEnd"/>
      <w:r w:rsidR="009F30C4" w:rsidRPr="00474038">
        <w:rPr>
          <w:rFonts w:hint="eastAsia"/>
        </w:rPr>
        <w:t>方法表</w:t>
      </w:r>
      <w:bookmarkEnd w:id="123"/>
    </w:p>
    <w:tbl>
      <w:tblPr>
        <w:tblStyle w:val="af2"/>
        <w:tblW w:w="0" w:type="auto"/>
        <w:tblLook w:val="04A0" w:firstRow="1" w:lastRow="0" w:firstColumn="1" w:lastColumn="0" w:noHBand="0" w:noVBand="1"/>
      </w:tblPr>
      <w:tblGrid>
        <w:gridCol w:w="8185"/>
      </w:tblGrid>
      <w:tr w:rsidR="001D133F" w:rsidTr="00300F27">
        <w:tc>
          <w:tcPr>
            <w:tcW w:w="0" w:type="auto"/>
          </w:tcPr>
          <w:p w:rsidR="001D133F" w:rsidRPr="00876C4A" w:rsidRDefault="001D133F" w:rsidP="00876C4A">
            <w:pPr>
              <w:spacing w:line="240" w:lineRule="auto"/>
              <w:jc w:val="left"/>
              <w:rPr>
                <w:rFonts w:ascii="Arial" w:hAnsi="Arial"/>
                <w:sz w:val="21"/>
                <w:szCs w:val="21"/>
              </w:rPr>
            </w:pPr>
            <w:r w:rsidRPr="00876C4A">
              <w:rPr>
                <w:rFonts w:ascii="Arial" w:hAnsi="Arial"/>
                <w:sz w:val="21"/>
                <w:szCs w:val="21"/>
              </w:rPr>
              <w:tab/>
              <w:t xml:space="preserve">public List&lt;Map&lt;String, Object&gt;&gt; </w:t>
            </w:r>
            <w:proofErr w:type="spellStart"/>
            <w:r w:rsidRPr="00876C4A">
              <w:rPr>
                <w:rFonts w:ascii="Arial" w:hAnsi="Arial"/>
                <w:sz w:val="21"/>
                <w:szCs w:val="21"/>
              </w:rPr>
              <w:t>getOrderList</w:t>
            </w:r>
            <w:proofErr w:type="spellEnd"/>
            <w:r w:rsidRPr="00876C4A">
              <w:rPr>
                <w:rFonts w:ascii="Arial" w:hAnsi="Arial"/>
                <w:sz w:val="21"/>
                <w:szCs w:val="21"/>
              </w:rPr>
              <w:t xml:space="preserve">(String </w:t>
            </w:r>
            <w:proofErr w:type="spellStart"/>
            <w:r w:rsidRPr="00876C4A">
              <w:rPr>
                <w:rFonts w:ascii="Arial" w:hAnsi="Arial"/>
                <w:sz w:val="21"/>
                <w:szCs w:val="21"/>
              </w:rPr>
              <w:t>actorId</w:t>
            </w:r>
            <w:proofErr w:type="spellEnd"/>
            <w:r w:rsidRPr="00876C4A">
              <w:rPr>
                <w:rFonts w:ascii="Arial" w:hAnsi="Arial"/>
                <w:sz w:val="21"/>
                <w:szCs w:val="21"/>
              </w:rPr>
              <w:t>,</w:t>
            </w:r>
          </w:p>
          <w:p w:rsidR="001D133F" w:rsidRPr="00876C4A" w:rsidRDefault="001D133F" w:rsidP="00876C4A">
            <w:pPr>
              <w:spacing w:line="240" w:lineRule="auto"/>
              <w:jc w:val="left"/>
              <w:rPr>
                <w:rFonts w:ascii="Arial" w:hAnsi="Arial"/>
                <w:sz w:val="21"/>
                <w:szCs w:val="21"/>
              </w:rPr>
            </w:pPr>
            <w:r w:rsidRPr="00876C4A">
              <w:rPr>
                <w:rFonts w:ascii="Arial" w:hAnsi="Arial"/>
                <w:sz w:val="21"/>
                <w:szCs w:val="21"/>
              </w:rPr>
              <w:tab/>
            </w:r>
            <w:r w:rsidRPr="00876C4A">
              <w:rPr>
                <w:rFonts w:ascii="Arial" w:hAnsi="Arial"/>
                <w:sz w:val="21"/>
                <w:szCs w:val="21"/>
              </w:rPr>
              <w:tab/>
            </w:r>
            <w:r w:rsidRPr="00876C4A">
              <w:rPr>
                <w:rFonts w:ascii="Arial" w:hAnsi="Arial"/>
                <w:sz w:val="21"/>
                <w:szCs w:val="21"/>
              </w:rPr>
              <w:tab/>
              <w:t xml:space="preserve">String </w:t>
            </w:r>
            <w:proofErr w:type="spellStart"/>
            <w:r w:rsidRPr="00876C4A">
              <w:rPr>
                <w:rFonts w:ascii="Arial" w:hAnsi="Arial"/>
                <w:sz w:val="21"/>
                <w:szCs w:val="21"/>
              </w:rPr>
              <w:t>taskName</w:t>
            </w:r>
            <w:proofErr w:type="spellEnd"/>
            <w:r w:rsidRPr="00876C4A">
              <w:rPr>
                <w:rFonts w:ascii="Arial" w:hAnsi="Arial"/>
                <w:sz w:val="21"/>
                <w:szCs w:val="21"/>
              </w:rPr>
              <w:t>) {</w:t>
            </w:r>
          </w:p>
          <w:p w:rsidR="001D133F" w:rsidRPr="00876C4A" w:rsidRDefault="001D133F" w:rsidP="00876C4A">
            <w:pPr>
              <w:spacing w:line="240" w:lineRule="auto"/>
              <w:jc w:val="left"/>
              <w:rPr>
                <w:rFonts w:ascii="Arial" w:hAnsi="Arial"/>
                <w:sz w:val="21"/>
                <w:szCs w:val="21"/>
              </w:rPr>
            </w:pPr>
            <w:r w:rsidRPr="00876C4A">
              <w:rPr>
                <w:rFonts w:ascii="Arial" w:hAnsi="Arial"/>
                <w:sz w:val="21"/>
                <w:szCs w:val="21"/>
              </w:rPr>
              <w:tab/>
            </w:r>
            <w:r w:rsidRPr="00876C4A">
              <w:rPr>
                <w:rFonts w:ascii="Arial" w:hAnsi="Arial"/>
                <w:sz w:val="21"/>
                <w:szCs w:val="21"/>
              </w:rPr>
              <w:tab/>
              <w:t>List&lt;</w:t>
            </w:r>
            <w:proofErr w:type="spellStart"/>
            <w:r w:rsidRPr="00876C4A">
              <w:rPr>
                <w:rFonts w:ascii="Arial" w:hAnsi="Arial"/>
                <w:sz w:val="21"/>
                <w:szCs w:val="21"/>
              </w:rPr>
              <w:t>TaskSummary</w:t>
            </w:r>
            <w:proofErr w:type="spellEnd"/>
            <w:r w:rsidRPr="00876C4A">
              <w:rPr>
                <w:rFonts w:ascii="Arial" w:hAnsi="Arial"/>
                <w:sz w:val="21"/>
                <w:szCs w:val="21"/>
              </w:rPr>
              <w:t xml:space="preserve">&gt; tasks = </w:t>
            </w:r>
            <w:proofErr w:type="spellStart"/>
            <w:r w:rsidRPr="00876C4A">
              <w:rPr>
                <w:rFonts w:ascii="Arial" w:hAnsi="Arial"/>
                <w:sz w:val="21"/>
                <w:szCs w:val="21"/>
              </w:rPr>
              <w:t>jbpmAPIUtil.getAssignedTasksByTaskname</w:t>
            </w:r>
            <w:proofErr w:type="spellEnd"/>
            <w:r w:rsidRPr="00876C4A">
              <w:rPr>
                <w:rFonts w:ascii="Arial" w:hAnsi="Arial"/>
                <w:sz w:val="21"/>
                <w:szCs w:val="21"/>
              </w:rPr>
              <w:t>(</w:t>
            </w:r>
          </w:p>
          <w:p w:rsidR="001D133F" w:rsidRPr="00876C4A" w:rsidRDefault="001D133F" w:rsidP="00876C4A">
            <w:pPr>
              <w:spacing w:line="240" w:lineRule="auto"/>
              <w:jc w:val="left"/>
              <w:rPr>
                <w:rFonts w:ascii="Arial" w:hAnsi="Arial"/>
                <w:sz w:val="21"/>
                <w:szCs w:val="21"/>
              </w:rPr>
            </w:pPr>
            <w:r w:rsidRPr="00876C4A">
              <w:rPr>
                <w:rFonts w:ascii="Arial" w:hAnsi="Arial"/>
                <w:sz w:val="21"/>
                <w:szCs w:val="21"/>
              </w:rPr>
              <w:tab/>
            </w:r>
            <w:r w:rsidRPr="00876C4A">
              <w:rPr>
                <w:rFonts w:ascii="Arial" w:hAnsi="Arial"/>
                <w:sz w:val="21"/>
                <w:szCs w:val="21"/>
              </w:rPr>
              <w:tab/>
            </w:r>
            <w:r w:rsidRPr="00876C4A">
              <w:rPr>
                <w:rFonts w:ascii="Arial" w:hAnsi="Arial"/>
                <w:sz w:val="21"/>
                <w:szCs w:val="21"/>
              </w:rPr>
              <w:tab/>
            </w:r>
            <w:r w:rsidRPr="00876C4A">
              <w:rPr>
                <w:rFonts w:ascii="Arial" w:hAnsi="Arial"/>
                <w:sz w:val="21"/>
                <w:szCs w:val="21"/>
              </w:rPr>
              <w:tab/>
            </w:r>
            <w:proofErr w:type="spellStart"/>
            <w:r w:rsidRPr="00876C4A">
              <w:rPr>
                <w:rFonts w:ascii="Arial" w:hAnsi="Arial"/>
                <w:sz w:val="21"/>
                <w:szCs w:val="21"/>
              </w:rPr>
              <w:t>actorId</w:t>
            </w:r>
            <w:proofErr w:type="spellEnd"/>
            <w:r w:rsidRPr="00876C4A">
              <w:rPr>
                <w:rFonts w:ascii="Arial" w:hAnsi="Arial"/>
                <w:sz w:val="21"/>
                <w:szCs w:val="21"/>
              </w:rPr>
              <w:t xml:space="preserve">, </w:t>
            </w:r>
            <w:proofErr w:type="spellStart"/>
            <w:r w:rsidRPr="00876C4A">
              <w:rPr>
                <w:rFonts w:ascii="Arial" w:hAnsi="Arial"/>
                <w:sz w:val="21"/>
                <w:szCs w:val="21"/>
              </w:rPr>
              <w:t>taskName</w:t>
            </w:r>
            <w:proofErr w:type="spellEnd"/>
            <w:r w:rsidRPr="00876C4A">
              <w:rPr>
                <w:rFonts w:ascii="Arial" w:hAnsi="Arial"/>
                <w:sz w:val="21"/>
                <w:szCs w:val="21"/>
              </w:rPr>
              <w:t>);</w:t>
            </w:r>
          </w:p>
          <w:p w:rsidR="001D133F" w:rsidRPr="00876C4A" w:rsidRDefault="001D133F" w:rsidP="00876C4A">
            <w:pPr>
              <w:spacing w:line="240" w:lineRule="auto"/>
              <w:jc w:val="left"/>
              <w:rPr>
                <w:rFonts w:ascii="Arial" w:hAnsi="Arial"/>
                <w:sz w:val="21"/>
                <w:szCs w:val="21"/>
              </w:rPr>
            </w:pPr>
            <w:r w:rsidRPr="00876C4A">
              <w:rPr>
                <w:rFonts w:ascii="Arial" w:hAnsi="Arial"/>
                <w:sz w:val="21"/>
                <w:szCs w:val="21"/>
              </w:rPr>
              <w:tab/>
            </w:r>
            <w:r w:rsidRPr="00876C4A">
              <w:rPr>
                <w:rFonts w:ascii="Arial" w:hAnsi="Arial"/>
                <w:sz w:val="21"/>
                <w:szCs w:val="21"/>
              </w:rPr>
              <w:tab/>
              <w:t xml:space="preserve">List&lt;Map&lt;String, Object&gt;&gt; list = new </w:t>
            </w:r>
            <w:proofErr w:type="spellStart"/>
            <w:r w:rsidRPr="00876C4A">
              <w:rPr>
                <w:rFonts w:ascii="Arial" w:hAnsi="Arial"/>
                <w:sz w:val="21"/>
                <w:szCs w:val="21"/>
              </w:rPr>
              <w:t>ArrayList</w:t>
            </w:r>
            <w:proofErr w:type="spellEnd"/>
            <w:r w:rsidRPr="00876C4A">
              <w:rPr>
                <w:rFonts w:ascii="Arial" w:hAnsi="Arial"/>
                <w:sz w:val="21"/>
                <w:szCs w:val="21"/>
              </w:rPr>
              <w:t>&lt;&gt;();</w:t>
            </w:r>
          </w:p>
          <w:p w:rsidR="001D133F" w:rsidRPr="00876C4A" w:rsidRDefault="001D133F" w:rsidP="00876C4A">
            <w:pPr>
              <w:spacing w:line="240" w:lineRule="auto"/>
              <w:jc w:val="left"/>
              <w:rPr>
                <w:rFonts w:ascii="Arial" w:hAnsi="Arial"/>
                <w:sz w:val="21"/>
                <w:szCs w:val="21"/>
              </w:rPr>
            </w:pPr>
            <w:r w:rsidRPr="00876C4A">
              <w:rPr>
                <w:rFonts w:ascii="Arial" w:hAnsi="Arial"/>
                <w:sz w:val="21"/>
                <w:szCs w:val="21"/>
              </w:rPr>
              <w:tab/>
            </w:r>
            <w:r w:rsidRPr="00876C4A">
              <w:rPr>
                <w:rFonts w:ascii="Arial" w:hAnsi="Arial"/>
                <w:sz w:val="21"/>
                <w:szCs w:val="21"/>
              </w:rPr>
              <w:tab/>
              <w:t>for (</w:t>
            </w:r>
            <w:proofErr w:type="spellStart"/>
            <w:r w:rsidRPr="00876C4A">
              <w:rPr>
                <w:rFonts w:ascii="Arial" w:hAnsi="Arial"/>
                <w:sz w:val="21"/>
                <w:szCs w:val="21"/>
              </w:rPr>
              <w:t>TaskSummary</w:t>
            </w:r>
            <w:proofErr w:type="spellEnd"/>
            <w:r w:rsidRPr="00876C4A">
              <w:rPr>
                <w:rFonts w:ascii="Arial" w:hAnsi="Arial"/>
                <w:sz w:val="21"/>
                <w:szCs w:val="21"/>
              </w:rPr>
              <w:t xml:space="preserve"> task : tasks) {</w:t>
            </w:r>
          </w:p>
          <w:p w:rsidR="001D133F" w:rsidRPr="00876C4A" w:rsidRDefault="001D133F" w:rsidP="00876C4A">
            <w:pPr>
              <w:spacing w:line="240" w:lineRule="auto"/>
              <w:jc w:val="left"/>
              <w:rPr>
                <w:rFonts w:ascii="Arial" w:hAnsi="Arial"/>
                <w:sz w:val="21"/>
                <w:szCs w:val="21"/>
              </w:rPr>
            </w:pPr>
            <w:r w:rsidRPr="00876C4A">
              <w:rPr>
                <w:rFonts w:ascii="Arial" w:hAnsi="Arial"/>
                <w:sz w:val="21"/>
                <w:szCs w:val="21"/>
              </w:rPr>
              <w:tab/>
            </w:r>
            <w:r w:rsidRPr="00876C4A">
              <w:rPr>
                <w:rFonts w:ascii="Arial" w:hAnsi="Arial"/>
                <w:sz w:val="21"/>
                <w:szCs w:val="21"/>
              </w:rPr>
              <w:tab/>
            </w:r>
            <w:r w:rsidRPr="00876C4A">
              <w:rPr>
                <w:rFonts w:ascii="Arial" w:hAnsi="Arial"/>
                <w:sz w:val="21"/>
                <w:szCs w:val="21"/>
              </w:rPr>
              <w:tab/>
              <w:t xml:space="preserve">Integer </w:t>
            </w:r>
            <w:proofErr w:type="spellStart"/>
            <w:r w:rsidRPr="00876C4A">
              <w:rPr>
                <w:rFonts w:ascii="Arial" w:hAnsi="Arial"/>
                <w:sz w:val="21"/>
                <w:szCs w:val="21"/>
              </w:rPr>
              <w:t>orderId</w:t>
            </w:r>
            <w:proofErr w:type="spellEnd"/>
            <w:r w:rsidRPr="00876C4A">
              <w:rPr>
                <w:rFonts w:ascii="Arial" w:hAnsi="Arial"/>
                <w:sz w:val="21"/>
                <w:szCs w:val="21"/>
              </w:rPr>
              <w:t xml:space="preserve"> = (Integer) </w:t>
            </w:r>
            <w:proofErr w:type="spellStart"/>
            <w:r w:rsidRPr="00876C4A">
              <w:rPr>
                <w:rFonts w:ascii="Arial" w:hAnsi="Arial"/>
                <w:sz w:val="21"/>
                <w:szCs w:val="21"/>
              </w:rPr>
              <w:t>jbpmAPIUtil</w:t>
            </w:r>
            <w:proofErr w:type="spellEnd"/>
          </w:p>
          <w:p w:rsidR="001D133F" w:rsidRPr="00876C4A" w:rsidRDefault="001D133F" w:rsidP="00876C4A">
            <w:pPr>
              <w:spacing w:line="240" w:lineRule="auto"/>
              <w:jc w:val="left"/>
              <w:rPr>
                <w:rFonts w:ascii="Arial" w:hAnsi="Arial"/>
                <w:sz w:val="21"/>
                <w:szCs w:val="21"/>
              </w:rPr>
            </w:pPr>
            <w:r w:rsidRPr="00876C4A">
              <w:rPr>
                <w:rFonts w:ascii="Arial" w:hAnsi="Arial"/>
                <w:sz w:val="21"/>
                <w:szCs w:val="21"/>
              </w:rPr>
              <w:tab/>
            </w:r>
            <w:r w:rsidRPr="00876C4A">
              <w:rPr>
                <w:rFonts w:ascii="Arial" w:hAnsi="Arial"/>
                <w:sz w:val="21"/>
                <w:szCs w:val="21"/>
              </w:rPr>
              <w:tab/>
            </w:r>
            <w:r w:rsidRPr="00876C4A">
              <w:rPr>
                <w:rFonts w:ascii="Arial" w:hAnsi="Arial"/>
                <w:sz w:val="21"/>
                <w:szCs w:val="21"/>
              </w:rPr>
              <w:tab/>
            </w:r>
            <w:r w:rsidRPr="00876C4A">
              <w:rPr>
                <w:rFonts w:ascii="Arial" w:hAnsi="Arial"/>
                <w:sz w:val="21"/>
                <w:szCs w:val="21"/>
              </w:rPr>
              <w:tab/>
            </w:r>
            <w:r w:rsidRPr="00876C4A">
              <w:rPr>
                <w:rFonts w:ascii="Arial" w:hAnsi="Arial"/>
                <w:sz w:val="21"/>
                <w:szCs w:val="21"/>
              </w:rPr>
              <w:tab/>
              <w:t>.</w:t>
            </w:r>
            <w:proofErr w:type="spellStart"/>
            <w:r w:rsidRPr="00876C4A">
              <w:rPr>
                <w:rFonts w:ascii="Arial" w:hAnsi="Arial"/>
                <w:sz w:val="21"/>
                <w:szCs w:val="21"/>
              </w:rPr>
              <w:t>getVariable</w:t>
            </w:r>
            <w:proofErr w:type="spellEnd"/>
            <w:r w:rsidRPr="00876C4A">
              <w:rPr>
                <w:rFonts w:ascii="Arial" w:hAnsi="Arial"/>
                <w:sz w:val="21"/>
                <w:szCs w:val="21"/>
              </w:rPr>
              <w:t>(task, "</w:t>
            </w:r>
            <w:proofErr w:type="spellStart"/>
            <w:r w:rsidRPr="00876C4A">
              <w:rPr>
                <w:rFonts w:ascii="Arial" w:hAnsi="Arial"/>
                <w:sz w:val="21"/>
                <w:szCs w:val="21"/>
              </w:rPr>
              <w:t>orderId</w:t>
            </w:r>
            <w:proofErr w:type="spellEnd"/>
            <w:r w:rsidRPr="00876C4A">
              <w:rPr>
                <w:rFonts w:ascii="Arial" w:hAnsi="Arial"/>
                <w:sz w:val="21"/>
                <w:szCs w:val="21"/>
              </w:rPr>
              <w:t>");</w:t>
            </w:r>
          </w:p>
          <w:p w:rsidR="001D133F" w:rsidRPr="00876C4A" w:rsidRDefault="001D133F" w:rsidP="00876C4A">
            <w:pPr>
              <w:spacing w:line="240" w:lineRule="auto"/>
              <w:jc w:val="left"/>
              <w:rPr>
                <w:rFonts w:ascii="Arial" w:hAnsi="Arial"/>
                <w:sz w:val="21"/>
                <w:szCs w:val="21"/>
              </w:rPr>
            </w:pPr>
            <w:r w:rsidRPr="00876C4A">
              <w:rPr>
                <w:rFonts w:ascii="Arial" w:hAnsi="Arial"/>
                <w:sz w:val="21"/>
                <w:szCs w:val="21"/>
              </w:rPr>
              <w:tab/>
            </w:r>
            <w:r w:rsidRPr="00876C4A">
              <w:rPr>
                <w:rFonts w:ascii="Arial" w:hAnsi="Arial"/>
                <w:sz w:val="21"/>
                <w:szCs w:val="21"/>
              </w:rPr>
              <w:tab/>
            </w:r>
            <w:r w:rsidRPr="00876C4A">
              <w:rPr>
                <w:rFonts w:ascii="Arial" w:hAnsi="Arial"/>
                <w:sz w:val="21"/>
                <w:szCs w:val="21"/>
              </w:rPr>
              <w:tab/>
              <w:t xml:space="preserve">Map&lt;String, Object&gt; model = new </w:t>
            </w:r>
            <w:proofErr w:type="spellStart"/>
            <w:r w:rsidRPr="00876C4A">
              <w:rPr>
                <w:rFonts w:ascii="Arial" w:hAnsi="Arial"/>
                <w:sz w:val="21"/>
                <w:szCs w:val="21"/>
              </w:rPr>
              <w:t>HashMap</w:t>
            </w:r>
            <w:proofErr w:type="spellEnd"/>
            <w:r w:rsidRPr="00876C4A">
              <w:rPr>
                <w:rFonts w:ascii="Arial" w:hAnsi="Arial"/>
                <w:sz w:val="21"/>
                <w:szCs w:val="21"/>
              </w:rPr>
              <w:t>&lt;String, Object&gt;();</w:t>
            </w:r>
          </w:p>
          <w:p w:rsidR="001D133F" w:rsidRPr="00876C4A" w:rsidRDefault="001D133F" w:rsidP="00876C4A">
            <w:pPr>
              <w:spacing w:line="240" w:lineRule="auto"/>
              <w:jc w:val="left"/>
              <w:rPr>
                <w:rFonts w:ascii="Arial" w:hAnsi="Arial"/>
                <w:sz w:val="21"/>
                <w:szCs w:val="21"/>
              </w:rPr>
            </w:pPr>
            <w:r w:rsidRPr="00876C4A">
              <w:rPr>
                <w:rFonts w:ascii="Arial" w:hAnsi="Arial"/>
                <w:sz w:val="21"/>
                <w:szCs w:val="21"/>
              </w:rPr>
              <w:tab/>
            </w:r>
            <w:r w:rsidRPr="00876C4A">
              <w:rPr>
                <w:rFonts w:ascii="Arial" w:hAnsi="Arial"/>
                <w:sz w:val="21"/>
                <w:szCs w:val="21"/>
              </w:rPr>
              <w:tab/>
            </w:r>
            <w:r w:rsidRPr="00876C4A">
              <w:rPr>
                <w:rFonts w:ascii="Arial" w:hAnsi="Arial"/>
                <w:sz w:val="21"/>
                <w:szCs w:val="21"/>
              </w:rPr>
              <w:tab/>
              <w:t xml:space="preserve">Order </w:t>
            </w:r>
            <w:proofErr w:type="spellStart"/>
            <w:r w:rsidRPr="00876C4A">
              <w:rPr>
                <w:rFonts w:ascii="Arial" w:hAnsi="Arial"/>
                <w:sz w:val="21"/>
                <w:szCs w:val="21"/>
              </w:rPr>
              <w:t>order</w:t>
            </w:r>
            <w:proofErr w:type="spellEnd"/>
            <w:r w:rsidRPr="00876C4A">
              <w:rPr>
                <w:rFonts w:ascii="Arial" w:hAnsi="Arial"/>
                <w:sz w:val="21"/>
                <w:szCs w:val="21"/>
              </w:rPr>
              <w:t xml:space="preserve"> = </w:t>
            </w:r>
            <w:proofErr w:type="spellStart"/>
            <w:r w:rsidRPr="00876C4A">
              <w:rPr>
                <w:rFonts w:ascii="Arial" w:hAnsi="Arial"/>
                <w:sz w:val="21"/>
                <w:szCs w:val="21"/>
              </w:rPr>
              <w:t>orderDAO.findById</w:t>
            </w:r>
            <w:proofErr w:type="spellEnd"/>
            <w:r w:rsidRPr="00876C4A">
              <w:rPr>
                <w:rFonts w:ascii="Arial" w:hAnsi="Arial"/>
                <w:sz w:val="21"/>
                <w:szCs w:val="21"/>
              </w:rPr>
              <w:t>(</w:t>
            </w:r>
            <w:proofErr w:type="spellStart"/>
            <w:r w:rsidRPr="00876C4A">
              <w:rPr>
                <w:rFonts w:ascii="Arial" w:hAnsi="Arial"/>
                <w:sz w:val="21"/>
                <w:szCs w:val="21"/>
              </w:rPr>
              <w:t>orderId</w:t>
            </w:r>
            <w:proofErr w:type="spellEnd"/>
            <w:r w:rsidRPr="00876C4A">
              <w:rPr>
                <w:rFonts w:ascii="Arial" w:hAnsi="Arial"/>
                <w:sz w:val="21"/>
                <w:szCs w:val="21"/>
              </w:rPr>
              <w:t>);</w:t>
            </w:r>
          </w:p>
          <w:p w:rsidR="001D133F" w:rsidRPr="00876C4A" w:rsidRDefault="001D133F" w:rsidP="00876C4A">
            <w:pPr>
              <w:spacing w:line="240" w:lineRule="auto"/>
              <w:jc w:val="left"/>
              <w:rPr>
                <w:rFonts w:ascii="Arial" w:hAnsi="Arial"/>
                <w:sz w:val="21"/>
                <w:szCs w:val="21"/>
              </w:rPr>
            </w:pPr>
            <w:r w:rsidRPr="00876C4A">
              <w:rPr>
                <w:rFonts w:ascii="Arial" w:hAnsi="Arial"/>
                <w:sz w:val="21"/>
                <w:szCs w:val="21"/>
              </w:rPr>
              <w:tab/>
            </w:r>
            <w:r w:rsidRPr="00876C4A">
              <w:rPr>
                <w:rFonts w:ascii="Arial" w:hAnsi="Arial"/>
                <w:sz w:val="21"/>
                <w:szCs w:val="21"/>
              </w:rPr>
              <w:tab/>
            </w:r>
            <w:r w:rsidRPr="00876C4A">
              <w:rPr>
                <w:rFonts w:ascii="Arial" w:hAnsi="Arial"/>
                <w:sz w:val="21"/>
                <w:szCs w:val="21"/>
              </w:rPr>
              <w:tab/>
            </w:r>
            <w:proofErr w:type="spellStart"/>
            <w:r w:rsidRPr="00876C4A">
              <w:rPr>
                <w:rFonts w:ascii="Arial" w:hAnsi="Arial"/>
                <w:sz w:val="21"/>
                <w:szCs w:val="21"/>
              </w:rPr>
              <w:t>model.put</w:t>
            </w:r>
            <w:proofErr w:type="spellEnd"/>
            <w:r w:rsidRPr="00876C4A">
              <w:rPr>
                <w:rFonts w:ascii="Arial" w:hAnsi="Arial"/>
                <w:sz w:val="21"/>
                <w:szCs w:val="21"/>
              </w:rPr>
              <w:t>("order", order);</w:t>
            </w:r>
          </w:p>
          <w:p w:rsidR="001D133F" w:rsidRPr="00876C4A" w:rsidRDefault="001D133F" w:rsidP="00876C4A">
            <w:pPr>
              <w:spacing w:line="240" w:lineRule="auto"/>
              <w:jc w:val="left"/>
              <w:rPr>
                <w:rFonts w:ascii="Arial" w:hAnsi="Arial"/>
                <w:sz w:val="21"/>
                <w:szCs w:val="21"/>
              </w:rPr>
            </w:pPr>
            <w:r w:rsidRPr="00876C4A">
              <w:rPr>
                <w:rFonts w:ascii="Arial" w:hAnsi="Arial"/>
                <w:sz w:val="21"/>
                <w:szCs w:val="21"/>
              </w:rPr>
              <w:tab/>
            </w:r>
            <w:r w:rsidRPr="00876C4A">
              <w:rPr>
                <w:rFonts w:ascii="Arial" w:hAnsi="Arial"/>
                <w:sz w:val="21"/>
                <w:szCs w:val="21"/>
              </w:rPr>
              <w:tab/>
            </w:r>
            <w:r w:rsidRPr="00876C4A">
              <w:rPr>
                <w:rFonts w:ascii="Arial" w:hAnsi="Arial"/>
                <w:sz w:val="21"/>
                <w:szCs w:val="21"/>
              </w:rPr>
              <w:tab/>
            </w:r>
            <w:proofErr w:type="spellStart"/>
            <w:r w:rsidRPr="00876C4A">
              <w:rPr>
                <w:rFonts w:ascii="Arial" w:hAnsi="Arial"/>
                <w:sz w:val="21"/>
                <w:szCs w:val="21"/>
              </w:rPr>
              <w:t>model.put</w:t>
            </w:r>
            <w:proofErr w:type="spellEnd"/>
            <w:r w:rsidRPr="00876C4A">
              <w:rPr>
                <w:rFonts w:ascii="Arial" w:hAnsi="Arial"/>
                <w:sz w:val="21"/>
                <w:szCs w:val="21"/>
              </w:rPr>
              <w:t xml:space="preserve">("employee", </w:t>
            </w:r>
            <w:proofErr w:type="spellStart"/>
            <w:r w:rsidRPr="00876C4A">
              <w:rPr>
                <w:rFonts w:ascii="Arial" w:hAnsi="Arial"/>
                <w:sz w:val="21"/>
                <w:szCs w:val="21"/>
              </w:rPr>
              <w:t>employeeDAO.findById</w:t>
            </w:r>
            <w:proofErr w:type="spellEnd"/>
            <w:r w:rsidRPr="00876C4A">
              <w:rPr>
                <w:rFonts w:ascii="Arial" w:hAnsi="Arial"/>
                <w:sz w:val="21"/>
                <w:szCs w:val="21"/>
              </w:rPr>
              <w:t>(</w:t>
            </w:r>
            <w:proofErr w:type="spellStart"/>
            <w:r w:rsidRPr="00876C4A">
              <w:rPr>
                <w:rFonts w:ascii="Arial" w:hAnsi="Arial"/>
                <w:sz w:val="21"/>
                <w:szCs w:val="21"/>
              </w:rPr>
              <w:t>order.getEmployeeId</w:t>
            </w:r>
            <w:proofErr w:type="spellEnd"/>
            <w:r w:rsidRPr="00876C4A">
              <w:rPr>
                <w:rFonts w:ascii="Arial" w:hAnsi="Arial"/>
                <w:sz w:val="21"/>
                <w:szCs w:val="21"/>
              </w:rPr>
              <w:t>()));</w:t>
            </w:r>
          </w:p>
          <w:p w:rsidR="001D133F" w:rsidRPr="00876C4A" w:rsidRDefault="001D133F" w:rsidP="00876C4A">
            <w:pPr>
              <w:spacing w:line="240" w:lineRule="auto"/>
              <w:jc w:val="left"/>
              <w:rPr>
                <w:rFonts w:ascii="Arial" w:hAnsi="Arial"/>
                <w:sz w:val="21"/>
                <w:szCs w:val="21"/>
              </w:rPr>
            </w:pPr>
            <w:r w:rsidRPr="00876C4A">
              <w:rPr>
                <w:rFonts w:ascii="Arial" w:hAnsi="Arial"/>
                <w:sz w:val="21"/>
                <w:szCs w:val="21"/>
              </w:rPr>
              <w:tab/>
            </w:r>
            <w:r w:rsidRPr="00876C4A">
              <w:rPr>
                <w:rFonts w:ascii="Arial" w:hAnsi="Arial"/>
                <w:sz w:val="21"/>
                <w:szCs w:val="21"/>
              </w:rPr>
              <w:tab/>
            </w:r>
            <w:r w:rsidRPr="00876C4A">
              <w:rPr>
                <w:rFonts w:ascii="Arial" w:hAnsi="Arial"/>
                <w:sz w:val="21"/>
                <w:szCs w:val="21"/>
              </w:rPr>
              <w:tab/>
            </w:r>
            <w:proofErr w:type="spellStart"/>
            <w:r w:rsidRPr="00876C4A">
              <w:rPr>
                <w:rFonts w:ascii="Arial" w:hAnsi="Arial"/>
                <w:sz w:val="21"/>
                <w:szCs w:val="21"/>
              </w:rPr>
              <w:t>model.put</w:t>
            </w:r>
            <w:proofErr w:type="spellEnd"/>
            <w:r w:rsidRPr="00876C4A">
              <w:rPr>
                <w:rFonts w:ascii="Arial" w:hAnsi="Arial"/>
                <w:sz w:val="21"/>
                <w:szCs w:val="21"/>
              </w:rPr>
              <w:t>("task", task);</w:t>
            </w:r>
          </w:p>
          <w:p w:rsidR="001D133F" w:rsidRPr="00876C4A" w:rsidRDefault="001D133F" w:rsidP="00876C4A">
            <w:pPr>
              <w:spacing w:line="240" w:lineRule="auto"/>
              <w:jc w:val="left"/>
              <w:rPr>
                <w:rFonts w:ascii="Arial" w:hAnsi="Arial"/>
                <w:sz w:val="21"/>
                <w:szCs w:val="21"/>
              </w:rPr>
            </w:pPr>
            <w:r w:rsidRPr="00876C4A">
              <w:rPr>
                <w:rFonts w:ascii="Arial" w:hAnsi="Arial"/>
                <w:sz w:val="21"/>
                <w:szCs w:val="21"/>
              </w:rPr>
              <w:lastRenderedPageBreak/>
              <w:tab/>
            </w:r>
            <w:r w:rsidRPr="00876C4A">
              <w:rPr>
                <w:rFonts w:ascii="Arial" w:hAnsi="Arial"/>
                <w:sz w:val="21"/>
                <w:szCs w:val="21"/>
              </w:rPr>
              <w:tab/>
            </w:r>
            <w:r w:rsidRPr="00876C4A">
              <w:rPr>
                <w:rFonts w:ascii="Arial" w:hAnsi="Arial"/>
                <w:sz w:val="21"/>
                <w:szCs w:val="21"/>
              </w:rPr>
              <w:tab/>
            </w:r>
            <w:proofErr w:type="spellStart"/>
            <w:r w:rsidRPr="00876C4A">
              <w:rPr>
                <w:rFonts w:ascii="Arial" w:hAnsi="Arial"/>
                <w:sz w:val="21"/>
                <w:szCs w:val="21"/>
              </w:rPr>
              <w:t>model.put</w:t>
            </w:r>
            <w:proofErr w:type="spellEnd"/>
            <w:r w:rsidRPr="00876C4A">
              <w:rPr>
                <w:rFonts w:ascii="Arial" w:hAnsi="Arial"/>
                <w:sz w:val="21"/>
                <w:szCs w:val="21"/>
              </w:rPr>
              <w:t>("</w:t>
            </w:r>
            <w:proofErr w:type="spellStart"/>
            <w:r w:rsidRPr="00876C4A">
              <w:rPr>
                <w:rFonts w:ascii="Arial" w:hAnsi="Arial"/>
                <w:sz w:val="21"/>
                <w:szCs w:val="21"/>
              </w:rPr>
              <w:t>taskTime</w:t>
            </w:r>
            <w:proofErr w:type="spellEnd"/>
            <w:r w:rsidRPr="00876C4A">
              <w:rPr>
                <w:rFonts w:ascii="Arial" w:hAnsi="Arial"/>
                <w:sz w:val="21"/>
                <w:szCs w:val="21"/>
              </w:rPr>
              <w:t xml:space="preserve">", </w:t>
            </w:r>
            <w:proofErr w:type="spellStart"/>
            <w:r w:rsidRPr="00876C4A">
              <w:rPr>
                <w:rFonts w:ascii="Arial" w:hAnsi="Arial"/>
                <w:sz w:val="21"/>
                <w:szCs w:val="21"/>
              </w:rPr>
              <w:t>getTaskTime</w:t>
            </w:r>
            <w:proofErr w:type="spellEnd"/>
            <w:r w:rsidRPr="00876C4A">
              <w:rPr>
                <w:rFonts w:ascii="Arial" w:hAnsi="Arial"/>
                <w:sz w:val="21"/>
                <w:szCs w:val="21"/>
              </w:rPr>
              <w:t>(</w:t>
            </w:r>
            <w:proofErr w:type="spellStart"/>
            <w:r w:rsidRPr="00876C4A">
              <w:rPr>
                <w:rFonts w:ascii="Arial" w:hAnsi="Arial"/>
                <w:sz w:val="21"/>
                <w:szCs w:val="21"/>
              </w:rPr>
              <w:t>task.getCreatedOn</w:t>
            </w:r>
            <w:proofErr w:type="spellEnd"/>
            <w:r w:rsidRPr="00876C4A">
              <w:rPr>
                <w:rFonts w:ascii="Arial" w:hAnsi="Arial"/>
                <w:sz w:val="21"/>
                <w:szCs w:val="21"/>
              </w:rPr>
              <w:t>()));</w:t>
            </w:r>
          </w:p>
          <w:p w:rsidR="001D133F" w:rsidRPr="00876C4A" w:rsidRDefault="001D133F" w:rsidP="00876C4A">
            <w:pPr>
              <w:spacing w:line="240" w:lineRule="auto"/>
              <w:jc w:val="left"/>
              <w:rPr>
                <w:rFonts w:ascii="Arial" w:hAnsi="Arial"/>
                <w:sz w:val="21"/>
                <w:szCs w:val="21"/>
              </w:rPr>
            </w:pPr>
            <w:r w:rsidRPr="00876C4A">
              <w:rPr>
                <w:rFonts w:ascii="Arial" w:hAnsi="Arial"/>
                <w:sz w:val="21"/>
                <w:szCs w:val="21"/>
              </w:rPr>
              <w:tab/>
            </w:r>
            <w:r w:rsidRPr="00876C4A">
              <w:rPr>
                <w:rFonts w:ascii="Arial" w:hAnsi="Arial"/>
                <w:sz w:val="21"/>
                <w:szCs w:val="21"/>
              </w:rPr>
              <w:tab/>
            </w:r>
            <w:r w:rsidRPr="00876C4A">
              <w:rPr>
                <w:rFonts w:ascii="Arial" w:hAnsi="Arial"/>
                <w:sz w:val="21"/>
                <w:szCs w:val="21"/>
              </w:rPr>
              <w:tab/>
            </w:r>
            <w:proofErr w:type="spellStart"/>
            <w:r w:rsidRPr="00876C4A">
              <w:rPr>
                <w:rFonts w:ascii="Arial" w:hAnsi="Arial"/>
                <w:sz w:val="21"/>
                <w:szCs w:val="21"/>
              </w:rPr>
              <w:t>model.put</w:t>
            </w:r>
            <w:proofErr w:type="spellEnd"/>
            <w:r w:rsidRPr="00876C4A">
              <w:rPr>
                <w:rFonts w:ascii="Arial" w:hAnsi="Arial"/>
                <w:sz w:val="21"/>
                <w:szCs w:val="21"/>
              </w:rPr>
              <w:t>("</w:t>
            </w:r>
            <w:proofErr w:type="spellStart"/>
            <w:r w:rsidRPr="00876C4A">
              <w:rPr>
                <w:rFonts w:ascii="Arial" w:hAnsi="Arial"/>
                <w:sz w:val="21"/>
                <w:szCs w:val="21"/>
              </w:rPr>
              <w:t>orderId</w:t>
            </w:r>
            <w:proofErr w:type="spellEnd"/>
            <w:r w:rsidRPr="00876C4A">
              <w:rPr>
                <w:rFonts w:ascii="Arial" w:hAnsi="Arial"/>
                <w:sz w:val="21"/>
                <w:szCs w:val="21"/>
              </w:rPr>
              <w:t xml:space="preserve">", </w:t>
            </w:r>
            <w:proofErr w:type="spellStart"/>
            <w:r w:rsidRPr="00876C4A">
              <w:rPr>
                <w:rFonts w:ascii="Arial" w:hAnsi="Arial"/>
                <w:sz w:val="21"/>
                <w:szCs w:val="21"/>
              </w:rPr>
              <w:t>getOrderId</w:t>
            </w:r>
            <w:proofErr w:type="spellEnd"/>
            <w:r w:rsidRPr="00876C4A">
              <w:rPr>
                <w:rFonts w:ascii="Arial" w:hAnsi="Arial"/>
                <w:sz w:val="21"/>
                <w:szCs w:val="21"/>
              </w:rPr>
              <w:t>(order));</w:t>
            </w:r>
          </w:p>
          <w:p w:rsidR="001D133F" w:rsidRPr="00876C4A" w:rsidRDefault="001D133F" w:rsidP="00876C4A">
            <w:pPr>
              <w:spacing w:line="240" w:lineRule="auto"/>
              <w:jc w:val="left"/>
              <w:rPr>
                <w:rFonts w:ascii="Arial" w:hAnsi="Arial"/>
                <w:sz w:val="21"/>
                <w:szCs w:val="21"/>
              </w:rPr>
            </w:pPr>
            <w:r w:rsidRPr="00876C4A">
              <w:rPr>
                <w:rFonts w:ascii="Arial" w:hAnsi="Arial"/>
                <w:sz w:val="21"/>
                <w:szCs w:val="21"/>
              </w:rPr>
              <w:tab/>
            </w:r>
            <w:r w:rsidRPr="00876C4A">
              <w:rPr>
                <w:rFonts w:ascii="Arial" w:hAnsi="Arial"/>
                <w:sz w:val="21"/>
                <w:szCs w:val="21"/>
              </w:rPr>
              <w:tab/>
            </w:r>
            <w:r w:rsidRPr="00876C4A">
              <w:rPr>
                <w:rFonts w:ascii="Arial" w:hAnsi="Arial"/>
                <w:sz w:val="21"/>
                <w:szCs w:val="21"/>
              </w:rPr>
              <w:tab/>
            </w:r>
            <w:proofErr w:type="spellStart"/>
            <w:r w:rsidRPr="00876C4A">
              <w:rPr>
                <w:rFonts w:ascii="Arial" w:hAnsi="Arial"/>
                <w:sz w:val="21"/>
                <w:szCs w:val="21"/>
              </w:rPr>
              <w:t>list.add</w:t>
            </w:r>
            <w:proofErr w:type="spellEnd"/>
            <w:r w:rsidRPr="00876C4A">
              <w:rPr>
                <w:rFonts w:ascii="Arial" w:hAnsi="Arial"/>
                <w:sz w:val="21"/>
                <w:szCs w:val="21"/>
              </w:rPr>
              <w:t>(model);</w:t>
            </w:r>
          </w:p>
          <w:p w:rsidR="001D133F" w:rsidRPr="00876C4A" w:rsidRDefault="001D133F" w:rsidP="00876C4A">
            <w:pPr>
              <w:spacing w:line="240" w:lineRule="auto"/>
              <w:jc w:val="left"/>
              <w:rPr>
                <w:rFonts w:ascii="Arial" w:hAnsi="Arial"/>
                <w:sz w:val="21"/>
                <w:szCs w:val="21"/>
              </w:rPr>
            </w:pPr>
            <w:r w:rsidRPr="00876C4A">
              <w:rPr>
                <w:rFonts w:ascii="Arial" w:hAnsi="Arial"/>
                <w:sz w:val="21"/>
                <w:szCs w:val="21"/>
              </w:rPr>
              <w:tab/>
            </w:r>
            <w:r w:rsidRPr="00876C4A">
              <w:rPr>
                <w:rFonts w:ascii="Arial" w:hAnsi="Arial"/>
                <w:sz w:val="21"/>
                <w:szCs w:val="21"/>
              </w:rPr>
              <w:tab/>
              <w:t>}</w:t>
            </w:r>
          </w:p>
          <w:p w:rsidR="001D133F" w:rsidRPr="00876C4A" w:rsidRDefault="001D133F" w:rsidP="00876C4A">
            <w:pPr>
              <w:spacing w:line="240" w:lineRule="auto"/>
              <w:jc w:val="left"/>
              <w:rPr>
                <w:rFonts w:ascii="Arial" w:hAnsi="Arial"/>
                <w:sz w:val="21"/>
                <w:szCs w:val="21"/>
              </w:rPr>
            </w:pPr>
            <w:r w:rsidRPr="00876C4A">
              <w:rPr>
                <w:rFonts w:ascii="Arial" w:hAnsi="Arial"/>
                <w:sz w:val="21"/>
                <w:szCs w:val="21"/>
              </w:rPr>
              <w:tab/>
            </w:r>
            <w:r w:rsidRPr="00876C4A">
              <w:rPr>
                <w:rFonts w:ascii="Arial" w:hAnsi="Arial"/>
                <w:sz w:val="21"/>
                <w:szCs w:val="21"/>
              </w:rPr>
              <w:tab/>
              <w:t>return list;</w:t>
            </w:r>
          </w:p>
          <w:p w:rsidR="001D133F" w:rsidRPr="00876C4A" w:rsidRDefault="001D133F" w:rsidP="00876C4A">
            <w:pPr>
              <w:spacing w:line="240" w:lineRule="auto"/>
              <w:jc w:val="left"/>
              <w:rPr>
                <w:rFonts w:ascii="Arial" w:hAnsi="Arial"/>
                <w:sz w:val="21"/>
                <w:szCs w:val="21"/>
              </w:rPr>
            </w:pPr>
            <w:r w:rsidRPr="00876C4A">
              <w:rPr>
                <w:rFonts w:ascii="Arial" w:hAnsi="Arial"/>
                <w:sz w:val="21"/>
                <w:szCs w:val="21"/>
              </w:rPr>
              <w:tab/>
              <w:t>}</w:t>
            </w:r>
          </w:p>
        </w:tc>
      </w:tr>
    </w:tbl>
    <w:p w:rsidR="0034132B" w:rsidRDefault="00474038" w:rsidP="0034132B">
      <w:pPr>
        <w:pStyle w:val="4"/>
      </w:pPr>
      <w:bookmarkStart w:id="124" w:name="_Toc389595160"/>
      <w:r>
        <w:rPr>
          <w:rFonts w:hint="eastAsia"/>
        </w:rPr>
        <w:lastRenderedPageBreak/>
        <w:t>图</w:t>
      </w:r>
      <w:r w:rsidR="008563A7">
        <w:rPr>
          <w:rFonts w:hint="eastAsia"/>
        </w:rPr>
        <w:t>4.7</w:t>
      </w:r>
      <w:r w:rsidR="009F30C4" w:rsidRPr="00474038">
        <w:rPr>
          <w:rFonts w:hint="eastAsia"/>
        </w:rPr>
        <w:t xml:space="preserve"> </w:t>
      </w:r>
      <w:proofErr w:type="spellStart"/>
      <w:r w:rsidR="009F30C4" w:rsidRPr="00474038">
        <w:rPr>
          <w:rFonts w:hint="eastAsia"/>
        </w:rPr>
        <w:t>ServiceUtil</w:t>
      </w:r>
      <w:proofErr w:type="spellEnd"/>
      <w:r w:rsidR="009F30C4" w:rsidRPr="00474038">
        <w:rPr>
          <w:rFonts w:hint="eastAsia"/>
        </w:rPr>
        <w:t>的</w:t>
      </w:r>
      <w:proofErr w:type="spellStart"/>
      <w:r w:rsidR="009F30C4" w:rsidRPr="00474038">
        <w:rPr>
          <w:rFonts w:hint="eastAsia"/>
        </w:rPr>
        <w:t>getOrderList</w:t>
      </w:r>
      <w:proofErr w:type="spellEnd"/>
      <w:r w:rsidR="009F30C4" w:rsidRPr="00474038">
        <w:rPr>
          <w:rFonts w:hint="eastAsia"/>
        </w:rPr>
        <w:t>方法表</w:t>
      </w:r>
      <w:bookmarkEnd w:id="124"/>
    </w:p>
    <w:p w:rsidR="0034132B" w:rsidRDefault="00BE1E3E" w:rsidP="00BE1E3E">
      <w:pPr>
        <w:ind w:firstLineChars="200" w:firstLine="480"/>
        <w:rPr>
          <w:rFonts w:ascii="Arial" w:hAnsi="Arial"/>
        </w:rPr>
      </w:pPr>
      <w:r>
        <w:rPr>
          <w:rFonts w:ascii="Arial" w:hAnsi="Arial" w:hint="eastAsia"/>
        </w:rPr>
        <w:t>如</w:t>
      </w:r>
      <w:r w:rsidR="00831415" w:rsidRPr="007A49FA">
        <w:rPr>
          <w:rFonts w:ascii="Arial" w:hAnsi="Arial" w:hint="eastAsia"/>
        </w:rPr>
        <w:t>图</w:t>
      </w:r>
      <w:r>
        <w:rPr>
          <w:rFonts w:ascii="Arial" w:hAnsi="Arial" w:hint="eastAsia"/>
        </w:rPr>
        <w:t>4.8</w:t>
      </w:r>
      <w:r w:rsidR="00831415" w:rsidRPr="007A49FA">
        <w:rPr>
          <w:rFonts w:ascii="Arial" w:hAnsi="Arial" w:hint="eastAsia"/>
        </w:rPr>
        <w:t>所示为点击详情后的订单详情标签页，一共有基本信息</w:t>
      </w:r>
      <w:r w:rsidR="00984905" w:rsidRPr="007A49FA">
        <w:rPr>
          <w:rFonts w:ascii="Arial" w:hAnsi="Arial" w:hint="eastAsia"/>
        </w:rPr>
        <w:t>、</w:t>
      </w:r>
      <w:proofErr w:type="gramStart"/>
      <w:r w:rsidR="00984905" w:rsidRPr="007A49FA">
        <w:rPr>
          <w:rFonts w:ascii="Arial" w:hAnsi="Arial" w:hint="eastAsia"/>
        </w:rPr>
        <w:t>面辅信息</w:t>
      </w:r>
      <w:proofErr w:type="gramEnd"/>
      <w:r w:rsidR="00984905" w:rsidRPr="007A49FA">
        <w:rPr>
          <w:rFonts w:ascii="Arial" w:hAnsi="Arial" w:hint="eastAsia"/>
        </w:rPr>
        <w:t>、样衣信息、加工信息、版型信息、报价信息和制版费用七个标签页，默认显示制版</w:t>
      </w:r>
      <w:r w:rsidR="00831415" w:rsidRPr="007A49FA">
        <w:rPr>
          <w:rFonts w:ascii="Arial" w:hAnsi="Arial" w:hint="eastAsia"/>
        </w:rPr>
        <w:t>费用标签页，财务主管也可以选择其他标签页查看具体订单信息。</w:t>
      </w:r>
    </w:p>
    <w:p w:rsidR="0034132B" w:rsidRDefault="00831415" w:rsidP="00BE1E3E">
      <w:pPr>
        <w:ind w:firstLineChars="200" w:firstLine="480"/>
        <w:rPr>
          <w:rFonts w:ascii="Arial" w:hAnsi="Arial"/>
        </w:rPr>
      </w:pPr>
      <w:r w:rsidRPr="007A49FA">
        <w:rPr>
          <w:rFonts w:ascii="Arial" w:hAnsi="Arial" w:hint="eastAsia"/>
        </w:rPr>
        <w:t>当财务主管确定制版费用已经收取到之后，将收款信息填入其中，需要填写的信息包括：汇款人、汇款卡号、汇款银行、汇款金额、收款时间、收款账号和备注信息，其中除备注信息为可选之外其他都是必填字段，在其他字段未填写时网页会有提示信息。</w:t>
      </w:r>
    </w:p>
    <w:p w:rsidR="00831415" w:rsidRPr="007A49FA" w:rsidRDefault="00831415" w:rsidP="00BE1E3E">
      <w:pPr>
        <w:ind w:firstLineChars="200" w:firstLine="480"/>
        <w:rPr>
          <w:rFonts w:ascii="Arial" w:hAnsi="Arial"/>
        </w:rPr>
      </w:pPr>
      <w:r w:rsidRPr="007A49FA">
        <w:rPr>
          <w:rFonts w:ascii="Arial" w:hAnsi="Arial" w:hint="eastAsia"/>
        </w:rPr>
        <w:t>当信息填写完整时点击已确认收款按钮完成信息提交，当客户长时间不进行汇款时，财务主管可以选择直接</w:t>
      </w:r>
      <w:proofErr w:type="gramStart"/>
      <w:r w:rsidRPr="007A49FA">
        <w:rPr>
          <w:rFonts w:ascii="Arial" w:hAnsi="Arial" w:hint="eastAsia"/>
        </w:rPr>
        <w:t>点击未</w:t>
      </w:r>
      <w:proofErr w:type="gramEnd"/>
      <w:r w:rsidRPr="007A49FA">
        <w:rPr>
          <w:rFonts w:ascii="Arial" w:hAnsi="Arial" w:hint="eastAsia"/>
        </w:rPr>
        <w:t>收到汇款按钮结束此订单。</w:t>
      </w:r>
      <w:r w:rsidR="000F7019">
        <w:rPr>
          <w:rFonts w:ascii="Arial" w:hAnsi="Arial" w:hint="eastAsia"/>
        </w:rPr>
        <w:t>汇款信息提交之后，</w:t>
      </w:r>
      <w:r w:rsidR="000F7019" w:rsidRPr="000F7019">
        <w:rPr>
          <w:rFonts w:ascii="Arial" w:hAnsi="Arial" w:hint="eastAsia"/>
        </w:rPr>
        <w:t>后台使</w:t>
      </w:r>
      <w:r w:rsidR="000F7019">
        <w:rPr>
          <w:rFonts w:ascii="Arial" w:hAnsi="Arial" w:hint="eastAsia"/>
        </w:rPr>
        <w:t>用封装好的</w:t>
      </w:r>
      <w:proofErr w:type="spellStart"/>
      <w:r w:rsidR="000F7019">
        <w:rPr>
          <w:rFonts w:ascii="Arial" w:hAnsi="Arial" w:hint="eastAsia"/>
        </w:rPr>
        <w:t>jBPM</w:t>
      </w:r>
      <w:proofErr w:type="spellEnd"/>
      <w:r w:rsidR="000F7019">
        <w:rPr>
          <w:rFonts w:ascii="Arial" w:hAnsi="Arial" w:hint="eastAsia"/>
        </w:rPr>
        <w:t xml:space="preserve"> API</w:t>
      </w:r>
      <w:r w:rsidR="000F7019">
        <w:rPr>
          <w:rFonts w:ascii="Arial" w:hAnsi="Arial" w:hint="eastAsia"/>
        </w:rPr>
        <w:t>结束相应的任务，流程流转到下一环节。</w:t>
      </w:r>
    </w:p>
    <w:p w:rsidR="00B42B03" w:rsidRDefault="00424D67" w:rsidP="00C7399F">
      <w:r>
        <w:rPr>
          <w:noProof/>
        </w:rPr>
        <w:drawing>
          <wp:inline distT="0" distB="0" distL="0" distR="0">
            <wp:extent cx="5274310" cy="2396078"/>
            <wp:effectExtent l="0" t="0" r="2540" b="4445"/>
            <wp:docPr id="21" name="图片 21" descr="E:\Dropbox\fmc\截图-样衣金确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ropbox\fmc\截图-样衣金确认.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396078"/>
                    </a:xfrm>
                    <a:prstGeom prst="rect">
                      <a:avLst/>
                    </a:prstGeom>
                    <a:noFill/>
                    <a:ln>
                      <a:noFill/>
                    </a:ln>
                  </pic:spPr>
                </pic:pic>
              </a:graphicData>
            </a:graphic>
          </wp:inline>
        </w:drawing>
      </w:r>
    </w:p>
    <w:p w:rsidR="0034132B" w:rsidRPr="0034132B" w:rsidRDefault="00F829E4" w:rsidP="0034132B">
      <w:pPr>
        <w:pStyle w:val="4"/>
      </w:pPr>
      <w:bookmarkStart w:id="125" w:name="_Toc389595161"/>
      <w:r w:rsidRPr="00CE1480">
        <w:t>图</w:t>
      </w:r>
      <w:r>
        <w:t>4.</w:t>
      </w:r>
      <w:r w:rsidR="008563A7">
        <w:rPr>
          <w:rFonts w:hint="eastAsia"/>
        </w:rPr>
        <w:t>8</w:t>
      </w:r>
      <w:r w:rsidRPr="00CE1480">
        <w:t xml:space="preserve"> </w:t>
      </w:r>
      <w:r>
        <w:rPr>
          <w:rFonts w:hint="eastAsia"/>
        </w:rPr>
        <w:t>财务主管</w:t>
      </w:r>
      <w:proofErr w:type="gramStart"/>
      <w:r>
        <w:rPr>
          <w:rFonts w:hint="eastAsia"/>
        </w:rPr>
        <w:t>样衣金确认</w:t>
      </w:r>
      <w:proofErr w:type="gramEnd"/>
      <w:r>
        <w:rPr>
          <w:rFonts w:hint="eastAsia"/>
        </w:rPr>
        <w:t>任务详情图</w:t>
      </w:r>
      <w:bookmarkEnd w:id="125"/>
    </w:p>
    <w:p w:rsidR="00C7399F" w:rsidRDefault="00C7399F" w:rsidP="00C7399F">
      <w:pPr>
        <w:pStyle w:val="3"/>
      </w:pPr>
      <w:bookmarkStart w:id="126" w:name="_Toc389595094"/>
      <w:r>
        <w:rPr>
          <w:rFonts w:hint="eastAsia"/>
        </w:rPr>
        <w:t>4.3.2</w:t>
      </w:r>
      <w:r>
        <w:rPr>
          <w:rFonts w:hint="eastAsia"/>
        </w:rPr>
        <w:t>首定金确认</w:t>
      </w:r>
      <w:bookmarkEnd w:id="126"/>
    </w:p>
    <w:p w:rsidR="0034132B" w:rsidRPr="007A49FA" w:rsidRDefault="0034132B" w:rsidP="0034132B">
      <w:pPr>
        <w:ind w:firstLineChars="200" w:firstLine="480"/>
        <w:rPr>
          <w:rFonts w:ascii="Arial" w:hAnsi="Arial"/>
        </w:rPr>
      </w:pPr>
      <w:r>
        <w:rPr>
          <w:rFonts w:ascii="Arial" w:hAnsi="Arial" w:hint="eastAsia"/>
        </w:rPr>
        <w:t>如图</w:t>
      </w:r>
      <w:r>
        <w:rPr>
          <w:rFonts w:ascii="Arial" w:hAnsi="Arial" w:hint="eastAsia"/>
        </w:rPr>
        <w:t>4.9</w:t>
      </w:r>
      <w:r>
        <w:rPr>
          <w:rFonts w:ascii="Arial" w:hAnsi="Arial" w:hint="eastAsia"/>
        </w:rPr>
        <w:t>所示，该页面为订单首定金确认信息填写页面，</w:t>
      </w:r>
      <w:r w:rsidRPr="007A49FA">
        <w:rPr>
          <w:rFonts w:ascii="Arial" w:hAnsi="Arial" w:hint="eastAsia"/>
        </w:rPr>
        <w:t>首定金确认任务和</w:t>
      </w:r>
      <w:proofErr w:type="gramStart"/>
      <w:r w:rsidRPr="007A49FA">
        <w:rPr>
          <w:rFonts w:ascii="Arial" w:hAnsi="Arial" w:hint="eastAsia"/>
        </w:rPr>
        <w:t>样衣金确认</w:t>
      </w:r>
      <w:proofErr w:type="gramEnd"/>
      <w:r w:rsidRPr="007A49FA">
        <w:rPr>
          <w:rFonts w:ascii="Arial" w:hAnsi="Arial" w:hint="eastAsia"/>
        </w:rPr>
        <w:t>任务基本相同，只是确认的款项内容不同，在此不做赘述。</w:t>
      </w:r>
    </w:p>
    <w:p w:rsidR="0034132B" w:rsidRPr="0034132B" w:rsidRDefault="0034132B" w:rsidP="0034132B"/>
    <w:p w:rsidR="00761312" w:rsidRDefault="00761312" w:rsidP="00761312">
      <w:r>
        <w:rPr>
          <w:noProof/>
        </w:rPr>
        <w:lastRenderedPageBreak/>
        <w:drawing>
          <wp:inline distT="0" distB="0" distL="0" distR="0">
            <wp:extent cx="5274310" cy="2512298"/>
            <wp:effectExtent l="0" t="0" r="2540" b="2540"/>
            <wp:docPr id="29" name="图片 29" descr="E:\Dropbox\fmc\截图-定金确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ropbox\fmc\截图-定金确认.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512298"/>
                    </a:xfrm>
                    <a:prstGeom prst="rect">
                      <a:avLst/>
                    </a:prstGeom>
                    <a:noFill/>
                    <a:ln>
                      <a:noFill/>
                    </a:ln>
                  </pic:spPr>
                </pic:pic>
              </a:graphicData>
            </a:graphic>
          </wp:inline>
        </w:drawing>
      </w:r>
    </w:p>
    <w:p w:rsidR="00761312" w:rsidRPr="00761312" w:rsidRDefault="00761312" w:rsidP="00761312">
      <w:pPr>
        <w:pStyle w:val="4"/>
        <w:rPr>
          <w:rFonts w:cs="Arial"/>
        </w:rPr>
      </w:pPr>
      <w:bookmarkStart w:id="127" w:name="_Toc389595162"/>
      <w:r w:rsidRPr="00CE1480">
        <w:t>图</w:t>
      </w:r>
      <w:r>
        <w:t>4.</w:t>
      </w:r>
      <w:r>
        <w:rPr>
          <w:rFonts w:hint="eastAsia"/>
        </w:rPr>
        <w:t>9</w:t>
      </w:r>
      <w:r w:rsidRPr="00CE1480">
        <w:t xml:space="preserve"> </w:t>
      </w:r>
      <w:r>
        <w:rPr>
          <w:rFonts w:hint="eastAsia"/>
        </w:rPr>
        <w:t>财务主管首定金确认任务详情图</w:t>
      </w:r>
      <w:bookmarkEnd w:id="127"/>
    </w:p>
    <w:p w:rsidR="00C7399F" w:rsidRDefault="00C7399F" w:rsidP="00C7399F">
      <w:pPr>
        <w:pStyle w:val="3"/>
      </w:pPr>
      <w:bookmarkStart w:id="128" w:name="_Toc389595095"/>
      <w:r>
        <w:rPr>
          <w:rFonts w:hint="eastAsia"/>
        </w:rPr>
        <w:t>4.3.</w:t>
      </w:r>
      <w:proofErr w:type="gramStart"/>
      <w:r>
        <w:rPr>
          <w:rFonts w:hint="eastAsia"/>
        </w:rPr>
        <w:t>3</w:t>
      </w:r>
      <w:r>
        <w:rPr>
          <w:rFonts w:hint="eastAsia"/>
        </w:rPr>
        <w:t>尾款金确认</w:t>
      </w:r>
      <w:bookmarkEnd w:id="128"/>
      <w:proofErr w:type="gramEnd"/>
    </w:p>
    <w:p w:rsidR="00C51A8F" w:rsidRPr="007A49FA" w:rsidRDefault="00280BB6" w:rsidP="007A49FA">
      <w:pPr>
        <w:ind w:firstLineChars="200" w:firstLine="480"/>
        <w:rPr>
          <w:rFonts w:ascii="Arial" w:hAnsi="Arial"/>
        </w:rPr>
      </w:pPr>
      <w:proofErr w:type="gramStart"/>
      <w:r>
        <w:rPr>
          <w:rFonts w:ascii="Arial" w:hAnsi="Arial" w:hint="eastAsia"/>
        </w:rPr>
        <w:t>尾款金确认</w:t>
      </w:r>
      <w:proofErr w:type="gramEnd"/>
      <w:r>
        <w:rPr>
          <w:rFonts w:ascii="Arial" w:hAnsi="Arial" w:hint="eastAsia"/>
        </w:rPr>
        <w:t>任务和首定</w:t>
      </w:r>
      <w:r w:rsidR="00C51A8F" w:rsidRPr="007A49FA">
        <w:rPr>
          <w:rFonts w:ascii="Arial" w:hAnsi="Arial" w:hint="eastAsia"/>
        </w:rPr>
        <w:t>金确认任务基本相同，只是确认的款项内容不同，在此不做赘述。</w:t>
      </w:r>
    </w:p>
    <w:p w:rsidR="00C7399F" w:rsidRDefault="00C7399F" w:rsidP="00C7399F">
      <w:pPr>
        <w:pStyle w:val="3"/>
      </w:pPr>
      <w:bookmarkStart w:id="129" w:name="_Toc389595096"/>
      <w:r>
        <w:rPr>
          <w:rFonts w:hint="eastAsia"/>
        </w:rPr>
        <w:t>4.3.4</w:t>
      </w:r>
      <w:r>
        <w:rPr>
          <w:rFonts w:hint="eastAsia"/>
        </w:rPr>
        <w:t>样衣收取</w:t>
      </w:r>
      <w:bookmarkEnd w:id="129"/>
    </w:p>
    <w:p w:rsidR="00CE1A2F" w:rsidRPr="007A49FA" w:rsidRDefault="00CE1A2F" w:rsidP="007A49FA">
      <w:pPr>
        <w:ind w:firstLineChars="200" w:firstLine="480"/>
        <w:rPr>
          <w:rFonts w:ascii="Arial" w:hAnsi="Arial"/>
        </w:rPr>
      </w:pPr>
      <w:r w:rsidRPr="007A49FA">
        <w:rPr>
          <w:rFonts w:ascii="Arial" w:hAnsi="Arial" w:hint="eastAsia"/>
        </w:rPr>
        <w:t>如图</w:t>
      </w:r>
      <w:r w:rsidR="00A31DA0">
        <w:rPr>
          <w:rFonts w:ascii="Arial" w:hAnsi="Arial" w:hint="eastAsia"/>
        </w:rPr>
        <w:t>4.10</w:t>
      </w:r>
      <w:r w:rsidRPr="007A49FA">
        <w:rPr>
          <w:rFonts w:ascii="Arial" w:hAnsi="Arial" w:hint="eastAsia"/>
        </w:rPr>
        <w:t>所示，左侧为物流主管的导航菜单，有</w:t>
      </w:r>
      <w:r w:rsidR="00984905" w:rsidRPr="007A49FA">
        <w:rPr>
          <w:rFonts w:ascii="Arial" w:hAnsi="Arial" w:hint="eastAsia"/>
        </w:rPr>
        <w:t>四</w:t>
      </w:r>
      <w:r w:rsidRPr="007A49FA">
        <w:rPr>
          <w:rFonts w:ascii="Arial" w:hAnsi="Arial" w:hint="eastAsia"/>
        </w:rPr>
        <w:t>个</w:t>
      </w:r>
      <w:r w:rsidR="00984905" w:rsidRPr="007A49FA">
        <w:rPr>
          <w:rFonts w:ascii="Arial" w:hAnsi="Arial" w:hint="eastAsia"/>
        </w:rPr>
        <w:t>任务，当选择样衣收取</w:t>
      </w:r>
      <w:r w:rsidRPr="007A49FA">
        <w:rPr>
          <w:rFonts w:ascii="Arial" w:hAnsi="Arial" w:hint="eastAsia"/>
        </w:rPr>
        <w:t>后，右侧显示任务列表，有简要信息，点击详情链接后显示订单的详细标签页。</w:t>
      </w:r>
    </w:p>
    <w:p w:rsidR="00CE1A2F" w:rsidRDefault="00CE1A2F" w:rsidP="00CE1A2F">
      <w:r>
        <w:rPr>
          <w:noProof/>
        </w:rPr>
        <w:drawing>
          <wp:inline distT="0" distB="0" distL="0" distR="0" wp14:anchorId="683485A9" wp14:editId="41F89E4E">
            <wp:extent cx="5274310" cy="2200071"/>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200071"/>
                    </a:xfrm>
                    <a:prstGeom prst="rect">
                      <a:avLst/>
                    </a:prstGeom>
                  </pic:spPr>
                </pic:pic>
              </a:graphicData>
            </a:graphic>
          </wp:inline>
        </w:drawing>
      </w:r>
    </w:p>
    <w:p w:rsidR="00F829E4" w:rsidRPr="00F829E4" w:rsidRDefault="00F829E4" w:rsidP="00C66E9A">
      <w:pPr>
        <w:pStyle w:val="4"/>
        <w:rPr>
          <w:rFonts w:cs="Arial"/>
        </w:rPr>
      </w:pPr>
      <w:bookmarkStart w:id="130" w:name="_Toc389595163"/>
      <w:r w:rsidRPr="00CE1480">
        <w:t>图</w:t>
      </w:r>
      <w:r>
        <w:t>4.</w:t>
      </w:r>
      <w:r w:rsidR="00761312">
        <w:rPr>
          <w:rFonts w:hint="eastAsia"/>
        </w:rPr>
        <w:t>10</w:t>
      </w:r>
      <w:r w:rsidRPr="00CE1480">
        <w:t xml:space="preserve"> </w:t>
      </w:r>
      <w:r>
        <w:rPr>
          <w:rFonts w:hint="eastAsia"/>
        </w:rPr>
        <w:t>物流主管样衣收取任务列表图</w:t>
      </w:r>
      <w:bookmarkEnd w:id="130"/>
    </w:p>
    <w:p w:rsidR="00984905" w:rsidRPr="007A49FA" w:rsidRDefault="00A31DA0" w:rsidP="007A49FA">
      <w:pPr>
        <w:ind w:firstLineChars="200" w:firstLine="480"/>
        <w:rPr>
          <w:rFonts w:ascii="Arial" w:hAnsi="Arial"/>
        </w:rPr>
      </w:pPr>
      <w:r>
        <w:rPr>
          <w:rFonts w:ascii="Arial" w:hAnsi="Arial" w:hint="eastAsia"/>
        </w:rPr>
        <w:t>如</w:t>
      </w:r>
      <w:r w:rsidR="00984905" w:rsidRPr="007A49FA">
        <w:rPr>
          <w:rFonts w:ascii="Arial" w:hAnsi="Arial" w:hint="eastAsia"/>
        </w:rPr>
        <w:t>图</w:t>
      </w:r>
      <w:r>
        <w:rPr>
          <w:rFonts w:ascii="Arial" w:hAnsi="Arial" w:hint="eastAsia"/>
        </w:rPr>
        <w:t>4.11</w:t>
      </w:r>
      <w:r w:rsidR="00984905" w:rsidRPr="007A49FA">
        <w:rPr>
          <w:rFonts w:ascii="Arial" w:hAnsi="Arial" w:hint="eastAsia"/>
        </w:rPr>
        <w:t>所示为点击详情后的订单详情标签页，一共有基本信息、</w:t>
      </w:r>
      <w:proofErr w:type="gramStart"/>
      <w:r w:rsidR="00984905" w:rsidRPr="007A49FA">
        <w:rPr>
          <w:rFonts w:ascii="Arial" w:hAnsi="Arial" w:hint="eastAsia"/>
        </w:rPr>
        <w:t>面辅信息</w:t>
      </w:r>
      <w:proofErr w:type="gramEnd"/>
      <w:r w:rsidR="00984905" w:rsidRPr="007A49FA">
        <w:rPr>
          <w:rFonts w:ascii="Arial" w:hAnsi="Arial" w:hint="eastAsia"/>
        </w:rPr>
        <w:t>、样衣信息、加工信息、版</w:t>
      </w:r>
      <w:proofErr w:type="gramStart"/>
      <w:r w:rsidR="00984905" w:rsidRPr="007A49FA">
        <w:rPr>
          <w:rFonts w:ascii="Arial" w:hAnsi="Arial" w:hint="eastAsia"/>
        </w:rPr>
        <w:t>型信息</w:t>
      </w:r>
      <w:proofErr w:type="gramEnd"/>
      <w:r w:rsidR="00984905" w:rsidRPr="007A49FA">
        <w:rPr>
          <w:rFonts w:ascii="Arial" w:hAnsi="Arial" w:hint="eastAsia"/>
        </w:rPr>
        <w:t>五个标签页，默认显示样</w:t>
      </w:r>
      <w:proofErr w:type="gramStart"/>
      <w:r w:rsidR="00984905" w:rsidRPr="007A49FA">
        <w:rPr>
          <w:rFonts w:ascii="Arial" w:hAnsi="Arial" w:hint="eastAsia"/>
        </w:rPr>
        <w:t>衣信息</w:t>
      </w:r>
      <w:proofErr w:type="gramEnd"/>
      <w:r w:rsidR="001A66D8" w:rsidRPr="007A49FA">
        <w:rPr>
          <w:rFonts w:ascii="Arial" w:hAnsi="Arial" w:hint="eastAsia"/>
        </w:rPr>
        <w:t>标签页，物流</w:t>
      </w:r>
      <w:r w:rsidR="00984905" w:rsidRPr="007A49FA">
        <w:rPr>
          <w:rFonts w:ascii="Arial" w:hAnsi="Arial" w:hint="eastAsia"/>
        </w:rPr>
        <w:t>主管也可以选择其他标签页查看具体订单信息。</w:t>
      </w:r>
    </w:p>
    <w:p w:rsidR="00984905" w:rsidRPr="007A49FA" w:rsidRDefault="001A66D8" w:rsidP="007A49FA">
      <w:pPr>
        <w:ind w:firstLineChars="200" w:firstLine="480"/>
        <w:rPr>
          <w:rFonts w:ascii="Arial" w:hAnsi="Arial"/>
        </w:rPr>
      </w:pPr>
      <w:r w:rsidRPr="007A49FA">
        <w:rPr>
          <w:rFonts w:ascii="Arial" w:hAnsi="Arial" w:hint="eastAsia"/>
        </w:rPr>
        <w:lastRenderedPageBreak/>
        <w:t>当物流主管</w:t>
      </w:r>
      <w:proofErr w:type="gramStart"/>
      <w:r w:rsidRPr="007A49FA">
        <w:rPr>
          <w:rFonts w:ascii="Arial" w:hAnsi="Arial" w:hint="eastAsia"/>
        </w:rPr>
        <w:t>收取到样衣</w:t>
      </w:r>
      <w:proofErr w:type="gramEnd"/>
      <w:r w:rsidRPr="007A49FA">
        <w:rPr>
          <w:rFonts w:ascii="Arial" w:hAnsi="Arial" w:hint="eastAsia"/>
        </w:rPr>
        <w:t>之后，</w:t>
      </w:r>
      <w:r w:rsidR="00984905" w:rsidRPr="007A49FA">
        <w:rPr>
          <w:rFonts w:ascii="Arial" w:hAnsi="Arial" w:hint="eastAsia"/>
        </w:rPr>
        <w:t>点击已</w:t>
      </w:r>
      <w:r w:rsidRPr="007A49FA">
        <w:rPr>
          <w:rFonts w:ascii="Arial" w:hAnsi="Arial" w:hint="eastAsia"/>
        </w:rPr>
        <w:t>收到样衣按钮提交任务</w:t>
      </w:r>
      <w:r w:rsidR="00984905" w:rsidRPr="007A49FA">
        <w:rPr>
          <w:rFonts w:ascii="Arial" w:hAnsi="Arial" w:hint="eastAsia"/>
        </w:rPr>
        <w:t>，当客户长时间不</w:t>
      </w:r>
      <w:r w:rsidRPr="007A49FA">
        <w:rPr>
          <w:rFonts w:ascii="Arial" w:hAnsi="Arial" w:hint="eastAsia"/>
        </w:rPr>
        <w:t>寄送样衣时，物流</w:t>
      </w:r>
      <w:r w:rsidR="00984905" w:rsidRPr="007A49FA">
        <w:rPr>
          <w:rFonts w:ascii="Arial" w:hAnsi="Arial" w:hint="eastAsia"/>
        </w:rPr>
        <w:t>主管可以选择直接</w:t>
      </w:r>
      <w:proofErr w:type="gramStart"/>
      <w:r w:rsidR="00984905" w:rsidRPr="007A49FA">
        <w:rPr>
          <w:rFonts w:ascii="Arial" w:hAnsi="Arial" w:hint="eastAsia"/>
        </w:rPr>
        <w:t>点击未</w:t>
      </w:r>
      <w:proofErr w:type="gramEnd"/>
      <w:r w:rsidR="00984905" w:rsidRPr="007A49FA">
        <w:rPr>
          <w:rFonts w:ascii="Arial" w:hAnsi="Arial" w:hint="eastAsia"/>
        </w:rPr>
        <w:t>收到</w:t>
      </w:r>
      <w:r w:rsidRPr="007A49FA">
        <w:rPr>
          <w:rFonts w:ascii="Arial" w:hAnsi="Arial" w:hint="eastAsia"/>
        </w:rPr>
        <w:t>样衣</w:t>
      </w:r>
      <w:r w:rsidR="00984905" w:rsidRPr="007A49FA">
        <w:rPr>
          <w:rFonts w:ascii="Arial" w:hAnsi="Arial" w:hint="eastAsia"/>
        </w:rPr>
        <w:t>按钮结束此订单。</w:t>
      </w:r>
    </w:p>
    <w:p w:rsidR="00984905" w:rsidRDefault="008C6480" w:rsidP="00CE1A2F">
      <w:r>
        <w:rPr>
          <w:noProof/>
        </w:rPr>
        <w:drawing>
          <wp:inline distT="0" distB="0" distL="0" distR="0">
            <wp:extent cx="5274310" cy="3189118"/>
            <wp:effectExtent l="0" t="0" r="2540" b="0"/>
            <wp:docPr id="5" name="图片 5" descr="E:\Dropbox\fmc\截图-样衣收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fmc\截图-样衣收取.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3189118"/>
                    </a:xfrm>
                    <a:prstGeom prst="rect">
                      <a:avLst/>
                    </a:prstGeom>
                    <a:noFill/>
                    <a:ln>
                      <a:noFill/>
                    </a:ln>
                  </pic:spPr>
                </pic:pic>
              </a:graphicData>
            </a:graphic>
          </wp:inline>
        </w:drawing>
      </w:r>
    </w:p>
    <w:p w:rsidR="00F829E4" w:rsidRPr="00F829E4" w:rsidRDefault="00F829E4" w:rsidP="00C66E9A">
      <w:pPr>
        <w:pStyle w:val="4"/>
        <w:rPr>
          <w:rFonts w:cs="Arial"/>
        </w:rPr>
      </w:pPr>
      <w:bookmarkStart w:id="131" w:name="_Toc389595164"/>
      <w:r w:rsidRPr="00CE1480">
        <w:t>图</w:t>
      </w:r>
      <w:r>
        <w:t>4.</w:t>
      </w:r>
      <w:r w:rsidR="00761312">
        <w:rPr>
          <w:rFonts w:hint="eastAsia"/>
        </w:rPr>
        <w:t>11</w:t>
      </w:r>
      <w:r w:rsidRPr="00CE1480">
        <w:t xml:space="preserve"> </w:t>
      </w:r>
      <w:r>
        <w:rPr>
          <w:rFonts w:hint="eastAsia"/>
        </w:rPr>
        <w:t>物流主管样衣收取任务详情图</w:t>
      </w:r>
      <w:bookmarkEnd w:id="131"/>
    </w:p>
    <w:p w:rsidR="00C7399F" w:rsidRDefault="00C7399F" w:rsidP="00C7399F">
      <w:pPr>
        <w:pStyle w:val="3"/>
      </w:pPr>
      <w:bookmarkStart w:id="132" w:name="_Toc389595097"/>
      <w:r>
        <w:rPr>
          <w:rFonts w:hint="eastAsia"/>
        </w:rPr>
        <w:t>4.3.5</w:t>
      </w:r>
      <w:r>
        <w:rPr>
          <w:rFonts w:hint="eastAsia"/>
        </w:rPr>
        <w:t>样衣发货</w:t>
      </w:r>
      <w:bookmarkEnd w:id="132"/>
    </w:p>
    <w:p w:rsidR="00984905" w:rsidRDefault="008C6480" w:rsidP="00984905">
      <w:r>
        <w:rPr>
          <w:noProof/>
        </w:rPr>
        <w:drawing>
          <wp:inline distT="0" distB="0" distL="0" distR="0">
            <wp:extent cx="5274310" cy="3225673"/>
            <wp:effectExtent l="0" t="0" r="2540" b="0"/>
            <wp:docPr id="7" name="图片 7" descr="E:\Dropbox\fmc\截图-样衣发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fmc\截图-样衣发货.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3225673"/>
                    </a:xfrm>
                    <a:prstGeom prst="rect">
                      <a:avLst/>
                    </a:prstGeom>
                    <a:noFill/>
                    <a:ln>
                      <a:noFill/>
                    </a:ln>
                  </pic:spPr>
                </pic:pic>
              </a:graphicData>
            </a:graphic>
          </wp:inline>
        </w:drawing>
      </w:r>
    </w:p>
    <w:p w:rsidR="00F829E4" w:rsidRDefault="00F829E4" w:rsidP="00C66E9A">
      <w:pPr>
        <w:pStyle w:val="4"/>
      </w:pPr>
      <w:bookmarkStart w:id="133" w:name="_Toc389595165"/>
      <w:r w:rsidRPr="00CE1480">
        <w:t>图</w:t>
      </w:r>
      <w:r>
        <w:t>4.</w:t>
      </w:r>
      <w:r w:rsidR="00761312">
        <w:rPr>
          <w:rFonts w:hint="eastAsia"/>
        </w:rPr>
        <w:t>12</w:t>
      </w:r>
      <w:r w:rsidRPr="00CE1480">
        <w:t xml:space="preserve"> </w:t>
      </w:r>
      <w:r>
        <w:rPr>
          <w:rFonts w:hint="eastAsia"/>
        </w:rPr>
        <w:t>物流主管样衣发货任务详情图</w:t>
      </w:r>
      <w:bookmarkEnd w:id="133"/>
    </w:p>
    <w:p w:rsidR="0034132B" w:rsidRPr="0034132B" w:rsidRDefault="0034132B" w:rsidP="0034132B">
      <w:pPr>
        <w:ind w:firstLineChars="200" w:firstLine="480"/>
      </w:pPr>
      <w:r w:rsidRPr="007A49FA">
        <w:rPr>
          <w:rFonts w:ascii="Arial" w:hAnsi="Arial" w:hint="eastAsia"/>
        </w:rPr>
        <w:t>物流主管选择</w:t>
      </w:r>
      <w:r>
        <w:rPr>
          <w:rFonts w:ascii="Arial" w:hAnsi="Arial" w:hint="eastAsia"/>
        </w:rPr>
        <w:t>左侧导航菜单中的样衣发货</w:t>
      </w:r>
      <w:r w:rsidRPr="007A49FA">
        <w:rPr>
          <w:rFonts w:ascii="Arial" w:hAnsi="Arial" w:hint="eastAsia"/>
        </w:rPr>
        <w:t>后显示相应任务，之后选择具体订</w:t>
      </w:r>
      <w:r w:rsidRPr="007A49FA">
        <w:rPr>
          <w:rFonts w:ascii="Arial" w:hAnsi="Arial" w:hint="eastAsia"/>
        </w:rPr>
        <w:lastRenderedPageBreak/>
        <w:t>单点击详情，页面跳转至订单详情页面如图</w:t>
      </w:r>
      <w:r>
        <w:rPr>
          <w:rFonts w:ascii="Arial" w:hAnsi="Arial" w:hint="eastAsia"/>
        </w:rPr>
        <w:t>4.12</w:t>
      </w:r>
      <w:r w:rsidRPr="007A49FA">
        <w:rPr>
          <w:rFonts w:ascii="Arial" w:hAnsi="Arial" w:hint="eastAsia"/>
        </w:rPr>
        <w:t>所示，物流主管</w:t>
      </w:r>
      <w:proofErr w:type="gramStart"/>
      <w:r w:rsidRPr="007A49FA">
        <w:rPr>
          <w:rFonts w:ascii="Arial" w:hAnsi="Arial" w:hint="eastAsia"/>
        </w:rPr>
        <w:t>在将样衣</w:t>
      </w:r>
      <w:proofErr w:type="gramEnd"/>
      <w:r w:rsidRPr="007A49FA">
        <w:rPr>
          <w:rFonts w:ascii="Arial" w:hAnsi="Arial" w:hint="eastAsia"/>
        </w:rPr>
        <w:t>发货完成之后将发货信息填写，包括邮寄时间、快递名称和快递单号，最后点击发货完成按钮提交信息。</w:t>
      </w:r>
    </w:p>
    <w:p w:rsidR="00C7399F" w:rsidRDefault="00C7399F" w:rsidP="00C7399F">
      <w:pPr>
        <w:pStyle w:val="3"/>
      </w:pPr>
      <w:bookmarkStart w:id="134" w:name="_Toc389595098"/>
      <w:r>
        <w:rPr>
          <w:rFonts w:hint="eastAsia"/>
        </w:rPr>
        <w:t>4.3.6</w:t>
      </w:r>
      <w:r>
        <w:rPr>
          <w:rFonts w:hint="eastAsia"/>
        </w:rPr>
        <w:t>产品入库</w:t>
      </w:r>
      <w:bookmarkEnd w:id="134"/>
    </w:p>
    <w:p w:rsidR="00CF6071" w:rsidRPr="007A49FA" w:rsidRDefault="00CF6071" w:rsidP="007A49FA">
      <w:pPr>
        <w:ind w:firstLineChars="200" w:firstLine="480"/>
        <w:rPr>
          <w:rFonts w:ascii="Arial" w:hAnsi="Arial"/>
        </w:rPr>
      </w:pPr>
      <w:r w:rsidRPr="007A49FA">
        <w:rPr>
          <w:rFonts w:ascii="Arial" w:hAnsi="Arial" w:hint="eastAsia"/>
        </w:rPr>
        <w:t>如图</w:t>
      </w:r>
      <w:r w:rsidR="008C6480">
        <w:rPr>
          <w:rFonts w:ascii="Arial" w:hAnsi="Arial" w:hint="eastAsia"/>
        </w:rPr>
        <w:t>4.13</w:t>
      </w:r>
      <w:r w:rsidRPr="007A49FA">
        <w:rPr>
          <w:rFonts w:ascii="Arial" w:hAnsi="Arial" w:hint="eastAsia"/>
        </w:rPr>
        <w:t>所示，左侧为物流主管的导航菜单，有四个任务，当选择产品入库后，右侧显示任务列表，有简要信息，点击装箱链接后显示订单的详细标签页。</w:t>
      </w:r>
    </w:p>
    <w:p w:rsidR="00C9149C" w:rsidRDefault="00C9149C" w:rsidP="00C9149C">
      <w:r>
        <w:rPr>
          <w:noProof/>
        </w:rPr>
        <w:drawing>
          <wp:inline distT="0" distB="0" distL="0" distR="0" wp14:anchorId="6F232865" wp14:editId="32D1AE6B">
            <wp:extent cx="5274310" cy="2113660"/>
            <wp:effectExtent l="0" t="0" r="2540" b="1270"/>
            <wp:docPr id="25" name="图片 25" descr="C:\Users\莫其凡\Downloads\screenshot-by-nimbu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莫其凡\Downloads\screenshot-by-nimbus (3).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113660"/>
                    </a:xfrm>
                    <a:prstGeom prst="rect">
                      <a:avLst/>
                    </a:prstGeom>
                    <a:noFill/>
                    <a:ln>
                      <a:noFill/>
                    </a:ln>
                  </pic:spPr>
                </pic:pic>
              </a:graphicData>
            </a:graphic>
          </wp:inline>
        </w:drawing>
      </w:r>
    </w:p>
    <w:p w:rsidR="00F829E4" w:rsidRPr="00F829E4" w:rsidRDefault="00F829E4" w:rsidP="00C66E9A">
      <w:pPr>
        <w:pStyle w:val="4"/>
        <w:rPr>
          <w:rFonts w:cs="Arial"/>
        </w:rPr>
      </w:pPr>
      <w:bookmarkStart w:id="135" w:name="_Toc389595166"/>
      <w:r w:rsidRPr="00CE1480">
        <w:t>图</w:t>
      </w:r>
      <w:r>
        <w:t>4.</w:t>
      </w:r>
      <w:r w:rsidR="00761312">
        <w:rPr>
          <w:rFonts w:hint="eastAsia"/>
        </w:rPr>
        <w:t>13</w:t>
      </w:r>
      <w:r w:rsidRPr="00CE1480">
        <w:t xml:space="preserve"> </w:t>
      </w:r>
      <w:r>
        <w:rPr>
          <w:rFonts w:hint="eastAsia"/>
        </w:rPr>
        <w:t>物流主管产品入库任务列表图</w:t>
      </w:r>
      <w:bookmarkEnd w:id="135"/>
    </w:p>
    <w:p w:rsidR="00502D61" w:rsidRDefault="00502D61" w:rsidP="007A49FA">
      <w:pPr>
        <w:ind w:firstLineChars="200" w:firstLine="480"/>
        <w:rPr>
          <w:rFonts w:ascii="Arial" w:hAnsi="Arial"/>
        </w:rPr>
      </w:pPr>
    </w:p>
    <w:p w:rsidR="00CF6071" w:rsidRPr="007A49FA" w:rsidRDefault="008C6480" w:rsidP="007A49FA">
      <w:pPr>
        <w:ind w:firstLineChars="200" w:firstLine="480"/>
        <w:rPr>
          <w:rFonts w:ascii="Arial" w:hAnsi="Arial"/>
        </w:rPr>
      </w:pPr>
      <w:r>
        <w:rPr>
          <w:rFonts w:ascii="Arial" w:hAnsi="Arial" w:hint="eastAsia"/>
        </w:rPr>
        <w:t>如</w:t>
      </w:r>
      <w:r w:rsidR="00CF6071" w:rsidRPr="007A49FA">
        <w:rPr>
          <w:rFonts w:ascii="Arial" w:hAnsi="Arial" w:hint="eastAsia"/>
        </w:rPr>
        <w:t>图</w:t>
      </w:r>
      <w:r>
        <w:rPr>
          <w:rFonts w:ascii="Arial" w:hAnsi="Arial" w:hint="eastAsia"/>
        </w:rPr>
        <w:t>4.14</w:t>
      </w:r>
      <w:r w:rsidR="00CF6071" w:rsidRPr="007A49FA">
        <w:rPr>
          <w:rFonts w:ascii="Arial" w:hAnsi="Arial" w:hint="eastAsia"/>
        </w:rPr>
        <w:t>所示，填入装箱信息：依次输入颜色、大小、件数点击添加链接，完成添加，点击删除链接删除已经添加的信息，当一箱的信息添加完成之后点击添加箱号按钮，当所有箱子的装箱信息都添加完成之后点击完成装箱提交信息。</w:t>
      </w:r>
    </w:p>
    <w:p w:rsidR="00CF6071" w:rsidRDefault="008C6480" w:rsidP="00C9149C">
      <w:r>
        <w:rPr>
          <w:noProof/>
        </w:rPr>
        <w:drawing>
          <wp:inline distT="0" distB="0" distL="0" distR="0">
            <wp:extent cx="5274310" cy="2761848"/>
            <wp:effectExtent l="0" t="0" r="2540" b="635"/>
            <wp:docPr id="19" name="图片 19" descr="E:\Dropbox\fmc\截图-大货入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ropbox\fmc\截图-大货入库.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761848"/>
                    </a:xfrm>
                    <a:prstGeom prst="rect">
                      <a:avLst/>
                    </a:prstGeom>
                    <a:noFill/>
                    <a:ln>
                      <a:noFill/>
                    </a:ln>
                  </pic:spPr>
                </pic:pic>
              </a:graphicData>
            </a:graphic>
          </wp:inline>
        </w:drawing>
      </w:r>
    </w:p>
    <w:p w:rsidR="00F829E4" w:rsidRPr="00F829E4" w:rsidRDefault="00F829E4" w:rsidP="00C66E9A">
      <w:pPr>
        <w:pStyle w:val="4"/>
        <w:rPr>
          <w:rFonts w:cs="Arial"/>
        </w:rPr>
      </w:pPr>
      <w:bookmarkStart w:id="136" w:name="_Toc389595167"/>
      <w:r w:rsidRPr="00CE1480">
        <w:t>图</w:t>
      </w:r>
      <w:r>
        <w:t>4.</w:t>
      </w:r>
      <w:r w:rsidR="00761312">
        <w:rPr>
          <w:rFonts w:hint="eastAsia"/>
        </w:rPr>
        <w:t>14</w:t>
      </w:r>
      <w:r w:rsidRPr="00CE1480">
        <w:t xml:space="preserve"> </w:t>
      </w:r>
      <w:r>
        <w:rPr>
          <w:rFonts w:hint="eastAsia"/>
        </w:rPr>
        <w:t>物流主管装箱任务详情图</w:t>
      </w:r>
      <w:bookmarkEnd w:id="136"/>
    </w:p>
    <w:p w:rsidR="00502D61" w:rsidRDefault="00502D61" w:rsidP="007A49FA">
      <w:pPr>
        <w:ind w:firstLineChars="200" w:firstLine="480"/>
        <w:rPr>
          <w:rFonts w:ascii="Arial" w:hAnsi="Arial"/>
        </w:rPr>
      </w:pPr>
    </w:p>
    <w:p w:rsidR="00CF6071" w:rsidRPr="007A49FA" w:rsidRDefault="008C6480" w:rsidP="007A49FA">
      <w:pPr>
        <w:ind w:firstLineChars="200" w:firstLine="480"/>
        <w:rPr>
          <w:rFonts w:ascii="Arial" w:hAnsi="Arial"/>
        </w:rPr>
      </w:pPr>
      <w:r>
        <w:rPr>
          <w:rFonts w:ascii="Arial" w:hAnsi="Arial" w:hint="eastAsia"/>
        </w:rPr>
        <w:lastRenderedPageBreak/>
        <w:t>装箱信息填写好之后页面自动跳转到如</w:t>
      </w:r>
      <w:r w:rsidR="007D2E8E">
        <w:rPr>
          <w:rFonts w:ascii="Arial" w:hAnsi="Arial" w:hint="eastAsia"/>
        </w:rPr>
        <w:t>图</w:t>
      </w:r>
      <w:r>
        <w:rPr>
          <w:rFonts w:ascii="Arial" w:hAnsi="Arial" w:hint="eastAsia"/>
        </w:rPr>
        <w:t>4.15</w:t>
      </w:r>
      <w:r w:rsidR="007D2E8E">
        <w:rPr>
          <w:rFonts w:ascii="Arial" w:hAnsi="Arial" w:hint="eastAsia"/>
        </w:rPr>
        <w:t>界面，依次</w:t>
      </w:r>
      <w:r w:rsidR="00CF6071" w:rsidRPr="007A49FA">
        <w:rPr>
          <w:rFonts w:ascii="Arial" w:hAnsi="Arial" w:hint="eastAsia"/>
        </w:rPr>
        <w:t>点击每箱后面的打印链接，</w:t>
      </w:r>
      <w:r>
        <w:rPr>
          <w:rFonts w:ascii="Arial" w:hAnsi="Arial" w:hint="eastAsia"/>
        </w:rPr>
        <w:t>如图</w:t>
      </w:r>
      <w:r>
        <w:rPr>
          <w:rFonts w:ascii="Arial" w:hAnsi="Arial" w:hint="eastAsia"/>
        </w:rPr>
        <w:t>4.16</w:t>
      </w:r>
      <w:r>
        <w:rPr>
          <w:rFonts w:ascii="Arial" w:hAnsi="Arial" w:hint="eastAsia"/>
        </w:rPr>
        <w:t>，</w:t>
      </w:r>
      <w:r w:rsidR="00CF6071" w:rsidRPr="007A49FA">
        <w:rPr>
          <w:rFonts w:ascii="Arial" w:hAnsi="Arial" w:hint="eastAsia"/>
        </w:rPr>
        <w:t>打印每个箱子的装包单，依次贴在对应箱子上。</w:t>
      </w:r>
    </w:p>
    <w:p w:rsidR="00CF6071" w:rsidRDefault="008C6480" w:rsidP="00C9149C">
      <w:r>
        <w:rPr>
          <w:noProof/>
        </w:rPr>
        <w:drawing>
          <wp:inline distT="0" distB="0" distL="0" distR="0">
            <wp:extent cx="5274310" cy="2493649"/>
            <wp:effectExtent l="0" t="0" r="2540" b="1905"/>
            <wp:docPr id="22" name="图片 22" descr="E:\Dropbox\fmc\截图-装包单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ropbox\fmc\截图-装包单列表.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493649"/>
                    </a:xfrm>
                    <a:prstGeom prst="rect">
                      <a:avLst/>
                    </a:prstGeom>
                    <a:noFill/>
                    <a:ln>
                      <a:noFill/>
                    </a:ln>
                  </pic:spPr>
                </pic:pic>
              </a:graphicData>
            </a:graphic>
          </wp:inline>
        </w:drawing>
      </w:r>
    </w:p>
    <w:p w:rsidR="00F829E4" w:rsidRPr="00F829E4" w:rsidRDefault="00F829E4" w:rsidP="00C66E9A">
      <w:pPr>
        <w:pStyle w:val="4"/>
        <w:rPr>
          <w:rFonts w:cs="Arial"/>
        </w:rPr>
      </w:pPr>
      <w:bookmarkStart w:id="137" w:name="_Toc389595168"/>
      <w:r w:rsidRPr="00CE1480">
        <w:t>图</w:t>
      </w:r>
      <w:r>
        <w:t>4.</w:t>
      </w:r>
      <w:r w:rsidR="00761312">
        <w:rPr>
          <w:rFonts w:hint="eastAsia"/>
        </w:rPr>
        <w:t>15</w:t>
      </w:r>
      <w:r w:rsidRPr="00CE1480">
        <w:t xml:space="preserve"> </w:t>
      </w:r>
      <w:r>
        <w:rPr>
          <w:rFonts w:hint="eastAsia"/>
        </w:rPr>
        <w:t>物流主管</w:t>
      </w:r>
      <w:r w:rsidR="00373C1F">
        <w:rPr>
          <w:rFonts w:hint="eastAsia"/>
        </w:rPr>
        <w:t>装箱打印</w:t>
      </w:r>
      <w:r>
        <w:rPr>
          <w:rFonts w:hint="eastAsia"/>
        </w:rPr>
        <w:t>任务详情图</w:t>
      </w:r>
      <w:bookmarkEnd w:id="137"/>
    </w:p>
    <w:p w:rsidR="00CF6071" w:rsidRDefault="00CF6071" w:rsidP="00C9149C">
      <w:r>
        <w:rPr>
          <w:noProof/>
        </w:rPr>
        <w:drawing>
          <wp:inline distT="0" distB="0" distL="0" distR="0" wp14:anchorId="7A639F9C" wp14:editId="5AEF0FF1">
            <wp:extent cx="5274310" cy="2493699"/>
            <wp:effectExtent l="0" t="0" r="254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493699"/>
                    </a:xfrm>
                    <a:prstGeom prst="rect">
                      <a:avLst/>
                    </a:prstGeom>
                  </pic:spPr>
                </pic:pic>
              </a:graphicData>
            </a:graphic>
          </wp:inline>
        </w:drawing>
      </w:r>
    </w:p>
    <w:p w:rsidR="00502D61" w:rsidRDefault="00373C1F" w:rsidP="00502D61">
      <w:pPr>
        <w:pStyle w:val="4"/>
      </w:pPr>
      <w:bookmarkStart w:id="138" w:name="_Toc389595169"/>
      <w:r w:rsidRPr="00CE1480">
        <w:t>图</w:t>
      </w:r>
      <w:r>
        <w:t>4.</w:t>
      </w:r>
      <w:r w:rsidR="00761312">
        <w:rPr>
          <w:rFonts w:hint="eastAsia"/>
        </w:rPr>
        <w:t>16</w:t>
      </w:r>
      <w:r w:rsidRPr="00CE1480">
        <w:t xml:space="preserve"> </w:t>
      </w:r>
      <w:r>
        <w:rPr>
          <w:rFonts w:hint="eastAsia"/>
        </w:rPr>
        <w:t>物流主管装包单图</w:t>
      </w:r>
      <w:bookmarkEnd w:id="138"/>
    </w:p>
    <w:p w:rsidR="00236FF0" w:rsidRPr="007A49FA" w:rsidRDefault="00236FF0" w:rsidP="007A49FA">
      <w:pPr>
        <w:ind w:firstLineChars="200" w:firstLine="480"/>
        <w:rPr>
          <w:rFonts w:ascii="Arial" w:hAnsi="Arial"/>
        </w:rPr>
      </w:pPr>
      <w:r w:rsidRPr="007A49FA">
        <w:rPr>
          <w:rFonts w:ascii="Arial" w:hAnsi="Arial" w:hint="eastAsia"/>
        </w:rPr>
        <w:t>我们使用</w:t>
      </w:r>
      <w:r w:rsidRPr="007A49FA">
        <w:rPr>
          <w:rFonts w:ascii="Arial" w:hAnsi="Arial" w:hint="eastAsia"/>
        </w:rPr>
        <w:t>jQuery</w:t>
      </w:r>
      <w:r w:rsidRPr="007A49FA">
        <w:rPr>
          <w:rFonts w:ascii="Arial" w:hAnsi="Arial" w:hint="eastAsia"/>
        </w:rPr>
        <w:t>提供的</w:t>
      </w:r>
      <w:r w:rsidRPr="007A49FA">
        <w:rPr>
          <w:rFonts w:ascii="Arial" w:hAnsi="Arial" w:hint="eastAsia"/>
        </w:rPr>
        <w:t>barcode</w:t>
      </w:r>
      <w:r w:rsidRPr="007A49FA">
        <w:rPr>
          <w:rFonts w:ascii="Arial" w:hAnsi="Arial" w:hint="eastAsia"/>
        </w:rPr>
        <w:t>插件生成条形码，只需在网页中简单调用如下代码</w:t>
      </w:r>
      <w:r w:rsidR="00EF2BDC">
        <w:rPr>
          <w:rFonts w:ascii="Arial" w:hAnsi="Arial" w:cs="Arial"/>
          <w:vertAlign w:val="superscript"/>
        </w:rPr>
        <w:t>[</w:t>
      </w:r>
      <w:r w:rsidR="00EF2BDC">
        <w:rPr>
          <w:rFonts w:ascii="Arial" w:hAnsi="Arial" w:cs="Arial" w:hint="eastAsia"/>
          <w:vertAlign w:val="superscript"/>
        </w:rPr>
        <w:t>1</w:t>
      </w:r>
      <w:r w:rsidR="00ED55A2">
        <w:rPr>
          <w:rFonts w:ascii="Arial" w:hAnsi="Arial" w:cs="Arial" w:hint="eastAsia"/>
          <w:vertAlign w:val="superscript"/>
        </w:rPr>
        <w:t>4</w:t>
      </w:r>
      <w:r w:rsidR="00EF2BDC" w:rsidRPr="00DB1858">
        <w:rPr>
          <w:rFonts w:ascii="Arial" w:hAnsi="Arial" w:cs="Arial"/>
          <w:vertAlign w:val="superscript"/>
        </w:rPr>
        <w:t>]</w:t>
      </w:r>
      <w:r w:rsidR="008C6480">
        <w:rPr>
          <w:rFonts w:ascii="Arial" w:hAnsi="Arial" w:hint="eastAsia"/>
        </w:rPr>
        <w:t>，如图</w:t>
      </w:r>
      <w:r w:rsidR="008C6480">
        <w:rPr>
          <w:rFonts w:ascii="Arial" w:hAnsi="Arial" w:hint="eastAsia"/>
        </w:rPr>
        <w:t>4.17</w:t>
      </w:r>
      <w:r w:rsidR="008C6480">
        <w:rPr>
          <w:rFonts w:ascii="Arial" w:hAnsi="Arial" w:hint="eastAsia"/>
        </w:rPr>
        <w:t>所示</w:t>
      </w:r>
      <w:r w:rsidRPr="007A49FA">
        <w:rPr>
          <w:rFonts w:ascii="Arial" w:hAnsi="Arial" w:hint="eastAsia"/>
        </w:rPr>
        <w:t>。</w:t>
      </w:r>
    </w:p>
    <w:tbl>
      <w:tblPr>
        <w:tblStyle w:val="af2"/>
        <w:tblW w:w="0" w:type="auto"/>
        <w:tblLook w:val="04A0" w:firstRow="1" w:lastRow="0" w:firstColumn="1" w:lastColumn="0" w:noHBand="0" w:noVBand="1"/>
      </w:tblPr>
      <w:tblGrid>
        <w:gridCol w:w="8522"/>
      </w:tblGrid>
      <w:tr w:rsidR="00236FF0" w:rsidTr="00236FF0">
        <w:tc>
          <w:tcPr>
            <w:tcW w:w="8522" w:type="dxa"/>
          </w:tcPr>
          <w:p w:rsidR="00236FF0" w:rsidRPr="00876C4A" w:rsidRDefault="00236FF0" w:rsidP="00876C4A">
            <w:pPr>
              <w:spacing w:line="240" w:lineRule="auto"/>
              <w:jc w:val="left"/>
              <w:rPr>
                <w:rFonts w:ascii="Arial" w:hAnsi="Arial"/>
                <w:sz w:val="21"/>
                <w:szCs w:val="21"/>
              </w:rPr>
            </w:pPr>
            <w:r w:rsidRPr="00876C4A">
              <w:rPr>
                <w:rFonts w:ascii="Arial" w:hAnsi="Arial"/>
                <w:sz w:val="21"/>
                <w:szCs w:val="21"/>
              </w:rPr>
              <w:tab/>
              <w:t>$(function() {</w:t>
            </w:r>
          </w:p>
          <w:p w:rsidR="00236FF0" w:rsidRPr="00876C4A" w:rsidRDefault="00236FF0" w:rsidP="00876C4A">
            <w:pPr>
              <w:spacing w:line="240" w:lineRule="auto"/>
              <w:jc w:val="left"/>
              <w:rPr>
                <w:rFonts w:ascii="Arial" w:hAnsi="Arial"/>
                <w:sz w:val="21"/>
                <w:szCs w:val="21"/>
              </w:rPr>
            </w:pPr>
            <w:r w:rsidRPr="00876C4A">
              <w:rPr>
                <w:rFonts w:ascii="Arial" w:hAnsi="Arial"/>
                <w:sz w:val="21"/>
                <w:szCs w:val="21"/>
              </w:rPr>
              <w:tab/>
            </w:r>
            <w:r w:rsidRPr="00876C4A">
              <w:rPr>
                <w:rFonts w:ascii="Arial" w:hAnsi="Arial"/>
                <w:sz w:val="21"/>
                <w:szCs w:val="21"/>
              </w:rPr>
              <w:tab/>
            </w:r>
            <w:proofErr w:type="spellStart"/>
            <w:r w:rsidRPr="00876C4A">
              <w:rPr>
                <w:rFonts w:ascii="Arial" w:hAnsi="Arial"/>
                <w:sz w:val="21"/>
                <w:szCs w:val="21"/>
              </w:rPr>
              <w:t>var</w:t>
            </w:r>
            <w:proofErr w:type="spellEnd"/>
            <w:r w:rsidRPr="00876C4A">
              <w:rPr>
                <w:rFonts w:ascii="Arial" w:hAnsi="Arial"/>
                <w:sz w:val="21"/>
                <w:szCs w:val="21"/>
              </w:rPr>
              <w:t xml:space="preserve"> </w:t>
            </w:r>
            <w:proofErr w:type="spellStart"/>
            <w:r w:rsidRPr="00876C4A">
              <w:rPr>
                <w:rFonts w:ascii="Arial" w:hAnsi="Arial"/>
                <w:sz w:val="21"/>
                <w:szCs w:val="21"/>
              </w:rPr>
              <w:t>pid</w:t>
            </w:r>
            <w:proofErr w:type="spellEnd"/>
            <w:r w:rsidRPr="00876C4A">
              <w:rPr>
                <w:rFonts w:ascii="Arial" w:hAnsi="Arial"/>
                <w:sz w:val="21"/>
                <w:szCs w:val="21"/>
              </w:rPr>
              <w:t xml:space="preserve"> = $("#</w:t>
            </w:r>
            <w:proofErr w:type="spellStart"/>
            <w:r w:rsidRPr="00876C4A">
              <w:rPr>
                <w:rFonts w:ascii="Arial" w:hAnsi="Arial"/>
                <w:sz w:val="21"/>
                <w:szCs w:val="21"/>
              </w:rPr>
              <w:t>pid</w:t>
            </w:r>
            <w:proofErr w:type="spellEnd"/>
            <w:r w:rsidRPr="00876C4A">
              <w:rPr>
                <w:rFonts w:ascii="Arial" w:hAnsi="Arial"/>
                <w:sz w:val="21"/>
                <w:szCs w:val="21"/>
              </w:rPr>
              <w:t>").</w:t>
            </w:r>
            <w:proofErr w:type="spellStart"/>
            <w:r w:rsidRPr="00876C4A">
              <w:rPr>
                <w:rFonts w:ascii="Arial" w:hAnsi="Arial"/>
                <w:sz w:val="21"/>
                <w:szCs w:val="21"/>
              </w:rPr>
              <w:t>val</w:t>
            </w:r>
            <w:proofErr w:type="spellEnd"/>
            <w:r w:rsidRPr="00876C4A">
              <w:rPr>
                <w:rFonts w:ascii="Arial" w:hAnsi="Arial"/>
                <w:sz w:val="21"/>
                <w:szCs w:val="21"/>
              </w:rPr>
              <w:t>().trim();</w:t>
            </w:r>
          </w:p>
          <w:p w:rsidR="00236FF0" w:rsidRPr="00876C4A" w:rsidRDefault="00236FF0" w:rsidP="00876C4A">
            <w:pPr>
              <w:spacing w:line="240" w:lineRule="auto"/>
              <w:jc w:val="left"/>
              <w:rPr>
                <w:rFonts w:ascii="Arial" w:hAnsi="Arial"/>
                <w:sz w:val="21"/>
                <w:szCs w:val="21"/>
              </w:rPr>
            </w:pPr>
            <w:r w:rsidRPr="00876C4A">
              <w:rPr>
                <w:rFonts w:ascii="Arial" w:hAnsi="Arial"/>
                <w:sz w:val="21"/>
                <w:szCs w:val="21"/>
              </w:rPr>
              <w:tab/>
            </w:r>
            <w:r w:rsidRPr="00876C4A">
              <w:rPr>
                <w:rFonts w:ascii="Arial" w:hAnsi="Arial"/>
                <w:sz w:val="21"/>
                <w:szCs w:val="21"/>
              </w:rPr>
              <w:tab/>
              <w:t>$("#bar").barcode(</w:t>
            </w:r>
            <w:proofErr w:type="spellStart"/>
            <w:r w:rsidRPr="00876C4A">
              <w:rPr>
                <w:rFonts w:ascii="Arial" w:hAnsi="Arial"/>
                <w:sz w:val="21"/>
                <w:szCs w:val="21"/>
              </w:rPr>
              <w:t>pid</w:t>
            </w:r>
            <w:proofErr w:type="spellEnd"/>
            <w:r w:rsidRPr="00876C4A">
              <w:rPr>
                <w:rFonts w:ascii="Arial" w:hAnsi="Arial"/>
                <w:sz w:val="21"/>
                <w:szCs w:val="21"/>
              </w:rPr>
              <w:t>, "code128");</w:t>
            </w:r>
          </w:p>
          <w:p w:rsidR="00236FF0" w:rsidRDefault="00236FF0" w:rsidP="00876C4A">
            <w:pPr>
              <w:spacing w:line="240" w:lineRule="auto"/>
              <w:jc w:val="left"/>
            </w:pPr>
            <w:r w:rsidRPr="00876C4A">
              <w:rPr>
                <w:rFonts w:ascii="Arial" w:hAnsi="Arial"/>
                <w:sz w:val="21"/>
                <w:szCs w:val="21"/>
              </w:rPr>
              <w:tab/>
              <w:t>});</w:t>
            </w:r>
          </w:p>
        </w:tc>
      </w:tr>
    </w:tbl>
    <w:p w:rsidR="00236FF0" w:rsidRPr="00236FF0" w:rsidRDefault="008563A7" w:rsidP="00C66E9A">
      <w:pPr>
        <w:pStyle w:val="4"/>
      </w:pPr>
      <w:bookmarkStart w:id="139" w:name="_Toc389595170"/>
      <w:r>
        <w:rPr>
          <w:rFonts w:hint="eastAsia"/>
        </w:rPr>
        <w:t>图</w:t>
      </w:r>
      <w:r w:rsidR="00761312">
        <w:rPr>
          <w:rFonts w:hint="eastAsia"/>
        </w:rPr>
        <w:t>4.17</w:t>
      </w:r>
      <w:r w:rsidR="00236FF0">
        <w:rPr>
          <w:rFonts w:hint="eastAsia"/>
        </w:rPr>
        <w:t xml:space="preserve"> </w:t>
      </w:r>
      <w:r w:rsidR="00236FF0">
        <w:rPr>
          <w:rFonts w:hint="eastAsia"/>
        </w:rPr>
        <w:t>条形码生产方法表</w:t>
      </w:r>
      <w:bookmarkEnd w:id="139"/>
    </w:p>
    <w:p w:rsidR="00D91CBF" w:rsidRPr="007A49FA" w:rsidRDefault="008C6480" w:rsidP="007A49FA">
      <w:pPr>
        <w:ind w:firstLineChars="200" w:firstLine="480"/>
        <w:rPr>
          <w:rFonts w:ascii="Arial" w:hAnsi="Arial"/>
        </w:rPr>
      </w:pPr>
      <w:r>
        <w:rPr>
          <w:rFonts w:ascii="Arial" w:hAnsi="Arial" w:hint="eastAsia"/>
        </w:rPr>
        <w:t>之后使用手持扫描设备登陆网站，点击如</w:t>
      </w:r>
      <w:r w:rsidR="00D91CBF" w:rsidRPr="007A49FA">
        <w:rPr>
          <w:rFonts w:ascii="Arial" w:hAnsi="Arial" w:hint="eastAsia"/>
        </w:rPr>
        <w:t>图</w:t>
      </w:r>
      <w:r>
        <w:rPr>
          <w:rFonts w:ascii="Arial" w:hAnsi="Arial" w:hint="eastAsia"/>
        </w:rPr>
        <w:t>4.18</w:t>
      </w:r>
      <w:r>
        <w:rPr>
          <w:rFonts w:ascii="Arial" w:hAnsi="Arial" w:hint="eastAsia"/>
        </w:rPr>
        <w:t>所示的入库登记按钮之后选择如图</w:t>
      </w:r>
      <w:r>
        <w:rPr>
          <w:rFonts w:ascii="Arial" w:hAnsi="Arial" w:hint="eastAsia"/>
        </w:rPr>
        <w:t>4.19</w:t>
      </w:r>
      <w:r>
        <w:rPr>
          <w:rFonts w:ascii="Arial" w:hAnsi="Arial" w:hint="eastAsia"/>
        </w:rPr>
        <w:t>的</w:t>
      </w:r>
      <w:r w:rsidR="00D91CBF" w:rsidRPr="007A49FA">
        <w:rPr>
          <w:rFonts w:ascii="Arial" w:hAnsi="Arial" w:hint="eastAsia"/>
        </w:rPr>
        <w:t>相应订单。</w:t>
      </w:r>
    </w:p>
    <w:p w:rsidR="00D91CBF" w:rsidRDefault="00D91CBF" w:rsidP="00373C1F">
      <w:pPr>
        <w:jc w:val="center"/>
      </w:pPr>
      <w:r>
        <w:rPr>
          <w:noProof/>
        </w:rPr>
        <w:lastRenderedPageBreak/>
        <w:drawing>
          <wp:inline distT="0" distB="0" distL="0" distR="0" wp14:anchorId="20437C86" wp14:editId="580CF0B4">
            <wp:extent cx="3352800" cy="21907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352800" cy="2190750"/>
                    </a:xfrm>
                    <a:prstGeom prst="rect">
                      <a:avLst/>
                    </a:prstGeom>
                  </pic:spPr>
                </pic:pic>
              </a:graphicData>
            </a:graphic>
          </wp:inline>
        </w:drawing>
      </w:r>
    </w:p>
    <w:p w:rsidR="00373C1F" w:rsidRPr="00373C1F" w:rsidRDefault="00373C1F" w:rsidP="00C66E9A">
      <w:pPr>
        <w:pStyle w:val="4"/>
        <w:rPr>
          <w:rFonts w:cs="Arial"/>
        </w:rPr>
      </w:pPr>
      <w:bookmarkStart w:id="140" w:name="_Toc389595171"/>
      <w:r w:rsidRPr="00CE1480">
        <w:t>图</w:t>
      </w:r>
      <w:r>
        <w:t>4.</w:t>
      </w:r>
      <w:r w:rsidR="00761312">
        <w:rPr>
          <w:rFonts w:hint="eastAsia"/>
        </w:rPr>
        <w:t>18</w:t>
      </w:r>
      <w:r w:rsidRPr="00CE1480">
        <w:t xml:space="preserve"> </w:t>
      </w:r>
      <w:r>
        <w:rPr>
          <w:rFonts w:hint="eastAsia"/>
        </w:rPr>
        <w:t>物流主管扫描设备任务图</w:t>
      </w:r>
      <w:bookmarkEnd w:id="140"/>
    </w:p>
    <w:p w:rsidR="00D91CBF" w:rsidRDefault="00D91CBF" w:rsidP="00373C1F">
      <w:pPr>
        <w:jc w:val="center"/>
      </w:pPr>
      <w:r>
        <w:rPr>
          <w:noProof/>
        </w:rPr>
        <w:drawing>
          <wp:inline distT="0" distB="0" distL="0" distR="0" wp14:anchorId="037B02EF" wp14:editId="212C40A0">
            <wp:extent cx="3333750" cy="21145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333750" cy="2114550"/>
                    </a:xfrm>
                    <a:prstGeom prst="rect">
                      <a:avLst/>
                    </a:prstGeom>
                  </pic:spPr>
                </pic:pic>
              </a:graphicData>
            </a:graphic>
          </wp:inline>
        </w:drawing>
      </w:r>
    </w:p>
    <w:p w:rsidR="00373C1F" w:rsidRDefault="00373C1F" w:rsidP="00C66E9A">
      <w:pPr>
        <w:pStyle w:val="4"/>
      </w:pPr>
      <w:bookmarkStart w:id="141" w:name="_Toc389595172"/>
      <w:r w:rsidRPr="00CE1480">
        <w:t>图</w:t>
      </w:r>
      <w:r>
        <w:t>4.</w:t>
      </w:r>
      <w:r>
        <w:rPr>
          <w:rFonts w:hint="eastAsia"/>
        </w:rPr>
        <w:t>1</w:t>
      </w:r>
      <w:r w:rsidR="00761312">
        <w:rPr>
          <w:rFonts w:hint="eastAsia"/>
        </w:rPr>
        <w:t>9</w:t>
      </w:r>
      <w:r w:rsidRPr="00CE1480">
        <w:t xml:space="preserve"> </w:t>
      </w:r>
      <w:r>
        <w:rPr>
          <w:rFonts w:hint="eastAsia"/>
        </w:rPr>
        <w:t>物流主管扫描入库任务列表图</w:t>
      </w:r>
      <w:bookmarkEnd w:id="141"/>
    </w:p>
    <w:p w:rsidR="00502D61" w:rsidRPr="00502D61" w:rsidRDefault="00502D61" w:rsidP="00502D61"/>
    <w:p w:rsidR="00D91CBF" w:rsidRDefault="008C6480" w:rsidP="007A49FA">
      <w:pPr>
        <w:ind w:firstLineChars="200" w:firstLine="480"/>
        <w:rPr>
          <w:rFonts w:ascii="Arial" w:hAnsi="Arial"/>
        </w:rPr>
      </w:pPr>
      <w:r>
        <w:rPr>
          <w:rFonts w:ascii="Arial" w:hAnsi="Arial" w:hint="eastAsia"/>
        </w:rPr>
        <w:t>之后</w:t>
      </w:r>
      <w:r w:rsidR="00D91CBF" w:rsidRPr="007A49FA">
        <w:rPr>
          <w:rFonts w:ascii="Arial" w:hAnsi="Arial" w:hint="eastAsia"/>
        </w:rPr>
        <w:t>使用手持设备扫描相应箱子上的条形码</w:t>
      </w:r>
      <w:r>
        <w:rPr>
          <w:rFonts w:ascii="Arial" w:hAnsi="Arial" w:hint="eastAsia"/>
        </w:rPr>
        <w:t>，如图</w:t>
      </w:r>
      <w:r w:rsidR="003B348A">
        <w:rPr>
          <w:rFonts w:ascii="Arial" w:hAnsi="Arial" w:hint="eastAsia"/>
        </w:rPr>
        <w:t>4.21</w:t>
      </w:r>
      <w:r>
        <w:rPr>
          <w:rFonts w:ascii="Arial" w:hAnsi="Arial" w:hint="eastAsia"/>
        </w:rPr>
        <w:t>所示</w:t>
      </w:r>
      <w:r w:rsidR="00D91CBF" w:rsidRPr="007A49FA">
        <w:rPr>
          <w:rFonts w:ascii="Arial" w:hAnsi="Arial" w:hint="eastAsia"/>
        </w:rPr>
        <w:t>，</w:t>
      </w:r>
      <w:r w:rsidR="009F30C4" w:rsidRPr="007A49FA">
        <w:rPr>
          <w:rFonts w:ascii="Arial" w:hAnsi="Arial" w:hint="eastAsia"/>
        </w:rPr>
        <w:t>在扫描正确</w:t>
      </w:r>
      <w:proofErr w:type="gramStart"/>
      <w:r>
        <w:rPr>
          <w:rFonts w:ascii="Arial" w:hAnsi="Arial" w:hint="eastAsia"/>
        </w:rPr>
        <w:t>的</w:t>
      </w:r>
      <w:r w:rsidR="009F30C4" w:rsidRPr="007A49FA">
        <w:rPr>
          <w:rFonts w:ascii="Arial" w:hAnsi="Arial" w:hint="eastAsia"/>
        </w:rPr>
        <w:t>包号之后</w:t>
      </w:r>
      <w:proofErr w:type="gramEnd"/>
      <w:r w:rsidR="009F30C4" w:rsidRPr="007A49FA">
        <w:rPr>
          <w:rFonts w:ascii="Arial" w:hAnsi="Arial" w:hint="eastAsia"/>
        </w:rPr>
        <w:t>下面三格</w:t>
      </w:r>
      <w:r>
        <w:rPr>
          <w:rFonts w:ascii="Arial" w:hAnsi="Arial" w:hint="eastAsia"/>
        </w:rPr>
        <w:t>（仓库、货架、位置）</w:t>
      </w:r>
      <w:r w:rsidR="009F30C4" w:rsidRPr="007A49FA">
        <w:rPr>
          <w:rFonts w:ascii="Arial" w:hAnsi="Arial" w:hint="eastAsia"/>
        </w:rPr>
        <w:t>变为可填写状态，</w:t>
      </w:r>
      <w:r w:rsidR="00D91CBF" w:rsidRPr="007A49FA">
        <w:rPr>
          <w:rFonts w:ascii="Arial" w:hAnsi="Arial" w:hint="eastAsia"/>
        </w:rPr>
        <w:t>之后填写相关的仓库位置信息点击提交添加信息，全部扫描填写完之后点击完成入库，至此入库完成全部操作。</w:t>
      </w:r>
    </w:p>
    <w:p w:rsidR="003B348A" w:rsidRPr="007A49FA" w:rsidRDefault="003B348A" w:rsidP="003B348A">
      <w:pPr>
        <w:ind w:firstLineChars="200" w:firstLine="480"/>
        <w:rPr>
          <w:rFonts w:ascii="Arial" w:hAnsi="Arial"/>
        </w:rPr>
      </w:pPr>
      <w:r w:rsidRPr="007A49FA">
        <w:rPr>
          <w:rFonts w:ascii="Arial" w:hAnsi="Arial" w:hint="eastAsia"/>
        </w:rPr>
        <w:t>扫描的动作相当于在</w:t>
      </w:r>
      <w:r w:rsidRPr="007A49FA">
        <w:rPr>
          <w:rFonts w:ascii="Arial" w:hAnsi="Arial" w:hint="eastAsia"/>
        </w:rPr>
        <w:t>input</w:t>
      </w:r>
      <w:r w:rsidRPr="007A49FA">
        <w:rPr>
          <w:rFonts w:ascii="Arial" w:hAnsi="Arial" w:hint="eastAsia"/>
        </w:rPr>
        <w:t>标签中输入了条形码数据并且点击了回车按钮，所以我们需要做的就是监听</w:t>
      </w:r>
      <w:r w:rsidRPr="007A49FA">
        <w:rPr>
          <w:rFonts w:ascii="Arial" w:hAnsi="Arial" w:hint="eastAsia"/>
        </w:rPr>
        <w:t>input</w:t>
      </w:r>
      <w:r w:rsidRPr="007A49FA">
        <w:rPr>
          <w:rFonts w:ascii="Arial" w:hAnsi="Arial" w:hint="eastAsia"/>
        </w:rPr>
        <w:t>标签中的按键事件，之后检测输入的数据，</w:t>
      </w:r>
      <w:proofErr w:type="gramStart"/>
      <w:r w:rsidRPr="007A49FA">
        <w:rPr>
          <w:rFonts w:ascii="Arial" w:hAnsi="Arial" w:hint="eastAsia"/>
        </w:rPr>
        <w:t>如果包号正确</w:t>
      </w:r>
      <w:proofErr w:type="gramEnd"/>
      <w:r w:rsidRPr="007A49FA">
        <w:rPr>
          <w:rFonts w:ascii="Arial" w:hAnsi="Arial" w:hint="eastAsia"/>
        </w:rPr>
        <w:t>，则将输入框变为可输入状态。</w:t>
      </w:r>
      <w:r>
        <w:rPr>
          <w:rFonts w:ascii="Arial" w:hAnsi="Arial" w:hint="eastAsia"/>
        </w:rPr>
        <w:t>具体实现代码如图</w:t>
      </w:r>
      <w:r>
        <w:rPr>
          <w:rFonts w:ascii="Arial" w:hAnsi="Arial" w:hint="eastAsia"/>
        </w:rPr>
        <w:t>4.20</w:t>
      </w:r>
      <w:r>
        <w:rPr>
          <w:rFonts w:ascii="Arial" w:hAnsi="Arial" w:hint="eastAsia"/>
        </w:rPr>
        <w:t>所示。</w:t>
      </w:r>
    </w:p>
    <w:tbl>
      <w:tblPr>
        <w:tblStyle w:val="af2"/>
        <w:tblW w:w="0" w:type="auto"/>
        <w:tblLook w:val="04A0" w:firstRow="1" w:lastRow="0" w:firstColumn="1" w:lastColumn="0" w:noHBand="0" w:noVBand="1"/>
      </w:tblPr>
      <w:tblGrid>
        <w:gridCol w:w="8522"/>
      </w:tblGrid>
      <w:tr w:rsidR="003B348A" w:rsidTr="00E101C2">
        <w:tc>
          <w:tcPr>
            <w:tcW w:w="8522" w:type="dxa"/>
          </w:tcPr>
          <w:p w:rsidR="003B348A" w:rsidRPr="00876C4A" w:rsidRDefault="003B348A" w:rsidP="00E101C2">
            <w:pPr>
              <w:spacing w:line="240" w:lineRule="auto"/>
              <w:jc w:val="left"/>
              <w:rPr>
                <w:rFonts w:ascii="Arial" w:hAnsi="Arial"/>
                <w:sz w:val="21"/>
                <w:szCs w:val="21"/>
              </w:rPr>
            </w:pPr>
            <w:r w:rsidRPr="00876C4A">
              <w:rPr>
                <w:rFonts w:ascii="Arial" w:hAnsi="Arial"/>
                <w:sz w:val="21"/>
                <w:szCs w:val="21"/>
              </w:rPr>
              <w:tab/>
            </w:r>
            <w:r w:rsidRPr="00876C4A">
              <w:rPr>
                <w:rFonts w:ascii="Arial" w:hAnsi="Arial"/>
                <w:sz w:val="21"/>
                <w:szCs w:val="21"/>
              </w:rPr>
              <w:tab/>
              <w:t>$("#</w:t>
            </w:r>
            <w:proofErr w:type="spellStart"/>
            <w:r w:rsidRPr="00876C4A">
              <w:rPr>
                <w:rFonts w:ascii="Arial" w:hAnsi="Arial"/>
                <w:sz w:val="21"/>
                <w:szCs w:val="21"/>
              </w:rPr>
              <w:t>txtScan</w:t>
            </w:r>
            <w:proofErr w:type="spellEnd"/>
            <w:r w:rsidRPr="00876C4A">
              <w:rPr>
                <w:rFonts w:ascii="Arial" w:hAnsi="Arial"/>
                <w:sz w:val="21"/>
                <w:szCs w:val="21"/>
              </w:rPr>
              <w:t>").</w:t>
            </w:r>
            <w:proofErr w:type="spellStart"/>
            <w:r w:rsidRPr="00876C4A">
              <w:rPr>
                <w:rFonts w:ascii="Arial" w:hAnsi="Arial"/>
                <w:sz w:val="21"/>
                <w:szCs w:val="21"/>
              </w:rPr>
              <w:t>keydown</w:t>
            </w:r>
            <w:proofErr w:type="spellEnd"/>
            <w:r w:rsidRPr="00876C4A">
              <w:rPr>
                <w:rFonts w:ascii="Arial" w:hAnsi="Arial"/>
                <w:sz w:val="21"/>
                <w:szCs w:val="21"/>
              </w:rPr>
              <w:t>(function(e) {</w:t>
            </w:r>
          </w:p>
          <w:p w:rsidR="003B348A" w:rsidRPr="00876C4A" w:rsidRDefault="003B348A" w:rsidP="00E101C2">
            <w:pPr>
              <w:spacing w:line="240" w:lineRule="auto"/>
              <w:jc w:val="left"/>
              <w:rPr>
                <w:rFonts w:ascii="Arial" w:hAnsi="Arial"/>
                <w:sz w:val="21"/>
                <w:szCs w:val="21"/>
              </w:rPr>
            </w:pPr>
            <w:r w:rsidRPr="00876C4A">
              <w:rPr>
                <w:rFonts w:ascii="Arial" w:hAnsi="Arial"/>
                <w:sz w:val="21"/>
                <w:szCs w:val="21"/>
              </w:rPr>
              <w:tab/>
            </w:r>
            <w:r w:rsidRPr="00876C4A">
              <w:rPr>
                <w:rFonts w:ascii="Arial" w:hAnsi="Arial"/>
                <w:sz w:val="21"/>
                <w:szCs w:val="21"/>
              </w:rPr>
              <w:tab/>
            </w:r>
            <w:r w:rsidRPr="00876C4A">
              <w:rPr>
                <w:rFonts w:ascii="Arial" w:hAnsi="Arial"/>
                <w:sz w:val="21"/>
                <w:szCs w:val="21"/>
              </w:rPr>
              <w:tab/>
              <w:t>if (</w:t>
            </w:r>
            <w:proofErr w:type="spellStart"/>
            <w:r w:rsidRPr="00876C4A">
              <w:rPr>
                <w:rFonts w:ascii="Arial" w:hAnsi="Arial"/>
                <w:sz w:val="21"/>
                <w:szCs w:val="21"/>
              </w:rPr>
              <w:t>e.keyCode</w:t>
            </w:r>
            <w:proofErr w:type="spellEnd"/>
            <w:r w:rsidRPr="00876C4A">
              <w:rPr>
                <w:rFonts w:ascii="Arial" w:hAnsi="Arial"/>
                <w:sz w:val="21"/>
                <w:szCs w:val="21"/>
              </w:rPr>
              <w:t xml:space="preserve"> === 13) {</w:t>
            </w:r>
          </w:p>
          <w:p w:rsidR="003B348A" w:rsidRPr="00876C4A" w:rsidRDefault="003B348A" w:rsidP="00E101C2">
            <w:pPr>
              <w:spacing w:line="240" w:lineRule="auto"/>
              <w:jc w:val="left"/>
              <w:rPr>
                <w:rFonts w:ascii="Arial" w:hAnsi="Arial"/>
                <w:sz w:val="21"/>
                <w:szCs w:val="21"/>
              </w:rPr>
            </w:pPr>
            <w:r w:rsidRPr="00876C4A">
              <w:rPr>
                <w:rFonts w:ascii="Arial" w:hAnsi="Arial"/>
                <w:sz w:val="21"/>
                <w:szCs w:val="21"/>
              </w:rPr>
              <w:tab/>
            </w:r>
            <w:r w:rsidRPr="00876C4A">
              <w:rPr>
                <w:rFonts w:ascii="Arial" w:hAnsi="Arial"/>
                <w:sz w:val="21"/>
                <w:szCs w:val="21"/>
              </w:rPr>
              <w:tab/>
            </w:r>
            <w:r w:rsidRPr="00876C4A">
              <w:rPr>
                <w:rFonts w:ascii="Arial" w:hAnsi="Arial"/>
                <w:sz w:val="21"/>
                <w:szCs w:val="21"/>
              </w:rPr>
              <w:tab/>
            </w:r>
            <w:r w:rsidRPr="00876C4A">
              <w:rPr>
                <w:rFonts w:ascii="Arial" w:hAnsi="Arial"/>
                <w:sz w:val="21"/>
                <w:szCs w:val="21"/>
              </w:rPr>
              <w:tab/>
            </w:r>
            <w:proofErr w:type="spellStart"/>
            <w:r w:rsidRPr="00876C4A">
              <w:rPr>
                <w:rFonts w:ascii="Arial" w:hAnsi="Arial"/>
                <w:sz w:val="21"/>
                <w:szCs w:val="21"/>
              </w:rPr>
              <w:t>checkPackageId</w:t>
            </w:r>
            <w:proofErr w:type="spellEnd"/>
            <w:r w:rsidRPr="00876C4A">
              <w:rPr>
                <w:rFonts w:ascii="Arial" w:hAnsi="Arial"/>
                <w:sz w:val="21"/>
                <w:szCs w:val="21"/>
              </w:rPr>
              <w:t>($(this).</w:t>
            </w:r>
            <w:proofErr w:type="spellStart"/>
            <w:r w:rsidRPr="00876C4A">
              <w:rPr>
                <w:rFonts w:ascii="Arial" w:hAnsi="Arial"/>
                <w:sz w:val="21"/>
                <w:szCs w:val="21"/>
              </w:rPr>
              <w:t>val</w:t>
            </w:r>
            <w:proofErr w:type="spellEnd"/>
            <w:r w:rsidRPr="00876C4A">
              <w:rPr>
                <w:rFonts w:ascii="Arial" w:hAnsi="Arial"/>
                <w:sz w:val="21"/>
                <w:szCs w:val="21"/>
              </w:rPr>
              <w:t>().trim());</w:t>
            </w:r>
          </w:p>
          <w:p w:rsidR="003B348A" w:rsidRPr="00876C4A" w:rsidRDefault="003B348A" w:rsidP="00E101C2">
            <w:pPr>
              <w:spacing w:line="240" w:lineRule="auto"/>
              <w:jc w:val="left"/>
              <w:rPr>
                <w:rFonts w:ascii="Arial" w:hAnsi="Arial"/>
                <w:sz w:val="21"/>
                <w:szCs w:val="21"/>
              </w:rPr>
            </w:pPr>
            <w:r w:rsidRPr="00876C4A">
              <w:rPr>
                <w:rFonts w:ascii="Arial" w:hAnsi="Arial"/>
                <w:sz w:val="21"/>
                <w:szCs w:val="21"/>
              </w:rPr>
              <w:tab/>
            </w:r>
            <w:r w:rsidRPr="00876C4A">
              <w:rPr>
                <w:rFonts w:ascii="Arial" w:hAnsi="Arial"/>
                <w:sz w:val="21"/>
                <w:szCs w:val="21"/>
              </w:rPr>
              <w:tab/>
            </w:r>
            <w:r w:rsidRPr="00876C4A">
              <w:rPr>
                <w:rFonts w:ascii="Arial" w:hAnsi="Arial"/>
                <w:sz w:val="21"/>
                <w:szCs w:val="21"/>
              </w:rPr>
              <w:tab/>
              <w:t>}</w:t>
            </w:r>
          </w:p>
          <w:p w:rsidR="003B348A" w:rsidRDefault="003B348A" w:rsidP="00E101C2">
            <w:pPr>
              <w:spacing w:line="240" w:lineRule="auto"/>
              <w:jc w:val="left"/>
            </w:pPr>
            <w:r w:rsidRPr="00876C4A">
              <w:rPr>
                <w:rFonts w:ascii="Arial" w:hAnsi="Arial"/>
                <w:sz w:val="21"/>
                <w:szCs w:val="21"/>
              </w:rPr>
              <w:tab/>
            </w:r>
            <w:r w:rsidRPr="00876C4A">
              <w:rPr>
                <w:rFonts w:ascii="Arial" w:hAnsi="Arial"/>
                <w:sz w:val="21"/>
                <w:szCs w:val="21"/>
              </w:rPr>
              <w:tab/>
              <w:t>}).focus();</w:t>
            </w:r>
          </w:p>
        </w:tc>
      </w:tr>
    </w:tbl>
    <w:p w:rsidR="003B348A" w:rsidRPr="00236FF0" w:rsidRDefault="003B348A" w:rsidP="003B348A">
      <w:pPr>
        <w:pStyle w:val="4"/>
      </w:pPr>
      <w:bookmarkStart w:id="142" w:name="_Toc389595173"/>
      <w:r>
        <w:rPr>
          <w:rFonts w:hint="eastAsia"/>
        </w:rPr>
        <w:t>图</w:t>
      </w:r>
      <w:r>
        <w:rPr>
          <w:rFonts w:hint="eastAsia"/>
        </w:rPr>
        <w:t xml:space="preserve">4.20 </w:t>
      </w:r>
      <w:r>
        <w:rPr>
          <w:rFonts w:hint="eastAsia"/>
        </w:rPr>
        <w:t>扫描监听方法表</w:t>
      </w:r>
      <w:bookmarkEnd w:id="142"/>
    </w:p>
    <w:p w:rsidR="003B348A" w:rsidRPr="007A49FA" w:rsidRDefault="003B348A" w:rsidP="007A49FA">
      <w:pPr>
        <w:ind w:firstLineChars="200" w:firstLine="480"/>
        <w:rPr>
          <w:rFonts w:ascii="Arial" w:hAnsi="Arial"/>
        </w:rPr>
      </w:pPr>
    </w:p>
    <w:p w:rsidR="00D91CBF" w:rsidRDefault="00502D61" w:rsidP="00373C1F">
      <w:pPr>
        <w:jc w:val="center"/>
      </w:pPr>
      <w:r>
        <w:rPr>
          <w:noProof/>
        </w:rPr>
        <w:lastRenderedPageBreak/>
        <w:drawing>
          <wp:inline distT="0" distB="0" distL="0" distR="0" wp14:anchorId="36414D6B" wp14:editId="0243CAA1">
            <wp:extent cx="3343275" cy="49053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343275" cy="4905375"/>
                    </a:xfrm>
                    <a:prstGeom prst="rect">
                      <a:avLst/>
                    </a:prstGeom>
                  </pic:spPr>
                </pic:pic>
              </a:graphicData>
            </a:graphic>
          </wp:inline>
        </w:drawing>
      </w:r>
    </w:p>
    <w:p w:rsidR="00373C1F" w:rsidRDefault="00373C1F" w:rsidP="00C66E9A">
      <w:pPr>
        <w:pStyle w:val="4"/>
      </w:pPr>
      <w:bookmarkStart w:id="143" w:name="_Toc389595174"/>
      <w:r w:rsidRPr="00CE1480">
        <w:t>图</w:t>
      </w:r>
      <w:r>
        <w:t>4.</w:t>
      </w:r>
      <w:r w:rsidR="003B348A">
        <w:rPr>
          <w:rFonts w:hint="eastAsia"/>
        </w:rPr>
        <w:t>21</w:t>
      </w:r>
      <w:r w:rsidRPr="00CE1480">
        <w:t xml:space="preserve"> </w:t>
      </w:r>
      <w:r>
        <w:rPr>
          <w:rFonts w:hint="eastAsia"/>
        </w:rPr>
        <w:t>物流主管扫描入库任务详情图</w:t>
      </w:r>
      <w:bookmarkEnd w:id="143"/>
    </w:p>
    <w:p w:rsidR="00C7399F" w:rsidRDefault="00C7399F" w:rsidP="00C7399F">
      <w:pPr>
        <w:pStyle w:val="3"/>
      </w:pPr>
      <w:bookmarkStart w:id="144" w:name="_Toc389595099"/>
      <w:r>
        <w:rPr>
          <w:rFonts w:hint="eastAsia"/>
        </w:rPr>
        <w:t>4.3.7</w:t>
      </w:r>
      <w:r>
        <w:rPr>
          <w:rFonts w:hint="eastAsia"/>
        </w:rPr>
        <w:t>产品发货</w:t>
      </w:r>
      <w:bookmarkEnd w:id="144"/>
    </w:p>
    <w:p w:rsidR="00D91CBF" w:rsidRPr="007E4816" w:rsidRDefault="00945BD9" w:rsidP="007D2D49">
      <w:pPr>
        <w:ind w:firstLineChars="200" w:firstLine="480"/>
      </w:pPr>
      <w:r>
        <w:rPr>
          <w:rFonts w:ascii="Arial" w:hAnsi="Arial" w:hint="eastAsia"/>
        </w:rPr>
        <w:t>手持扫描</w:t>
      </w:r>
      <w:r w:rsidR="007E4816" w:rsidRPr="007A49FA">
        <w:rPr>
          <w:rFonts w:ascii="Arial" w:hAnsi="Arial" w:hint="eastAsia"/>
        </w:rPr>
        <w:t>设备登陆网站，</w:t>
      </w:r>
      <w:r>
        <w:rPr>
          <w:rFonts w:ascii="Arial" w:hAnsi="Arial" w:hint="eastAsia"/>
        </w:rPr>
        <w:t>如图</w:t>
      </w:r>
      <w:r>
        <w:rPr>
          <w:rFonts w:ascii="Arial" w:hAnsi="Arial" w:hint="eastAsia"/>
        </w:rPr>
        <w:t>4.22</w:t>
      </w:r>
      <w:r>
        <w:rPr>
          <w:rFonts w:ascii="Arial" w:hAnsi="Arial" w:hint="eastAsia"/>
        </w:rPr>
        <w:t>所示，点击扫描发货按钮后选择如图</w:t>
      </w:r>
      <w:r>
        <w:rPr>
          <w:rFonts w:ascii="Arial" w:hAnsi="Arial" w:hint="eastAsia"/>
        </w:rPr>
        <w:t>4.23</w:t>
      </w:r>
      <w:r>
        <w:rPr>
          <w:rFonts w:ascii="Arial" w:hAnsi="Arial" w:hint="eastAsia"/>
        </w:rPr>
        <w:t>所示的</w:t>
      </w:r>
      <w:r w:rsidR="007E4816" w:rsidRPr="007A49FA">
        <w:rPr>
          <w:rFonts w:ascii="Arial" w:hAnsi="Arial" w:hint="eastAsia"/>
        </w:rPr>
        <w:t>相应订单。</w:t>
      </w:r>
    </w:p>
    <w:p w:rsidR="007E4816" w:rsidRDefault="007E4816" w:rsidP="00373C1F">
      <w:pPr>
        <w:jc w:val="center"/>
      </w:pPr>
      <w:r>
        <w:rPr>
          <w:noProof/>
        </w:rPr>
        <w:drawing>
          <wp:inline distT="0" distB="0" distL="0" distR="0" wp14:anchorId="686B5163" wp14:editId="781E3AFF">
            <wp:extent cx="3352800" cy="193357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352800" cy="1933575"/>
                    </a:xfrm>
                    <a:prstGeom prst="rect">
                      <a:avLst/>
                    </a:prstGeom>
                  </pic:spPr>
                </pic:pic>
              </a:graphicData>
            </a:graphic>
          </wp:inline>
        </w:drawing>
      </w:r>
    </w:p>
    <w:p w:rsidR="00373C1F" w:rsidRPr="00373C1F" w:rsidRDefault="00373C1F" w:rsidP="00C66E9A">
      <w:pPr>
        <w:pStyle w:val="4"/>
        <w:rPr>
          <w:rFonts w:cs="Arial"/>
        </w:rPr>
      </w:pPr>
      <w:bookmarkStart w:id="145" w:name="_Toc389595175"/>
      <w:r w:rsidRPr="00CE1480">
        <w:t>图</w:t>
      </w:r>
      <w:r>
        <w:t>4.</w:t>
      </w:r>
      <w:r w:rsidR="00761312">
        <w:rPr>
          <w:rFonts w:hint="eastAsia"/>
        </w:rPr>
        <w:t>22</w:t>
      </w:r>
      <w:r w:rsidRPr="00CE1480">
        <w:t xml:space="preserve"> </w:t>
      </w:r>
      <w:r>
        <w:rPr>
          <w:rFonts w:hint="eastAsia"/>
        </w:rPr>
        <w:t>物流主管扫描设备任务图</w:t>
      </w:r>
      <w:bookmarkEnd w:id="145"/>
    </w:p>
    <w:p w:rsidR="007E4816" w:rsidRDefault="007E4816" w:rsidP="001D133F">
      <w:pPr>
        <w:jc w:val="center"/>
      </w:pPr>
      <w:r>
        <w:rPr>
          <w:noProof/>
        </w:rPr>
        <w:lastRenderedPageBreak/>
        <w:drawing>
          <wp:inline distT="0" distB="0" distL="0" distR="0" wp14:anchorId="3ACA4864" wp14:editId="7D47F2A0">
            <wp:extent cx="3324225" cy="21145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324225" cy="2114550"/>
                    </a:xfrm>
                    <a:prstGeom prst="rect">
                      <a:avLst/>
                    </a:prstGeom>
                  </pic:spPr>
                </pic:pic>
              </a:graphicData>
            </a:graphic>
          </wp:inline>
        </w:drawing>
      </w:r>
    </w:p>
    <w:p w:rsidR="00373C1F" w:rsidRPr="00373C1F" w:rsidRDefault="00373C1F" w:rsidP="00C66E9A">
      <w:pPr>
        <w:pStyle w:val="4"/>
        <w:rPr>
          <w:rFonts w:cs="Arial"/>
        </w:rPr>
      </w:pPr>
      <w:bookmarkStart w:id="146" w:name="_Toc389595176"/>
      <w:r w:rsidRPr="00CE1480">
        <w:t>图</w:t>
      </w:r>
      <w:r>
        <w:t>4.</w:t>
      </w:r>
      <w:r w:rsidR="00761312">
        <w:rPr>
          <w:rFonts w:hint="eastAsia"/>
        </w:rPr>
        <w:t>23</w:t>
      </w:r>
      <w:r w:rsidRPr="00CE1480">
        <w:t xml:space="preserve"> </w:t>
      </w:r>
      <w:r>
        <w:rPr>
          <w:rFonts w:hint="eastAsia"/>
        </w:rPr>
        <w:t>物流主管发货扫描任务列表图</w:t>
      </w:r>
      <w:bookmarkEnd w:id="146"/>
    </w:p>
    <w:p w:rsidR="007E4816" w:rsidRDefault="007E4816" w:rsidP="007A49FA">
      <w:pPr>
        <w:ind w:firstLineChars="200" w:firstLine="480"/>
      </w:pPr>
      <w:r w:rsidRPr="007A49FA">
        <w:rPr>
          <w:rFonts w:ascii="Arial" w:hAnsi="Arial" w:hint="eastAsia"/>
        </w:rPr>
        <w:t>紧接着依次扫描所有箱子的条形码，当全部扫描完成之后</w:t>
      </w:r>
      <w:r w:rsidR="005C53EF" w:rsidRPr="007A49FA">
        <w:rPr>
          <w:rFonts w:ascii="Arial" w:hAnsi="Arial" w:hint="eastAsia"/>
        </w:rPr>
        <w:t>点击完成扫描按钮，接着线下完成发货。</w:t>
      </w:r>
      <w:r w:rsidR="00945BD9">
        <w:rPr>
          <w:rFonts w:ascii="Arial" w:hAnsi="Arial" w:hint="eastAsia"/>
        </w:rPr>
        <w:t>如图</w:t>
      </w:r>
      <w:r w:rsidR="00945BD9">
        <w:rPr>
          <w:rFonts w:ascii="Arial" w:hAnsi="Arial" w:hint="eastAsia"/>
        </w:rPr>
        <w:t>4.24</w:t>
      </w:r>
      <w:r w:rsidR="00945BD9">
        <w:rPr>
          <w:rFonts w:ascii="Arial" w:hAnsi="Arial" w:hint="eastAsia"/>
        </w:rPr>
        <w:t>所示。</w:t>
      </w:r>
    </w:p>
    <w:p w:rsidR="007E4816" w:rsidRDefault="007E4816" w:rsidP="00373C1F">
      <w:pPr>
        <w:jc w:val="center"/>
      </w:pPr>
      <w:r>
        <w:rPr>
          <w:noProof/>
        </w:rPr>
        <w:drawing>
          <wp:inline distT="0" distB="0" distL="0" distR="0" wp14:anchorId="4C33DD35" wp14:editId="7CBA2878">
            <wp:extent cx="3343275" cy="426720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343275" cy="4267200"/>
                    </a:xfrm>
                    <a:prstGeom prst="rect">
                      <a:avLst/>
                    </a:prstGeom>
                  </pic:spPr>
                </pic:pic>
              </a:graphicData>
            </a:graphic>
          </wp:inline>
        </w:drawing>
      </w:r>
    </w:p>
    <w:p w:rsidR="00373C1F" w:rsidRPr="00373C1F" w:rsidRDefault="00373C1F" w:rsidP="00C66E9A">
      <w:pPr>
        <w:pStyle w:val="4"/>
        <w:rPr>
          <w:rFonts w:cs="Arial"/>
        </w:rPr>
      </w:pPr>
      <w:bookmarkStart w:id="147" w:name="_Toc389595177"/>
      <w:r w:rsidRPr="00CE1480">
        <w:t>图</w:t>
      </w:r>
      <w:r>
        <w:t>4.</w:t>
      </w:r>
      <w:r w:rsidR="00761312">
        <w:rPr>
          <w:rFonts w:hint="eastAsia"/>
        </w:rPr>
        <w:t>24</w:t>
      </w:r>
      <w:r w:rsidRPr="00CE1480">
        <w:t xml:space="preserve"> </w:t>
      </w:r>
      <w:r>
        <w:rPr>
          <w:rFonts w:hint="eastAsia"/>
        </w:rPr>
        <w:t>物流主管发货扫描任务详情图</w:t>
      </w:r>
      <w:bookmarkEnd w:id="147"/>
    </w:p>
    <w:p w:rsidR="005C53EF" w:rsidRPr="007A49FA" w:rsidRDefault="00945BD9" w:rsidP="007A49FA">
      <w:pPr>
        <w:ind w:firstLineChars="200" w:firstLine="480"/>
        <w:rPr>
          <w:rFonts w:ascii="Arial" w:hAnsi="Arial"/>
        </w:rPr>
      </w:pPr>
      <w:r>
        <w:rPr>
          <w:rFonts w:ascii="Arial" w:hAnsi="Arial" w:hint="eastAsia"/>
        </w:rPr>
        <w:t>如</w:t>
      </w:r>
      <w:r w:rsidR="005C53EF" w:rsidRPr="007A49FA">
        <w:rPr>
          <w:rFonts w:ascii="Arial" w:hAnsi="Arial" w:hint="eastAsia"/>
        </w:rPr>
        <w:t>图</w:t>
      </w:r>
      <w:r>
        <w:rPr>
          <w:rFonts w:ascii="Arial" w:hAnsi="Arial" w:hint="eastAsia"/>
        </w:rPr>
        <w:t>4.25</w:t>
      </w:r>
      <w:r w:rsidR="005C53EF" w:rsidRPr="007A49FA">
        <w:rPr>
          <w:rFonts w:ascii="Arial" w:hAnsi="Arial" w:hint="eastAsia"/>
        </w:rPr>
        <w:t>所示，线下完成发货之后，物流主管使用电脑登陆网页，点击产品发货菜单，选择对应订单。</w:t>
      </w:r>
      <w:r>
        <w:rPr>
          <w:rFonts w:ascii="Arial" w:hAnsi="Arial" w:hint="eastAsia"/>
        </w:rPr>
        <w:t>如图</w:t>
      </w:r>
      <w:r>
        <w:rPr>
          <w:rFonts w:ascii="Arial" w:hAnsi="Arial" w:hint="eastAsia"/>
        </w:rPr>
        <w:t>4.26</w:t>
      </w:r>
      <w:r>
        <w:rPr>
          <w:rFonts w:ascii="Arial" w:hAnsi="Arial" w:hint="eastAsia"/>
        </w:rPr>
        <w:t>所示，</w:t>
      </w:r>
      <w:r w:rsidR="005C53EF" w:rsidRPr="007A49FA">
        <w:rPr>
          <w:rFonts w:ascii="Arial" w:hAnsi="Arial" w:hint="eastAsia"/>
        </w:rPr>
        <w:t>填写物流发货信息，包括邮寄时间、快递名称、快递单号、快递价格和备注信息，点击完成发货按钮提交信息，至此产品发货任务完成。</w:t>
      </w:r>
    </w:p>
    <w:p w:rsidR="005C53EF" w:rsidRDefault="005C53EF" w:rsidP="00D91CBF">
      <w:r>
        <w:rPr>
          <w:noProof/>
        </w:rPr>
        <w:lastRenderedPageBreak/>
        <w:drawing>
          <wp:inline distT="0" distB="0" distL="0" distR="0" wp14:anchorId="0CAF8B38" wp14:editId="457C8DFA">
            <wp:extent cx="5274310" cy="2096294"/>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096294"/>
                    </a:xfrm>
                    <a:prstGeom prst="rect">
                      <a:avLst/>
                    </a:prstGeom>
                  </pic:spPr>
                </pic:pic>
              </a:graphicData>
            </a:graphic>
          </wp:inline>
        </w:drawing>
      </w:r>
    </w:p>
    <w:p w:rsidR="00373C1F" w:rsidRPr="00373C1F" w:rsidRDefault="00373C1F" w:rsidP="00C66E9A">
      <w:pPr>
        <w:pStyle w:val="4"/>
        <w:rPr>
          <w:rFonts w:cs="Arial"/>
        </w:rPr>
      </w:pPr>
      <w:bookmarkStart w:id="148" w:name="_Toc389595178"/>
      <w:r w:rsidRPr="00CE1480">
        <w:t>图</w:t>
      </w:r>
      <w:r>
        <w:t>4.</w:t>
      </w:r>
      <w:r w:rsidR="008563A7">
        <w:rPr>
          <w:rFonts w:hint="eastAsia"/>
        </w:rPr>
        <w:t>2</w:t>
      </w:r>
      <w:r w:rsidR="00761312">
        <w:rPr>
          <w:rFonts w:hint="eastAsia"/>
        </w:rPr>
        <w:t>5</w:t>
      </w:r>
      <w:r w:rsidRPr="00CE1480">
        <w:t xml:space="preserve"> </w:t>
      </w:r>
      <w:r>
        <w:rPr>
          <w:rFonts w:hint="eastAsia"/>
        </w:rPr>
        <w:t>物流主管产品发货任务列表图</w:t>
      </w:r>
      <w:bookmarkEnd w:id="148"/>
    </w:p>
    <w:p w:rsidR="005C53EF" w:rsidRDefault="00945BD9" w:rsidP="00D91CBF">
      <w:r>
        <w:rPr>
          <w:noProof/>
        </w:rPr>
        <w:drawing>
          <wp:inline distT="0" distB="0" distL="0" distR="0">
            <wp:extent cx="5274310" cy="2091152"/>
            <wp:effectExtent l="0" t="0" r="2540" b="4445"/>
            <wp:docPr id="38" name="图片 38" descr="E:\Dropbox\fmc\截图-大货发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ropbox\fmc\截图-大货发货.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2091152"/>
                    </a:xfrm>
                    <a:prstGeom prst="rect">
                      <a:avLst/>
                    </a:prstGeom>
                    <a:noFill/>
                    <a:ln>
                      <a:noFill/>
                    </a:ln>
                  </pic:spPr>
                </pic:pic>
              </a:graphicData>
            </a:graphic>
          </wp:inline>
        </w:drawing>
      </w:r>
    </w:p>
    <w:p w:rsidR="00373C1F" w:rsidRPr="00373C1F" w:rsidRDefault="00373C1F" w:rsidP="00C66E9A">
      <w:pPr>
        <w:pStyle w:val="4"/>
        <w:rPr>
          <w:rFonts w:cs="Arial"/>
        </w:rPr>
      </w:pPr>
      <w:bookmarkStart w:id="149" w:name="_Toc389595179"/>
      <w:r w:rsidRPr="00CE1480">
        <w:t>图</w:t>
      </w:r>
      <w:r>
        <w:t>4.</w:t>
      </w:r>
      <w:r w:rsidR="008563A7">
        <w:rPr>
          <w:rFonts w:hint="eastAsia"/>
        </w:rPr>
        <w:t>2</w:t>
      </w:r>
      <w:r w:rsidR="00761312">
        <w:rPr>
          <w:rFonts w:hint="eastAsia"/>
        </w:rPr>
        <w:t>6</w:t>
      </w:r>
      <w:r w:rsidRPr="00CE1480">
        <w:t xml:space="preserve"> </w:t>
      </w:r>
      <w:r>
        <w:rPr>
          <w:rFonts w:hint="eastAsia"/>
        </w:rPr>
        <w:t>物流主管产品发货任务详情图</w:t>
      </w:r>
      <w:bookmarkEnd w:id="149"/>
    </w:p>
    <w:p w:rsidR="00E01BFA" w:rsidRDefault="00E01BFA" w:rsidP="00E01BFA">
      <w:pPr>
        <w:pStyle w:val="2"/>
        <w:rPr>
          <w:rFonts w:cs="Arial"/>
        </w:rPr>
      </w:pPr>
      <w:bookmarkStart w:id="150" w:name="_Toc389595100"/>
      <w:r w:rsidRPr="00CE1480">
        <w:rPr>
          <w:rFonts w:cs="Arial"/>
        </w:rPr>
        <w:t>4.</w:t>
      </w:r>
      <w:r w:rsidR="004D72F5">
        <w:rPr>
          <w:rFonts w:cs="Arial" w:hint="eastAsia"/>
        </w:rPr>
        <w:t>4</w:t>
      </w:r>
      <w:r w:rsidRPr="00CE1480">
        <w:rPr>
          <w:rFonts w:cs="Arial"/>
        </w:rPr>
        <w:t>本章小结</w:t>
      </w:r>
      <w:bookmarkEnd w:id="150"/>
    </w:p>
    <w:p w:rsidR="007D2D49" w:rsidRPr="00D12E52" w:rsidRDefault="00E341BC" w:rsidP="00D12E52">
      <w:pPr>
        <w:ind w:firstLineChars="200" w:firstLine="480"/>
        <w:rPr>
          <w:rFonts w:ascii="Arial" w:hAnsi="Arial"/>
        </w:rPr>
      </w:pPr>
      <w:r w:rsidRPr="007A49FA">
        <w:rPr>
          <w:rFonts w:ascii="Arial" w:hAnsi="Arial" w:hint="eastAsia"/>
        </w:rPr>
        <w:t>第四章主要介绍了制造链系统中财务部和物流部模块的</w:t>
      </w:r>
      <w:r w:rsidR="006B32B9" w:rsidRPr="007A49FA">
        <w:rPr>
          <w:rFonts w:ascii="Arial" w:hAnsi="Arial" w:hint="eastAsia"/>
        </w:rPr>
        <w:t>功能概述、</w:t>
      </w:r>
      <w:r w:rsidRPr="007A49FA">
        <w:rPr>
          <w:rFonts w:ascii="Arial" w:hAnsi="Arial" w:hint="eastAsia"/>
        </w:rPr>
        <w:t>详细设计与实现细节，</w:t>
      </w:r>
      <w:r w:rsidR="006B32B9" w:rsidRPr="007A49FA">
        <w:rPr>
          <w:rFonts w:ascii="Arial" w:hAnsi="Arial" w:hint="eastAsia"/>
        </w:rPr>
        <w:t>详细细节包括相应的详细类图、系统顺序图以及相关数据表，而实现部分则展示了相应的流程操作过程、界面截图以及部分代码实现细节。</w:t>
      </w:r>
      <w:bookmarkStart w:id="151" w:name="OLE_LINK4"/>
      <w:bookmarkStart w:id="152" w:name="OLE_LINK5"/>
      <w:bookmarkStart w:id="153" w:name="_Toc228009681"/>
      <w:bookmarkStart w:id="154" w:name="_Toc356370965"/>
    </w:p>
    <w:p w:rsidR="00E01BFA" w:rsidRPr="00CE1480" w:rsidRDefault="00E01BFA" w:rsidP="00D12E52">
      <w:pPr>
        <w:pStyle w:val="1"/>
        <w:pageBreakBefore/>
        <w:jc w:val="center"/>
        <w:rPr>
          <w:rFonts w:ascii="Arial" w:hAnsi="Arial" w:cs="Arial"/>
        </w:rPr>
      </w:pPr>
      <w:bookmarkStart w:id="155" w:name="_Toc389595101"/>
      <w:bookmarkEnd w:id="151"/>
      <w:bookmarkEnd w:id="152"/>
      <w:r w:rsidRPr="00CE1480">
        <w:rPr>
          <w:rFonts w:ascii="Arial" w:hAnsi="Arial" w:cs="Arial"/>
        </w:rPr>
        <w:lastRenderedPageBreak/>
        <w:t>第五章</w:t>
      </w:r>
      <w:r w:rsidRPr="00CE1480">
        <w:rPr>
          <w:rFonts w:ascii="Arial" w:hAnsi="Arial" w:cs="Arial"/>
        </w:rPr>
        <w:t xml:space="preserve"> </w:t>
      </w:r>
      <w:r w:rsidRPr="00CE1480">
        <w:rPr>
          <w:rFonts w:ascii="Arial" w:hAnsi="Arial" w:cs="Arial"/>
        </w:rPr>
        <w:t>总结与展望</w:t>
      </w:r>
      <w:bookmarkEnd w:id="153"/>
      <w:bookmarkEnd w:id="154"/>
      <w:bookmarkEnd w:id="155"/>
    </w:p>
    <w:p w:rsidR="00E01BFA" w:rsidRDefault="00E01BFA" w:rsidP="00E01BFA">
      <w:pPr>
        <w:pStyle w:val="2"/>
        <w:rPr>
          <w:rFonts w:cs="Arial"/>
        </w:rPr>
      </w:pPr>
      <w:bookmarkStart w:id="156" w:name="_Toc228009682"/>
      <w:bookmarkStart w:id="157" w:name="_Toc356370966"/>
      <w:bookmarkStart w:id="158" w:name="_Toc389595102"/>
      <w:r w:rsidRPr="00CE1480">
        <w:rPr>
          <w:rFonts w:cs="Arial"/>
        </w:rPr>
        <w:t>5.1</w:t>
      </w:r>
      <w:r w:rsidR="002A0D1A" w:rsidRPr="00CE1480">
        <w:rPr>
          <w:rFonts w:cs="Arial"/>
        </w:rPr>
        <w:t xml:space="preserve"> </w:t>
      </w:r>
      <w:r w:rsidRPr="00CE1480">
        <w:rPr>
          <w:rFonts w:cs="Arial"/>
        </w:rPr>
        <w:t>总结</w:t>
      </w:r>
      <w:bookmarkEnd w:id="156"/>
      <w:bookmarkEnd w:id="157"/>
      <w:bookmarkEnd w:id="158"/>
    </w:p>
    <w:p w:rsidR="00CC6714" w:rsidRPr="007A49FA" w:rsidRDefault="00CC6714" w:rsidP="007A49FA">
      <w:pPr>
        <w:ind w:firstLineChars="200" w:firstLine="480"/>
        <w:rPr>
          <w:rFonts w:ascii="Arial" w:hAnsi="Arial"/>
        </w:rPr>
      </w:pPr>
      <w:r w:rsidRPr="007A49FA">
        <w:rPr>
          <w:rFonts w:ascii="Arial" w:hAnsi="Arial" w:hint="eastAsia"/>
        </w:rPr>
        <w:t>到目前为止，智造链项目组已经完成了人事部、市场部、设计部、采购部、生产部、质检部、财务部、物流部八个部门的基本功能，同时也完成了客户管理和订单管理的部门。</w:t>
      </w:r>
      <w:r w:rsidR="00A31718" w:rsidRPr="007A49FA">
        <w:rPr>
          <w:rFonts w:ascii="Arial" w:hAnsi="Arial" w:hint="eastAsia"/>
        </w:rPr>
        <w:t>整个服装供应链的具体细节都已经实现，线上功能和线下工作可以很好的结合在一起。智造链系统的第一版本已经完成。</w:t>
      </w:r>
    </w:p>
    <w:p w:rsidR="00632731" w:rsidRPr="007A49FA" w:rsidRDefault="00CC6714" w:rsidP="007A49FA">
      <w:pPr>
        <w:ind w:firstLineChars="200" w:firstLine="480"/>
        <w:rPr>
          <w:rFonts w:ascii="Arial" w:hAnsi="Arial"/>
        </w:rPr>
      </w:pPr>
      <w:r w:rsidRPr="007A49FA">
        <w:rPr>
          <w:rFonts w:ascii="Arial" w:hAnsi="Arial" w:hint="eastAsia"/>
        </w:rPr>
        <w:t>其中，由我完成了财务部、物流部模块的实现，以及整个系统流程管理部分的设计。</w:t>
      </w:r>
    </w:p>
    <w:p w:rsidR="00A31718" w:rsidRPr="007A49FA" w:rsidRDefault="00A31718" w:rsidP="007A49FA">
      <w:pPr>
        <w:ind w:firstLineChars="200" w:firstLine="480"/>
        <w:rPr>
          <w:rFonts w:ascii="Arial" w:hAnsi="Arial"/>
        </w:rPr>
      </w:pPr>
      <w:r w:rsidRPr="007A49FA">
        <w:rPr>
          <w:rFonts w:ascii="Arial" w:hAnsi="Arial" w:hint="eastAsia"/>
        </w:rPr>
        <w:t>整个项目在开发人员和公司工作人员的测试下，修改完善了大部分</w:t>
      </w:r>
      <w:r w:rsidRPr="007A49FA">
        <w:rPr>
          <w:rFonts w:ascii="Arial" w:hAnsi="Arial" w:hint="eastAsia"/>
        </w:rPr>
        <w:t>BUG</w:t>
      </w:r>
      <w:r w:rsidRPr="007A49FA">
        <w:rPr>
          <w:rFonts w:ascii="Arial" w:hAnsi="Arial" w:hint="eastAsia"/>
        </w:rPr>
        <w:t>，基本已经可以上线使用。</w:t>
      </w:r>
    </w:p>
    <w:p w:rsidR="00E01BFA" w:rsidRPr="00CE1480" w:rsidRDefault="002A0D1A" w:rsidP="002A0D1A">
      <w:pPr>
        <w:pStyle w:val="2"/>
        <w:rPr>
          <w:rFonts w:cs="Arial"/>
        </w:rPr>
      </w:pPr>
      <w:bookmarkStart w:id="159" w:name="_Toc228009683"/>
      <w:bookmarkStart w:id="160" w:name="_Toc356370967"/>
      <w:bookmarkStart w:id="161" w:name="_Toc389595103"/>
      <w:r w:rsidRPr="00CE1480">
        <w:rPr>
          <w:rFonts w:cs="Arial"/>
        </w:rPr>
        <w:t xml:space="preserve">5.2 </w:t>
      </w:r>
      <w:r w:rsidR="00E01BFA" w:rsidRPr="00CE1480">
        <w:rPr>
          <w:rFonts w:cs="Arial"/>
        </w:rPr>
        <w:t>展望</w:t>
      </w:r>
      <w:bookmarkEnd w:id="159"/>
      <w:bookmarkEnd w:id="160"/>
      <w:bookmarkEnd w:id="161"/>
    </w:p>
    <w:p w:rsidR="00632731" w:rsidRPr="007A49FA" w:rsidRDefault="00632731" w:rsidP="007A49FA">
      <w:pPr>
        <w:ind w:firstLineChars="200" w:firstLine="480"/>
        <w:rPr>
          <w:rFonts w:ascii="Arial" w:hAnsi="Arial"/>
        </w:rPr>
      </w:pPr>
      <w:r w:rsidRPr="007A49FA">
        <w:rPr>
          <w:rFonts w:ascii="Arial" w:hAnsi="Arial" w:hint="eastAsia"/>
        </w:rPr>
        <w:t>智造链系统目前的基本功能已经完善，经过测试之后基本可以投入正式使用。但是，我们依然还能看到其中还有很大改进提升的空间。</w:t>
      </w:r>
    </w:p>
    <w:p w:rsidR="00632731" w:rsidRPr="007A49FA" w:rsidRDefault="00632731" w:rsidP="007A49FA">
      <w:pPr>
        <w:ind w:firstLineChars="200" w:firstLine="480"/>
        <w:rPr>
          <w:rFonts w:ascii="Arial" w:hAnsi="Arial"/>
        </w:rPr>
      </w:pPr>
      <w:r w:rsidRPr="007A49FA">
        <w:rPr>
          <w:rFonts w:ascii="Arial" w:hAnsi="Arial" w:hint="eastAsia"/>
        </w:rPr>
        <w:t>一方面，在系统人机交互方面，可以增加更好的用户引导和提示信息，使得用户能够更清晰的了解应该做什么以及能有更加简单人性化的操作</w:t>
      </w:r>
    </w:p>
    <w:p w:rsidR="00632731" w:rsidRPr="007A49FA" w:rsidRDefault="00632731" w:rsidP="007A49FA">
      <w:pPr>
        <w:ind w:firstLineChars="200" w:firstLine="480"/>
        <w:rPr>
          <w:rFonts w:ascii="Arial" w:hAnsi="Arial"/>
        </w:rPr>
      </w:pPr>
      <w:r w:rsidRPr="007A49FA">
        <w:rPr>
          <w:rFonts w:ascii="Arial" w:hAnsi="Arial" w:hint="eastAsia"/>
        </w:rPr>
        <w:t>另外一方面，系统的安全性也是不容忽视的问题，作为服装供应链企业，客户的信息对一个企业是十分重要的，防止客户信息的泄露是这个系统应该有的功能，在未来的版本中应该对此做加强和测试。</w:t>
      </w:r>
    </w:p>
    <w:p w:rsidR="00632731" w:rsidRDefault="000F7019" w:rsidP="007A49FA">
      <w:pPr>
        <w:ind w:firstLineChars="200" w:firstLine="480"/>
        <w:rPr>
          <w:rFonts w:ascii="Arial" w:hAnsi="Arial"/>
        </w:rPr>
      </w:pPr>
      <w:r>
        <w:rPr>
          <w:rFonts w:ascii="Arial" w:hAnsi="Arial" w:hint="eastAsia"/>
        </w:rPr>
        <w:t>在未来版本的开发中，将为管理人员提供相应的权限，监测全部的订单流程，从而协调整个供应链的流程进展。同时提供报表功能给企业的业务分析做基础。</w:t>
      </w:r>
    </w:p>
    <w:p w:rsidR="000F7019" w:rsidRPr="007A49FA" w:rsidRDefault="000F7019" w:rsidP="000F7019">
      <w:pPr>
        <w:rPr>
          <w:rFonts w:ascii="Arial" w:hAnsi="Arial"/>
        </w:rPr>
      </w:pPr>
      <w:r>
        <w:rPr>
          <w:rFonts w:ascii="Arial" w:hAnsi="Arial" w:hint="eastAsia"/>
        </w:rPr>
        <w:t>除此之外，系统将</w:t>
      </w:r>
      <w:r w:rsidR="0035636B">
        <w:rPr>
          <w:rFonts w:ascii="Arial" w:hAnsi="Arial" w:hint="eastAsia"/>
        </w:rPr>
        <w:t>对外开放，</w:t>
      </w:r>
      <w:r>
        <w:rPr>
          <w:rFonts w:ascii="Arial" w:hAnsi="Arial" w:hint="eastAsia"/>
        </w:rPr>
        <w:t>为客户提供</w:t>
      </w:r>
      <w:proofErr w:type="gramStart"/>
      <w:r>
        <w:rPr>
          <w:rFonts w:ascii="Arial" w:hAnsi="Arial" w:hint="eastAsia"/>
        </w:rPr>
        <w:t>一个微信公共</w:t>
      </w:r>
      <w:proofErr w:type="gramEnd"/>
      <w:r>
        <w:rPr>
          <w:rFonts w:ascii="Arial" w:hAnsi="Arial" w:hint="eastAsia"/>
        </w:rPr>
        <w:t>账号，使顾客能够及时了解订单的状态信息。</w:t>
      </w:r>
      <w:r w:rsidR="00721721">
        <w:rPr>
          <w:rFonts w:ascii="Arial" w:hAnsi="Arial" w:hint="eastAsia"/>
        </w:rPr>
        <w:t>相关人员还希望能够提供公告功能以及在线文档功能。</w:t>
      </w:r>
    </w:p>
    <w:p w:rsidR="00632731" w:rsidRPr="007A49FA" w:rsidRDefault="00632731" w:rsidP="007A49FA">
      <w:pPr>
        <w:ind w:firstLineChars="200" w:firstLine="480"/>
        <w:rPr>
          <w:rFonts w:ascii="Arial" w:hAnsi="Arial"/>
        </w:rPr>
      </w:pPr>
      <w:r w:rsidRPr="007A49FA">
        <w:rPr>
          <w:rFonts w:ascii="Arial" w:hAnsi="Arial" w:hint="eastAsia"/>
        </w:rPr>
        <w:t>同时，提高系统的可维护性以及性能是我们一直需要改进的地方，</w:t>
      </w:r>
      <w:r w:rsidR="00CC6714" w:rsidRPr="007A49FA">
        <w:rPr>
          <w:rFonts w:ascii="Arial" w:hAnsi="Arial" w:hint="eastAsia"/>
        </w:rPr>
        <w:t>还有项目的整体结构可以做一次重构，使得其更加清晰健壮，</w:t>
      </w:r>
      <w:r w:rsidRPr="007A49FA">
        <w:rPr>
          <w:rFonts w:ascii="Arial" w:hAnsi="Arial" w:hint="eastAsia"/>
        </w:rPr>
        <w:t>相信该系统在未来还有很大的塑造空间。</w:t>
      </w:r>
    </w:p>
    <w:p w:rsidR="00E01BFA" w:rsidRPr="00CE1480" w:rsidRDefault="00E01BFA" w:rsidP="00E01BFA">
      <w:pPr>
        <w:pStyle w:val="1"/>
        <w:jc w:val="center"/>
        <w:rPr>
          <w:rFonts w:ascii="Arial" w:hAnsi="Arial" w:cs="Arial"/>
        </w:rPr>
      </w:pPr>
      <w:r w:rsidRPr="00CE1480">
        <w:rPr>
          <w:rFonts w:ascii="Arial" w:hAnsi="Arial" w:cs="Arial"/>
        </w:rPr>
        <w:br w:type="page"/>
      </w:r>
      <w:bookmarkStart w:id="162" w:name="_Toc228009684"/>
      <w:bookmarkStart w:id="163" w:name="_Toc356370968"/>
      <w:bookmarkStart w:id="164" w:name="_Toc389595104"/>
      <w:r w:rsidRPr="00CE1480">
        <w:rPr>
          <w:rFonts w:ascii="Arial" w:hAnsi="Arial" w:cs="Arial"/>
        </w:rPr>
        <w:lastRenderedPageBreak/>
        <w:t>参考文献</w:t>
      </w:r>
      <w:bookmarkEnd w:id="162"/>
      <w:bookmarkEnd w:id="163"/>
      <w:bookmarkEnd w:id="164"/>
    </w:p>
    <w:p w:rsidR="00F20186" w:rsidRDefault="00B31D55" w:rsidP="00C04CE2">
      <w:pPr>
        <w:rPr>
          <w:rFonts w:ascii="Arial" w:hAnsi="Arial"/>
        </w:rPr>
      </w:pPr>
      <w:r w:rsidRPr="00C04CE2">
        <w:rPr>
          <w:rFonts w:ascii="Arial" w:hAnsi="Arial" w:cs="Arial"/>
        </w:rPr>
        <w:t>[</w:t>
      </w:r>
      <w:r w:rsidR="00F20186">
        <w:rPr>
          <w:rFonts w:ascii="Arial" w:hAnsi="Arial" w:cs="Arial" w:hint="eastAsia"/>
        </w:rPr>
        <w:t>1</w:t>
      </w:r>
      <w:r w:rsidR="00A84277" w:rsidRPr="00C04CE2">
        <w:rPr>
          <w:rFonts w:ascii="Arial" w:hAnsi="Arial" w:cs="Arial"/>
        </w:rPr>
        <w:t xml:space="preserve">] </w:t>
      </w:r>
      <w:r w:rsidR="00A84277" w:rsidRPr="00C04CE2">
        <w:rPr>
          <w:rFonts w:ascii="Arial" w:hAnsi="Arial" w:cs="Arial"/>
        </w:rPr>
        <w:t>百度百科：</w:t>
      </w:r>
      <w:r w:rsidRPr="00C04CE2">
        <w:rPr>
          <w:rFonts w:ascii="Arial" w:hAnsi="Arial" w:cs="Arial" w:hint="eastAsia"/>
        </w:rPr>
        <w:t>工作流</w:t>
      </w:r>
      <w:r w:rsidR="00A84277" w:rsidRPr="00C04CE2">
        <w:rPr>
          <w:rFonts w:ascii="Arial" w:hAnsi="Arial" w:cs="Arial"/>
        </w:rPr>
        <w:t>，</w:t>
      </w:r>
      <w:r w:rsidRPr="00C04CE2">
        <w:rPr>
          <w:rFonts w:ascii="Arial" w:hAnsi="Arial"/>
        </w:rPr>
        <w:t>http://baike.baid</w:t>
      </w:r>
      <w:r w:rsidR="00F20186">
        <w:rPr>
          <w:rFonts w:ascii="Arial" w:hAnsi="Arial"/>
        </w:rPr>
        <w:t>u.com/view/60285.htm?fr=aladdin</w:t>
      </w:r>
    </w:p>
    <w:p w:rsidR="00151BB8" w:rsidRDefault="00F20186" w:rsidP="00C04CE2">
      <w:pPr>
        <w:rPr>
          <w:rFonts w:ascii="Arial" w:hAnsi="Arial"/>
        </w:rPr>
      </w:pPr>
      <w:r>
        <w:rPr>
          <w:rFonts w:ascii="Arial" w:hAnsi="Arial" w:hint="eastAsia"/>
        </w:rPr>
        <w:t>[</w:t>
      </w:r>
      <w:r w:rsidR="00BE5D20">
        <w:rPr>
          <w:rFonts w:ascii="Arial" w:hAnsi="Arial" w:hint="eastAsia"/>
        </w:rPr>
        <w:t>2</w:t>
      </w:r>
      <w:r w:rsidRPr="00C04CE2">
        <w:rPr>
          <w:rFonts w:ascii="Arial" w:hAnsi="Arial" w:hint="eastAsia"/>
        </w:rPr>
        <w:t>]</w:t>
      </w:r>
      <w:r>
        <w:rPr>
          <w:rFonts w:ascii="Arial" w:hAnsi="Arial" w:hint="eastAsia"/>
        </w:rPr>
        <w:t xml:space="preserve"> </w:t>
      </w:r>
      <w:proofErr w:type="spellStart"/>
      <w:r w:rsidRPr="00F20186">
        <w:rPr>
          <w:rFonts w:ascii="Arial" w:hAnsi="Arial"/>
        </w:rPr>
        <w:t>Krasimira</w:t>
      </w:r>
      <w:proofErr w:type="spellEnd"/>
      <w:r w:rsidRPr="00F20186">
        <w:rPr>
          <w:rFonts w:ascii="Arial" w:hAnsi="Arial"/>
        </w:rPr>
        <w:t xml:space="preserve"> P.</w:t>
      </w:r>
      <w:r>
        <w:rPr>
          <w:rFonts w:ascii="Arial" w:hAnsi="Arial"/>
        </w:rPr>
        <w:t xml:space="preserve"> </w:t>
      </w:r>
      <w:proofErr w:type="spellStart"/>
      <w:r>
        <w:rPr>
          <w:rFonts w:ascii="Arial" w:hAnsi="Arial"/>
        </w:rPr>
        <w:t>Stoilova</w:t>
      </w:r>
      <w:proofErr w:type="spellEnd"/>
      <w:r>
        <w:rPr>
          <w:rFonts w:ascii="Arial" w:hAnsi="Arial" w:hint="eastAsia"/>
        </w:rPr>
        <w:t xml:space="preserve"> and</w:t>
      </w:r>
      <w:r>
        <w:rPr>
          <w:rFonts w:ascii="Arial" w:hAnsi="Arial"/>
        </w:rPr>
        <w:t xml:space="preserve"> </w:t>
      </w:r>
      <w:proofErr w:type="spellStart"/>
      <w:r>
        <w:rPr>
          <w:rFonts w:ascii="Arial" w:hAnsi="Arial"/>
        </w:rPr>
        <w:t>Todor</w:t>
      </w:r>
      <w:proofErr w:type="spellEnd"/>
      <w:r>
        <w:rPr>
          <w:rFonts w:ascii="Arial" w:hAnsi="Arial"/>
        </w:rPr>
        <w:t xml:space="preserve"> A. </w:t>
      </w:r>
      <w:proofErr w:type="spellStart"/>
      <w:r>
        <w:rPr>
          <w:rFonts w:ascii="Arial" w:hAnsi="Arial"/>
        </w:rPr>
        <w:t>Stoilov</w:t>
      </w:r>
      <w:proofErr w:type="spellEnd"/>
      <w:r>
        <w:rPr>
          <w:rFonts w:ascii="Arial" w:hAnsi="Arial" w:hint="eastAsia"/>
        </w:rPr>
        <w:t>，</w:t>
      </w:r>
      <w:r w:rsidRPr="00F20186">
        <w:rPr>
          <w:rFonts w:ascii="Arial" w:hAnsi="Arial"/>
        </w:rPr>
        <w:t>Evolution of the workflow management systems</w:t>
      </w:r>
      <w:r>
        <w:rPr>
          <w:rFonts w:ascii="Arial" w:hAnsi="Arial" w:hint="eastAsia"/>
        </w:rPr>
        <w:t>，</w:t>
      </w:r>
      <w:r>
        <w:rPr>
          <w:rFonts w:ascii="Arial" w:hAnsi="Arial" w:hint="eastAsia"/>
        </w:rPr>
        <w:t>2006</w:t>
      </w:r>
    </w:p>
    <w:p w:rsidR="00BE5D20" w:rsidRDefault="00BE5D20" w:rsidP="00C04CE2">
      <w:pPr>
        <w:rPr>
          <w:rFonts w:ascii="Arial" w:hAnsi="Arial"/>
        </w:rPr>
      </w:pPr>
      <w:r>
        <w:rPr>
          <w:rFonts w:ascii="Arial" w:hAnsi="Arial" w:hint="eastAsia"/>
        </w:rPr>
        <w:t>[3</w:t>
      </w:r>
      <w:r w:rsidRPr="00C04CE2">
        <w:rPr>
          <w:rFonts w:ascii="Arial" w:hAnsi="Arial" w:hint="eastAsia"/>
        </w:rPr>
        <w:t>]</w:t>
      </w:r>
      <w:r>
        <w:rPr>
          <w:rFonts w:ascii="Arial" w:hAnsi="Arial" w:hint="eastAsia"/>
        </w:rPr>
        <w:t xml:space="preserve"> </w:t>
      </w:r>
      <w:r w:rsidRPr="00BE5D20">
        <w:rPr>
          <w:rFonts w:ascii="Arial" w:hAnsi="Arial"/>
        </w:rPr>
        <w:t>Workflow Management Coalition Terminology &amp; Glossary</w:t>
      </w:r>
      <w:r>
        <w:rPr>
          <w:rFonts w:ascii="Arial" w:hAnsi="Arial" w:hint="eastAsia"/>
        </w:rPr>
        <w:t>，</w:t>
      </w:r>
      <w:r>
        <w:rPr>
          <w:rFonts w:ascii="Arial" w:hAnsi="Arial" w:hint="eastAsia"/>
        </w:rPr>
        <w:t>1999</w:t>
      </w:r>
      <w:r>
        <w:rPr>
          <w:rFonts w:ascii="Arial" w:hAnsi="Arial" w:hint="eastAsia"/>
        </w:rPr>
        <w:t>，</w:t>
      </w:r>
      <w:r>
        <w:rPr>
          <w:rFonts w:ascii="Arial" w:hAnsi="Arial" w:hint="eastAsia"/>
        </w:rPr>
        <w:t>7-24</w:t>
      </w:r>
      <w:r>
        <w:rPr>
          <w:rFonts w:ascii="Arial" w:hAnsi="Arial" w:hint="eastAsia"/>
        </w:rPr>
        <w:t>页</w:t>
      </w:r>
    </w:p>
    <w:p w:rsidR="00BE5D20" w:rsidRDefault="00BE5D20" w:rsidP="00C04CE2">
      <w:pPr>
        <w:rPr>
          <w:rFonts w:ascii="Arial" w:hAnsi="Arial"/>
        </w:rPr>
      </w:pPr>
      <w:r>
        <w:rPr>
          <w:rFonts w:ascii="Arial" w:hAnsi="Arial" w:hint="eastAsia"/>
        </w:rPr>
        <w:t>[4</w:t>
      </w:r>
      <w:r w:rsidRPr="00C04CE2">
        <w:rPr>
          <w:rFonts w:ascii="Arial" w:hAnsi="Arial" w:hint="eastAsia"/>
        </w:rPr>
        <w:t xml:space="preserve">] </w:t>
      </w:r>
      <w:r>
        <w:rPr>
          <w:rFonts w:ascii="Arial" w:hAnsi="Arial" w:hint="eastAsia"/>
        </w:rPr>
        <w:t>维基百科</w:t>
      </w:r>
      <w:r w:rsidRPr="00C04CE2">
        <w:rPr>
          <w:rFonts w:ascii="Arial" w:hAnsi="Arial" w:hint="eastAsia"/>
        </w:rPr>
        <w:t>：工作流技术，</w:t>
      </w:r>
      <w:r w:rsidRPr="00C04CE2">
        <w:rPr>
          <w:rFonts w:ascii="Arial" w:hAnsi="Arial" w:hint="eastAsia"/>
        </w:rPr>
        <w:t>http://zh.wikipedia.org/wiki/</w:t>
      </w:r>
      <w:r w:rsidRPr="00C04CE2">
        <w:rPr>
          <w:rFonts w:ascii="Arial" w:hAnsi="Arial" w:hint="eastAsia"/>
        </w:rPr>
        <w:t>工作流技术</w:t>
      </w:r>
    </w:p>
    <w:p w:rsidR="00FF13B1" w:rsidRPr="00FF13B1" w:rsidRDefault="00FF13B1" w:rsidP="00C04CE2">
      <w:pPr>
        <w:rPr>
          <w:rFonts w:ascii="Arial" w:hAnsi="Arial"/>
        </w:rPr>
      </w:pPr>
      <w:r>
        <w:rPr>
          <w:rFonts w:ascii="Arial" w:hAnsi="Arial" w:hint="eastAsia"/>
        </w:rPr>
        <w:t>[5</w:t>
      </w:r>
      <w:r w:rsidRPr="00C04CE2">
        <w:rPr>
          <w:rFonts w:ascii="Arial" w:hAnsi="Arial" w:hint="eastAsia"/>
        </w:rPr>
        <w:t xml:space="preserve">] </w:t>
      </w:r>
      <w:r>
        <w:rPr>
          <w:rFonts w:ascii="Arial" w:hAnsi="Arial" w:hint="eastAsia"/>
        </w:rPr>
        <w:t>Gary J Nutt</w:t>
      </w:r>
      <w:r>
        <w:rPr>
          <w:rFonts w:ascii="Arial" w:hAnsi="Arial" w:hint="eastAsia"/>
        </w:rPr>
        <w:t>，</w:t>
      </w:r>
      <w:r w:rsidRPr="00FF13B1">
        <w:rPr>
          <w:rFonts w:ascii="Arial" w:hAnsi="Arial"/>
        </w:rPr>
        <w:t>The evolution towards flexible workflow systems</w:t>
      </w:r>
      <w:r>
        <w:rPr>
          <w:rFonts w:ascii="Arial" w:hAnsi="Arial" w:hint="eastAsia"/>
        </w:rPr>
        <w:t>，</w:t>
      </w:r>
      <w:r>
        <w:rPr>
          <w:rFonts w:ascii="Arial" w:hAnsi="Arial" w:hint="eastAsia"/>
        </w:rPr>
        <w:t>1996</w:t>
      </w:r>
    </w:p>
    <w:p w:rsidR="000E2CA6" w:rsidRDefault="000E2CA6" w:rsidP="00C04CE2">
      <w:pPr>
        <w:rPr>
          <w:rFonts w:ascii="Arial" w:hAnsi="Arial"/>
        </w:rPr>
      </w:pPr>
      <w:r>
        <w:rPr>
          <w:rFonts w:ascii="Arial" w:hAnsi="Arial" w:hint="eastAsia"/>
        </w:rPr>
        <w:t>[</w:t>
      </w:r>
      <w:r w:rsidR="00FF13B1">
        <w:rPr>
          <w:rFonts w:ascii="Arial" w:hAnsi="Arial" w:hint="eastAsia"/>
        </w:rPr>
        <w:t>6</w:t>
      </w:r>
      <w:r w:rsidRPr="00C04CE2">
        <w:rPr>
          <w:rFonts w:ascii="Arial" w:hAnsi="Arial" w:hint="eastAsia"/>
        </w:rPr>
        <w:t xml:space="preserve">] </w:t>
      </w:r>
      <w:r>
        <w:rPr>
          <w:rFonts w:ascii="Arial" w:hAnsi="Arial" w:hint="eastAsia"/>
        </w:rPr>
        <w:t>John Koenig</w:t>
      </w:r>
      <w:r>
        <w:rPr>
          <w:rFonts w:ascii="Arial" w:hAnsi="Arial" w:hint="eastAsia"/>
        </w:rPr>
        <w:t>，</w:t>
      </w:r>
      <w:proofErr w:type="spellStart"/>
      <w:r>
        <w:rPr>
          <w:rFonts w:ascii="Arial" w:hAnsi="Arial" w:hint="eastAsia"/>
        </w:rPr>
        <w:t>JBoss</w:t>
      </w:r>
      <w:proofErr w:type="spellEnd"/>
      <w:r>
        <w:rPr>
          <w:rFonts w:ascii="Arial" w:hAnsi="Arial" w:hint="eastAsia"/>
        </w:rPr>
        <w:t xml:space="preserve"> </w:t>
      </w:r>
      <w:proofErr w:type="spellStart"/>
      <w:r>
        <w:rPr>
          <w:rFonts w:ascii="Arial" w:hAnsi="Arial" w:hint="eastAsia"/>
        </w:rPr>
        <w:t>jBPM</w:t>
      </w:r>
      <w:proofErr w:type="spellEnd"/>
      <w:r>
        <w:rPr>
          <w:rFonts w:ascii="Arial" w:hAnsi="Arial" w:hint="eastAsia"/>
        </w:rPr>
        <w:t xml:space="preserve"> White Paper</w:t>
      </w:r>
      <w:r>
        <w:rPr>
          <w:rFonts w:ascii="Arial" w:hAnsi="Arial" w:hint="eastAsia"/>
        </w:rPr>
        <w:t>，</w:t>
      </w:r>
      <w:r>
        <w:rPr>
          <w:rFonts w:ascii="Arial" w:hAnsi="Arial" w:hint="eastAsia"/>
        </w:rPr>
        <w:t>2004.11</w:t>
      </w:r>
    </w:p>
    <w:p w:rsidR="0056002F" w:rsidRDefault="00913478" w:rsidP="0056002F">
      <w:pPr>
        <w:rPr>
          <w:rFonts w:ascii="Arial" w:hAnsi="Arial"/>
        </w:rPr>
      </w:pPr>
      <w:r>
        <w:rPr>
          <w:rFonts w:ascii="Arial" w:hAnsi="Arial" w:hint="eastAsia"/>
        </w:rPr>
        <w:t>[7] Craig Walls</w:t>
      </w:r>
      <w:r>
        <w:rPr>
          <w:rFonts w:ascii="Arial" w:hAnsi="Arial" w:hint="eastAsia"/>
        </w:rPr>
        <w:t>著，张</w:t>
      </w:r>
      <w:proofErr w:type="gramStart"/>
      <w:r>
        <w:rPr>
          <w:rFonts w:ascii="Arial" w:hAnsi="Arial" w:hint="eastAsia"/>
        </w:rPr>
        <w:t>卫滨译</w:t>
      </w:r>
      <w:proofErr w:type="gramEnd"/>
      <w:r>
        <w:rPr>
          <w:rFonts w:ascii="Arial" w:hAnsi="Arial" w:hint="eastAsia"/>
        </w:rPr>
        <w:t>，</w:t>
      </w:r>
      <w:r>
        <w:rPr>
          <w:rFonts w:ascii="Arial" w:hAnsi="Arial" w:hint="eastAsia"/>
        </w:rPr>
        <w:t>Spring in Action</w:t>
      </w:r>
      <w:r>
        <w:rPr>
          <w:rFonts w:ascii="Arial" w:hAnsi="Arial" w:hint="eastAsia"/>
        </w:rPr>
        <w:t>（第三版）</w:t>
      </w:r>
      <w:r w:rsidRPr="00C04CE2">
        <w:rPr>
          <w:rFonts w:ascii="Arial" w:hAnsi="Arial" w:hint="eastAsia"/>
        </w:rPr>
        <w:t>，</w:t>
      </w:r>
      <w:r>
        <w:rPr>
          <w:rFonts w:ascii="Arial" w:hAnsi="Arial" w:hint="eastAsia"/>
        </w:rPr>
        <w:t>北京：人民邮电出版社，</w:t>
      </w:r>
      <w:r>
        <w:rPr>
          <w:rFonts w:ascii="Arial" w:hAnsi="Arial" w:hint="eastAsia"/>
        </w:rPr>
        <w:t>2013.06</w:t>
      </w:r>
      <w:r>
        <w:rPr>
          <w:rFonts w:ascii="Arial" w:hAnsi="Arial" w:hint="eastAsia"/>
        </w:rPr>
        <w:t>，</w:t>
      </w:r>
      <w:r>
        <w:rPr>
          <w:rFonts w:ascii="Arial" w:hAnsi="Arial" w:hint="eastAsia"/>
        </w:rPr>
        <w:t>1-28</w:t>
      </w:r>
      <w:r>
        <w:rPr>
          <w:rFonts w:ascii="Arial" w:hAnsi="Arial" w:hint="eastAsia"/>
        </w:rPr>
        <w:t>页</w:t>
      </w:r>
    </w:p>
    <w:p w:rsidR="0056002F" w:rsidRPr="0056002F" w:rsidRDefault="0056002F" w:rsidP="0056002F">
      <w:pPr>
        <w:rPr>
          <w:rFonts w:ascii="Arial" w:hAnsi="Arial"/>
        </w:rPr>
      </w:pPr>
      <w:r w:rsidRPr="0056002F">
        <w:rPr>
          <w:rFonts w:ascii="Arial" w:hAnsi="Arial" w:hint="eastAsia"/>
        </w:rPr>
        <w:t xml:space="preserve">[8] </w:t>
      </w:r>
      <w:r w:rsidRPr="0056002F">
        <w:rPr>
          <w:rFonts w:ascii="Arial" w:hAnsi="Arial"/>
        </w:rPr>
        <w:t xml:space="preserve">Spring </w:t>
      </w:r>
      <w:r w:rsidRPr="0056002F">
        <w:rPr>
          <w:rFonts w:ascii="Arial" w:hAnsi="Arial"/>
        </w:rPr>
        <w:t>框架简介</w:t>
      </w:r>
      <w:r w:rsidRPr="0056002F">
        <w:rPr>
          <w:rFonts w:ascii="Arial" w:hAnsi="Arial" w:hint="eastAsia"/>
        </w:rPr>
        <w:t>，</w:t>
      </w:r>
      <w:hyperlink r:id="rId53" w:history="1">
        <w:r w:rsidRPr="0056002F">
          <w:rPr>
            <w:rFonts w:ascii="Arial" w:hAnsi="Arial"/>
          </w:rPr>
          <w:t>http://www.ibm.com/developerworks/cn/java/wa-spring1/</w:t>
        </w:r>
      </w:hyperlink>
    </w:p>
    <w:p w:rsidR="00913478" w:rsidRPr="00913478" w:rsidRDefault="0056002F" w:rsidP="00C04CE2">
      <w:pPr>
        <w:rPr>
          <w:rFonts w:ascii="Arial" w:hAnsi="Arial"/>
        </w:rPr>
      </w:pPr>
      <w:r>
        <w:rPr>
          <w:rFonts w:ascii="Arial" w:hAnsi="Arial" w:hint="eastAsia"/>
        </w:rPr>
        <w:t>[9</w:t>
      </w:r>
      <w:r w:rsidR="00913478" w:rsidRPr="00C04CE2">
        <w:rPr>
          <w:rFonts w:ascii="Arial" w:hAnsi="Arial" w:hint="eastAsia"/>
        </w:rPr>
        <w:t>]</w:t>
      </w:r>
      <w:r w:rsidR="00913478">
        <w:rPr>
          <w:rFonts w:ascii="Arial" w:hAnsi="Arial" w:hint="eastAsia"/>
        </w:rPr>
        <w:t xml:space="preserve"> </w:t>
      </w:r>
      <w:r w:rsidR="00913478">
        <w:rPr>
          <w:rFonts w:ascii="Arial" w:hAnsi="Arial" w:hint="eastAsia"/>
        </w:rPr>
        <w:t>孙卫琴，精通</w:t>
      </w:r>
      <w:r w:rsidR="00913478">
        <w:rPr>
          <w:rFonts w:ascii="Arial" w:hAnsi="Arial" w:hint="eastAsia"/>
        </w:rPr>
        <w:t>Hibernate</w:t>
      </w:r>
      <w:r w:rsidR="00913478">
        <w:rPr>
          <w:rFonts w:ascii="Arial" w:hAnsi="Arial" w:hint="eastAsia"/>
        </w:rPr>
        <w:t>：</w:t>
      </w:r>
      <w:r w:rsidR="00913478">
        <w:rPr>
          <w:rFonts w:ascii="Arial" w:hAnsi="Arial" w:hint="eastAsia"/>
        </w:rPr>
        <w:t>Java</w:t>
      </w:r>
      <w:r w:rsidR="00913478">
        <w:rPr>
          <w:rFonts w:ascii="Arial" w:hAnsi="Arial" w:hint="eastAsia"/>
        </w:rPr>
        <w:t>对象持久化技术详解</w:t>
      </w:r>
      <w:r w:rsidR="00913478" w:rsidRPr="00C04CE2">
        <w:rPr>
          <w:rFonts w:ascii="Arial" w:hAnsi="Arial" w:hint="eastAsia"/>
        </w:rPr>
        <w:t>，</w:t>
      </w:r>
      <w:r w:rsidR="00913478">
        <w:rPr>
          <w:rFonts w:ascii="Arial" w:hAnsi="Arial" w:hint="eastAsia"/>
        </w:rPr>
        <w:t>北京：电子工业出版社，</w:t>
      </w:r>
      <w:r w:rsidR="00913478" w:rsidRPr="006E5F32">
        <w:rPr>
          <w:rFonts w:ascii="Arial" w:hAnsi="Arial"/>
        </w:rPr>
        <w:t xml:space="preserve"> </w:t>
      </w:r>
      <w:r w:rsidR="00913478">
        <w:rPr>
          <w:rFonts w:ascii="Arial" w:hAnsi="Arial" w:hint="eastAsia"/>
        </w:rPr>
        <w:t>2005.05</w:t>
      </w:r>
      <w:r w:rsidR="00913478">
        <w:rPr>
          <w:rFonts w:ascii="Arial" w:hAnsi="Arial" w:hint="eastAsia"/>
        </w:rPr>
        <w:t>，</w:t>
      </w:r>
      <w:r w:rsidR="00913478">
        <w:rPr>
          <w:rFonts w:ascii="Arial" w:hAnsi="Arial" w:hint="eastAsia"/>
        </w:rPr>
        <w:t>1-44</w:t>
      </w:r>
      <w:r w:rsidR="00913478">
        <w:rPr>
          <w:rFonts w:ascii="Arial" w:hAnsi="Arial" w:hint="eastAsia"/>
        </w:rPr>
        <w:t>页</w:t>
      </w:r>
    </w:p>
    <w:p w:rsidR="00032AE4" w:rsidRDefault="00113A1F" w:rsidP="00C04CE2">
      <w:pPr>
        <w:rPr>
          <w:rFonts w:ascii="Arial" w:hAnsi="Arial"/>
        </w:rPr>
      </w:pPr>
      <w:r>
        <w:rPr>
          <w:rFonts w:ascii="Arial" w:hAnsi="Arial" w:hint="eastAsia"/>
        </w:rPr>
        <w:t>[</w:t>
      </w:r>
      <w:r w:rsidR="0056002F">
        <w:rPr>
          <w:rFonts w:ascii="Arial" w:hAnsi="Arial" w:hint="eastAsia"/>
        </w:rPr>
        <w:t>10</w:t>
      </w:r>
      <w:r w:rsidRPr="00C04CE2">
        <w:rPr>
          <w:rFonts w:ascii="Arial" w:hAnsi="Arial" w:hint="eastAsia"/>
        </w:rPr>
        <w:t xml:space="preserve">] </w:t>
      </w:r>
      <w:r>
        <w:rPr>
          <w:rFonts w:ascii="Arial" w:hAnsi="Arial" w:hint="eastAsia"/>
        </w:rPr>
        <w:t>jbpm5.3</w:t>
      </w:r>
      <w:r>
        <w:rPr>
          <w:rFonts w:ascii="Arial" w:hAnsi="Arial" w:hint="eastAsia"/>
        </w:rPr>
        <w:t>用户手册</w:t>
      </w:r>
      <w:r w:rsidRPr="00C04CE2">
        <w:rPr>
          <w:rFonts w:ascii="Arial" w:hAnsi="Arial" w:hint="eastAsia"/>
        </w:rPr>
        <w:t>，</w:t>
      </w:r>
      <w:hyperlink r:id="rId54" w:history="1">
        <w:r w:rsidRPr="00113A1F">
          <w:rPr>
            <w:rFonts w:ascii="Arial" w:hAnsi="Arial"/>
          </w:rPr>
          <w:t>http://docs.jboss.org/jbpm/v5.3/userguide/</w:t>
        </w:r>
      </w:hyperlink>
    </w:p>
    <w:p w:rsidR="00032AE4" w:rsidRPr="00032AE4" w:rsidRDefault="00032AE4" w:rsidP="00C04CE2">
      <w:pPr>
        <w:rPr>
          <w:rFonts w:ascii="Arial" w:hAnsi="Arial"/>
        </w:rPr>
      </w:pPr>
      <w:r>
        <w:rPr>
          <w:rFonts w:ascii="Arial" w:hAnsi="Arial" w:hint="eastAsia"/>
        </w:rPr>
        <w:t>[</w:t>
      </w:r>
      <w:r w:rsidR="0056002F">
        <w:rPr>
          <w:rFonts w:ascii="Arial" w:hAnsi="Arial" w:hint="eastAsia"/>
        </w:rPr>
        <w:t>11</w:t>
      </w:r>
      <w:r w:rsidRPr="00C04CE2">
        <w:rPr>
          <w:rFonts w:ascii="Arial" w:hAnsi="Arial" w:hint="eastAsia"/>
        </w:rPr>
        <w:t xml:space="preserve">] </w:t>
      </w:r>
      <w:r>
        <w:rPr>
          <w:rFonts w:ascii="Arial" w:hAnsi="Arial" w:hint="eastAsia"/>
        </w:rPr>
        <w:t xml:space="preserve">Mauricio </w:t>
      </w:r>
      <w:proofErr w:type="spellStart"/>
      <w:r>
        <w:rPr>
          <w:rFonts w:ascii="Arial" w:hAnsi="Arial" w:hint="eastAsia"/>
        </w:rPr>
        <w:t>Salatino</w:t>
      </w:r>
      <w:proofErr w:type="spellEnd"/>
      <w:r>
        <w:rPr>
          <w:rFonts w:ascii="Arial" w:hAnsi="Arial" w:hint="eastAsia"/>
        </w:rPr>
        <w:t>，</w:t>
      </w:r>
      <w:r w:rsidRPr="00032AE4">
        <w:rPr>
          <w:rFonts w:ascii="Arial" w:hAnsi="Arial"/>
        </w:rPr>
        <w:t>JBPM 5 Developer Guide</w:t>
      </w:r>
      <w:r>
        <w:rPr>
          <w:rFonts w:ascii="Arial" w:hAnsi="Arial" w:hint="eastAsia"/>
        </w:rPr>
        <w:t>，</w:t>
      </w:r>
      <w:proofErr w:type="spellStart"/>
      <w:r w:rsidRPr="00032AE4">
        <w:rPr>
          <w:rFonts w:ascii="Arial" w:hAnsi="Arial"/>
        </w:rPr>
        <w:t>Packt</w:t>
      </w:r>
      <w:proofErr w:type="spellEnd"/>
      <w:r w:rsidRPr="00032AE4">
        <w:rPr>
          <w:rFonts w:ascii="Arial" w:hAnsi="Arial"/>
        </w:rPr>
        <w:t xml:space="preserve"> Publishing Limited</w:t>
      </w:r>
      <w:r w:rsidRPr="00032AE4">
        <w:rPr>
          <w:rFonts w:ascii="Arial" w:hAnsi="Arial" w:hint="eastAsia"/>
        </w:rPr>
        <w:t>，</w:t>
      </w:r>
      <w:r w:rsidR="000E2CA6">
        <w:rPr>
          <w:rFonts w:ascii="Arial" w:hAnsi="Arial" w:hint="eastAsia"/>
        </w:rPr>
        <w:t>2012.12.</w:t>
      </w:r>
      <w:r w:rsidR="00151BB8">
        <w:rPr>
          <w:rFonts w:ascii="Arial" w:hAnsi="Arial" w:hint="eastAsia"/>
        </w:rPr>
        <w:t>31</w:t>
      </w:r>
      <w:r w:rsidR="00151BB8">
        <w:rPr>
          <w:rFonts w:ascii="Arial" w:hAnsi="Arial" w:hint="eastAsia"/>
        </w:rPr>
        <w:t>，</w:t>
      </w:r>
      <w:r w:rsidRPr="00032AE4">
        <w:rPr>
          <w:rFonts w:ascii="Arial" w:hAnsi="Arial" w:hint="eastAsia"/>
        </w:rPr>
        <w:t>1-30</w:t>
      </w:r>
      <w:r w:rsidRPr="00032AE4">
        <w:rPr>
          <w:rFonts w:ascii="Arial" w:hAnsi="Arial" w:hint="eastAsia"/>
        </w:rPr>
        <w:t>页</w:t>
      </w:r>
    </w:p>
    <w:p w:rsidR="00B31D55" w:rsidRPr="00C04CE2" w:rsidRDefault="00B31D55" w:rsidP="00C04CE2">
      <w:pPr>
        <w:rPr>
          <w:rFonts w:ascii="Arial" w:hAnsi="Arial"/>
        </w:rPr>
      </w:pPr>
      <w:r w:rsidRPr="00C04CE2">
        <w:rPr>
          <w:rFonts w:ascii="Arial" w:hAnsi="Arial" w:hint="eastAsia"/>
        </w:rPr>
        <w:t>[</w:t>
      </w:r>
      <w:r w:rsidR="0056002F">
        <w:rPr>
          <w:rFonts w:ascii="Arial" w:hAnsi="Arial" w:hint="eastAsia"/>
        </w:rPr>
        <w:t>12</w:t>
      </w:r>
      <w:r w:rsidRPr="00C04CE2">
        <w:rPr>
          <w:rFonts w:ascii="Arial" w:hAnsi="Arial" w:hint="eastAsia"/>
        </w:rPr>
        <w:t>]</w:t>
      </w:r>
      <w:r w:rsidRPr="00C04CE2">
        <w:rPr>
          <w:rFonts w:ascii="Arial" w:hAnsi="Arial" w:hint="eastAsia"/>
        </w:rPr>
        <w:tab/>
      </w:r>
      <w:r w:rsidR="006517CB">
        <w:rPr>
          <w:rFonts w:ascii="Arial" w:hAnsi="Arial" w:hint="eastAsia"/>
        </w:rPr>
        <w:t xml:space="preserve"> </w:t>
      </w:r>
      <w:r w:rsidR="004365EE">
        <w:rPr>
          <w:rFonts w:ascii="Arial" w:hAnsi="Arial" w:hint="eastAsia"/>
        </w:rPr>
        <w:t>蒋鑫</w:t>
      </w:r>
      <w:r w:rsidR="00DB2550">
        <w:rPr>
          <w:rFonts w:ascii="Arial" w:hAnsi="Arial" w:hint="eastAsia"/>
        </w:rPr>
        <w:t>，</w:t>
      </w:r>
      <w:proofErr w:type="spellStart"/>
      <w:r w:rsidR="004365EE">
        <w:rPr>
          <w:rFonts w:ascii="Arial" w:hAnsi="Arial" w:hint="eastAsia"/>
        </w:rPr>
        <w:t>git</w:t>
      </w:r>
      <w:proofErr w:type="spellEnd"/>
      <w:r w:rsidR="004365EE">
        <w:rPr>
          <w:rFonts w:ascii="Arial" w:hAnsi="Arial" w:hint="eastAsia"/>
        </w:rPr>
        <w:t>权威指南</w:t>
      </w:r>
      <w:r w:rsidRPr="00C04CE2">
        <w:rPr>
          <w:rFonts w:ascii="Arial" w:hAnsi="Arial" w:hint="eastAsia"/>
        </w:rPr>
        <w:t>，</w:t>
      </w:r>
      <w:r w:rsidR="004365EE">
        <w:rPr>
          <w:rFonts w:ascii="Arial" w:hAnsi="Arial" w:hint="eastAsia"/>
        </w:rPr>
        <w:t>北京：机械工业出版社，</w:t>
      </w:r>
      <w:r w:rsidR="000E2CA6">
        <w:rPr>
          <w:rFonts w:ascii="Arial" w:hAnsi="Arial" w:hint="eastAsia"/>
        </w:rPr>
        <w:t>2011.06.</w:t>
      </w:r>
      <w:r w:rsidR="004365EE">
        <w:rPr>
          <w:rFonts w:ascii="Arial" w:hAnsi="Arial" w:hint="eastAsia"/>
        </w:rPr>
        <w:t>30</w:t>
      </w:r>
      <w:r w:rsidR="004365EE">
        <w:rPr>
          <w:rFonts w:ascii="Arial" w:hAnsi="Arial" w:hint="eastAsia"/>
        </w:rPr>
        <w:t>，</w:t>
      </w:r>
      <w:r w:rsidR="004365EE">
        <w:rPr>
          <w:rFonts w:ascii="Arial" w:hAnsi="Arial" w:hint="eastAsia"/>
        </w:rPr>
        <w:t>1-11</w:t>
      </w:r>
      <w:r w:rsidR="004365EE">
        <w:rPr>
          <w:rFonts w:ascii="Arial" w:hAnsi="Arial" w:hint="eastAsia"/>
        </w:rPr>
        <w:t>页</w:t>
      </w:r>
    </w:p>
    <w:p w:rsidR="00F20186" w:rsidRDefault="009231BE" w:rsidP="00C04CE2">
      <w:pPr>
        <w:rPr>
          <w:rFonts w:ascii="Arial" w:hAnsi="Arial"/>
        </w:rPr>
      </w:pPr>
      <w:r>
        <w:rPr>
          <w:rFonts w:ascii="Arial" w:hAnsi="Arial" w:hint="eastAsia"/>
        </w:rPr>
        <w:t>[</w:t>
      </w:r>
      <w:r w:rsidR="00BE5D20">
        <w:rPr>
          <w:rFonts w:ascii="Arial" w:hAnsi="Arial" w:hint="eastAsia"/>
        </w:rPr>
        <w:t>1</w:t>
      </w:r>
      <w:r w:rsidR="0056002F">
        <w:rPr>
          <w:rFonts w:ascii="Arial" w:hAnsi="Arial" w:hint="eastAsia"/>
        </w:rPr>
        <w:t>3</w:t>
      </w:r>
      <w:r w:rsidR="00B97F0F" w:rsidRPr="00C04CE2">
        <w:rPr>
          <w:rFonts w:ascii="Arial" w:hAnsi="Arial" w:hint="eastAsia"/>
        </w:rPr>
        <w:t>]</w:t>
      </w:r>
      <w:r w:rsidR="00B97F0F" w:rsidRPr="00C04CE2">
        <w:rPr>
          <w:rFonts w:ascii="Arial" w:hAnsi="Arial" w:hint="eastAsia"/>
        </w:rPr>
        <w:tab/>
      </w:r>
      <w:r w:rsidR="006517CB">
        <w:rPr>
          <w:rFonts w:ascii="Arial" w:hAnsi="Arial" w:hint="eastAsia"/>
        </w:rPr>
        <w:t xml:space="preserve"> </w:t>
      </w:r>
      <w:proofErr w:type="gramStart"/>
      <w:r w:rsidR="0055183A" w:rsidRPr="0055183A">
        <w:rPr>
          <w:rFonts w:ascii="Arial" w:hAnsi="Arial"/>
        </w:rPr>
        <w:t>单东林</w:t>
      </w:r>
      <w:proofErr w:type="gramEnd"/>
      <w:r w:rsidR="00366CA4">
        <w:rPr>
          <w:rFonts w:ascii="Arial" w:hAnsi="Arial" w:hint="eastAsia"/>
        </w:rPr>
        <w:t xml:space="preserve"> </w:t>
      </w:r>
      <w:r w:rsidR="0055183A" w:rsidRPr="0055183A">
        <w:rPr>
          <w:rFonts w:ascii="Arial" w:hAnsi="Arial"/>
        </w:rPr>
        <w:t>张晓菲</w:t>
      </w:r>
      <w:r w:rsidR="0055183A" w:rsidRPr="0055183A">
        <w:rPr>
          <w:rFonts w:ascii="Arial" w:hAnsi="Arial"/>
        </w:rPr>
        <w:t xml:space="preserve"> </w:t>
      </w:r>
      <w:r w:rsidR="0055183A" w:rsidRPr="0055183A">
        <w:rPr>
          <w:rFonts w:ascii="Arial" w:hAnsi="Arial"/>
        </w:rPr>
        <w:t>魏然</w:t>
      </w:r>
      <w:r w:rsidR="00366CA4">
        <w:rPr>
          <w:rFonts w:ascii="Arial" w:hAnsi="Arial" w:hint="eastAsia"/>
        </w:rPr>
        <w:t>，锋利的</w:t>
      </w:r>
      <w:r w:rsidR="00B97F0F" w:rsidRPr="00C04CE2">
        <w:rPr>
          <w:rFonts w:ascii="Arial" w:hAnsi="Arial" w:hint="eastAsia"/>
        </w:rPr>
        <w:t>jQuery</w:t>
      </w:r>
      <w:r w:rsidR="00366CA4">
        <w:rPr>
          <w:rFonts w:ascii="Arial" w:hAnsi="Arial" w:hint="eastAsia"/>
        </w:rPr>
        <w:t>（第</w:t>
      </w:r>
      <w:r w:rsidR="00366CA4">
        <w:rPr>
          <w:rFonts w:ascii="Arial" w:hAnsi="Arial" w:hint="eastAsia"/>
        </w:rPr>
        <w:t>2</w:t>
      </w:r>
      <w:r w:rsidR="00366CA4">
        <w:rPr>
          <w:rFonts w:ascii="Arial" w:hAnsi="Arial" w:hint="eastAsia"/>
        </w:rPr>
        <w:t>版）</w:t>
      </w:r>
      <w:r w:rsidR="00B97F0F" w:rsidRPr="00C04CE2">
        <w:rPr>
          <w:rFonts w:ascii="Arial" w:hAnsi="Arial" w:hint="eastAsia"/>
        </w:rPr>
        <w:t>，</w:t>
      </w:r>
      <w:r w:rsidR="00366CA4">
        <w:rPr>
          <w:rFonts w:ascii="Arial" w:hAnsi="Arial" w:hint="eastAsia"/>
        </w:rPr>
        <w:t>北京：人民邮电出版社，</w:t>
      </w:r>
      <w:r w:rsidR="000E2CA6">
        <w:rPr>
          <w:rFonts w:ascii="Arial" w:hAnsi="Arial" w:hint="eastAsia"/>
        </w:rPr>
        <w:t>2012.</w:t>
      </w:r>
      <w:r w:rsidR="004365EE">
        <w:rPr>
          <w:rFonts w:ascii="Arial" w:hAnsi="Arial" w:hint="eastAsia"/>
        </w:rPr>
        <w:t>0</w:t>
      </w:r>
      <w:r w:rsidR="00366CA4">
        <w:rPr>
          <w:rFonts w:ascii="Arial" w:hAnsi="Arial" w:hint="eastAsia"/>
        </w:rPr>
        <w:t>7</w:t>
      </w:r>
      <w:r w:rsidR="000E2CA6">
        <w:rPr>
          <w:rFonts w:ascii="Arial" w:hAnsi="Arial" w:hint="eastAsia"/>
        </w:rPr>
        <w:t>.</w:t>
      </w:r>
      <w:r w:rsidR="004365EE">
        <w:rPr>
          <w:rFonts w:ascii="Arial" w:hAnsi="Arial" w:hint="eastAsia"/>
        </w:rPr>
        <w:t>0</w:t>
      </w:r>
      <w:r w:rsidR="00366CA4">
        <w:rPr>
          <w:rFonts w:ascii="Arial" w:hAnsi="Arial" w:hint="eastAsia"/>
        </w:rPr>
        <w:t>1</w:t>
      </w:r>
      <w:r w:rsidR="00366CA4">
        <w:rPr>
          <w:rFonts w:ascii="Arial" w:hAnsi="Arial" w:hint="eastAsia"/>
        </w:rPr>
        <w:t>，</w:t>
      </w:r>
      <w:r w:rsidR="00366CA4">
        <w:rPr>
          <w:rFonts w:ascii="Arial" w:hAnsi="Arial" w:hint="eastAsia"/>
        </w:rPr>
        <w:t>1-5</w:t>
      </w:r>
      <w:r w:rsidR="00366CA4">
        <w:rPr>
          <w:rFonts w:ascii="Arial" w:hAnsi="Arial" w:hint="eastAsia"/>
        </w:rPr>
        <w:t>页</w:t>
      </w:r>
    </w:p>
    <w:p w:rsidR="00EF2BDC" w:rsidRDefault="00ED55A2" w:rsidP="00EF2BDC">
      <w:pPr>
        <w:rPr>
          <w:rFonts w:ascii="Arial" w:hAnsi="Arial"/>
        </w:rPr>
      </w:pPr>
      <w:r>
        <w:rPr>
          <w:rFonts w:ascii="Arial" w:hAnsi="Arial" w:hint="eastAsia"/>
        </w:rPr>
        <w:t>[14]</w:t>
      </w:r>
      <w:r w:rsidR="00EF2BDC">
        <w:rPr>
          <w:rFonts w:ascii="Arial" w:hAnsi="Arial" w:hint="eastAsia"/>
        </w:rPr>
        <w:t>条形码插件，</w:t>
      </w:r>
      <w:hyperlink r:id="rId55" w:history="1">
        <w:r w:rsidR="00EF2BDC" w:rsidRPr="00EF2BDC">
          <w:rPr>
            <w:rFonts w:ascii="Arial" w:hAnsi="Arial"/>
          </w:rPr>
          <w:t>http://barcode-coder.com/en/barcode-jquery-plugin-201.html</w:t>
        </w:r>
      </w:hyperlink>
    </w:p>
    <w:p w:rsidR="00EF2BDC" w:rsidRPr="00EF2BDC" w:rsidRDefault="00EF2BDC" w:rsidP="00C04CE2">
      <w:pPr>
        <w:rPr>
          <w:rFonts w:ascii="Arial" w:hAnsi="Arial"/>
        </w:rPr>
      </w:pPr>
    </w:p>
    <w:p w:rsidR="00E01BFA" w:rsidRDefault="00E01BFA" w:rsidP="00DE6FDF">
      <w:pPr>
        <w:pStyle w:val="1"/>
        <w:jc w:val="center"/>
        <w:rPr>
          <w:rFonts w:ascii="Arial" w:hAnsi="Arial" w:cs="Arial"/>
        </w:rPr>
      </w:pPr>
      <w:r w:rsidRPr="00CE1480">
        <w:rPr>
          <w:rFonts w:ascii="Arial" w:hAnsi="Arial" w:cs="Arial"/>
          <w:sz w:val="24"/>
        </w:rPr>
        <w:br w:type="page"/>
      </w:r>
      <w:bookmarkStart w:id="165" w:name="_Toc228009685"/>
      <w:bookmarkStart w:id="166" w:name="_Toc356370969"/>
      <w:bookmarkStart w:id="167" w:name="_Toc389595105"/>
      <w:r w:rsidRPr="00CE1480">
        <w:rPr>
          <w:rFonts w:ascii="Arial" w:hAnsi="Arial" w:cs="Arial"/>
        </w:rPr>
        <w:lastRenderedPageBreak/>
        <w:t>致谢</w:t>
      </w:r>
      <w:bookmarkEnd w:id="165"/>
      <w:bookmarkEnd w:id="166"/>
      <w:bookmarkEnd w:id="167"/>
    </w:p>
    <w:p w:rsidR="00C223DF" w:rsidRPr="007A49FA" w:rsidRDefault="00C223DF" w:rsidP="007A49FA">
      <w:pPr>
        <w:ind w:firstLineChars="200" w:firstLine="480"/>
        <w:rPr>
          <w:rFonts w:ascii="Arial" w:hAnsi="Arial"/>
        </w:rPr>
      </w:pPr>
      <w:r w:rsidRPr="007A49FA">
        <w:rPr>
          <w:rFonts w:ascii="Arial" w:hAnsi="Arial" w:hint="eastAsia"/>
        </w:rPr>
        <w:t>整个智造链项目经过两个多月的开发终于完成，随着论文的进一步完善，终于即将完稿。在这期间，</w:t>
      </w:r>
      <w:r w:rsidR="00586126">
        <w:rPr>
          <w:rFonts w:ascii="Arial" w:hAnsi="Arial" w:hint="eastAsia"/>
        </w:rPr>
        <w:t>虽然在技术上遇到了很多</w:t>
      </w:r>
      <w:r w:rsidR="00CC6714" w:rsidRPr="007A49FA">
        <w:rPr>
          <w:rFonts w:ascii="Arial" w:hAnsi="Arial" w:hint="eastAsia"/>
        </w:rPr>
        <w:t>难题，但是最终在同学和老师的帮助下，以及凭借着自己的钻研，都将其一</w:t>
      </w:r>
      <w:proofErr w:type="gramStart"/>
      <w:r w:rsidR="00CC6714" w:rsidRPr="007A49FA">
        <w:rPr>
          <w:rFonts w:ascii="Arial" w:hAnsi="Arial" w:hint="eastAsia"/>
        </w:rPr>
        <w:t>一</w:t>
      </w:r>
      <w:proofErr w:type="gramEnd"/>
      <w:r w:rsidR="00CC6714" w:rsidRPr="007A49FA">
        <w:rPr>
          <w:rFonts w:ascii="Arial" w:hAnsi="Arial" w:hint="eastAsia"/>
        </w:rPr>
        <w:t>解决。</w:t>
      </w:r>
    </w:p>
    <w:p w:rsidR="00C223DF" w:rsidRPr="007A49FA" w:rsidRDefault="00A26689" w:rsidP="007A49FA">
      <w:pPr>
        <w:ind w:firstLineChars="200" w:firstLine="480"/>
        <w:rPr>
          <w:rFonts w:ascii="Arial" w:hAnsi="Arial"/>
        </w:rPr>
      </w:pPr>
      <w:r>
        <w:rPr>
          <w:rFonts w:ascii="Arial" w:hAnsi="Arial" w:hint="eastAsia"/>
        </w:rPr>
        <w:t>首先在这里，我要感谢我的毕业设计指导</w:t>
      </w:r>
      <w:r w:rsidR="00015A42" w:rsidRPr="007A49FA">
        <w:rPr>
          <w:rFonts w:ascii="Arial" w:hAnsi="Arial" w:hint="eastAsia"/>
        </w:rPr>
        <w:t>老师，葛季栋老师。葛老师非常热情，在这两个月的时间里一直很关心我们的项目进度，在我们遇到各种困难的时候，都会主动帮我们寻找各类资源解决问题。</w:t>
      </w:r>
    </w:p>
    <w:p w:rsidR="00D659F5" w:rsidRPr="007A49FA" w:rsidRDefault="00015A42" w:rsidP="007A49FA">
      <w:pPr>
        <w:ind w:firstLineChars="200" w:firstLine="480"/>
        <w:rPr>
          <w:rFonts w:ascii="Arial" w:hAnsi="Arial"/>
        </w:rPr>
      </w:pPr>
      <w:r w:rsidRPr="007A49FA">
        <w:rPr>
          <w:rFonts w:ascii="Arial" w:hAnsi="Arial" w:hint="eastAsia"/>
        </w:rPr>
        <w:t>其次，我也要感谢和我一起在项目组中奋斗的同</w:t>
      </w:r>
      <w:r w:rsidR="00586126">
        <w:rPr>
          <w:rFonts w:ascii="Arial" w:hAnsi="Arial" w:hint="eastAsia"/>
        </w:rPr>
        <w:t>学：王立铭、孙克维和王健，</w:t>
      </w:r>
      <w:r w:rsidRPr="007A49FA">
        <w:rPr>
          <w:rFonts w:ascii="Arial" w:hAnsi="Arial" w:hint="eastAsia"/>
        </w:rPr>
        <w:t>在项目开</w:t>
      </w:r>
      <w:r w:rsidR="00A26689">
        <w:rPr>
          <w:rFonts w:ascii="Arial" w:hAnsi="Arial" w:hint="eastAsia"/>
        </w:rPr>
        <w:t>发期间，他们让我感受到了团队合作的力量，帮助我解决了很多项目中遇到</w:t>
      </w:r>
      <w:r w:rsidRPr="007A49FA">
        <w:rPr>
          <w:rFonts w:ascii="Arial" w:hAnsi="Arial" w:hint="eastAsia"/>
        </w:rPr>
        <w:t>的疑问。</w:t>
      </w:r>
    </w:p>
    <w:p w:rsidR="00E01BFA" w:rsidRPr="007A49FA" w:rsidRDefault="00015A42" w:rsidP="007A49FA">
      <w:pPr>
        <w:ind w:firstLineChars="200" w:firstLine="480"/>
        <w:rPr>
          <w:rFonts w:ascii="Arial" w:hAnsi="Arial"/>
        </w:rPr>
      </w:pPr>
      <w:r w:rsidRPr="007A49FA">
        <w:rPr>
          <w:rFonts w:ascii="Arial" w:hAnsi="Arial" w:hint="eastAsia"/>
        </w:rPr>
        <w:t>同时也要感谢智造链公司的何越和季老师，在和他们的交流中学习到了实际企业项目中的一些知识，为我们以后迈上社会提供了良好的台阶。</w:t>
      </w:r>
    </w:p>
    <w:p w:rsidR="003E1DC3" w:rsidRPr="007A49FA" w:rsidRDefault="009A13C0" w:rsidP="007A49FA">
      <w:pPr>
        <w:ind w:firstLineChars="200" w:firstLine="480"/>
        <w:rPr>
          <w:rFonts w:ascii="Arial" w:hAnsi="Arial"/>
        </w:rPr>
      </w:pPr>
      <w:r w:rsidRPr="007A49FA">
        <w:rPr>
          <w:rFonts w:ascii="Arial" w:hAnsi="Arial" w:hint="eastAsia"/>
        </w:rPr>
        <w:t>最后我要感谢我的家人和朋友，是他们的关心和支持，使我</w:t>
      </w:r>
      <w:r w:rsidR="00586126">
        <w:rPr>
          <w:rFonts w:ascii="Arial" w:hAnsi="Arial" w:hint="eastAsia"/>
        </w:rPr>
        <w:t>在</w:t>
      </w:r>
      <w:r w:rsidRPr="007A49FA">
        <w:rPr>
          <w:rFonts w:ascii="Arial" w:hAnsi="Arial" w:hint="eastAsia"/>
        </w:rPr>
        <w:t>大学四年</w:t>
      </w:r>
      <w:r w:rsidR="00586126">
        <w:rPr>
          <w:rFonts w:ascii="Arial" w:hAnsi="Arial" w:hint="eastAsia"/>
        </w:rPr>
        <w:t>的时光中</w:t>
      </w:r>
      <w:r w:rsidRPr="007A49FA">
        <w:rPr>
          <w:rFonts w:ascii="Arial" w:hAnsi="Arial" w:hint="eastAsia"/>
        </w:rPr>
        <w:t>收获</w:t>
      </w:r>
      <w:r w:rsidR="00015A42" w:rsidRPr="007A49FA">
        <w:rPr>
          <w:rFonts w:ascii="Arial" w:hAnsi="Arial" w:hint="eastAsia"/>
        </w:rPr>
        <w:t>了许多，让我能更加勇敢的向着明天努力奋斗。</w:t>
      </w:r>
    </w:p>
    <w:p w:rsidR="00A01510" w:rsidRPr="007A49FA" w:rsidRDefault="00015A42" w:rsidP="007A49FA">
      <w:pPr>
        <w:ind w:firstLineChars="200" w:firstLine="480"/>
        <w:rPr>
          <w:rFonts w:ascii="Arial" w:hAnsi="Arial"/>
        </w:rPr>
      </w:pPr>
      <w:r w:rsidRPr="007A49FA">
        <w:rPr>
          <w:rFonts w:ascii="Arial" w:hAnsi="Arial" w:hint="eastAsia"/>
        </w:rPr>
        <w:t>在这里祝所有帮助过我和关心我的人</w:t>
      </w:r>
      <w:r w:rsidR="00CC404D" w:rsidRPr="007A49FA">
        <w:rPr>
          <w:rFonts w:ascii="Arial" w:hAnsi="Arial" w:hint="eastAsia"/>
        </w:rPr>
        <w:t>一切都好，生活幸福。</w:t>
      </w:r>
    </w:p>
    <w:sectPr w:rsidR="00A01510" w:rsidRPr="007A49FA">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0ECC" w:rsidRDefault="00B40ECC" w:rsidP="002610E2">
      <w:r>
        <w:separator/>
      </w:r>
    </w:p>
  </w:endnote>
  <w:endnote w:type="continuationSeparator" w:id="0">
    <w:p w:rsidR="00B40ECC" w:rsidRDefault="00B40ECC" w:rsidP="002610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auto"/>
    <w:pitch w:val="default"/>
    <w:sig w:usb0="00000000"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01C2" w:rsidRDefault="00E101C2">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01C2" w:rsidRDefault="00E101C2">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01C2" w:rsidRDefault="00E101C2">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01C2" w:rsidRPr="009A463E" w:rsidRDefault="00E101C2" w:rsidP="009A463E">
    <w:pPr>
      <w:pStyle w:val="a4"/>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01C2" w:rsidRPr="00D65EAA" w:rsidRDefault="00E101C2" w:rsidP="009A463E">
    <w:pPr>
      <w:pStyle w:val="a4"/>
      <w:jc w:val="center"/>
    </w:pPr>
    <w:r w:rsidRPr="00D65EAA">
      <w:fldChar w:fldCharType="begin"/>
    </w:r>
    <w:r w:rsidRPr="00D65EAA">
      <w:instrText>PAGE  \* ROMAN  \* MERGEFORMAT</w:instrText>
    </w:r>
    <w:r w:rsidRPr="00D65EAA">
      <w:fldChar w:fldCharType="separate"/>
    </w:r>
    <w:r w:rsidR="000B7078" w:rsidRPr="000B7078">
      <w:rPr>
        <w:noProof/>
        <w:lang w:val="zh-CN"/>
      </w:rPr>
      <w:t>V</w:t>
    </w:r>
    <w:r w:rsidRPr="00D65EAA">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01C2" w:rsidRPr="00D65EAA" w:rsidRDefault="00E101C2" w:rsidP="009A463E">
    <w:pPr>
      <w:pStyle w:val="a4"/>
      <w:jc w:val="center"/>
    </w:pPr>
    <w:r>
      <w:fldChar w:fldCharType="begin"/>
    </w:r>
    <w:r>
      <w:instrText>PAGE   \* MERGEFORMAT</w:instrText>
    </w:r>
    <w:r>
      <w:fldChar w:fldCharType="separate"/>
    </w:r>
    <w:r w:rsidR="000B7078" w:rsidRPr="000B7078">
      <w:rPr>
        <w:noProof/>
        <w:lang w:val="zh-CN"/>
      </w:rPr>
      <w:t>43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0ECC" w:rsidRDefault="00B40ECC" w:rsidP="002610E2">
      <w:r>
        <w:separator/>
      </w:r>
    </w:p>
  </w:footnote>
  <w:footnote w:type="continuationSeparator" w:id="0">
    <w:p w:rsidR="00B40ECC" w:rsidRDefault="00B40ECC" w:rsidP="002610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01C2" w:rsidRDefault="00E101C2">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01C2" w:rsidRPr="009A463E" w:rsidRDefault="00E101C2" w:rsidP="00CD07AB">
    <w:pPr>
      <w:pStyle w:val="a3"/>
    </w:pPr>
    <w:r w:rsidRPr="009A463E">
      <w:rPr>
        <w:rFonts w:hint="eastAsia"/>
      </w:rPr>
      <w:t>南京大学软件学院本科毕业论文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01C2" w:rsidRDefault="00E101C2">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singleLevel"/>
    <w:tmpl w:val="00000003"/>
    <w:lvl w:ilvl="0">
      <w:start w:val="1"/>
      <w:numFmt w:val="chineseCounting"/>
      <w:suff w:val="nothing"/>
      <w:lvlText w:val="第%1章"/>
      <w:lvlJc w:val="left"/>
    </w:lvl>
  </w:abstractNum>
  <w:abstractNum w:abstractNumId="1">
    <w:nsid w:val="00000005"/>
    <w:multiLevelType w:val="singleLevel"/>
    <w:tmpl w:val="00000005"/>
    <w:lvl w:ilvl="0">
      <w:start w:val="1"/>
      <w:numFmt w:val="decimal"/>
      <w:suff w:val="nothing"/>
      <w:lvlText w:val="%1、"/>
      <w:lvlJc w:val="left"/>
    </w:lvl>
  </w:abstractNum>
  <w:abstractNum w:abstractNumId="2">
    <w:nsid w:val="00000008"/>
    <w:multiLevelType w:val="multilevel"/>
    <w:tmpl w:val="00000008"/>
    <w:lvl w:ilvl="0">
      <w:start w:val="1"/>
      <w:numFmt w:val="bullet"/>
      <w:lvlText w:val=""/>
      <w:lvlJc w:val="left"/>
      <w:pPr>
        <w:tabs>
          <w:tab w:val="num" w:pos="84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
    <w:nsid w:val="00000009"/>
    <w:multiLevelType w:val="singleLevel"/>
    <w:tmpl w:val="00000009"/>
    <w:lvl w:ilvl="0">
      <w:start w:val="1"/>
      <w:numFmt w:val="bullet"/>
      <w:lvlText w:val=""/>
      <w:lvlJc w:val="left"/>
      <w:pPr>
        <w:tabs>
          <w:tab w:val="num" w:pos="840"/>
        </w:tabs>
        <w:ind w:left="420" w:hanging="420"/>
      </w:pPr>
      <w:rPr>
        <w:rFonts w:ascii="Wingdings" w:hAnsi="Wingdings" w:hint="default"/>
      </w:rPr>
    </w:lvl>
  </w:abstractNum>
  <w:abstractNum w:abstractNumId="4">
    <w:nsid w:val="0000000A"/>
    <w:multiLevelType w:val="multilevel"/>
    <w:tmpl w:val="0000000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2" w:hAnsi="Wingdings 2" w:hint="default"/>
      </w:rPr>
    </w:lvl>
    <w:lvl w:ilvl="2">
      <w:start w:val="1"/>
      <w:numFmt w:val="bullet"/>
      <w:lvlText w:val=""/>
      <w:lvlJc w:val="left"/>
      <w:pPr>
        <w:tabs>
          <w:tab w:val="num" w:pos="2160"/>
        </w:tabs>
        <w:ind w:left="2160" w:hanging="360"/>
      </w:pPr>
      <w:rPr>
        <w:rFonts w:ascii="Wingdings 2" w:hAnsi="Wingdings 2" w:hint="default"/>
      </w:rPr>
    </w:lvl>
    <w:lvl w:ilvl="3">
      <w:start w:val="1"/>
      <w:numFmt w:val="bullet"/>
      <w:lvlText w:val=""/>
      <w:lvlJc w:val="left"/>
      <w:pPr>
        <w:tabs>
          <w:tab w:val="num" w:pos="2880"/>
        </w:tabs>
        <w:ind w:left="2880" w:hanging="360"/>
      </w:pPr>
      <w:rPr>
        <w:rFonts w:ascii="Wingdings 2" w:hAnsi="Wingdings 2" w:hint="default"/>
      </w:rPr>
    </w:lvl>
    <w:lvl w:ilvl="4">
      <w:start w:val="1"/>
      <w:numFmt w:val="bullet"/>
      <w:lvlText w:val=""/>
      <w:lvlJc w:val="left"/>
      <w:pPr>
        <w:tabs>
          <w:tab w:val="num" w:pos="3600"/>
        </w:tabs>
        <w:ind w:left="3600" w:hanging="360"/>
      </w:pPr>
      <w:rPr>
        <w:rFonts w:ascii="Wingdings 2" w:hAnsi="Wingdings 2" w:hint="default"/>
      </w:rPr>
    </w:lvl>
    <w:lvl w:ilvl="5">
      <w:start w:val="1"/>
      <w:numFmt w:val="bullet"/>
      <w:lvlText w:val=""/>
      <w:lvlJc w:val="left"/>
      <w:pPr>
        <w:tabs>
          <w:tab w:val="num" w:pos="4320"/>
        </w:tabs>
        <w:ind w:left="4320" w:hanging="360"/>
      </w:pPr>
      <w:rPr>
        <w:rFonts w:ascii="Wingdings 2" w:hAnsi="Wingdings 2" w:hint="default"/>
      </w:rPr>
    </w:lvl>
    <w:lvl w:ilvl="6">
      <w:start w:val="1"/>
      <w:numFmt w:val="bullet"/>
      <w:lvlText w:val=""/>
      <w:lvlJc w:val="left"/>
      <w:pPr>
        <w:tabs>
          <w:tab w:val="num" w:pos="5040"/>
        </w:tabs>
        <w:ind w:left="5040" w:hanging="360"/>
      </w:pPr>
      <w:rPr>
        <w:rFonts w:ascii="Wingdings 2" w:hAnsi="Wingdings 2" w:hint="default"/>
      </w:rPr>
    </w:lvl>
    <w:lvl w:ilvl="7">
      <w:start w:val="1"/>
      <w:numFmt w:val="bullet"/>
      <w:lvlText w:val=""/>
      <w:lvlJc w:val="left"/>
      <w:pPr>
        <w:tabs>
          <w:tab w:val="num" w:pos="5760"/>
        </w:tabs>
        <w:ind w:left="5760" w:hanging="360"/>
      </w:pPr>
      <w:rPr>
        <w:rFonts w:ascii="Wingdings 2" w:hAnsi="Wingdings 2" w:hint="default"/>
      </w:rPr>
    </w:lvl>
    <w:lvl w:ilvl="8">
      <w:start w:val="1"/>
      <w:numFmt w:val="bullet"/>
      <w:lvlText w:val=""/>
      <w:lvlJc w:val="left"/>
      <w:pPr>
        <w:tabs>
          <w:tab w:val="num" w:pos="6480"/>
        </w:tabs>
        <w:ind w:left="6480" w:hanging="360"/>
      </w:pPr>
      <w:rPr>
        <w:rFonts w:ascii="Wingdings 2" w:hAnsi="Wingdings 2" w:hint="default"/>
      </w:rPr>
    </w:lvl>
  </w:abstractNum>
  <w:abstractNum w:abstractNumId="5">
    <w:nsid w:val="0000000F"/>
    <w:multiLevelType w:val="singleLevel"/>
    <w:tmpl w:val="0000000F"/>
    <w:lvl w:ilvl="0">
      <w:start w:val="2"/>
      <w:numFmt w:val="decimal"/>
      <w:suff w:val="nothing"/>
      <w:lvlText w:val="%1、"/>
      <w:lvlJc w:val="left"/>
    </w:lvl>
  </w:abstractNum>
  <w:abstractNum w:abstractNumId="6">
    <w:nsid w:val="04A972A6"/>
    <w:multiLevelType w:val="hybridMultilevel"/>
    <w:tmpl w:val="1238509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0D9E26E1"/>
    <w:multiLevelType w:val="hybridMultilevel"/>
    <w:tmpl w:val="61C43B5E"/>
    <w:lvl w:ilvl="0" w:tplc="B8C880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F84673F"/>
    <w:multiLevelType w:val="multilevel"/>
    <w:tmpl w:val="19C27C3A"/>
    <w:lvl w:ilvl="0">
      <w:start w:val="1"/>
      <w:numFmt w:val="decimal"/>
      <w:lvlText w:val="%1."/>
      <w:lvlJc w:val="left"/>
      <w:pPr>
        <w:ind w:left="360" w:hanging="360"/>
      </w:pPr>
      <w:rPr>
        <w:rFonts w:hint="default"/>
      </w:rPr>
    </w:lvl>
    <w:lvl w:ilvl="1">
      <w:start w:val="4"/>
      <w:numFmt w:val="decimal"/>
      <w:isLgl/>
      <w:lvlText w:val="%1.%2"/>
      <w:lvlJc w:val="left"/>
      <w:pPr>
        <w:ind w:left="870" w:hanging="870"/>
      </w:pPr>
      <w:rPr>
        <w:rFonts w:hint="default"/>
      </w:rPr>
    </w:lvl>
    <w:lvl w:ilvl="2">
      <w:start w:val="2"/>
      <w:numFmt w:val="decimal"/>
      <w:isLgl/>
      <w:lvlText w:val="%1.%2.%3"/>
      <w:lvlJc w:val="left"/>
      <w:pPr>
        <w:ind w:left="870" w:hanging="870"/>
      </w:pPr>
      <w:rPr>
        <w:rFonts w:hint="default"/>
      </w:rPr>
    </w:lvl>
    <w:lvl w:ilvl="3">
      <w:start w:val="1"/>
      <w:numFmt w:val="decimal"/>
      <w:isLgl/>
      <w:lvlText w:val="%1.%2.%3.%4"/>
      <w:lvlJc w:val="left"/>
      <w:pPr>
        <w:ind w:left="870" w:hanging="87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nsid w:val="121C709B"/>
    <w:multiLevelType w:val="multilevel"/>
    <w:tmpl w:val="5B08BE16"/>
    <w:lvl w:ilvl="0">
      <w:start w:val="4"/>
      <w:numFmt w:val="decimal"/>
      <w:lvlText w:val="%1"/>
      <w:lvlJc w:val="left"/>
      <w:pPr>
        <w:ind w:left="645" w:hanging="64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15896BC2"/>
    <w:multiLevelType w:val="hybridMultilevel"/>
    <w:tmpl w:val="FFB2E0A0"/>
    <w:lvl w:ilvl="0" w:tplc="48AA00B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5ED647F"/>
    <w:multiLevelType w:val="multilevel"/>
    <w:tmpl w:val="E08C1B6A"/>
    <w:lvl w:ilvl="0">
      <w:start w:val="1"/>
      <w:numFmt w:val="decimal"/>
      <w:lvlText w:val="%1."/>
      <w:lvlJc w:val="left"/>
      <w:pPr>
        <w:ind w:left="360" w:hanging="360"/>
      </w:pPr>
      <w:rPr>
        <w:rFonts w:hint="default"/>
      </w:rPr>
    </w:lvl>
    <w:lvl w:ilvl="1">
      <w:start w:val="4"/>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nsid w:val="17CB76FD"/>
    <w:multiLevelType w:val="multilevel"/>
    <w:tmpl w:val="4D0E9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985488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1B332BAB"/>
    <w:multiLevelType w:val="hybridMultilevel"/>
    <w:tmpl w:val="AD94BD90"/>
    <w:lvl w:ilvl="0" w:tplc="C53884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1FDF70DB"/>
    <w:multiLevelType w:val="multilevel"/>
    <w:tmpl w:val="8676E270"/>
    <w:lvl w:ilvl="0">
      <w:start w:val="1"/>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nsid w:val="216F6361"/>
    <w:multiLevelType w:val="hybridMultilevel"/>
    <w:tmpl w:val="D7522332"/>
    <w:lvl w:ilvl="0" w:tplc="41BC34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2A14499"/>
    <w:multiLevelType w:val="hybridMultilevel"/>
    <w:tmpl w:val="8F5E8F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24B14CDF"/>
    <w:multiLevelType w:val="hybridMultilevel"/>
    <w:tmpl w:val="1D7A3766"/>
    <w:lvl w:ilvl="0" w:tplc="8E501B6A">
      <w:start w:val="1"/>
      <w:numFmt w:val="decimal"/>
      <w:lvlText w:val="%1、"/>
      <w:lvlJc w:val="left"/>
      <w:pPr>
        <w:ind w:left="360" w:hanging="360"/>
      </w:pPr>
      <w:rPr>
        <w:rFonts w:ascii="Arial" w:hAnsi="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77731B7"/>
    <w:multiLevelType w:val="multilevel"/>
    <w:tmpl w:val="E3F4A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C196778"/>
    <w:multiLevelType w:val="hybridMultilevel"/>
    <w:tmpl w:val="E218555E"/>
    <w:lvl w:ilvl="0" w:tplc="D53856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2D0D07F1"/>
    <w:multiLevelType w:val="hybridMultilevel"/>
    <w:tmpl w:val="2C68DA90"/>
    <w:lvl w:ilvl="0" w:tplc="A07077F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2FA04BD2"/>
    <w:multiLevelType w:val="hybridMultilevel"/>
    <w:tmpl w:val="7CD6BAC2"/>
    <w:lvl w:ilvl="0" w:tplc="0FB871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287178A"/>
    <w:multiLevelType w:val="hybridMultilevel"/>
    <w:tmpl w:val="D036570C"/>
    <w:lvl w:ilvl="0" w:tplc="0000000B">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334B073F"/>
    <w:multiLevelType w:val="hybridMultilevel"/>
    <w:tmpl w:val="D37238E0"/>
    <w:lvl w:ilvl="0" w:tplc="B5A2902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35176A34"/>
    <w:multiLevelType w:val="hybridMultilevel"/>
    <w:tmpl w:val="FFB2E0A0"/>
    <w:lvl w:ilvl="0" w:tplc="48AA00B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35C21401"/>
    <w:multiLevelType w:val="hybridMultilevel"/>
    <w:tmpl w:val="58E003B0"/>
    <w:lvl w:ilvl="0" w:tplc="189467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3BB67EEF"/>
    <w:multiLevelType w:val="hybridMultilevel"/>
    <w:tmpl w:val="3572C53E"/>
    <w:lvl w:ilvl="0" w:tplc="BCEE956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41E9530B"/>
    <w:multiLevelType w:val="hybridMultilevel"/>
    <w:tmpl w:val="F872E4CC"/>
    <w:lvl w:ilvl="0" w:tplc="54F6C2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490A5761"/>
    <w:multiLevelType w:val="hybridMultilevel"/>
    <w:tmpl w:val="DD8859B0"/>
    <w:lvl w:ilvl="0" w:tplc="A66299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9977B3D"/>
    <w:multiLevelType w:val="hybridMultilevel"/>
    <w:tmpl w:val="DCC27906"/>
    <w:lvl w:ilvl="0" w:tplc="E47E3B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4C6213C9"/>
    <w:multiLevelType w:val="hybridMultilevel"/>
    <w:tmpl w:val="93466658"/>
    <w:lvl w:ilvl="0" w:tplc="0A803B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D8A7DFF"/>
    <w:multiLevelType w:val="hybridMultilevel"/>
    <w:tmpl w:val="EFA65566"/>
    <w:lvl w:ilvl="0" w:tplc="A4DCF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4E740D63"/>
    <w:multiLevelType w:val="hybridMultilevel"/>
    <w:tmpl w:val="24AC38BC"/>
    <w:lvl w:ilvl="0" w:tplc="88A465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0935825"/>
    <w:multiLevelType w:val="hybridMultilevel"/>
    <w:tmpl w:val="B4FCA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5C5275B5"/>
    <w:multiLevelType w:val="hybridMultilevel"/>
    <w:tmpl w:val="19C61390"/>
    <w:lvl w:ilvl="0" w:tplc="88F0EC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F18703C"/>
    <w:multiLevelType w:val="hybridMultilevel"/>
    <w:tmpl w:val="A57CFCB2"/>
    <w:lvl w:ilvl="0" w:tplc="7652A0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0AE2FD9"/>
    <w:multiLevelType w:val="hybridMultilevel"/>
    <w:tmpl w:val="6464E4C2"/>
    <w:lvl w:ilvl="0" w:tplc="ECB8D9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1FC4638"/>
    <w:multiLevelType w:val="multilevel"/>
    <w:tmpl w:val="23FC0618"/>
    <w:lvl w:ilvl="0">
      <w:start w:val="1"/>
      <w:numFmt w:val="decimal"/>
      <w:lvlText w:val="%1."/>
      <w:lvlJc w:val="left"/>
      <w:pPr>
        <w:ind w:left="360" w:hanging="360"/>
      </w:pPr>
      <w:rPr>
        <w:rFonts w:hint="default"/>
      </w:rPr>
    </w:lvl>
    <w:lvl w:ilvl="1">
      <w:start w:val="2"/>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9">
    <w:nsid w:val="667B530B"/>
    <w:multiLevelType w:val="hybridMultilevel"/>
    <w:tmpl w:val="C6320104"/>
    <w:lvl w:ilvl="0" w:tplc="C87CE80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6CE4472C"/>
    <w:multiLevelType w:val="hybridMultilevel"/>
    <w:tmpl w:val="4704C5EA"/>
    <w:lvl w:ilvl="0" w:tplc="08E821B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6D8146BB"/>
    <w:multiLevelType w:val="hybridMultilevel"/>
    <w:tmpl w:val="B0F64ED6"/>
    <w:lvl w:ilvl="0" w:tplc="6016BE0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2">
    <w:nsid w:val="6E731046"/>
    <w:multiLevelType w:val="hybridMultilevel"/>
    <w:tmpl w:val="B436243C"/>
    <w:lvl w:ilvl="0" w:tplc="5C0E06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36C50DE"/>
    <w:multiLevelType w:val="hybridMultilevel"/>
    <w:tmpl w:val="11844C46"/>
    <w:lvl w:ilvl="0" w:tplc="2EB2E8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77222BE6"/>
    <w:multiLevelType w:val="hybridMultilevel"/>
    <w:tmpl w:val="EB48EEFE"/>
    <w:lvl w:ilvl="0" w:tplc="2F3C8A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9E351E3"/>
    <w:multiLevelType w:val="hybridMultilevel"/>
    <w:tmpl w:val="A8763762"/>
    <w:lvl w:ilvl="0" w:tplc="3906E4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AD04E77"/>
    <w:multiLevelType w:val="hybridMultilevel"/>
    <w:tmpl w:val="E6A630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7C895A4E"/>
    <w:multiLevelType w:val="hybridMultilevel"/>
    <w:tmpl w:val="FFB2E0A0"/>
    <w:lvl w:ilvl="0" w:tplc="48AA00B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0"/>
  </w:num>
  <w:num w:numId="3">
    <w:abstractNumId w:val="2"/>
  </w:num>
  <w:num w:numId="4">
    <w:abstractNumId w:val="3"/>
  </w:num>
  <w:num w:numId="5">
    <w:abstractNumId w:val="4"/>
  </w:num>
  <w:num w:numId="6">
    <w:abstractNumId w:val="1"/>
  </w:num>
  <w:num w:numId="7">
    <w:abstractNumId w:val="37"/>
  </w:num>
  <w:num w:numId="8">
    <w:abstractNumId w:val="45"/>
  </w:num>
  <w:num w:numId="9">
    <w:abstractNumId w:val="12"/>
  </w:num>
  <w:num w:numId="10">
    <w:abstractNumId w:val="16"/>
  </w:num>
  <w:num w:numId="11">
    <w:abstractNumId w:val="46"/>
  </w:num>
  <w:num w:numId="12">
    <w:abstractNumId w:val="36"/>
  </w:num>
  <w:num w:numId="13">
    <w:abstractNumId w:val="33"/>
  </w:num>
  <w:num w:numId="14">
    <w:abstractNumId w:val="32"/>
  </w:num>
  <w:num w:numId="15">
    <w:abstractNumId w:val="42"/>
  </w:num>
  <w:num w:numId="16">
    <w:abstractNumId w:val="23"/>
  </w:num>
  <w:num w:numId="17">
    <w:abstractNumId w:val="26"/>
  </w:num>
  <w:num w:numId="18">
    <w:abstractNumId w:val="8"/>
  </w:num>
  <w:num w:numId="19">
    <w:abstractNumId w:val="29"/>
  </w:num>
  <w:num w:numId="20">
    <w:abstractNumId w:val="21"/>
  </w:num>
  <w:num w:numId="21">
    <w:abstractNumId w:val="24"/>
  </w:num>
  <w:num w:numId="22">
    <w:abstractNumId w:val="27"/>
  </w:num>
  <w:num w:numId="23">
    <w:abstractNumId w:val="11"/>
  </w:num>
  <w:num w:numId="24">
    <w:abstractNumId w:val="41"/>
  </w:num>
  <w:num w:numId="25">
    <w:abstractNumId w:val="31"/>
  </w:num>
  <w:num w:numId="26">
    <w:abstractNumId w:val="38"/>
  </w:num>
  <w:num w:numId="27">
    <w:abstractNumId w:val="40"/>
  </w:num>
  <w:num w:numId="28">
    <w:abstractNumId w:val="17"/>
  </w:num>
  <w:num w:numId="29">
    <w:abstractNumId w:val="5"/>
    <w:lvlOverride w:ilvl="0">
      <w:startOverride w:val="2"/>
    </w:lvlOverride>
  </w:num>
  <w:num w:numId="30">
    <w:abstractNumId w:val="14"/>
  </w:num>
  <w:num w:numId="31">
    <w:abstractNumId w:val="10"/>
  </w:num>
  <w:num w:numId="32">
    <w:abstractNumId w:val="47"/>
  </w:num>
  <w:num w:numId="33">
    <w:abstractNumId w:val="25"/>
  </w:num>
  <w:num w:numId="34">
    <w:abstractNumId w:val="13"/>
  </w:num>
  <w:num w:numId="35">
    <w:abstractNumId w:val="9"/>
  </w:num>
  <w:num w:numId="36">
    <w:abstractNumId w:val="15"/>
  </w:num>
  <w:num w:numId="37">
    <w:abstractNumId w:val="39"/>
  </w:num>
  <w:num w:numId="38">
    <w:abstractNumId w:val="43"/>
  </w:num>
  <w:num w:numId="39">
    <w:abstractNumId w:val="28"/>
  </w:num>
  <w:num w:numId="40">
    <w:abstractNumId w:val="30"/>
  </w:num>
  <w:num w:numId="41">
    <w:abstractNumId w:val="18"/>
  </w:num>
  <w:num w:numId="42">
    <w:abstractNumId w:val="7"/>
  </w:num>
  <w:num w:numId="43">
    <w:abstractNumId w:val="22"/>
  </w:num>
  <w:num w:numId="44">
    <w:abstractNumId w:val="20"/>
  </w:num>
  <w:num w:numId="45">
    <w:abstractNumId w:val="35"/>
  </w:num>
  <w:num w:numId="46">
    <w:abstractNumId w:val="44"/>
  </w:num>
  <w:num w:numId="47">
    <w:abstractNumId w:val="19"/>
  </w:num>
  <w:num w:numId="48">
    <w:abstractNumId w:val="34"/>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641C"/>
    <w:rsid w:val="0000015A"/>
    <w:rsid w:val="0000126C"/>
    <w:rsid w:val="00001DCA"/>
    <w:rsid w:val="00003BFC"/>
    <w:rsid w:val="00003FDB"/>
    <w:rsid w:val="00004079"/>
    <w:rsid w:val="00010BAA"/>
    <w:rsid w:val="000120DD"/>
    <w:rsid w:val="00012BE3"/>
    <w:rsid w:val="00013073"/>
    <w:rsid w:val="000140A3"/>
    <w:rsid w:val="000143C6"/>
    <w:rsid w:val="00015A42"/>
    <w:rsid w:val="00015BEC"/>
    <w:rsid w:val="0002157F"/>
    <w:rsid w:val="000232CA"/>
    <w:rsid w:val="00024606"/>
    <w:rsid w:val="000270FF"/>
    <w:rsid w:val="00030EB2"/>
    <w:rsid w:val="0003266A"/>
    <w:rsid w:val="00032AE4"/>
    <w:rsid w:val="000332EB"/>
    <w:rsid w:val="00035919"/>
    <w:rsid w:val="000404D2"/>
    <w:rsid w:val="00043D33"/>
    <w:rsid w:val="000503E8"/>
    <w:rsid w:val="00052A05"/>
    <w:rsid w:val="00052A1C"/>
    <w:rsid w:val="00052EFA"/>
    <w:rsid w:val="00053407"/>
    <w:rsid w:val="0005538B"/>
    <w:rsid w:val="00055E03"/>
    <w:rsid w:val="0005716F"/>
    <w:rsid w:val="0005768D"/>
    <w:rsid w:val="000604F1"/>
    <w:rsid w:val="00061DF8"/>
    <w:rsid w:val="0006356E"/>
    <w:rsid w:val="000635E8"/>
    <w:rsid w:val="00063632"/>
    <w:rsid w:val="00064672"/>
    <w:rsid w:val="00064ADF"/>
    <w:rsid w:val="00071BA8"/>
    <w:rsid w:val="00071C09"/>
    <w:rsid w:val="00072128"/>
    <w:rsid w:val="0007587E"/>
    <w:rsid w:val="00076418"/>
    <w:rsid w:val="0008342B"/>
    <w:rsid w:val="00083947"/>
    <w:rsid w:val="00084CB1"/>
    <w:rsid w:val="00092220"/>
    <w:rsid w:val="0009255A"/>
    <w:rsid w:val="000931C0"/>
    <w:rsid w:val="0009344D"/>
    <w:rsid w:val="000947EB"/>
    <w:rsid w:val="00094B5A"/>
    <w:rsid w:val="000952E6"/>
    <w:rsid w:val="000954AC"/>
    <w:rsid w:val="00096D4D"/>
    <w:rsid w:val="00097647"/>
    <w:rsid w:val="000A296E"/>
    <w:rsid w:val="000A4881"/>
    <w:rsid w:val="000A5784"/>
    <w:rsid w:val="000A5F34"/>
    <w:rsid w:val="000A624C"/>
    <w:rsid w:val="000A705E"/>
    <w:rsid w:val="000A78F2"/>
    <w:rsid w:val="000B0502"/>
    <w:rsid w:val="000B4A44"/>
    <w:rsid w:val="000B50D9"/>
    <w:rsid w:val="000B5BEF"/>
    <w:rsid w:val="000B7078"/>
    <w:rsid w:val="000B7998"/>
    <w:rsid w:val="000C0EF3"/>
    <w:rsid w:val="000C15A3"/>
    <w:rsid w:val="000C2EA3"/>
    <w:rsid w:val="000C3F7F"/>
    <w:rsid w:val="000C4F65"/>
    <w:rsid w:val="000D0703"/>
    <w:rsid w:val="000D0A07"/>
    <w:rsid w:val="000D0A95"/>
    <w:rsid w:val="000D244E"/>
    <w:rsid w:val="000D2B04"/>
    <w:rsid w:val="000D30E6"/>
    <w:rsid w:val="000D373B"/>
    <w:rsid w:val="000D3F97"/>
    <w:rsid w:val="000D4167"/>
    <w:rsid w:val="000D4B11"/>
    <w:rsid w:val="000D6C41"/>
    <w:rsid w:val="000D71DE"/>
    <w:rsid w:val="000E1422"/>
    <w:rsid w:val="000E2CA6"/>
    <w:rsid w:val="000E3AA5"/>
    <w:rsid w:val="000E4F28"/>
    <w:rsid w:val="000E514C"/>
    <w:rsid w:val="000E5B5F"/>
    <w:rsid w:val="000E63D7"/>
    <w:rsid w:val="000F1441"/>
    <w:rsid w:val="000F453D"/>
    <w:rsid w:val="000F4856"/>
    <w:rsid w:val="000F4FDF"/>
    <w:rsid w:val="000F697C"/>
    <w:rsid w:val="000F7019"/>
    <w:rsid w:val="00100D64"/>
    <w:rsid w:val="00101198"/>
    <w:rsid w:val="001017F3"/>
    <w:rsid w:val="001038DF"/>
    <w:rsid w:val="00105E94"/>
    <w:rsid w:val="00106268"/>
    <w:rsid w:val="001065CA"/>
    <w:rsid w:val="00106756"/>
    <w:rsid w:val="001108FE"/>
    <w:rsid w:val="00110D86"/>
    <w:rsid w:val="00113A1F"/>
    <w:rsid w:val="00114A65"/>
    <w:rsid w:val="001164F3"/>
    <w:rsid w:val="00120566"/>
    <w:rsid w:val="00121592"/>
    <w:rsid w:val="00122543"/>
    <w:rsid w:val="0012264F"/>
    <w:rsid w:val="0012279D"/>
    <w:rsid w:val="001252C6"/>
    <w:rsid w:val="001270B7"/>
    <w:rsid w:val="0012764E"/>
    <w:rsid w:val="0013046A"/>
    <w:rsid w:val="00131443"/>
    <w:rsid w:val="001337AA"/>
    <w:rsid w:val="0013385D"/>
    <w:rsid w:val="001339DD"/>
    <w:rsid w:val="001347CB"/>
    <w:rsid w:val="00134B0E"/>
    <w:rsid w:val="00135CE4"/>
    <w:rsid w:val="00137369"/>
    <w:rsid w:val="00137CB7"/>
    <w:rsid w:val="0014185C"/>
    <w:rsid w:val="0014259E"/>
    <w:rsid w:val="00142AE7"/>
    <w:rsid w:val="00142F19"/>
    <w:rsid w:val="00143ADE"/>
    <w:rsid w:val="00143B1C"/>
    <w:rsid w:val="00144DE7"/>
    <w:rsid w:val="00146077"/>
    <w:rsid w:val="00146DE0"/>
    <w:rsid w:val="00146F72"/>
    <w:rsid w:val="0014701F"/>
    <w:rsid w:val="00150BBC"/>
    <w:rsid w:val="00151BB8"/>
    <w:rsid w:val="00151F84"/>
    <w:rsid w:val="001522AC"/>
    <w:rsid w:val="00153A95"/>
    <w:rsid w:val="00155220"/>
    <w:rsid w:val="0015666F"/>
    <w:rsid w:val="00157B9B"/>
    <w:rsid w:val="00160E36"/>
    <w:rsid w:val="00163766"/>
    <w:rsid w:val="0016528E"/>
    <w:rsid w:val="00165743"/>
    <w:rsid w:val="001665F1"/>
    <w:rsid w:val="001676B6"/>
    <w:rsid w:val="0017023F"/>
    <w:rsid w:val="00171377"/>
    <w:rsid w:val="001719CF"/>
    <w:rsid w:val="00172A2D"/>
    <w:rsid w:val="001734CE"/>
    <w:rsid w:val="00174C44"/>
    <w:rsid w:val="00175A8A"/>
    <w:rsid w:val="00175FA0"/>
    <w:rsid w:val="001763AD"/>
    <w:rsid w:val="00176D55"/>
    <w:rsid w:val="00177712"/>
    <w:rsid w:val="00180A28"/>
    <w:rsid w:val="00182B6F"/>
    <w:rsid w:val="00183F11"/>
    <w:rsid w:val="001843B8"/>
    <w:rsid w:val="00185818"/>
    <w:rsid w:val="00191CF0"/>
    <w:rsid w:val="0019475B"/>
    <w:rsid w:val="0019484C"/>
    <w:rsid w:val="0019516A"/>
    <w:rsid w:val="001961FA"/>
    <w:rsid w:val="001966F7"/>
    <w:rsid w:val="00196BCA"/>
    <w:rsid w:val="001A1F29"/>
    <w:rsid w:val="001A534B"/>
    <w:rsid w:val="001A5FAA"/>
    <w:rsid w:val="001A66D0"/>
    <w:rsid w:val="001A66D8"/>
    <w:rsid w:val="001A6E99"/>
    <w:rsid w:val="001A7C98"/>
    <w:rsid w:val="001B1663"/>
    <w:rsid w:val="001B23B9"/>
    <w:rsid w:val="001B28AC"/>
    <w:rsid w:val="001B5B09"/>
    <w:rsid w:val="001B6C94"/>
    <w:rsid w:val="001B750E"/>
    <w:rsid w:val="001B76D5"/>
    <w:rsid w:val="001C190D"/>
    <w:rsid w:val="001C2337"/>
    <w:rsid w:val="001C5227"/>
    <w:rsid w:val="001C68EF"/>
    <w:rsid w:val="001C6916"/>
    <w:rsid w:val="001C7BC5"/>
    <w:rsid w:val="001D133F"/>
    <w:rsid w:val="001D2800"/>
    <w:rsid w:val="001D3E6A"/>
    <w:rsid w:val="001D4EEA"/>
    <w:rsid w:val="001D7292"/>
    <w:rsid w:val="001E3144"/>
    <w:rsid w:val="001E324A"/>
    <w:rsid w:val="001E426C"/>
    <w:rsid w:val="001F0A7A"/>
    <w:rsid w:val="001F221C"/>
    <w:rsid w:val="001F2595"/>
    <w:rsid w:val="001F45D4"/>
    <w:rsid w:val="001F4E06"/>
    <w:rsid w:val="001F4F19"/>
    <w:rsid w:val="002018D7"/>
    <w:rsid w:val="00205486"/>
    <w:rsid w:val="00210529"/>
    <w:rsid w:val="00211D52"/>
    <w:rsid w:val="00215539"/>
    <w:rsid w:val="00216C69"/>
    <w:rsid w:val="002170B8"/>
    <w:rsid w:val="0021718C"/>
    <w:rsid w:val="0021744C"/>
    <w:rsid w:val="002214A2"/>
    <w:rsid w:val="002220D7"/>
    <w:rsid w:val="00222C52"/>
    <w:rsid w:val="00225427"/>
    <w:rsid w:val="002256D9"/>
    <w:rsid w:val="002260E7"/>
    <w:rsid w:val="00226841"/>
    <w:rsid w:val="00230475"/>
    <w:rsid w:val="002306C0"/>
    <w:rsid w:val="00231767"/>
    <w:rsid w:val="00235542"/>
    <w:rsid w:val="002358A6"/>
    <w:rsid w:val="00236FF0"/>
    <w:rsid w:val="002410BD"/>
    <w:rsid w:val="00242152"/>
    <w:rsid w:val="002422DE"/>
    <w:rsid w:val="002454FE"/>
    <w:rsid w:val="0024623E"/>
    <w:rsid w:val="00253296"/>
    <w:rsid w:val="00254AB1"/>
    <w:rsid w:val="00260CF0"/>
    <w:rsid w:val="002610E2"/>
    <w:rsid w:val="00262912"/>
    <w:rsid w:val="00263FF7"/>
    <w:rsid w:val="0026406D"/>
    <w:rsid w:val="00264366"/>
    <w:rsid w:val="002647E8"/>
    <w:rsid w:val="002651F7"/>
    <w:rsid w:val="002656E1"/>
    <w:rsid w:val="00265E1A"/>
    <w:rsid w:val="002662BB"/>
    <w:rsid w:val="00266F81"/>
    <w:rsid w:val="00267BB2"/>
    <w:rsid w:val="00270920"/>
    <w:rsid w:val="00271AA2"/>
    <w:rsid w:val="00273D3C"/>
    <w:rsid w:val="00275B03"/>
    <w:rsid w:val="00275C48"/>
    <w:rsid w:val="00280435"/>
    <w:rsid w:val="00280BB6"/>
    <w:rsid w:val="002818E3"/>
    <w:rsid w:val="00281E9B"/>
    <w:rsid w:val="0028223B"/>
    <w:rsid w:val="00283CFA"/>
    <w:rsid w:val="0028617D"/>
    <w:rsid w:val="00290FEA"/>
    <w:rsid w:val="002926ED"/>
    <w:rsid w:val="00292C5C"/>
    <w:rsid w:val="00293019"/>
    <w:rsid w:val="00293FED"/>
    <w:rsid w:val="00294F5A"/>
    <w:rsid w:val="002A0D1A"/>
    <w:rsid w:val="002A12C3"/>
    <w:rsid w:val="002A2019"/>
    <w:rsid w:val="002A3565"/>
    <w:rsid w:val="002A3C64"/>
    <w:rsid w:val="002A5965"/>
    <w:rsid w:val="002A6395"/>
    <w:rsid w:val="002A6805"/>
    <w:rsid w:val="002A6E26"/>
    <w:rsid w:val="002A70D9"/>
    <w:rsid w:val="002B0A1C"/>
    <w:rsid w:val="002B1625"/>
    <w:rsid w:val="002B4488"/>
    <w:rsid w:val="002B5D09"/>
    <w:rsid w:val="002B7958"/>
    <w:rsid w:val="002C20B6"/>
    <w:rsid w:val="002C5E80"/>
    <w:rsid w:val="002C640C"/>
    <w:rsid w:val="002C6B77"/>
    <w:rsid w:val="002D092E"/>
    <w:rsid w:val="002D1A25"/>
    <w:rsid w:val="002D269F"/>
    <w:rsid w:val="002D4235"/>
    <w:rsid w:val="002D4D2E"/>
    <w:rsid w:val="002D5013"/>
    <w:rsid w:val="002D7053"/>
    <w:rsid w:val="002E08BD"/>
    <w:rsid w:val="002E1DA5"/>
    <w:rsid w:val="002E2DCE"/>
    <w:rsid w:val="002E3B15"/>
    <w:rsid w:val="002E447D"/>
    <w:rsid w:val="002F36C4"/>
    <w:rsid w:val="002F4DA5"/>
    <w:rsid w:val="00300048"/>
    <w:rsid w:val="00300066"/>
    <w:rsid w:val="00300A44"/>
    <w:rsid w:val="00300E03"/>
    <w:rsid w:val="00300F27"/>
    <w:rsid w:val="003017AE"/>
    <w:rsid w:val="00301DFA"/>
    <w:rsid w:val="0030223A"/>
    <w:rsid w:val="00305A71"/>
    <w:rsid w:val="00306775"/>
    <w:rsid w:val="00307010"/>
    <w:rsid w:val="003076D6"/>
    <w:rsid w:val="0031036F"/>
    <w:rsid w:val="003167A7"/>
    <w:rsid w:val="00316D3F"/>
    <w:rsid w:val="0032000F"/>
    <w:rsid w:val="00320E57"/>
    <w:rsid w:val="00324B26"/>
    <w:rsid w:val="0033003A"/>
    <w:rsid w:val="003304E8"/>
    <w:rsid w:val="003321C4"/>
    <w:rsid w:val="003324F7"/>
    <w:rsid w:val="0033342F"/>
    <w:rsid w:val="00333A82"/>
    <w:rsid w:val="00333E0D"/>
    <w:rsid w:val="00333F4B"/>
    <w:rsid w:val="00334A54"/>
    <w:rsid w:val="0033718A"/>
    <w:rsid w:val="00337ECB"/>
    <w:rsid w:val="00337FD5"/>
    <w:rsid w:val="0034102B"/>
    <w:rsid w:val="0034132B"/>
    <w:rsid w:val="0034389D"/>
    <w:rsid w:val="00344A8B"/>
    <w:rsid w:val="00344AAD"/>
    <w:rsid w:val="0035234B"/>
    <w:rsid w:val="00352DFA"/>
    <w:rsid w:val="00353044"/>
    <w:rsid w:val="00353752"/>
    <w:rsid w:val="0035636B"/>
    <w:rsid w:val="00356AB0"/>
    <w:rsid w:val="003575B3"/>
    <w:rsid w:val="00362F96"/>
    <w:rsid w:val="003642DB"/>
    <w:rsid w:val="00366CA4"/>
    <w:rsid w:val="00367912"/>
    <w:rsid w:val="003733F9"/>
    <w:rsid w:val="00373C1F"/>
    <w:rsid w:val="0037400A"/>
    <w:rsid w:val="00380327"/>
    <w:rsid w:val="00384235"/>
    <w:rsid w:val="003842D6"/>
    <w:rsid w:val="00387E43"/>
    <w:rsid w:val="0039143E"/>
    <w:rsid w:val="00392548"/>
    <w:rsid w:val="00396ECA"/>
    <w:rsid w:val="003A2C61"/>
    <w:rsid w:val="003A3950"/>
    <w:rsid w:val="003A3D66"/>
    <w:rsid w:val="003A42B2"/>
    <w:rsid w:val="003A4572"/>
    <w:rsid w:val="003A5422"/>
    <w:rsid w:val="003A5990"/>
    <w:rsid w:val="003A5C22"/>
    <w:rsid w:val="003A6C9D"/>
    <w:rsid w:val="003A7476"/>
    <w:rsid w:val="003A7ED6"/>
    <w:rsid w:val="003B03FC"/>
    <w:rsid w:val="003B29D8"/>
    <w:rsid w:val="003B348A"/>
    <w:rsid w:val="003B499A"/>
    <w:rsid w:val="003B548C"/>
    <w:rsid w:val="003B5A44"/>
    <w:rsid w:val="003B5C74"/>
    <w:rsid w:val="003B6C53"/>
    <w:rsid w:val="003B7F9A"/>
    <w:rsid w:val="003C04E7"/>
    <w:rsid w:val="003C11C2"/>
    <w:rsid w:val="003C256C"/>
    <w:rsid w:val="003C39A3"/>
    <w:rsid w:val="003C39B4"/>
    <w:rsid w:val="003C3AE7"/>
    <w:rsid w:val="003C57A7"/>
    <w:rsid w:val="003C5EB3"/>
    <w:rsid w:val="003C6B17"/>
    <w:rsid w:val="003C7693"/>
    <w:rsid w:val="003C7A3B"/>
    <w:rsid w:val="003D1252"/>
    <w:rsid w:val="003D1501"/>
    <w:rsid w:val="003D1C9D"/>
    <w:rsid w:val="003D383A"/>
    <w:rsid w:val="003D3F03"/>
    <w:rsid w:val="003D57A9"/>
    <w:rsid w:val="003D5B6F"/>
    <w:rsid w:val="003D6CC9"/>
    <w:rsid w:val="003D6D1D"/>
    <w:rsid w:val="003E1582"/>
    <w:rsid w:val="003E1DC3"/>
    <w:rsid w:val="003E292E"/>
    <w:rsid w:val="003E3CBB"/>
    <w:rsid w:val="003E440C"/>
    <w:rsid w:val="003E5055"/>
    <w:rsid w:val="003E5506"/>
    <w:rsid w:val="003E65E7"/>
    <w:rsid w:val="003E68D6"/>
    <w:rsid w:val="003E6AF4"/>
    <w:rsid w:val="003F156B"/>
    <w:rsid w:val="003F156D"/>
    <w:rsid w:val="003F338F"/>
    <w:rsid w:val="003F45EF"/>
    <w:rsid w:val="003F51AD"/>
    <w:rsid w:val="003F6F6B"/>
    <w:rsid w:val="0040204F"/>
    <w:rsid w:val="00406795"/>
    <w:rsid w:val="0041269A"/>
    <w:rsid w:val="00412B73"/>
    <w:rsid w:val="00413262"/>
    <w:rsid w:val="00421C56"/>
    <w:rsid w:val="004232D3"/>
    <w:rsid w:val="00423E77"/>
    <w:rsid w:val="0042460D"/>
    <w:rsid w:val="00424D67"/>
    <w:rsid w:val="00427E39"/>
    <w:rsid w:val="004321A2"/>
    <w:rsid w:val="00432C23"/>
    <w:rsid w:val="0043464A"/>
    <w:rsid w:val="00434B01"/>
    <w:rsid w:val="00434B9D"/>
    <w:rsid w:val="00434C18"/>
    <w:rsid w:val="00435184"/>
    <w:rsid w:val="004365EE"/>
    <w:rsid w:val="00436D21"/>
    <w:rsid w:val="0043723E"/>
    <w:rsid w:val="004377A9"/>
    <w:rsid w:val="004378EE"/>
    <w:rsid w:val="004409C7"/>
    <w:rsid w:val="0044212D"/>
    <w:rsid w:val="00442147"/>
    <w:rsid w:val="0044404C"/>
    <w:rsid w:val="0044502A"/>
    <w:rsid w:val="0044763E"/>
    <w:rsid w:val="00447BCA"/>
    <w:rsid w:val="00447C16"/>
    <w:rsid w:val="00450589"/>
    <w:rsid w:val="00450921"/>
    <w:rsid w:val="0045225F"/>
    <w:rsid w:val="00452836"/>
    <w:rsid w:val="004537CA"/>
    <w:rsid w:val="00454012"/>
    <w:rsid w:val="004555F7"/>
    <w:rsid w:val="00455947"/>
    <w:rsid w:val="00457149"/>
    <w:rsid w:val="004575B8"/>
    <w:rsid w:val="00457A7C"/>
    <w:rsid w:val="00460F22"/>
    <w:rsid w:val="00461271"/>
    <w:rsid w:val="00464217"/>
    <w:rsid w:val="00464B7D"/>
    <w:rsid w:val="00465290"/>
    <w:rsid w:val="0046734B"/>
    <w:rsid w:val="00467BCC"/>
    <w:rsid w:val="00471AC1"/>
    <w:rsid w:val="00473A2A"/>
    <w:rsid w:val="00474038"/>
    <w:rsid w:val="00474A47"/>
    <w:rsid w:val="0048080B"/>
    <w:rsid w:val="00480CD6"/>
    <w:rsid w:val="00483223"/>
    <w:rsid w:val="004835CE"/>
    <w:rsid w:val="00483DD7"/>
    <w:rsid w:val="004849AF"/>
    <w:rsid w:val="0048595D"/>
    <w:rsid w:val="0048618D"/>
    <w:rsid w:val="00486F9D"/>
    <w:rsid w:val="004914B1"/>
    <w:rsid w:val="00492108"/>
    <w:rsid w:val="00495162"/>
    <w:rsid w:val="004970F6"/>
    <w:rsid w:val="00497ABC"/>
    <w:rsid w:val="004A0FA4"/>
    <w:rsid w:val="004A1C5C"/>
    <w:rsid w:val="004A4EBF"/>
    <w:rsid w:val="004A7344"/>
    <w:rsid w:val="004A7929"/>
    <w:rsid w:val="004A7CCD"/>
    <w:rsid w:val="004A7D0D"/>
    <w:rsid w:val="004B089F"/>
    <w:rsid w:val="004B0AE2"/>
    <w:rsid w:val="004B1E88"/>
    <w:rsid w:val="004B29DF"/>
    <w:rsid w:val="004B42FB"/>
    <w:rsid w:val="004B60CD"/>
    <w:rsid w:val="004B7270"/>
    <w:rsid w:val="004C107E"/>
    <w:rsid w:val="004C1F6B"/>
    <w:rsid w:val="004C29E9"/>
    <w:rsid w:val="004C321E"/>
    <w:rsid w:val="004C367E"/>
    <w:rsid w:val="004C4417"/>
    <w:rsid w:val="004C552E"/>
    <w:rsid w:val="004C6279"/>
    <w:rsid w:val="004C667F"/>
    <w:rsid w:val="004C6D65"/>
    <w:rsid w:val="004D58D3"/>
    <w:rsid w:val="004D5AD2"/>
    <w:rsid w:val="004D6DD4"/>
    <w:rsid w:val="004D6ED5"/>
    <w:rsid w:val="004D72F5"/>
    <w:rsid w:val="004E0DA7"/>
    <w:rsid w:val="004E1624"/>
    <w:rsid w:val="004E1A2D"/>
    <w:rsid w:val="004E4CD6"/>
    <w:rsid w:val="004E4F81"/>
    <w:rsid w:val="004F0CC0"/>
    <w:rsid w:val="004F1AEC"/>
    <w:rsid w:val="004F1D10"/>
    <w:rsid w:val="004F2F4A"/>
    <w:rsid w:val="004F36D3"/>
    <w:rsid w:val="004F39EF"/>
    <w:rsid w:val="004F685A"/>
    <w:rsid w:val="004F7F7E"/>
    <w:rsid w:val="00500C8B"/>
    <w:rsid w:val="00500FC1"/>
    <w:rsid w:val="00501A18"/>
    <w:rsid w:val="00502D61"/>
    <w:rsid w:val="00505C8B"/>
    <w:rsid w:val="00505DD0"/>
    <w:rsid w:val="00506375"/>
    <w:rsid w:val="00511386"/>
    <w:rsid w:val="00511B7F"/>
    <w:rsid w:val="00512716"/>
    <w:rsid w:val="00514483"/>
    <w:rsid w:val="00515D81"/>
    <w:rsid w:val="005163B7"/>
    <w:rsid w:val="00516BE3"/>
    <w:rsid w:val="00520D8D"/>
    <w:rsid w:val="00522A48"/>
    <w:rsid w:val="00522E88"/>
    <w:rsid w:val="00523842"/>
    <w:rsid w:val="00530344"/>
    <w:rsid w:val="00530801"/>
    <w:rsid w:val="0053263B"/>
    <w:rsid w:val="005374FA"/>
    <w:rsid w:val="00537777"/>
    <w:rsid w:val="00540021"/>
    <w:rsid w:val="00540C2B"/>
    <w:rsid w:val="00541C04"/>
    <w:rsid w:val="005420D8"/>
    <w:rsid w:val="00544AF0"/>
    <w:rsid w:val="00546A6B"/>
    <w:rsid w:val="00551818"/>
    <w:rsid w:val="0055183A"/>
    <w:rsid w:val="00553378"/>
    <w:rsid w:val="00554006"/>
    <w:rsid w:val="00555253"/>
    <w:rsid w:val="00556629"/>
    <w:rsid w:val="00557305"/>
    <w:rsid w:val="0056002F"/>
    <w:rsid w:val="00561ECC"/>
    <w:rsid w:val="00563A4E"/>
    <w:rsid w:val="0056530D"/>
    <w:rsid w:val="00566D1A"/>
    <w:rsid w:val="00570F28"/>
    <w:rsid w:val="00571934"/>
    <w:rsid w:val="00573F48"/>
    <w:rsid w:val="005756A0"/>
    <w:rsid w:val="00577911"/>
    <w:rsid w:val="00581295"/>
    <w:rsid w:val="00583177"/>
    <w:rsid w:val="00583C75"/>
    <w:rsid w:val="005846E8"/>
    <w:rsid w:val="0058494B"/>
    <w:rsid w:val="00585C24"/>
    <w:rsid w:val="00586126"/>
    <w:rsid w:val="005870D6"/>
    <w:rsid w:val="0058795B"/>
    <w:rsid w:val="00590800"/>
    <w:rsid w:val="00591EFF"/>
    <w:rsid w:val="005A0CB5"/>
    <w:rsid w:val="005A26BE"/>
    <w:rsid w:val="005A4D8A"/>
    <w:rsid w:val="005A5720"/>
    <w:rsid w:val="005A6667"/>
    <w:rsid w:val="005A6E82"/>
    <w:rsid w:val="005B1C80"/>
    <w:rsid w:val="005B2C91"/>
    <w:rsid w:val="005B3BA2"/>
    <w:rsid w:val="005B5135"/>
    <w:rsid w:val="005B525D"/>
    <w:rsid w:val="005B73B0"/>
    <w:rsid w:val="005B7E49"/>
    <w:rsid w:val="005C02BC"/>
    <w:rsid w:val="005C0644"/>
    <w:rsid w:val="005C0C37"/>
    <w:rsid w:val="005C0C56"/>
    <w:rsid w:val="005C249E"/>
    <w:rsid w:val="005C3135"/>
    <w:rsid w:val="005C3B3F"/>
    <w:rsid w:val="005C47FC"/>
    <w:rsid w:val="005C52FC"/>
    <w:rsid w:val="005C53EF"/>
    <w:rsid w:val="005C56B0"/>
    <w:rsid w:val="005C577C"/>
    <w:rsid w:val="005C59FC"/>
    <w:rsid w:val="005C75EF"/>
    <w:rsid w:val="005D5707"/>
    <w:rsid w:val="005D5CA6"/>
    <w:rsid w:val="005E166F"/>
    <w:rsid w:val="005E30FC"/>
    <w:rsid w:val="005E4503"/>
    <w:rsid w:val="005E5549"/>
    <w:rsid w:val="005E5721"/>
    <w:rsid w:val="005E5EB2"/>
    <w:rsid w:val="005E75BC"/>
    <w:rsid w:val="005F0192"/>
    <w:rsid w:val="005F0A41"/>
    <w:rsid w:val="005F143D"/>
    <w:rsid w:val="005F3BB7"/>
    <w:rsid w:val="005F5BD4"/>
    <w:rsid w:val="005F6422"/>
    <w:rsid w:val="005F7289"/>
    <w:rsid w:val="00601B96"/>
    <w:rsid w:val="006030A2"/>
    <w:rsid w:val="00604C96"/>
    <w:rsid w:val="006067DC"/>
    <w:rsid w:val="00607122"/>
    <w:rsid w:val="006109C4"/>
    <w:rsid w:val="00610AB0"/>
    <w:rsid w:val="00610C54"/>
    <w:rsid w:val="006117A5"/>
    <w:rsid w:val="0061396F"/>
    <w:rsid w:val="00614A32"/>
    <w:rsid w:val="0061637E"/>
    <w:rsid w:val="00617A70"/>
    <w:rsid w:val="00617A83"/>
    <w:rsid w:val="00621181"/>
    <w:rsid w:val="00621BDE"/>
    <w:rsid w:val="00624841"/>
    <w:rsid w:val="0062597F"/>
    <w:rsid w:val="0062599E"/>
    <w:rsid w:val="00627C65"/>
    <w:rsid w:val="00630333"/>
    <w:rsid w:val="00630825"/>
    <w:rsid w:val="0063156D"/>
    <w:rsid w:val="00632214"/>
    <w:rsid w:val="00632731"/>
    <w:rsid w:val="00633032"/>
    <w:rsid w:val="00634C5E"/>
    <w:rsid w:val="00640414"/>
    <w:rsid w:val="00642D2E"/>
    <w:rsid w:val="00643926"/>
    <w:rsid w:val="0064530F"/>
    <w:rsid w:val="006474A6"/>
    <w:rsid w:val="00650A17"/>
    <w:rsid w:val="006511B6"/>
    <w:rsid w:val="006517CB"/>
    <w:rsid w:val="0065199F"/>
    <w:rsid w:val="00652A04"/>
    <w:rsid w:val="00652C14"/>
    <w:rsid w:val="006530F1"/>
    <w:rsid w:val="00654159"/>
    <w:rsid w:val="006546D7"/>
    <w:rsid w:val="0065642D"/>
    <w:rsid w:val="00657170"/>
    <w:rsid w:val="00663C65"/>
    <w:rsid w:val="00663FB4"/>
    <w:rsid w:val="00670F89"/>
    <w:rsid w:val="00671DBA"/>
    <w:rsid w:val="0067249D"/>
    <w:rsid w:val="00674029"/>
    <w:rsid w:val="00674610"/>
    <w:rsid w:val="0067525E"/>
    <w:rsid w:val="0068222D"/>
    <w:rsid w:val="006827A4"/>
    <w:rsid w:val="00682FC5"/>
    <w:rsid w:val="00684E80"/>
    <w:rsid w:val="00686272"/>
    <w:rsid w:val="0069232F"/>
    <w:rsid w:val="0069336D"/>
    <w:rsid w:val="00695283"/>
    <w:rsid w:val="006954CC"/>
    <w:rsid w:val="00696180"/>
    <w:rsid w:val="00696D33"/>
    <w:rsid w:val="006A017C"/>
    <w:rsid w:val="006A0791"/>
    <w:rsid w:val="006A0F4F"/>
    <w:rsid w:val="006A2183"/>
    <w:rsid w:val="006A2CC0"/>
    <w:rsid w:val="006A3E98"/>
    <w:rsid w:val="006A3EBC"/>
    <w:rsid w:val="006A42A5"/>
    <w:rsid w:val="006A7A5B"/>
    <w:rsid w:val="006B0136"/>
    <w:rsid w:val="006B0D8F"/>
    <w:rsid w:val="006B32B9"/>
    <w:rsid w:val="006B3E2B"/>
    <w:rsid w:val="006B6886"/>
    <w:rsid w:val="006B6F0B"/>
    <w:rsid w:val="006B7FE1"/>
    <w:rsid w:val="006C07AF"/>
    <w:rsid w:val="006C2FFA"/>
    <w:rsid w:val="006C398D"/>
    <w:rsid w:val="006C41DF"/>
    <w:rsid w:val="006C47CF"/>
    <w:rsid w:val="006C7312"/>
    <w:rsid w:val="006D1BED"/>
    <w:rsid w:val="006D272A"/>
    <w:rsid w:val="006D34B0"/>
    <w:rsid w:val="006D40C1"/>
    <w:rsid w:val="006D4B8D"/>
    <w:rsid w:val="006D4E3E"/>
    <w:rsid w:val="006D6AA0"/>
    <w:rsid w:val="006D6F30"/>
    <w:rsid w:val="006E097F"/>
    <w:rsid w:val="006E1D88"/>
    <w:rsid w:val="006E5507"/>
    <w:rsid w:val="006E5999"/>
    <w:rsid w:val="006E5F32"/>
    <w:rsid w:val="006E7375"/>
    <w:rsid w:val="006E7599"/>
    <w:rsid w:val="006E7E77"/>
    <w:rsid w:val="006F0B51"/>
    <w:rsid w:val="006F0C9B"/>
    <w:rsid w:val="006F2748"/>
    <w:rsid w:val="006F3C24"/>
    <w:rsid w:val="006F6AAC"/>
    <w:rsid w:val="00703D57"/>
    <w:rsid w:val="007047E2"/>
    <w:rsid w:val="00712916"/>
    <w:rsid w:val="00712BD2"/>
    <w:rsid w:val="007143DE"/>
    <w:rsid w:val="0071441B"/>
    <w:rsid w:val="00716152"/>
    <w:rsid w:val="0071762D"/>
    <w:rsid w:val="00717E5F"/>
    <w:rsid w:val="00720650"/>
    <w:rsid w:val="00720972"/>
    <w:rsid w:val="00721721"/>
    <w:rsid w:val="00723672"/>
    <w:rsid w:val="00723756"/>
    <w:rsid w:val="00725870"/>
    <w:rsid w:val="007273AB"/>
    <w:rsid w:val="00730AE0"/>
    <w:rsid w:val="00736C5B"/>
    <w:rsid w:val="00740478"/>
    <w:rsid w:val="00740E43"/>
    <w:rsid w:val="00741615"/>
    <w:rsid w:val="00742B4F"/>
    <w:rsid w:val="007463D2"/>
    <w:rsid w:val="0074683E"/>
    <w:rsid w:val="00746C5D"/>
    <w:rsid w:val="007474DC"/>
    <w:rsid w:val="007505C9"/>
    <w:rsid w:val="00750B33"/>
    <w:rsid w:val="00751117"/>
    <w:rsid w:val="00751D10"/>
    <w:rsid w:val="00752C24"/>
    <w:rsid w:val="00753E63"/>
    <w:rsid w:val="007540EA"/>
    <w:rsid w:val="0075522D"/>
    <w:rsid w:val="00757B41"/>
    <w:rsid w:val="00757F55"/>
    <w:rsid w:val="007608DF"/>
    <w:rsid w:val="00761312"/>
    <w:rsid w:val="007618DC"/>
    <w:rsid w:val="0076196A"/>
    <w:rsid w:val="00762C4F"/>
    <w:rsid w:val="007668F7"/>
    <w:rsid w:val="00772AF3"/>
    <w:rsid w:val="00773C3D"/>
    <w:rsid w:val="007756BF"/>
    <w:rsid w:val="00775E2F"/>
    <w:rsid w:val="00777C0C"/>
    <w:rsid w:val="007822EC"/>
    <w:rsid w:val="00783C28"/>
    <w:rsid w:val="007846BD"/>
    <w:rsid w:val="00785C65"/>
    <w:rsid w:val="00787DD2"/>
    <w:rsid w:val="00787E47"/>
    <w:rsid w:val="00791DEA"/>
    <w:rsid w:val="00791F1B"/>
    <w:rsid w:val="007920E8"/>
    <w:rsid w:val="007939D1"/>
    <w:rsid w:val="00793EA2"/>
    <w:rsid w:val="00794847"/>
    <w:rsid w:val="007954D5"/>
    <w:rsid w:val="007A0860"/>
    <w:rsid w:val="007A09B9"/>
    <w:rsid w:val="007A0E79"/>
    <w:rsid w:val="007A0F7C"/>
    <w:rsid w:val="007A37DB"/>
    <w:rsid w:val="007A49FA"/>
    <w:rsid w:val="007A5913"/>
    <w:rsid w:val="007A5DA2"/>
    <w:rsid w:val="007A5FDD"/>
    <w:rsid w:val="007A6A9F"/>
    <w:rsid w:val="007A6ADA"/>
    <w:rsid w:val="007B0A15"/>
    <w:rsid w:val="007B26B9"/>
    <w:rsid w:val="007B434A"/>
    <w:rsid w:val="007B450E"/>
    <w:rsid w:val="007B5E2C"/>
    <w:rsid w:val="007B6CBE"/>
    <w:rsid w:val="007B7926"/>
    <w:rsid w:val="007C0067"/>
    <w:rsid w:val="007C00AB"/>
    <w:rsid w:val="007C1381"/>
    <w:rsid w:val="007C2140"/>
    <w:rsid w:val="007C35B8"/>
    <w:rsid w:val="007C3C04"/>
    <w:rsid w:val="007C4D74"/>
    <w:rsid w:val="007C5162"/>
    <w:rsid w:val="007C579D"/>
    <w:rsid w:val="007C5F67"/>
    <w:rsid w:val="007C72EA"/>
    <w:rsid w:val="007D099B"/>
    <w:rsid w:val="007D1344"/>
    <w:rsid w:val="007D1A05"/>
    <w:rsid w:val="007D2D49"/>
    <w:rsid w:val="007D2E8E"/>
    <w:rsid w:val="007E0532"/>
    <w:rsid w:val="007E1EA0"/>
    <w:rsid w:val="007E3EEE"/>
    <w:rsid w:val="007E454F"/>
    <w:rsid w:val="007E4816"/>
    <w:rsid w:val="007E67C4"/>
    <w:rsid w:val="007E67F9"/>
    <w:rsid w:val="007E6880"/>
    <w:rsid w:val="007E6A08"/>
    <w:rsid w:val="007E6AFD"/>
    <w:rsid w:val="007E6CF6"/>
    <w:rsid w:val="007E7D8F"/>
    <w:rsid w:val="007F1B47"/>
    <w:rsid w:val="007F2702"/>
    <w:rsid w:val="007F3A63"/>
    <w:rsid w:val="007F4CA1"/>
    <w:rsid w:val="00804051"/>
    <w:rsid w:val="00804363"/>
    <w:rsid w:val="00804B62"/>
    <w:rsid w:val="0081168B"/>
    <w:rsid w:val="00811998"/>
    <w:rsid w:val="00815BB2"/>
    <w:rsid w:val="00816E19"/>
    <w:rsid w:val="00821118"/>
    <w:rsid w:val="0082388D"/>
    <w:rsid w:val="008247ED"/>
    <w:rsid w:val="00824E5D"/>
    <w:rsid w:val="00824FE4"/>
    <w:rsid w:val="00825479"/>
    <w:rsid w:val="00830698"/>
    <w:rsid w:val="00831415"/>
    <w:rsid w:val="00831576"/>
    <w:rsid w:val="00831D2B"/>
    <w:rsid w:val="00831FD0"/>
    <w:rsid w:val="00835152"/>
    <w:rsid w:val="0083680A"/>
    <w:rsid w:val="0084076A"/>
    <w:rsid w:val="00841BFA"/>
    <w:rsid w:val="008420E6"/>
    <w:rsid w:val="00842BD5"/>
    <w:rsid w:val="00843276"/>
    <w:rsid w:val="00843984"/>
    <w:rsid w:val="00843D63"/>
    <w:rsid w:val="00847174"/>
    <w:rsid w:val="00847D6A"/>
    <w:rsid w:val="0085011D"/>
    <w:rsid w:val="0085024D"/>
    <w:rsid w:val="00850424"/>
    <w:rsid w:val="00851DC6"/>
    <w:rsid w:val="00851FA4"/>
    <w:rsid w:val="008522A7"/>
    <w:rsid w:val="00855C72"/>
    <w:rsid w:val="00855E26"/>
    <w:rsid w:val="008563A7"/>
    <w:rsid w:val="008608D2"/>
    <w:rsid w:val="00863001"/>
    <w:rsid w:val="008647F5"/>
    <w:rsid w:val="00870F72"/>
    <w:rsid w:val="00871A98"/>
    <w:rsid w:val="00873A19"/>
    <w:rsid w:val="00876381"/>
    <w:rsid w:val="0087692D"/>
    <w:rsid w:val="00876B0E"/>
    <w:rsid w:val="00876C4A"/>
    <w:rsid w:val="00877372"/>
    <w:rsid w:val="00877E6D"/>
    <w:rsid w:val="008806A9"/>
    <w:rsid w:val="008808CC"/>
    <w:rsid w:val="008813E5"/>
    <w:rsid w:val="00882620"/>
    <w:rsid w:val="00882B96"/>
    <w:rsid w:val="0088394F"/>
    <w:rsid w:val="0088583D"/>
    <w:rsid w:val="00886C05"/>
    <w:rsid w:val="008878C7"/>
    <w:rsid w:val="00890F43"/>
    <w:rsid w:val="0089113D"/>
    <w:rsid w:val="008933C9"/>
    <w:rsid w:val="008942D4"/>
    <w:rsid w:val="008964DF"/>
    <w:rsid w:val="00896562"/>
    <w:rsid w:val="00897B4B"/>
    <w:rsid w:val="00897FA8"/>
    <w:rsid w:val="008A061E"/>
    <w:rsid w:val="008A1BDC"/>
    <w:rsid w:val="008A2237"/>
    <w:rsid w:val="008A2674"/>
    <w:rsid w:val="008A2778"/>
    <w:rsid w:val="008A4190"/>
    <w:rsid w:val="008B4AD1"/>
    <w:rsid w:val="008B612B"/>
    <w:rsid w:val="008B6C88"/>
    <w:rsid w:val="008C0A6C"/>
    <w:rsid w:val="008C0C59"/>
    <w:rsid w:val="008C1EFA"/>
    <w:rsid w:val="008C63F8"/>
    <w:rsid w:val="008C6480"/>
    <w:rsid w:val="008C75C1"/>
    <w:rsid w:val="008D0CDF"/>
    <w:rsid w:val="008D1CFE"/>
    <w:rsid w:val="008D1D32"/>
    <w:rsid w:val="008D3F6A"/>
    <w:rsid w:val="008D4B80"/>
    <w:rsid w:val="008D4C4B"/>
    <w:rsid w:val="008D4E48"/>
    <w:rsid w:val="008E3466"/>
    <w:rsid w:val="008E35E4"/>
    <w:rsid w:val="008E3811"/>
    <w:rsid w:val="008E56B6"/>
    <w:rsid w:val="008E7734"/>
    <w:rsid w:val="008E7A9F"/>
    <w:rsid w:val="008E7D55"/>
    <w:rsid w:val="008F2EE8"/>
    <w:rsid w:val="008F3191"/>
    <w:rsid w:val="008F44DA"/>
    <w:rsid w:val="008F4C32"/>
    <w:rsid w:val="008F5336"/>
    <w:rsid w:val="008F64AF"/>
    <w:rsid w:val="008F65B1"/>
    <w:rsid w:val="009027BB"/>
    <w:rsid w:val="009039CD"/>
    <w:rsid w:val="009039EC"/>
    <w:rsid w:val="00906DF4"/>
    <w:rsid w:val="00911AE8"/>
    <w:rsid w:val="00913478"/>
    <w:rsid w:val="009174FE"/>
    <w:rsid w:val="009231BE"/>
    <w:rsid w:val="009231C6"/>
    <w:rsid w:val="00923930"/>
    <w:rsid w:val="009258F6"/>
    <w:rsid w:val="009275DB"/>
    <w:rsid w:val="0093217E"/>
    <w:rsid w:val="00932707"/>
    <w:rsid w:val="009327FA"/>
    <w:rsid w:val="00934858"/>
    <w:rsid w:val="00934A25"/>
    <w:rsid w:val="009352B9"/>
    <w:rsid w:val="009355E5"/>
    <w:rsid w:val="00936D45"/>
    <w:rsid w:val="00936F1D"/>
    <w:rsid w:val="009373B4"/>
    <w:rsid w:val="00940D7B"/>
    <w:rsid w:val="00940EF4"/>
    <w:rsid w:val="0094181D"/>
    <w:rsid w:val="00942B36"/>
    <w:rsid w:val="00945BD9"/>
    <w:rsid w:val="00952913"/>
    <w:rsid w:val="00952DFE"/>
    <w:rsid w:val="009533E0"/>
    <w:rsid w:val="009548A4"/>
    <w:rsid w:val="0095578D"/>
    <w:rsid w:val="0095604C"/>
    <w:rsid w:val="0095625E"/>
    <w:rsid w:val="00956C35"/>
    <w:rsid w:val="00961E30"/>
    <w:rsid w:val="00962D3E"/>
    <w:rsid w:val="00964EB5"/>
    <w:rsid w:val="00965224"/>
    <w:rsid w:val="00966FD5"/>
    <w:rsid w:val="009707C1"/>
    <w:rsid w:val="009708BC"/>
    <w:rsid w:val="009717B5"/>
    <w:rsid w:val="00971BD8"/>
    <w:rsid w:val="00972356"/>
    <w:rsid w:val="0097330F"/>
    <w:rsid w:val="00974158"/>
    <w:rsid w:val="0097498C"/>
    <w:rsid w:val="009749D7"/>
    <w:rsid w:val="009777BD"/>
    <w:rsid w:val="00982F04"/>
    <w:rsid w:val="009838AE"/>
    <w:rsid w:val="00983FD7"/>
    <w:rsid w:val="00984905"/>
    <w:rsid w:val="009875EB"/>
    <w:rsid w:val="00990331"/>
    <w:rsid w:val="00992560"/>
    <w:rsid w:val="00993012"/>
    <w:rsid w:val="009932C5"/>
    <w:rsid w:val="00996BB7"/>
    <w:rsid w:val="00997410"/>
    <w:rsid w:val="00997EFA"/>
    <w:rsid w:val="009A13C0"/>
    <w:rsid w:val="009A3743"/>
    <w:rsid w:val="009A38B5"/>
    <w:rsid w:val="009A463E"/>
    <w:rsid w:val="009A4C98"/>
    <w:rsid w:val="009A580B"/>
    <w:rsid w:val="009A6BCA"/>
    <w:rsid w:val="009A6FC3"/>
    <w:rsid w:val="009A7617"/>
    <w:rsid w:val="009A7FC5"/>
    <w:rsid w:val="009B0168"/>
    <w:rsid w:val="009B0CEA"/>
    <w:rsid w:val="009B0D7E"/>
    <w:rsid w:val="009B254D"/>
    <w:rsid w:val="009B2DF4"/>
    <w:rsid w:val="009B36E0"/>
    <w:rsid w:val="009B397F"/>
    <w:rsid w:val="009B48FD"/>
    <w:rsid w:val="009B4BD2"/>
    <w:rsid w:val="009B5C00"/>
    <w:rsid w:val="009B6A0E"/>
    <w:rsid w:val="009C0851"/>
    <w:rsid w:val="009C470C"/>
    <w:rsid w:val="009C7850"/>
    <w:rsid w:val="009D03CF"/>
    <w:rsid w:val="009D21C0"/>
    <w:rsid w:val="009D38F3"/>
    <w:rsid w:val="009D4766"/>
    <w:rsid w:val="009D5F5B"/>
    <w:rsid w:val="009D6DDB"/>
    <w:rsid w:val="009D71EC"/>
    <w:rsid w:val="009E14B3"/>
    <w:rsid w:val="009E3CA4"/>
    <w:rsid w:val="009E5576"/>
    <w:rsid w:val="009E57CB"/>
    <w:rsid w:val="009E6A59"/>
    <w:rsid w:val="009E7017"/>
    <w:rsid w:val="009F0192"/>
    <w:rsid w:val="009F09A9"/>
    <w:rsid w:val="009F0C71"/>
    <w:rsid w:val="009F117E"/>
    <w:rsid w:val="009F16B6"/>
    <w:rsid w:val="009F2CC3"/>
    <w:rsid w:val="009F2F69"/>
    <w:rsid w:val="009F30C4"/>
    <w:rsid w:val="009F4206"/>
    <w:rsid w:val="009F5389"/>
    <w:rsid w:val="009F635E"/>
    <w:rsid w:val="009F6AA3"/>
    <w:rsid w:val="009F6FF8"/>
    <w:rsid w:val="009F7354"/>
    <w:rsid w:val="00A01510"/>
    <w:rsid w:val="00A016B4"/>
    <w:rsid w:val="00A032FB"/>
    <w:rsid w:val="00A03F6C"/>
    <w:rsid w:val="00A04ABF"/>
    <w:rsid w:val="00A04FEB"/>
    <w:rsid w:val="00A0530A"/>
    <w:rsid w:val="00A07BC7"/>
    <w:rsid w:val="00A07D45"/>
    <w:rsid w:val="00A12D6C"/>
    <w:rsid w:val="00A14A2F"/>
    <w:rsid w:val="00A15DAC"/>
    <w:rsid w:val="00A1622B"/>
    <w:rsid w:val="00A16A34"/>
    <w:rsid w:val="00A16DBA"/>
    <w:rsid w:val="00A17D25"/>
    <w:rsid w:val="00A20873"/>
    <w:rsid w:val="00A20925"/>
    <w:rsid w:val="00A21C17"/>
    <w:rsid w:val="00A265FB"/>
    <w:rsid w:val="00A26689"/>
    <w:rsid w:val="00A305F4"/>
    <w:rsid w:val="00A30FF5"/>
    <w:rsid w:val="00A31718"/>
    <w:rsid w:val="00A31DA0"/>
    <w:rsid w:val="00A322A4"/>
    <w:rsid w:val="00A35378"/>
    <w:rsid w:val="00A356AF"/>
    <w:rsid w:val="00A35E68"/>
    <w:rsid w:val="00A37106"/>
    <w:rsid w:val="00A377FE"/>
    <w:rsid w:val="00A424EF"/>
    <w:rsid w:val="00A4261D"/>
    <w:rsid w:val="00A42766"/>
    <w:rsid w:val="00A42942"/>
    <w:rsid w:val="00A42C19"/>
    <w:rsid w:val="00A440E0"/>
    <w:rsid w:val="00A450B7"/>
    <w:rsid w:val="00A46531"/>
    <w:rsid w:val="00A47D88"/>
    <w:rsid w:val="00A515E6"/>
    <w:rsid w:val="00A52CEA"/>
    <w:rsid w:val="00A53408"/>
    <w:rsid w:val="00A5380D"/>
    <w:rsid w:val="00A53BB2"/>
    <w:rsid w:val="00A53E30"/>
    <w:rsid w:val="00A53F42"/>
    <w:rsid w:val="00A5485C"/>
    <w:rsid w:val="00A54C28"/>
    <w:rsid w:val="00A56FB0"/>
    <w:rsid w:val="00A579F7"/>
    <w:rsid w:val="00A601DC"/>
    <w:rsid w:val="00A62985"/>
    <w:rsid w:val="00A63138"/>
    <w:rsid w:val="00A64606"/>
    <w:rsid w:val="00A6572B"/>
    <w:rsid w:val="00A66150"/>
    <w:rsid w:val="00A665E2"/>
    <w:rsid w:val="00A7237D"/>
    <w:rsid w:val="00A72868"/>
    <w:rsid w:val="00A74759"/>
    <w:rsid w:val="00A748BD"/>
    <w:rsid w:val="00A74F88"/>
    <w:rsid w:val="00A76ACE"/>
    <w:rsid w:val="00A84277"/>
    <w:rsid w:val="00A8512A"/>
    <w:rsid w:val="00A8525C"/>
    <w:rsid w:val="00A86065"/>
    <w:rsid w:val="00A86103"/>
    <w:rsid w:val="00A90DBE"/>
    <w:rsid w:val="00A93E42"/>
    <w:rsid w:val="00A94A05"/>
    <w:rsid w:val="00A9724C"/>
    <w:rsid w:val="00A97620"/>
    <w:rsid w:val="00AA06E8"/>
    <w:rsid w:val="00AA0CFF"/>
    <w:rsid w:val="00AA1379"/>
    <w:rsid w:val="00AA2AA6"/>
    <w:rsid w:val="00AA450B"/>
    <w:rsid w:val="00AB0A6F"/>
    <w:rsid w:val="00AB21F5"/>
    <w:rsid w:val="00AB44E0"/>
    <w:rsid w:val="00AB5A19"/>
    <w:rsid w:val="00AB73E7"/>
    <w:rsid w:val="00AB7B44"/>
    <w:rsid w:val="00AC07EB"/>
    <w:rsid w:val="00AC0935"/>
    <w:rsid w:val="00AC1C1B"/>
    <w:rsid w:val="00AC1DC7"/>
    <w:rsid w:val="00AC2177"/>
    <w:rsid w:val="00AC2672"/>
    <w:rsid w:val="00AC2ADC"/>
    <w:rsid w:val="00AC33F3"/>
    <w:rsid w:val="00AC792B"/>
    <w:rsid w:val="00AD0760"/>
    <w:rsid w:val="00AD102F"/>
    <w:rsid w:val="00AD1323"/>
    <w:rsid w:val="00AD171C"/>
    <w:rsid w:val="00AD3E38"/>
    <w:rsid w:val="00AE0379"/>
    <w:rsid w:val="00AE04DA"/>
    <w:rsid w:val="00AE15CF"/>
    <w:rsid w:val="00AE4C8D"/>
    <w:rsid w:val="00AE59A6"/>
    <w:rsid w:val="00AE771B"/>
    <w:rsid w:val="00AF013B"/>
    <w:rsid w:val="00AF0728"/>
    <w:rsid w:val="00AF107E"/>
    <w:rsid w:val="00AF248D"/>
    <w:rsid w:val="00AF4CF7"/>
    <w:rsid w:val="00AF6C77"/>
    <w:rsid w:val="00AF739A"/>
    <w:rsid w:val="00B037CE"/>
    <w:rsid w:val="00B03E7D"/>
    <w:rsid w:val="00B0519F"/>
    <w:rsid w:val="00B06249"/>
    <w:rsid w:val="00B06877"/>
    <w:rsid w:val="00B06AEC"/>
    <w:rsid w:val="00B07285"/>
    <w:rsid w:val="00B07309"/>
    <w:rsid w:val="00B07D7C"/>
    <w:rsid w:val="00B1105E"/>
    <w:rsid w:val="00B1157D"/>
    <w:rsid w:val="00B15D20"/>
    <w:rsid w:val="00B16295"/>
    <w:rsid w:val="00B168D6"/>
    <w:rsid w:val="00B17369"/>
    <w:rsid w:val="00B1744E"/>
    <w:rsid w:val="00B17A71"/>
    <w:rsid w:val="00B17BD7"/>
    <w:rsid w:val="00B24459"/>
    <w:rsid w:val="00B24734"/>
    <w:rsid w:val="00B24C91"/>
    <w:rsid w:val="00B251AF"/>
    <w:rsid w:val="00B25F5B"/>
    <w:rsid w:val="00B26044"/>
    <w:rsid w:val="00B312CF"/>
    <w:rsid w:val="00B31994"/>
    <w:rsid w:val="00B31BB4"/>
    <w:rsid w:val="00B31D55"/>
    <w:rsid w:val="00B323D4"/>
    <w:rsid w:val="00B3358B"/>
    <w:rsid w:val="00B35C36"/>
    <w:rsid w:val="00B363AB"/>
    <w:rsid w:val="00B36520"/>
    <w:rsid w:val="00B375E8"/>
    <w:rsid w:val="00B40ECC"/>
    <w:rsid w:val="00B42B03"/>
    <w:rsid w:val="00B442B6"/>
    <w:rsid w:val="00B45599"/>
    <w:rsid w:val="00B45B71"/>
    <w:rsid w:val="00B47352"/>
    <w:rsid w:val="00B50CF5"/>
    <w:rsid w:val="00B61D38"/>
    <w:rsid w:val="00B61E26"/>
    <w:rsid w:val="00B65B8B"/>
    <w:rsid w:val="00B65C9F"/>
    <w:rsid w:val="00B66909"/>
    <w:rsid w:val="00B676E7"/>
    <w:rsid w:val="00B7049C"/>
    <w:rsid w:val="00B709F2"/>
    <w:rsid w:val="00B70BE9"/>
    <w:rsid w:val="00B72007"/>
    <w:rsid w:val="00B720AD"/>
    <w:rsid w:val="00B723DC"/>
    <w:rsid w:val="00B7267D"/>
    <w:rsid w:val="00B750A9"/>
    <w:rsid w:val="00B765E0"/>
    <w:rsid w:val="00B77EF0"/>
    <w:rsid w:val="00B8041B"/>
    <w:rsid w:val="00B80EDE"/>
    <w:rsid w:val="00B80EF0"/>
    <w:rsid w:val="00B80F1B"/>
    <w:rsid w:val="00B8406F"/>
    <w:rsid w:val="00B872E2"/>
    <w:rsid w:val="00B87EB3"/>
    <w:rsid w:val="00B91472"/>
    <w:rsid w:val="00B923DA"/>
    <w:rsid w:val="00B924ED"/>
    <w:rsid w:val="00B952AD"/>
    <w:rsid w:val="00B95CBC"/>
    <w:rsid w:val="00B96B1F"/>
    <w:rsid w:val="00B972A9"/>
    <w:rsid w:val="00B97512"/>
    <w:rsid w:val="00B97F0F"/>
    <w:rsid w:val="00BA02F2"/>
    <w:rsid w:val="00BA0383"/>
    <w:rsid w:val="00BA1436"/>
    <w:rsid w:val="00BA30C0"/>
    <w:rsid w:val="00BA38A8"/>
    <w:rsid w:val="00BA3A64"/>
    <w:rsid w:val="00BA3ED5"/>
    <w:rsid w:val="00BA5B4F"/>
    <w:rsid w:val="00BA694A"/>
    <w:rsid w:val="00BA6999"/>
    <w:rsid w:val="00BB0FEE"/>
    <w:rsid w:val="00BB19A9"/>
    <w:rsid w:val="00BB38F2"/>
    <w:rsid w:val="00BB4743"/>
    <w:rsid w:val="00BB5175"/>
    <w:rsid w:val="00BB6399"/>
    <w:rsid w:val="00BB6F70"/>
    <w:rsid w:val="00BC1B36"/>
    <w:rsid w:val="00BC5BEB"/>
    <w:rsid w:val="00BC608E"/>
    <w:rsid w:val="00BC60BE"/>
    <w:rsid w:val="00BD0251"/>
    <w:rsid w:val="00BD2022"/>
    <w:rsid w:val="00BD2DE0"/>
    <w:rsid w:val="00BD3353"/>
    <w:rsid w:val="00BD4D6A"/>
    <w:rsid w:val="00BD4E42"/>
    <w:rsid w:val="00BD68B0"/>
    <w:rsid w:val="00BE1E3E"/>
    <w:rsid w:val="00BE4601"/>
    <w:rsid w:val="00BE5D20"/>
    <w:rsid w:val="00BE6BF5"/>
    <w:rsid w:val="00BE71AF"/>
    <w:rsid w:val="00BF5C06"/>
    <w:rsid w:val="00BF6367"/>
    <w:rsid w:val="00BF777D"/>
    <w:rsid w:val="00BF7D7B"/>
    <w:rsid w:val="00C003B6"/>
    <w:rsid w:val="00C0056B"/>
    <w:rsid w:val="00C024A9"/>
    <w:rsid w:val="00C026B4"/>
    <w:rsid w:val="00C04C8E"/>
    <w:rsid w:val="00C04CE2"/>
    <w:rsid w:val="00C05506"/>
    <w:rsid w:val="00C06694"/>
    <w:rsid w:val="00C074DA"/>
    <w:rsid w:val="00C07E83"/>
    <w:rsid w:val="00C11918"/>
    <w:rsid w:val="00C13E35"/>
    <w:rsid w:val="00C1423C"/>
    <w:rsid w:val="00C14497"/>
    <w:rsid w:val="00C15470"/>
    <w:rsid w:val="00C1712F"/>
    <w:rsid w:val="00C20C46"/>
    <w:rsid w:val="00C223DF"/>
    <w:rsid w:val="00C2305E"/>
    <w:rsid w:val="00C256B5"/>
    <w:rsid w:val="00C263FF"/>
    <w:rsid w:val="00C26D2D"/>
    <w:rsid w:val="00C26E11"/>
    <w:rsid w:val="00C337AA"/>
    <w:rsid w:val="00C355A3"/>
    <w:rsid w:val="00C376E3"/>
    <w:rsid w:val="00C37BEE"/>
    <w:rsid w:val="00C4615D"/>
    <w:rsid w:val="00C46516"/>
    <w:rsid w:val="00C4704A"/>
    <w:rsid w:val="00C47A60"/>
    <w:rsid w:val="00C50089"/>
    <w:rsid w:val="00C505BA"/>
    <w:rsid w:val="00C50C8C"/>
    <w:rsid w:val="00C50CAF"/>
    <w:rsid w:val="00C510F2"/>
    <w:rsid w:val="00C51A8F"/>
    <w:rsid w:val="00C51C69"/>
    <w:rsid w:val="00C52DF0"/>
    <w:rsid w:val="00C55036"/>
    <w:rsid w:val="00C553B8"/>
    <w:rsid w:val="00C55F7F"/>
    <w:rsid w:val="00C5641C"/>
    <w:rsid w:val="00C56979"/>
    <w:rsid w:val="00C605CC"/>
    <w:rsid w:val="00C62167"/>
    <w:rsid w:val="00C625EB"/>
    <w:rsid w:val="00C637E1"/>
    <w:rsid w:val="00C65295"/>
    <w:rsid w:val="00C657AB"/>
    <w:rsid w:val="00C667B0"/>
    <w:rsid w:val="00C66E9A"/>
    <w:rsid w:val="00C67BA8"/>
    <w:rsid w:val="00C67F26"/>
    <w:rsid w:val="00C70283"/>
    <w:rsid w:val="00C70BFD"/>
    <w:rsid w:val="00C7399F"/>
    <w:rsid w:val="00C74838"/>
    <w:rsid w:val="00C74C59"/>
    <w:rsid w:val="00C763DE"/>
    <w:rsid w:val="00C7645E"/>
    <w:rsid w:val="00C8004F"/>
    <w:rsid w:val="00C8430E"/>
    <w:rsid w:val="00C85B66"/>
    <w:rsid w:val="00C85F8F"/>
    <w:rsid w:val="00C8776D"/>
    <w:rsid w:val="00C9097C"/>
    <w:rsid w:val="00C9149C"/>
    <w:rsid w:val="00C924E0"/>
    <w:rsid w:val="00CA09F4"/>
    <w:rsid w:val="00CA2B3B"/>
    <w:rsid w:val="00CA30A9"/>
    <w:rsid w:val="00CA4556"/>
    <w:rsid w:val="00CA55C9"/>
    <w:rsid w:val="00CA6246"/>
    <w:rsid w:val="00CA67DB"/>
    <w:rsid w:val="00CA7DD0"/>
    <w:rsid w:val="00CB0670"/>
    <w:rsid w:val="00CB211B"/>
    <w:rsid w:val="00CB3440"/>
    <w:rsid w:val="00CC404D"/>
    <w:rsid w:val="00CC432C"/>
    <w:rsid w:val="00CC46FD"/>
    <w:rsid w:val="00CC4800"/>
    <w:rsid w:val="00CC6557"/>
    <w:rsid w:val="00CC6714"/>
    <w:rsid w:val="00CC6C35"/>
    <w:rsid w:val="00CD014C"/>
    <w:rsid w:val="00CD07AB"/>
    <w:rsid w:val="00CD1B7B"/>
    <w:rsid w:val="00CD5E5F"/>
    <w:rsid w:val="00CD699D"/>
    <w:rsid w:val="00CD7029"/>
    <w:rsid w:val="00CD798F"/>
    <w:rsid w:val="00CD7D2E"/>
    <w:rsid w:val="00CE1480"/>
    <w:rsid w:val="00CE1A2F"/>
    <w:rsid w:val="00CE2BA6"/>
    <w:rsid w:val="00CE5A28"/>
    <w:rsid w:val="00CE5DDC"/>
    <w:rsid w:val="00CF056A"/>
    <w:rsid w:val="00CF0D82"/>
    <w:rsid w:val="00CF1467"/>
    <w:rsid w:val="00CF3CC4"/>
    <w:rsid w:val="00CF492D"/>
    <w:rsid w:val="00CF4B05"/>
    <w:rsid w:val="00CF510F"/>
    <w:rsid w:val="00CF5B14"/>
    <w:rsid w:val="00CF6071"/>
    <w:rsid w:val="00CF7F5E"/>
    <w:rsid w:val="00D00082"/>
    <w:rsid w:val="00D00ADF"/>
    <w:rsid w:val="00D01789"/>
    <w:rsid w:val="00D04B9C"/>
    <w:rsid w:val="00D04E74"/>
    <w:rsid w:val="00D07C5B"/>
    <w:rsid w:val="00D1024D"/>
    <w:rsid w:val="00D10D70"/>
    <w:rsid w:val="00D1189C"/>
    <w:rsid w:val="00D119FE"/>
    <w:rsid w:val="00D12E52"/>
    <w:rsid w:val="00D166E4"/>
    <w:rsid w:val="00D17486"/>
    <w:rsid w:val="00D203C8"/>
    <w:rsid w:val="00D2085C"/>
    <w:rsid w:val="00D20DDD"/>
    <w:rsid w:val="00D2131A"/>
    <w:rsid w:val="00D21ACA"/>
    <w:rsid w:val="00D22333"/>
    <w:rsid w:val="00D231B3"/>
    <w:rsid w:val="00D25F47"/>
    <w:rsid w:val="00D26922"/>
    <w:rsid w:val="00D31DFD"/>
    <w:rsid w:val="00D34262"/>
    <w:rsid w:val="00D35DA4"/>
    <w:rsid w:val="00D36969"/>
    <w:rsid w:val="00D37539"/>
    <w:rsid w:val="00D379F7"/>
    <w:rsid w:val="00D41C67"/>
    <w:rsid w:val="00D42618"/>
    <w:rsid w:val="00D43E12"/>
    <w:rsid w:val="00D43FB7"/>
    <w:rsid w:val="00D44906"/>
    <w:rsid w:val="00D46686"/>
    <w:rsid w:val="00D47002"/>
    <w:rsid w:val="00D50921"/>
    <w:rsid w:val="00D53DF7"/>
    <w:rsid w:val="00D56815"/>
    <w:rsid w:val="00D57D10"/>
    <w:rsid w:val="00D625C0"/>
    <w:rsid w:val="00D659F5"/>
    <w:rsid w:val="00D65EAA"/>
    <w:rsid w:val="00D66DB8"/>
    <w:rsid w:val="00D70185"/>
    <w:rsid w:val="00D813B2"/>
    <w:rsid w:val="00D81AFD"/>
    <w:rsid w:val="00D82756"/>
    <w:rsid w:val="00D833AF"/>
    <w:rsid w:val="00D8400A"/>
    <w:rsid w:val="00D84BBA"/>
    <w:rsid w:val="00D84D91"/>
    <w:rsid w:val="00D8685F"/>
    <w:rsid w:val="00D86EF6"/>
    <w:rsid w:val="00D90D32"/>
    <w:rsid w:val="00D91CBF"/>
    <w:rsid w:val="00D93E5D"/>
    <w:rsid w:val="00D95736"/>
    <w:rsid w:val="00D96FA0"/>
    <w:rsid w:val="00D970DF"/>
    <w:rsid w:val="00D974B3"/>
    <w:rsid w:val="00D97C89"/>
    <w:rsid w:val="00D97F3B"/>
    <w:rsid w:val="00DA0F28"/>
    <w:rsid w:val="00DA294C"/>
    <w:rsid w:val="00DA3A4C"/>
    <w:rsid w:val="00DA6F23"/>
    <w:rsid w:val="00DB0084"/>
    <w:rsid w:val="00DB01D5"/>
    <w:rsid w:val="00DB07F7"/>
    <w:rsid w:val="00DB1858"/>
    <w:rsid w:val="00DB2550"/>
    <w:rsid w:val="00DB3E41"/>
    <w:rsid w:val="00DB3FD6"/>
    <w:rsid w:val="00DB78ED"/>
    <w:rsid w:val="00DC4E99"/>
    <w:rsid w:val="00DC6DA5"/>
    <w:rsid w:val="00DC71A7"/>
    <w:rsid w:val="00DD12FB"/>
    <w:rsid w:val="00DD198B"/>
    <w:rsid w:val="00DD2228"/>
    <w:rsid w:val="00DD2DF6"/>
    <w:rsid w:val="00DD3379"/>
    <w:rsid w:val="00DD4A04"/>
    <w:rsid w:val="00DD6092"/>
    <w:rsid w:val="00DD6C76"/>
    <w:rsid w:val="00DD6FF2"/>
    <w:rsid w:val="00DD7131"/>
    <w:rsid w:val="00DE2001"/>
    <w:rsid w:val="00DE246A"/>
    <w:rsid w:val="00DE3381"/>
    <w:rsid w:val="00DE3BD3"/>
    <w:rsid w:val="00DE4BD2"/>
    <w:rsid w:val="00DE58AF"/>
    <w:rsid w:val="00DE60C6"/>
    <w:rsid w:val="00DE6EF2"/>
    <w:rsid w:val="00DE6FDF"/>
    <w:rsid w:val="00DE74E5"/>
    <w:rsid w:val="00DF400F"/>
    <w:rsid w:val="00DF49F2"/>
    <w:rsid w:val="00DF718F"/>
    <w:rsid w:val="00DF7238"/>
    <w:rsid w:val="00DF73F3"/>
    <w:rsid w:val="00E000F0"/>
    <w:rsid w:val="00E0048D"/>
    <w:rsid w:val="00E00652"/>
    <w:rsid w:val="00E01241"/>
    <w:rsid w:val="00E01BFA"/>
    <w:rsid w:val="00E0395E"/>
    <w:rsid w:val="00E04188"/>
    <w:rsid w:val="00E042A0"/>
    <w:rsid w:val="00E10040"/>
    <w:rsid w:val="00E101C2"/>
    <w:rsid w:val="00E10651"/>
    <w:rsid w:val="00E13ABA"/>
    <w:rsid w:val="00E173E0"/>
    <w:rsid w:val="00E20135"/>
    <w:rsid w:val="00E20B7B"/>
    <w:rsid w:val="00E228EC"/>
    <w:rsid w:val="00E23225"/>
    <w:rsid w:val="00E2470B"/>
    <w:rsid w:val="00E251F5"/>
    <w:rsid w:val="00E270A1"/>
    <w:rsid w:val="00E2710C"/>
    <w:rsid w:val="00E313D9"/>
    <w:rsid w:val="00E31BD1"/>
    <w:rsid w:val="00E32ADD"/>
    <w:rsid w:val="00E32F73"/>
    <w:rsid w:val="00E341BC"/>
    <w:rsid w:val="00E343E2"/>
    <w:rsid w:val="00E35C89"/>
    <w:rsid w:val="00E37605"/>
    <w:rsid w:val="00E40612"/>
    <w:rsid w:val="00E45C86"/>
    <w:rsid w:val="00E46D95"/>
    <w:rsid w:val="00E5053E"/>
    <w:rsid w:val="00E50F3B"/>
    <w:rsid w:val="00E51668"/>
    <w:rsid w:val="00E540B3"/>
    <w:rsid w:val="00E56C42"/>
    <w:rsid w:val="00E571FA"/>
    <w:rsid w:val="00E6107F"/>
    <w:rsid w:val="00E617B0"/>
    <w:rsid w:val="00E65349"/>
    <w:rsid w:val="00E65A93"/>
    <w:rsid w:val="00E66AFB"/>
    <w:rsid w:val="00E67F64"/>
    <w:rsid w:val="00E70C94"/>
    <w:rsid w:val="00E70CB0"/>
    <w:rsid w:val="00E71303"/>
    <w:rsid w:val="00E7332F"/>
    <w:rsid w:val="00E73848"/>
    <w:rsid w:val="00E7458B"/>
    <w:rsid w:val="00E748FA"/>
    <w:rsid w:val="00E74B76"/>
    <w:rsid w:val="00E75DDB"/>
    <w:rsid w:val="00E76B9D"/>
    <w:rsid w:val="00E7765E"/>
    <w:rsid w:val="00E82032"/>
    <w:rsid w:val="00E822C1"/>
    <w:rsid w:val="00E827F2"/>
    <w:rsid w:val="00E83B3C"/>
    <w:rsid w:val="00E84001"/>
    <w:rsid w:val="00E8470E"/>
    <w:rsid w:val="00E84787"/>
    <w:rsid w:val="00E84C67"/>
    <w:rsid w:val="00E84CFB"/>
    <w:rsid w:val="00E905FC"/>
    <w:rsid w:val="00E9327E"/>
    <w:rsid w:val="00E95699"/>
    <w:rsid w:val="00EA0DF2"/>
    <w:rsid w:val="00EA2C80"/>
    <w:rsid w:val="00EA2F99"/>
    <w:rsid w:val="00EA325F"/>
    <w:rsid w:val="00EA45B8"/>
    <w:rsid w:val="00EA67BE"/>
    <w:rsid w:val="00EB0460"/>
    <w:rsid w:val="00EB2D7E"/>
    <w:rsid w:val="00EB326C"/>
    <w:rsid w:val="00EB3A02"/>
    <w:rsid w:val="00EB3C34"/>
    <w:rsid w:val="00EB455D"/>
    <w:rsid w:val="00EB5371"/>
    <w:rsid w:val="00EB6DCC"/>
    <w:rsid w:val="00EB7291"/>
    <w:rsid w:val="00EC0118"/>
    <w:rsid w:val="00EC1251"/>
    <w:rsid w:val="00ED0136"/>
    <w:rsid w:val="00ED25BA"/>
    <w:rsid w:val="00ED2C4A"/>
    <w:rsid w:val="00ED3F26"/>
    <w:rsid w:val="00ED55A2"/>
    <w:rsid w:val="00ED5EA2"/>
    <w:rsid w:val="00ED6DB6"/>
    <w:rsid w:val="00EE04BF"/>
    <w:rsid w:val="00EE09C1"/>
    <w:rsid w:val="00EE0F50"/>
    <w:rsid w:val="00EE1201"/>
    <w:rsid w:val="00EE16FC"/>
    <w:rsid w:val="00EE2157"/>
    <w:rsid w:val="00EE232D"/>
    <w:rsid w:val="00EE2993"/>
    <w:rsid w:val="00EE2ABF"/>
    <w:rsid w:val="00EE3A98"/>
    <w:rsid w:val="00EE4124"/>
    <w:rsid w:val="00EE4C08"/>
    <w:rsid w:val="00EE4E7A"/>
    <w:rsid w:val="00EE504C"/>
    <w:rsid w:val="00EE58C3"/>
    <w:rsid w:val="00EE715D"/>
    <w:rsid w:val="00EF18EC"/>
    <w:rsid w:val="00EF2BDC"/>
    <w:rsid w:val="00EF4E01"/>
    <w:rsid w:val="00EF6404"/>
    <w:rsid w:val="00EF6EEF"/>
    <w:rsid w:val="00F00565"/>
    <w:rsid w:val="00F03585"/>
    <w:rsid w:val="00F05DE8"/>
    <w:rsid w:val="00F0668D"/>
    <w:rsid w:val="00F07F1F"/>
    <w:rsid w:val="00F107F7"/>
    <w:rsid w:val="00F12B4C"/>
    <w:rsid w:val="00F166FC"/>
    <w:rsid w:val="00F16B50"/>
    <w:rsid w:val="00F20186"/>
    <w:rsid w:val="00F20984"/>
    <w:rsid w:val="00F20D91"/>
    <w:rsid w:val="00F20F07"/>
    <w:rsid w:val="00F233C0"/>
    <w:rsid w:val="00F2541D"/>
    <w:rsid w:val="00F2732E"/>
    <w:rsid w:val="00F31E4E"/>
    <w:rsid w:val="00F35AB4"/>
    <w:rsid w:val="00F35FE9"/>
    <w:rsid w:val="00F42B81"/>
    <w:rsid w:val="00F4790B"/>
    <w:rsid w:val="00F5149E"/>
    <w:rsid w:val="00F51CCE"/>
    <w:rsid w:val="00F532C4"/>
    <w:rsid w:val="00F6492D"/>
    <w:rsid w:val="00F64F64"/>
    <w:rsid w:val="00F651EA"/>
    <w:rsid w:val="00F678A6"/>
    <w:rsid w:val="00F67CE8"/>
    <w:rsid w:val="00F70036"/>
    <w:rsid w:val="00F708F1"/>
    <w:rsid w:val="00F70DED"/>
    <w:rsid w:val="00F70FB9"/>
    <w:rsid w:val="00F71B8E"/>
    <w:rsid w:val="00F7427B"/>
    <w:rsid w:val="00F747C6"/>
    <w:rsid w:val="00F77F6D"/>
    <w:rsid w:val="00F80308"/>
    <w:rsid w:val="00F81F47"/>
    <w:rsid w:val="00F829E4"/>
    <w:rsid w:val="00F83342"/>
    <w:rsid w:val="00F84B4D"/>
    <w:rsid w:val="00F85A1D"/>
    <w:rsid w:val="00F8605D"/>
    <w:rsid w:val="00F86FF1"/>
    <w:rsid w:val="00F92730"/>
    <w:rsid w:val="00F976FB"/>
    <w:rsid w:val="00F97907"/>
    <w:rsid w:val="00FA0B5C"/>
    <w:rsid w:val="00FA189B"/>
    <w:rsid w:val="00FA3352"/>
    <w:rsid w:val="00FA3A72"/>
    <w:rsid w:val="00FA3CC3"/>
    <w:rsid w:val="00FB183D"/>
    <w:rsid w:val="00FB29B6"/>
    <w:rsid w:val="00FB397A"/>
    <w:rsid w:val="00FB3B24"/>
    <w:rsid w:val="00FB4374"/>
    <w:rsid w:val="00FB4694"/>
    <w:rsid w:val="00FB781D"/>
    <w:rsid w:val="00FC0B51"/>
    <w:rsid w:val="00FC1DE4"/>
    <w:rsid w:val="00FC28B5"/>
    <w:rsid w:val="00FC2967"/>
    <w:rsid w:val="00FC4176"/>
    <w:rsid w:val="00FC4C45"/>
    <w:rsid w:val="00FC54A5"/>
    <w:rsid w:val="00FC6746"/>
    <w:rsid w:val="00FC69E2"/>
    <w:rsid w:val="00FD0896"/>
    <w:rsid w:val="00FD2803"/>
    <w:rsid w:val="00FD3A29"/>
    <w:rsid w:val="00FD6FDC"/>
    <w:rsid w:val="00FE0294"/>
    <w:rsid w:val="00FE1B84"/>
    <w:rsid w:val="00FE1FF3"/>
    <w:rsid w:val="00FE42E1"/>
    <w:rsid w:val="00FE6195"/>
    <w:rsid w:val="00FF0C20"/>
    <w:rsid w:val="00FF0DB9"/>
    <w:rsid w:val="00FF0E7A"/>
    <w:rsid w:val="00FF13B1"/>
    <w:rsid w:val="00FF225D"/>
    <w:rsid w:val="00FF26BB"/>
    <w:rsid w:val="00FF2E9F"/>
    <w:rsid w:val="00FF32B7"/>
    <w:rsid w:val="00FF35FA"/>
    <w:rsid w:val="00FF5220"/>
    <w:rsid w:val="00FF5CF1"/>
    <w:rsid w:val="00FF6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HTML Preformatted"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237D"/>
    <w:pPr>
      <w:widowControl w:val="0"/>
      <w:spacing w:line="300" w:lineRule="auto"/>
      <w:jc w:val="both"/>
    </w:pPr>
    <w:rPr>
      <w:rFonts w:ascii="Times New Roman" w:eastAsia="宋体" w:hAnsi="Times New Roman" w:cs="Times New Roman"/>
      <w:sz w:val="24"/>
      <w:szCs w:val="24"/>
    </w:rPr>
  </w:style>
  <w:style w:type="paragraph" w:styleId="1">
    <w:name w:val="heading 1"/>
    <w:basedOn w:val="a"/>
    <w:next w:val="a"/>
    <w:link w:val="1Char"/>
    <w:qFormat/>
    <w:rsid w:val="000A4881"/>
    <w:pPr>
      <w:keepNext/>
      <w:keepLines/>
      <w:spacing w:before="340" w:after="330" w:line="578" w:lineRule="auto"/>
      <w:outlineLvl w:val="0"/>
    </w:pPr>
    <w:rPr>
      <w:rFonts w:eastAsia="黑体"/>
      <w:b/>
      <w:bCs/>
      <w:kern w:val="44"/>
      <w:sz w:val="44"/>
      <w:szCs w:val="44"/>
    </w:rPr>
  </w:style>
  <w:style w:type="paragraph" w:styleId="2">
    <w:name w:val="heading 2"/>
    <w:basedOn w:val="a"/>
    <w:next w:val="a"/>
    <w:link w:val="2Char"/>
    <w:qFormat/>
    <w:rsid w:val="00E01BFA"/>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783C2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610E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610E2"/>
    <w:rPr>
      <w:sz w:val="18"/>
      <w:szCs w:val="18"/>
    </w:rPr>
  </w:style>
  <w:style w:type="paragraph" w:styleId="a4">
    <w:name w:val="footer"/>
    <w:basedOn w:val="a"/>
    <w:link w:val="Char0"/>
    <w:uiPriority w:val="99"/>
    <w:unhideWhenUsed/>
    <w:rsid w:val="002610E2"/>
    <w:pPr>
      <w:tabs>
        <w:tab w:val="center" w:pos="4153"/>
        <w:tab w:val="right" w:pos="8306"/>
      </w:tabs>
      <w:snapToGrid w:val="0"/>
      <w:jc w:val="left"/>
    </w:pPr>
    <w:rPr>
      <w:sz w:val="18"/>
      <w:szCs w:val="18"/>
    </w:rPr>
  </w:style>
  <w:style w:type="character" w:customStyle="1" w:styleId="Char0">
    <w:name w:val="页脚 Char"/>
    <w:basedOn w:val="a0"/>
    <w:link w:val="a4"/>
    <w:uiPriority w:val="99"/>
    <w:rsid w:val="002610E2"/>
    <w:rPr>
      <w:sz w:val="18"/>
      <w:szCs w:val="18"/>
    </w:rPr>
  </w:style>
  <w:style w:type="character" w:customStyle="1" w:styleId="1Char">
    <w:name w:val="标题 1 Char"/>
    <w:basedOn w:val="a0"/>
    <w:link w:val="1"/>
    <w:rsid w:val="000A4881"/>
    <w:rPr>
      <w:rFonts w:ascii="Times New Roman" w:eastAsia="黑体" w:hAnsi="Times New Roman" w:cs="Times New Roman"/>
      <w:b/>
      <w:bCs/>
      <w:kern w:val="44"/>
      <w:sz w:val="44"/>
      <w:szCs w:val="44"/>
    </w:rPr>
  </w:style>
  <w:style w:type="character" w:customStyle="1" w:styleId="2Char">
    <w:name w:val="标题 2 Char"/>
    <w:basedOn w:val="a0"/>
    <w:link w:val="2"/>
    <w:rsid w:val="00E01BFA"/>
    <w:rPr>
      <w:rFonts w:ascii="Arial" w:eastAsia="黑体" w:hAnsi="Arial" w:cs="Times New Roman"/>
      <w:b/>
      <w:bCs/>
      <w:sz w:val="32"/>
      <w:szCs w:val="32"/>
    </w:rPr>
  </w:style>
  <w:style w:type="character" w:customStyle="1" w:styleId="3Char">
    <w:name w:val="标题 3 Char"/>
    <w:basedOn w:val="a0"/>
    <w:link w:val="3"/>
    <w:rsid w:val="00783C28"/>
    <w:rPr>
      <w:rFonts w:ascii="Times New Roman" w:eastAsia="宋体" w:hAnsi="Times New Roman" w:cs="Times New Roman"/>
      <w:b/>
      <w:bCs/>
      <w:sz w:val="32"/>
      <w:szCs w:val="32"/>
    </w:rPr>
  </w:style>
  <w:style w:type="character" w:styleId="a5">
    <w:name w:val="annotation reference"/>
    <w:rsid w:val="00E01BFA"/>
    <w:rPr>
      <w:sz w:val="21"/>
      <w:szCs w:val="21"/>
    </w:rPr>
  </w:style>
  <w:style w:type="character" w:styleId="a6">
    <w:name w:val="endnote reference"/>
    <w:rsid w:val="00E01BFA"/>
    <w:rPr>
      <w:vertAlign w:val="superscript"/>
    </w:rPr>
  </w:style>
  <w:style w:type="character" w:styleId="HTML">
    <w:name w:val="HTML Code"/>
    <w:aliases w:val="表目录3"/>
    <w:uiPriority w:val="99"/>
    <w:rsid w:val="00E01BFA"/>
    <w:rPr>
      <w:rFonts w:ascii="宋体" w:eastAsia="宋体" w:hAnsi="宋体" w:cs="宋体"/>
      <w:sz w:val="24"/>
      <w:szCs w:val="24"/>
    </w:rPr>
  </w:style>
  <w:style w:type="character" w:styleId="a7">
    <w:name w:val="page number"/>
    <w:basedOn w:val="a0"/>
    <w:rsid w:val="00E01BFA"/>
  </w:style>
  <w:style w:type="character" w:styleId="a8">
    <w:name w:val="footnote reference"/>
    <w:rsid w:val="00E01BFA"/>
    <w:rPr>
      <w:vertAlign w:val="superscript"/>
    </w:rPr>
  </w:style>
  <w:style w:type="character" w:styleId="a9">
    <w:name w:val="Hyperlink"/>
    <w:uiPriority w:val="99"/>
    <w:rsid w:val="00E01BFA"/>
    <w:rPr>
      <w:color w:val="0000FF"/>
      <w:u w:val="single"/>
    </w:rPr>
  </w:style>
  <w:style w:type="character" w:customStyle="1" w:styleId="code">
    <w:name w:val="code"/>
    <w:rsid w:val="00E01BFA"/>
  </w:style>
  <w:style w:type="character" w:customStyle="1" w:styleId="apple-style-span">
    <w:name w:val="apple-style-span"/>
    <w:basedOn w:val="a0"/>
    <w:rsid w:val="00E01BFA"/>
  </w:style>
  <w:style w:type="character" w:customStyle="1" w:styleId="Char1">
    <w:name w:val="脚注文本 Char"/>
    <w:link w:val="aa"/>
    <w:rsid w:val="00E01BFA"/>
    <w:rPr>
      <w:rFonts w:eastAsia="宋体"/>
      <w:sz w:val="18"/>
      <w:szCs w:val="18"/>
      <w:lang w:eastAsia="en-US" w:bidi="en-US"/>
    </w:rPr>
  </w:style>
  <w:style w:type="character" w:customStyle="1" w:styleId="4CharChar">
    <w:name w:val="图目录4 Char Char"/>
    <w:link w:val="4"/>
    <w:rsid w:val="00C66E9A"/>
    <w:rPr>
      <w:rFonts w:ascii="Arial" w:eastAsia="宋体" w:hAnsi="Arial" w:cs="宋体"/>
      <w:sz w:val="24"/>
      <w:szCs w:val="24"/>
    </w:rPr>
  </w:style>
  <w:style w:type="character" w:customStyle="1" w:styleId="string">
    <w:name w:val="string"/>
    <w:rsid w:val="00E01BFA"/>
  </w:style>
  <w:style w:type="character" w:customStyle="1" w:styleId="comment">
    <w:name w:val="comment"/>
    <w:rsid w:val="00E01BFA"/>
  </w:style>
  <w:style w:type="paragraph" w:styleId="ab">
    <w:name w:val="Document Map"/>
    <w:basedOn w:val="a"/>
    <w:link w:val="Char2"/>
    <w:rsid w:val="00E01BFA"/>
    <w:pPr>
      <w:shd w:val="clear" w:color="auto" w:fill="000080"/>
    </w:pPr>
  </w:style>
  <w:style w:type="character" w:customStyle="1" w:styleId="Char2">
    <w:name w:val="文档结构图 Char"/>
    <w:basedOn w:val="a0"/>
    <w:link w:val="ab"/>
    <w:rsid w:val="00E01BFA"/>
    <w:rPr>
      <w:rFonts w:ascii="Times New Roman" w:eastAsia="宋体" w:hAnsi="Times New Roman" w:cs="Times New Roman"/>
      <w:szCs w:val="24"/>
      <w:shd w:val="clear" w:color="auto" w:fill="000080"/>
    </w:rPr>
  </w:style>
  <w:style w:type="paragraph" w:styleId="ac">
    <w:name w:val="table of figures"/>
    <w:basedOn w:val="a"/>
    <w:next w:val="a"/>
    <w:uiPriority w:val="99"/>
    <w:rsid w:val="00E01BFA"/>
    <w:pPr>
      <w:ind w:leftChars="200" w:left="200" w:hangingChars="200" w:hanging="200"/>
    </w:pPr>
  </w:style>
  <w:style w:type="paragraph" w:styleId="20">
    <w:name w:val="toc 2"/>
    <w:basedOn w:val="a"/>
    <w:next w:val="a"/>
    <w:uiPriority w:val="39"/>
    <w:qFormat/>
    <w:rsid w:val="00E01BFA"/>
    <w:pPr>
      <w:tabs>
        <w:tab w:val="right" w:leader="dot" w:pos="8296"/>
      </w:tabs>
      <w:ind w:leftChars="200" w:left="420"/>
      <w:jc w:val="left"/>
    </w:pPr>
    <w:rPr>
      <w:rFonts w:ascii="Arial" w:hAnsi="Arial"/>
      <w:szCs w:val="28"/>
    </w:rPr>
  </w:style>
  <w:style w:type="paragraph" w:styleId="ad">
    <w:name w:val="annotation text"/>
    <w:basedOn w:val="a"/>
    <w:link w:val="Char3"/>
    <w:rsid w:val="00E01BFA"/>
    <w:pPr>
      <w:jc w:val="left"/>
    </w:pPr>
  </w:style>
  <w:style w:type="character" w:customStyle="1" w:styleId="Char3">
    <w:name w:val="批注文字 Char"/>
    <w:basedOn w:val="a0"/>
    <w:link w:val="ad"/>
    <w:rsid w:val="00E01BFA"/>
    <w:rPr>
      <w:rFonts w:ascii="Times New Roman" w:eastAsia="宋体" w:hAnsi="Times New Roman" w:cs="Times New Roman"/>
      <w:szCs w:val="24"/>
    </w:rPr>
  </w:style>
  <w:style w:type="paragraph" w:styleId="10">
    <w:name w:val="toc 1"/>
    <w:basedOn w:val="a"/>
    <w:next w:val="a"/>
    <w:uiPriority w:val="39"/>
    <w:qFormat/>
    <w:rsid w:val="00E01BFA"/>
    <w:pPr>
      <w:tabs>
        <w:tab w:val="right" w:leader="dot" w:pos="8296"/>
      </w:tabs>
      <w:jc w:val="left"/>
    </w:pPr>
    <w:rPr>
      <w:b/>
      <w:szCs w:val="30"/>
    </w:rPr>
  </w:style>
  <w:style w:type="paragraph" w:styleId="ae">
    <w:name w:val="endnote text"/>
    <w:basedOn w:val="a"/>
    <w:link w:val="Char4"/>
    <w:rsid w:val="00E01BFA"/>
    <w:pPr>
      <w:snapToGrid w:val="0"/>
      <w:jc w:val="left"/>
    </w:pPr>
  </w:style>
  <w:style w:type="character" w:customStyle="1" w:styleId="Char4">
    <w:name w:val="尾注文本 Char"/>
    <w:basedOn w:val="a0"/>
    <w:link w:val="ae"/>
    <w:rsid w:val="00E01BFA"/>
    <w:rPr>
      <w:rFonts w:ascii="Times New Roman" w:eastAsia="宋体" w:hAnsi="Times New Roman" w:cs="Times New Roman"/>
      <w:szCs w:val="24"/>
    </w:rPr>
  </w:style>
  <w:style w:type="paragraph" w:styleId="30">
    <w:name w:val="toc 3"/>
    <w:basedOn w:val="a"/>
    <w:next w:val="a"/>
    <w:uiPriority w:val="39"/>
    <w:qFormat/>
    <w:rsid w:val="00E01BFA"/>
    <w:pPr>
      <w:tabs>
        <w:tab w:val="right" w:leader="dot" w:pos="8296"/>
      </w:tabs>
      <w:ind w:leftChars="400" w:left="840"/>
      <w:jc w:val="left"/>
    </w:pPr>
    <w:rPr>
      <w:rFonts w:ascii="Arial" w:hAnsi="Arial"/>
      <w:szCs w:val="28"/>
    </w:rPr>
  </w:style>
  <w:style w:type="paragraph" w:styleId="af">
    <w:name w:val="annotation subject"/>
    <w:basedOn w:val="ad"/>
    <w:next w:val="ad"/>
    <w:link w:val="Char5"/>
    <w:rsid w:val="00E01BFA"/>
    <w:rPr>
      <w:b/>
      <w:bCs/>
    </w:rPr>
  </w:style>
  <w:style w:type="character" w:customStyle="1" w:styleId="Char5">
    <w:name w:val="批注主题 Char"/>
    <w:basedOn w:val="Char3"/>
    <w:link w:val="af"/>
    <w:rsid w:val="00E01BFA"/>
    <w:rPr>
      <w:rFonts w:ascii="Times New Roman" w:eastAsia="宋体" w:hAnsi="Times New Roman" w:cs="Times New Roman"/>
      <w:b/>
      <w:bCs/>
      <w:szCs w:val="24"/>
    </w:rPr>
  </w:style>
  <w:style w:type="paragraph" w:styleId="HTML0">
    <w:name w:val="HTML Preformatted"/>
    <w:basedOn w:val="a"/>
    <w:link w:val="HTMLChar"/>
    <w:rsid w:val="00E01B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rPr>
  </w:style>
  <w:style w:type="character" w:customStyle="1" w:styleId="HTMLChar">
    <w:name w:val="HTML 预设格式 Char"/>
    <w:basedOn w:val="a0"/>
    <w:link w:val="HTML0"/>
    <w:rsid w:val="00E01BFA"/>
    <w:rPr>
      <w:rFonts w:ascii="宋体" w:eastAsia="宋体" w:hAnsi="宋体" w:cs="宋体"/>
      <w:sz w:val="24"/>
      <w:szCs w:val="24"/>
    </w:rPr>
  </w:style>
  <w:style w:type="paragraph" w:styleId="af0">
    <w:name w:val="Balloon Text"/>
    <w:basedOn w:val="a"/>
    <w:link w:val="Char6"/>
    <w:rsid w:val="00E01BFA"/>
    <w:rPr>
      <w:sz w:val="18"/>
      <w:szCs w:val="18"/>
    </w:rPr>
  </w:style>
  <w:style w:type="character" w:customStyle="1" w:styleId="Char6">
    <w:name w:val="批注框文本 Char"/>
    <w:basedOn w:val="a0"/>
    <w:link w:val="af0"/>
    <w:rsid w:val="00E01BFA"/>
    <w:rPr>
      <w:rFonts w:ascii="Times New Roman" w:eastAsia="宋体" w:hAnsi="Times New Roman" w:cs="Times New Roman"/>
      <w:sz w:val="18"/>
      <w:szCs w:val="18"/>
    </w:rPr>
  </w:style>
  <w:style w:type="paragraph" w:styleId="aa">
    <w:name w:val="footnote text"/>
    <w:basedOn w:val="a"/>
    <w:link w:val="Char1"/>
    <w:rsid w:val="00E01BFA"/>
    <w:pPr>
      <w:widowControl/>
      <w:snapToGrid w:val="0"/>
      <w:spacing w:line="400" w:lineRule="exact"/>
      <w:jc w:val="left"/>
    </w:pPr>
    <w:rPr>
      <w:rFonts w:asciiTheme="minorHAnsi" w:hAnsiTheme="minorHAnsi" w:cstheme="minorBidi"/>
      <w:sz w:val="18"/>
      <w:szCs w:val="18"/>
      <w:lang w:eastAsia="en-US" w:bidi="en-US"/>
    </w:rPr>
  </w:style>
  <w:style w:type="character" w:customStyle="1" w:styleId="Char10">
    <w:name w:val="脚注文本 Char1"/>
    <w:basedOn w:val="a0"/>
    <w:uiPriority w:val="99"/>
    <w:semiHidden/>
    <w:rsid w:val="00E01BFA"/>
    <w:rPr>
      <w:rFonts w:ascii="Times New Roman" w:eastAsia="宋体" w:hAnsi="Times New Roman" w:cs="Times New Roman"/>
      <w:sz w:val="18"/>
      <w:szCs w:val="18"/>
    </w:rPr>
  </w:style>
  <w:style w:type="paragraph" w:styleId="af1">
    <w:name w:val="Plain Text"/>
    <w:basedOn w:val="a"/>
    <w:link w:val="Char7"/>
    <w:rsid w:val="00E01BFA"/>
    <w:rPr>
      <w:rFonts w:ascii="宋体" w:hAnsi="Courier New" w:cs="Courier New"/>
      <w:szCs w:val="21"/>
    </w:rPr>
  </w:style>
  <w:style w:type="character" w:customStyle="1" w:styleId="Char7">
    <w:name w:val="纯文本 Char"/>
    <w:basedOn w:val="a0"/>
    <w:link w:val="af1"/>
    <w:rsid w:val="00E01BFA"/>
    <w:rPr>
      <w:rFonts w:ascii="宋体" w:eastAsia="宋体" w:hAnsi="Courier New" w:cs="Courier New"/>
      <w:szCs w:val="21"/>
    </w:rPr>
  </w:style>
  <w:style w:type="paragraph" w:customStyle="1" w:styleId="11">
    <w:name w:val="列出段落1"/>
    <w:basedOn w:val="a"/>
    <w:rsid w:val="00E01BFA"/>
    <w:pPr>
      <w:widowControl/>
      <w:spacing w:line="400" w:lineRule="exact"/>
      <w:ind w:left="720"/>
      <w:contextualSpacing/>
      <w:jc w:val="left"/>
    </w:pPr>
    <w:rPr>
      <w:kern w:val="0"/>
      <w:lang w:eastAsia="en-US" w:bidi="en-US"/>
    </w:rPr>
  </w:style>
  <w:style w:type="paragraph" w:customStyle="1" w:styleId="ListParagraph1">
    <w:name w:val="List Paragraph1"/>
    <w:basedOn w:val="a"/>
    <w:rsid w:val="00E01BFA"/>
    <w:pPr>
      <w:widowControl/>
      <w:ind w:firstLineChars="200" w:firstLine="420"/>
      <w:jc w:val="left"/>
    </w:pPr>
    <w:rPr>
      <w:kern w:val="0"/>
      <w:sz w:val="22"/>
      <w:szCs w:val="20"/>
      <w:lang w:eastAsia="en-US"/>
    </w:rPr>
  </w:style>
  <w:style w:type="paragraph" w:customStyle="1" w:styleId="4">
    <w:name w:val="图目录4"/>
    <w:basedOn w:val="ac"/>
    <w:next w:val="a"/>
    <w:link w:val="4CharChar"/>
    <w:autoRedefine/>
    <w:qFormat/>
    <w:rsid w:val="00C66E9A"/>
    <w:pPr>
      <w:spacing w:line="360" w:lineRule="auto"/>
      <w:ind w:leftChars="0" w:left="0" w:firstLineChars="0" w:firstLine="0"/>
      <w:jc w:val="center"/>
    </w:pPr>
    <w:rPr>
      <w:rFonts w:ascii="Arial" w:hAnsi="Arial" w:cs="宋体"/>
    </w:rPr>
  </w:style>
  <w:style w:type="paragraph" w:customStyle="1" w:styleId="21">
    <w:name w:val="表目录2"/>
    <w:basedOn w:val="ac"/>
    <w:next w:val="a"/>
    <w:autoRedefine/>
    <w:qFormat/>
    <w:rsid w:val="00236FF0"/>
    <w:pPr>
      <w:spacing w:line="360" w:lineRule="auto"/>
      <w:ind w:leftChars="0" w:left="0" w:firstLineChars="0" w:firstLine="420"/>
      <w:jc w:val="center"/>
    </w:pPr>
  </w:style>
  <w:style w:type="table" w:styleId="af2">
    <w:name w:val="Table Grid"/>
    <w:basedOn w:val="a1"/>
    <w:uiPriority w:val="59"/>
    <w:rsid w:val="00E01BFA"/>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E01BFA"/>
    <w:pPr>
      <w:widowControl/>
      <w:spacing w:before="480" w:after="0" w:line="276" w:lineRule="auto"/>
      <w:jc w:val="left"/>
      <w:outlineLvl w:val="9"/>
    </w:pPr>
    <w:rPr>
      <w:rFonts w:ascii="Cambria" w:hAnsi="Cambria"/>
      <w:color w:val="365F91"/>
      <w:kern w:val="0"/>
      <w:sz w:val="28"/>
      <w:szCs w:val="28"/>
    </w:rPr>
  </w:style>
  <w:style w:type="paragraph" w:styleId="af3">
    <w:name w:val="caption"/>
    <w:basedOn w:val="a"/>
    <w:next w:val="a"/>
    <w:unhideWhenUsed/>
    <w:qFormat/>
    <w:rsid w:val="004849AF"/>
    <w:pPr>
      <w:jc w:val="center"/>
    </w:pPr>
    <w:rPr>
      <w:rFonts w:ascii="Cambria" w:hAnsi="Cambria"/>
      <w:szCs w:val="20"/>
    </w:rPr>
  </w:style>
  <w:style w:type="character" w:styleId="af4">
    <w:name w:val="Strong"/>
    <w:uiPriority w:val="22"/>
    <w:qFormat/>
    <w:rsid w:val="00E01BFA"/>
    <w:rPr>
      <w:b/>
      <w:bCs/>
    </w:rPr>
  </w:style>
  <w:style w:type="character" w:customStyle="1" w:styleId="apple-converted-space">
    <w:name w:val="apple-converted-space"/>
    <w:rsid w:val="00E01BFA"/>
  </w:style>
  <w:style w:type="character" w:styleId="af5">
    <w:name w:val="Emphasis"/>
    <w:uiPriority w:val="20"/>
    <w:qFormat/>
    <w:rsid w:val="00E01BFA"/>
    <w:rPr>
      <w:i/>
      <w:iCs/>
    </w:rPr>
  </w:style>
  <w:style w:type="paragraph" w:styleId="af6">
    <w:name w:val="No Spacing"/>
    <w:uiPriority w:val="1"/>
    <w:qFormat/>
    <w:rsid w:val="00E01BFA"/>
    <w:pPr>
      <w:widowControl w:val="0"/>
      <w:jc w:val="both"/>
    </w:pPr>
    <w:rPr>
      <w:rFonts w:ascii="Times New Roman" w:eastAsia="宋体" w:hAnsi="Times New Roman" w:cs="Times New Roman"/>
      <w:szCs w:val="24"/>
    </w:rPr>
  </w:style>
  <w:style w:type="table" w:styleId="af7">
    <w:name w:val="Light Shading"/>
    <w:basedOn w:val="a1"/>
    <w:uiPriority w:val="60"/>
    <w:rsid w:val="00E01BFA"/>
    <w:rPr>
      <w:rFonts w:ascii="Times New Roman" w:eastAsia="宋体" w:hAnsi="Times New Roman" w:cs="Times New Roman"/>
      <w:color w:val="000000"/>
      <w:kern w:val="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1">
    <w:name w:val="Light Shading Accent 1"/>
    <w:basedOn w:val="a1"/>
    <w:uiPriority w:val="60"/>
    <w:rsid w:val="00E01BFA"/>
    <w:rPr>
      <w:rFonts w:ascii="Times New Roman" w:eastAsia="宋体" w:hAnsi="Times New Roman" w:cs="Times New Roman"/>
      <w:color w:val="365F91"/>
      <w:kern w:val="0"/>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3">
    <w:name w:val="Light Shading Accent 3"/>
    <w:basedOn w:val="a1"/>
    <w:uiPriority w:val="60"/>
    <w:rsid w:val="00E01BFA"/>
    <w:rPr>
      <w:rFonts w:ascii="Times New Roman" w:eastAsia="宋体" w:hAnsi="Times New Roman" w:cs="Times New Roman"/>
      <w:color w:val="76923C"/>
      <w:kern w:val="0"/>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30">
    <w:name w:val="Light Grid Accent 3"/>
    <w:basedOn w:val="a1"/>
    <w:uiPriority w:val="62"/>
    <w:rsid w:val="00E01BFA"/>
    <w:rPr>
      <w:rFonts w:ascii="Times New Roman" w:eastAsia="宋体" w:hAnsi="Times New Roman" w:cs="Times New Roman"/>
      <w:kern w:val="0"/>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af8">
    <w:name w:val="List Paragraph"/>
    <w:basedOn w:val="a"/>
    <w:uiPriority w:val="34"/>
    <w:qFormat/>
    <w:rsid w:val="00D833AF"/>
    <w:pPr>
      <w:ind w:firstLineChars="200" w:firstLine="420"/>
    </w:pPr>
  </w:style>
  <w:style w:type="paragraph" w:styleId="af9">
    <w:name w:val="Normal (Web)"/>
    <w:basedOn w:val="a"/>
    <w:uiPriority w:val="99"/>
    <w:unhideWhenUsed/>
    <w:rsid w:val="001719CF"/>
    <w:pPr>
      <w:widowControl/>
      <w:spacing w:before="100" w:beforeAutospacing="1" w:after="100" w:afterAutospacing="1" w:line="240" w:lineRule="auto"/>
      <w:jc w:val="left"/>
    </w:pPr>
    <w:rPr>
      <w:rFonts w:ascii="宋体" w:hAnsi="宋体" w:cs="宋体"/>
      <w:kern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HTML Preformatted"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237D"/>
    <w:pPr>
      <w:widowControl w:val="0"/>
      <w:spacing w:line="300" w:lineRule="auto"/>
      <w:jc w:val="both"/>
    </w:pPr>
    <w:rPr>
      <w:rFonts w:ascii="Times New Roman" w:eastAsia="宋体" w:hAnsi="Times New Roman" w:cs="Times New Roman"/>
      <w:sz w:val="24"/>
      <w:szCs w:val="24"/>
    </w:rPr>
  </w:style>
  <w:style w:type="paragraph" w:styleId="1">
    <w:name w:val="heading 1"/>
    <w:basedOn w:val="a"/>
    <w:next w:val="a"/>
    <w:link w:val="1Char"/>
    <w:qFormat/>
    <w:rsid w:val="000A4881"/>
    <w:pPr>
      <w:keepNext/>
      <w:keepLines/>
      <w:spacing w:before="340" w:after="330" w:line="578" w:lineRule="auto"/>
      <w:outlineLvl w:val="0"/>
    </w:pPr>
    <w:rPr>
      <w:rFonts w:eastAsia="黑体"/>
      <w:b/>
      <w:bCs/>
      <w:kern w:val="44"/>
      <w:sz w:val="44"/>
      <w:szCs w:val="44"/>
    </w:rPr>
  </w:style>
  <w:style w:type="paragraph" w:styleId="2">
    <w:name w:val="heading 2"/>
    <w:basedOn w:val="a"/>
    <w:next w:val="a"/>
    <w:link w:val="2Char"/>
    <w:qFormat/>
    <w:rsid w:val="00E01BFA"/>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783C2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610E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610E2"/>
    <w:rPr>
      <w:sz w:val="18"/>
      <w:szCs w:val="18"/>
    </w:rPr>
  </w:style>
  <w:style w:type="paragraph" w:styleId="a4">
    <w:name w:val="footer"/>
    <w:basedOn w:val="a"/>
    <w:link w:val="Char0"/>
    <w:uiPriority w:val="99"/>
    <w:unhideWhenUsed/>
    <w:rsid w:val="002610E2"/>
    <w:pPr>
      <w:tabs>
        <w:tab w:val="center" w:pos="4153"/>
        <w:tab w:val="right" w:pos="8306"/>
      </w:tabs>
      <w:snapToGrid w:val="0"/>
      <w:jc w:val="left"/>
    </w:pPr>
    <w:rPr>
      <w:sz w:val="18"/>
      <w:szCs w:val="18"/>
    </w:rPr>
  </w:style>
  <w:style w:type="character" w:customStyle="1" w:styleId="Char0">
    <w:name w:val="页脚 Char"/>
    <w:basedOn w:val="a0"/>
    <w:link w:val="a4"/>
    <w:uiPriority w:val="99"/>
    <w:rsid w:val="002610E2"/>
    <w:rPr>
      <w:sz w:val="18"/>
      <w:szCs w:val="18"/>
    </w:rPr>
  </w:style>
  <w:style w:type="character" w:customStyle="1" w:styleId="1Char">
    <w:name w:val="标题 1 Char"/>
    <w:basedOn w:val="a0"/>
    <w:link w:val="1"/>
    <w:rsid w:val="000A4881"/>
    <w:rPr>
      <w:rFonts w:ascii="Times New Roman" w:eastAsia="黑体" w:hAnsi="Times New Roman" w:cs="Times New Roman"/>
      <w:b/>
      <w:bCs/>
      <w:kern w:val="44"/>
      <w:sz w:val="44"/>
      <w:szCs w:val="44"/>
    </w:rPr>
  </w:style>
  <w:style w:type="character" w:customStyle="1" w:styleId="2Char">
    <w:name w:val="标题 2 Char"/>
    <w:basedOn w:val="a0"/>
    <w:link w:val="2"/>
    <w:rsid w:val="00E01BFA"/>
    <w:rPr>
      <w:rFonts w:ascii="Arial" w:eastAsia="黑体" w:hAnsi="Arial" w:cs="Times New Roman"/>
      <w:b/>
      <w:bCs/>
      <w:sz w:val="32"/>
      <w:szCs w:val="32"/>
    </w:rPr>
  </w:style>
  <w:style w:type="character" w:customStyle="1" w:styleId="3Char">
    <w:name w:val="标题 3 Char"/>
    <w:basedOn w:val="a0"/>
    <w:link w:val="3"/>
    <w:rsid w:val="00783C28"/>
    <w:rPr>
      <w:rFonts w:ascii="Times New Roman" w:eastAsia="宋体" w:hAnsi="Times New Roman" w:cs="Times New Roman"/>
      <w:b/>
      <w:bCs/>
      <w:sz w:val="32"/>
      <w:szCs w:val="32"/>
    </w:rPr>
  </w:style>
  <w:style w:type="character" w:styleId="a5">
    <w:name w:val="annotation reference"/>
    <w:rsid w:val="00E01BFA"/>
    <w:rPr>
      <w:sz w:val="21"/>
      <w:szCs w:val="21"/>
    </w:rPr>
  </w:style>
  <w:style w:type="character" w:styleId="a6">
    <w:name w:val="endnote reference"/>
    <w:rsid w:val="00E01BFA"/>
    <w:rPr>
      <w:vertAlign w:val="superscript"/>
    </w:rPr>
  </w:style>
  <w:style w:type="character" w:styleId="HTML">
    <w:name w:val="HTML Code"/>
    <w:aliases w:val="表目录3"/>
    <w:uiPriority w:val="99"/>
    <w:rsid w:val="00E01BFA"/>
    <w:rPr>
      <w:rFonts w:ascii="宋体" w:eastAsia="宋体" w:hAnsi="宋体" w:cs="宋体"/>
      <w:sz w:val="24"/>
      <w:szCs w:val="24"/>
    </w:rPr>
  </w:style>
  <w:style w:type="character" w:styleId="a7">
    <w:name w:val="page number"/>
    <w:basedOn w:val="a0"/>
    <w:rsid w:val="00E01BFA"/>
  </w:style>
  <w:style w:type="character" w:styleId="a8">
    <w:name w:val="footnote reference"/>
    <w:rsid w:val="00E01BFA"/>
    <w:rPr>
      <w:vertAlign w:val="superscript"/>
    </w:rPr>
  </w:style>
  <w:style w:type="character" w:styleId="a9">
    <w:name w:val="Hyperlink"/>
    <w:uiPriority w:val="99"/>
    <w:rsid w:val="00E01BFA"/>
    <w:rPr>
      <w:color w:val="0000FF"/>
      <w:u w:val="single"/>
    </w:rPr>
  </w:style>
  <w:style w:type="character" w:customStyle="1" w:styleId="code">
    <w:name w:val="code"/>
    <w:rsid w:val="00E01BFA"/>
  </w:style>
  <w:style w:type="character" w:customStyle="1" w:styleId="apple-style-span">
    <w:name w:val="apple-style-span"/>
    <w:basedOn w:val="a0"/>
    <w:rsid w:val="00E01BFA"/>
  </w:style>
  <w:style w:type="character" w:customStyle="1" w:styleId="Char1">
    <w:name w:val="脚注文本 Char"/>
    <w:link w:val="aa"/>
    <w:rsid w:val="00E01BFA"/>
    <w:rPr>
      <w:rFonts w:eastAsia="宋体"/>
      <w:sz w:val="18"/>
      <w:szCs w:val="18"/>
      <w:lang w:eastAsia="en-US" w:bidi="en-US"/>
    </w:rPr>
  </w:style>
  <w:style w:type="character" w:customStyle="1" w:styleId="4CharChar">
    <w:name w:val="图目录4 Char Char"/>
    <w:link w:val="4"/>
    <w:rsid w:val="00C66E9A"/>
    <w:rPr>
      <w:rFonts w:ascii="Arial" w:eastAsia="宋体" w:hAnsi="Arial" w:cs="宋体"/>
      <w:sz w:val="24"/>
      <w:szCs w:val="24"/>
    </w:rPr>
  </w:style>
  <w:style w:type="character" w:customStyle="1" w:styleId="string">
    <w:name w:val="string"/>
    <w:rsid w:val="00E01BFA"/>
  </w:style>
  <w:style w:type="character" w:customStyle="1" w:styleId="comment">
    <w:name w:val="comment"/>
    <w:rsid w:val="00E01BFA"/>
  </w:style>
  <w:style w:type="paragraph" w:styleId="ab">
    <w:name w:val="Document Map"/>
    <w:basedOn w:val="a"/>
    <w:link w:val="Char2"/>
    <w:rsid w:val="00E01BFA"/>
    <w:pPr>
      <w:shd w:val="clear" w:color="auto" w:fill="000080"/>
    </w:pPr>
  </w:style>
  <w:style w:type="character" w:customStyle="1" w:styleId="Char2">
    <w:name w:val="文档结构图 Char"/>
    <w:basedOn w:val="a0"/>
    <w:link w:val="ab"/>
    <w:rsid w:val="00E01BFA"/>
    <w:rPr>
      <w:rFonts w:ascii="Times New Roman" w:eastAsia="宋体" w:hAnsi="Times New Roman" w:cs="Times New Roman"/>
      <w:szCs w:val="24"/>
      <w:shd w:val="clear" w:color="auto" w:fill="000080"/>
    </w:rPr>
  </w:style>
  <w:style w:type="paragraph" w:styleId="ac">
    <w:name w:val="table of figures"/>
    <w:basedOn w:val="a"/>
    <w:next w:val="a"/>
    <w:uiPriority w:val="99"/>
    <w:rsid w:val="00E01BFA"/>
    <w:pPr>
      <w:ind w:leftChars="200" w:left="200" w:hangingChars="200" w:hanging="200"/>
    </w:pPr>
  </w:style>
  <w:style w:type="paragraph" w:styleId="20">
    <w:name w:val="toc 2"/>
    <w:basedOn w:val="a"/>
    <w:next w:val="a"/>
    <w:uiPriority w:val="39"/>
    <w:qFormat/>
    <w:rsid w:val="00E01BFA"/>
    <w:pPr>
      <w:tabs>
        <w:tab w:val="right" w:leader="dot" w:pos="8296"/>
      </w:tabs>
      <w:ind w:leftChars="200" w:left="420"/>
      <w:jc w:val="left"/>
    </w:pPr>
    <w:rPr>
      <w:rFonts w:ascii="Arial" w:hAnsi="Arial"/>
      <w:szCs w:val="28"/>
    </w:rPr>
  </w:style>
  <w:style w:type="paragraph" w:styleId="ad">
    <w:name w:val="annotation text"/>
    <w:basedOn w:val="a"/>
    <w:link w:val="Char3"/>
    <w:rsid w:val="00E01BFA"/>
    <w:pPr>
      <w:jc w:val="left"/>
    </w:pPr>
  </w:style>
  <w:style w:type="character" w:customStyle="1" w:styleId="Char3">
    <w:name w:val="批注文字 Char"/>
    <w:basedOn w:val="a0"/>
    <w:link w:val="ad"/>
    <w:rsid w:val="00E01BFA"/>
    <w:rPr>
      <w:rFonts w:ascii="Times New Roman" w:eastAsia="宋体" w:hAnsi="Times New Roman" w:cs="Times New Roman"/>
      <w:szCs w:val="24"/>
    </w:rPr>
  </w:style>
  <w:style w:type="paragraph" w:styleId="10">
    <w:name w:val="toc 1"/>
    <w:basedOn w:val="a"/>
    <w:next w:val="a"/>
    <w:uiPriority w:val="39"/>
    <w:qFormat/>
    <w:rsid w:val="00E01BFA"/>
    <w:pPr>
      <w:tabs>
        <w:tab w:val="right" w:leader="dot" w:pos="8296"/>
      </w:tabs>
      <w:jc w:val="left"/>
    </w:pPr>
    <w:rPr>
      <w:b/>
      <w:szCs w:val="30"/>
    </w:rPr>
  </w:style>
  <w:style w:type="paragraph" w:styleId="ae">
    <w:name w:val="endnote text"/>
    <w:basedOn w:val="a"/>
    <w:link w:val="Char4"/>
    <w:rsid w:val="00E01BFA"/>
    <w:pPr>
      <w:snapToGrid w:val="0"/>
      <w:jc w:val="left"/>
    </w:pPr>
  </w:style>
  <w:style w:type="character" w:customStyle="1" w:styleId="Char4">
    <w:name w:val="尾注文本 Char"/>
    <w:basedOn w:val="a0"/>
    <w:link w:val="ae"/>
    <w:rsid w:val="00E01BFA"/>
    <w:rPr>
      <w:rFonts w:ascii="Times New Roman" w:eastAsia="宋体" w:hAnsi="Times New Roman" w:cs="Times New Roman"/>
      <w:szCs w:val="24"/>
    </w:rPr>
  </w:style>
  <w:style w:type="paragraph" w:styleId="30">
    <w:name w:val="toc 3"/>
    <w:basedOn w:val="a"/>
    <w:next w:val="a"/>
    <w:uiPriority w:val="39"/>
    <w:qFormat/>
    <w:rsid w:val="00E01BFA"/>
    <w:pPr>
      <w:tabs>
        <w:tab w:val="right" w:leader="dot" w:pos="8296"/>
      </w:tabs>
      <w:ind w:leftChars="400" w:left="840"/>
      <w:jc w:val="left"/>
    </w:pPr>
    <w:rPr>
      <w:rFonts w:ascii="Arial" w:hAnsi="Arial"/>
      <w:szCs w:val="28"/>
    </w:rPr>
  </w:style>
  <w:style w:type="paragraph" w:styleId="af">
    <w:name w:val="annotation subject"/>
    <w:basedOn w:val="ad"/>
    <w:next w:val="ad"/>
    <w:link w:val="Char5"/>
    <w:rsid w:val="00E01BFA"/>
    <w:rPr>
      <w:b/>
      <w:bCs/>
    </w:rPr>
  </w:style>
  <w:style w:type="character" w:customStyle="1" w:styleId="Char5">
    <w:name w:val="批注主题 Char"/>
    <w:basedOn w:val="Char3"/>
    <w:link w:val="af"/>
    <w:rsid w:val="00E01BFA"/>
    <w:rPr>
      <w:rFonts w:ascii="Times New Roman" w:eastAsia="宋体" w:hAnsi="Times New Roman" w:cs="Times New Roman"/>
      <w:b/>
      <w:bCs/>
      <w:szCs w:val="24"/>
    </w:rPr>
  </w:style>
  <w:style w:type="paragraph" w:styleId="HTML0">
    <w:name w:val="HTML Preformatted"/>
    <w:basedOn w:val="a"/>
    <w:link w:val="HTMLChar"/>
    <w:rsid w:val="00E01B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rPr>
  </w:style>
  <w:style w:type="character" w:customStyle="1" w:styleId="HTMLChar">
    <w:name w:val="HTML 预设格式 Char"/>
    <w:basedOn w:val="a0"/>
    <w:link w:val="HTML0"/>
    <w:rsid w:val="00E01BFA"/>
    <w:rPr>
      <w:rFonts w:ascii="宋体" w:eastAsia="宋体" w:hAnsi="宋体" w:cs="宋体"/>
      <w:sz w:val="24"/>
      <w:szCs w:val="24"/>
    </w:rPr>
  </w:style>
  <w:style w:type="paragraph" w:styleId="af0">
    <w:name w:val="Balloon Text"/>
    <w:basedOn w:val="a"/>
    <w:link w:val="Char6"/>
    <w:rsid w:val="00E01BFA"/>
    <w:rPr>
      <w:sz w:val="18"/>
      <w:szCs w:val="18"/>
    </w:rPr>
  </w:style>
  <w:style w:type="character" w:customStyle="1" w:styleId="Char6">
    <w:name w:val="批注框文本 Char"/>
    <w:basedOn w:val="a0"/>
    <w:link w:val="af0"/>
    <w:rsid w:val="00E01BFA"/>
    <w:rPr>
      <w:rFonts w:ascii="Times New Roman" w:eastAsia="宋体" w:hAnsi="Times New Roman" w:cs="Times New Roman"/>
      <w:sz w:val="18"/>
      <w:szCs w:val="18"/>
    </w:rPr>
  </w:style>
  <w:style w:type="paragraph" w:styleId="aa">
    <w:name w:val="footnote text"/>
    <w:basedOn w:val="a"/>
    <w:link w:val="Char1"/>
    <w:rsid w:val="00E01BFA"/>
    <w:pPr>
      <w:widowControl/>
      <w:snapToGrid w:val="0"/>
      <w:spacing w:line="400" w:lineRule="exact"/>
      <w:jc w:val="left"/>
    </w:pPr>
    <w:rPr>
      <w:rFonts w:asciiTheme="minorHAnsi" w:hAnsiTheme="minorHAnsi" w:cstheme="minorBidi"/>
      <w:sz w:val="18"/>
      <w:szCs w:val="18"/>
      <w:lang w:eastAsia="en-US" w:bidi="en-US"/>
    </w:rPr>
  </w:style>
  <w:style w:type="character" w:customStyle="1" w:styleId="Char10">
    <w:name w:val="脚注文本 Char1"/>
    <w:basedOn w:val="a0"/>
    <w:uiPriority w:val="99"/>
    <w:semiHidden/>
    <w:rsid w:val="00E01BFA"/>
    <w:rPr>
      <w:rFonts w:ascii="Times New Roman" w:eastAsia="宋体" w:hAnsi="Times New Roman" w:cs="Times New Roman"/>
      <w:sz w:val="18"/>
      <w:szCs w:val="18"/>
    </w:rPr>
  </w:style>
  <w:style w:type="paragraph" w:styleId="af1">
    <w:name w:val="Plain Text"/>
    <w:basedOn w:val="a"/>
    <w:link w:val="Char7"/>
    <w:rsid w:val="00E01BFA"/>
    <w:rPr>
      <w:rFonts w:ascii="宋体" w:hAnsi="Courier New" w:cs="Courier New"/>
      <w:szCs w:val="21"/>
    </w:rPr>
  </w:style>
  <w:style w:type="character" w:customStyle="1" w:styleId="Char7">
    <w:name w:val="纯文本 Char"/>
    <w:basedOn w:val="a0"/>
    <w:link w:val="af1"/>
    <w:rsid w:val="00E01BFA"/>
    <w:rPr>
      <w:rFonts w:ascii="宋体" w:eastAsia="宋体" w:hAnsi="Courier New" w:cs="Courier New"/>
      <w:szCs w:val="21"/>
    </w:rPr>
  </w:style>
  <w:style w:type="paragraph" w:customStyle="1" w:styleId="11">
    <w:name w:val="列出段落1"/>
    <w:basedOn w:val="a"/>
    <w:rsid w:val="00E01BFA"/>
    <w:pPr>
      <w:widowControl/>
      <w:spacing w:line="400" w:lineRule="exact"/>
      <w:ind w:left="720"/>
      <w:contextualSpacing/>
      <w:jc w:val="left"/>
    </w:pPr>
    <w:rPr>
      <w:kern w:val="0"/>
      <w:lang w:eastAsia="en-US" w:bidi="en-US"/>
    </w:rPr>
  </w:style>
  <w:style w:type="paragraph" w:customStyle="1" w:styleId="ListParagraph1">
    <w:name w:val="List Paragraph1"/>
    <w:basedOn w:val="a"/>
    <w:rsid w:val="00E01BFA"/>
    <w:pPr>
      <w:widowControl/>
      <w:ind w:firstLineChars="200" w:firstLine="420"/>
      <w:jc w:val="left"/>
    </w:pPr>
    <w:rPr>
      <w:kern w:val="0"/>
      <w:sz w:val="22"/>
      <w:szCs w:val="20"/>
      <w:lang w:eastAsia="en-US"/>
    </w:rPr>
  </w:style>
  <w:style w:type="paragraph" w:customStyle="1" w:styleId="4">
    <w:name w:val="图目录4"/>
    <w:basedOn w:val="ac"/>
    <w:next w:val="a"/>
    <w:link w:val="4CharChar"/>
    <w:autoRedefine/>
    <w:qFormat/>
    <w:rsid w:val="00C66E9A"/>
    <w:pPr>
      <w:spacing w:line="360" w:lineRule="auto"/>
      <w:ind w:leftChars="0" w:left="0" w:firstLineChars="0" w:firstLine="0"/>
      <w:jc w:val="center"/>
    </w:pPr>
    <w:rPr>
      <w:rFonts w:ascii="Arial" w:hAnsi="Arial" w:cs="宋体"/>
    </w:rPr>
  </w:style>
  <w:style w:type="paragraph" w:customStyle="1" w:styleId="21">
    <w:name w:val="表目录2"/>
    <w:basedOn w:val="ac"/>
    <w:next w:val="a"/>
    <w:autoRedefine/>
    <w:qFormat/>
    <w:rsid w:val="00236FF0"/>
    <w:pPr>
      <w:spacing w:line="360" w:lineRule="auto"/>
      <w:ind w:leftChars="0" w:left="0" w:firstLineChars="0" w:firstLine="420"/>
      <w:jc w:val="center"/>
    </w:pPr>
  </w:style>
  <w:style w:type="table" w:styleId="af2">
    <w:name w:val="Table Grid"/>
    <w:basedOn w:val="a1"/>
    <w:uiPriority w:val="59"/>
    <w:rsid w:val="00E01BFA"/>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E01BFA"/>
    <w:pPr>
      <w:widowControl/>
      <w:spacing w:before="480" w:after="0" w:line="276" w:lineRule="auto"/>
      <w:jc w:val="left"/>
      <w:outlineLvl w:val="9"/>
    </w:pPr>
    <w:rPr>
      <w:rFonts w:ascii="Cambria" w:hAnsi="Cambria"/>
      <w:color w:val="365F91"/>
      <w:kern w:val="0"/>
      <w:sz w:val="28"/>
      <w:szCs w:val="28"/>
    </w:rPr>
  </w:style>
  <w:style w:type="paragraph" w:styleId="af3">
    <w:name w:val="caption"/>
    <w:basedOn w:val="a"/>
    <w:next w:val="a"/>
    <w:unhideWhenUsed/>
    <w:qFormat/>
    <w:rsid w:val="004849AF"/>
    <w:pPr>
      <w:jc w:val="center"/>
    </w:pPr>
    <w:rPr>
      <w:rFonts w:ascii="Cambria" w:hAnsi="Cambria"/>
      <w:szCs w:val="20"/>
    </w:rPr>
  </w:style>
  <w:style w:type="character" w:styleId="af4">
    <w:name w:val="Strong"/>
    <w:uiPriority w:val="22"/>
    <w:qFormat/>
    <w:rsid w:val="00E01BFA"/>
    <w:rPr>
      <w:b/>
      <w:bCs/>
    </w:rPr>
  </w:style>
  <w:style w:type="character" w:customStyle="1" w:styleId="apple-converted-space">
    <w:name w:val="apple-converted-space"/>
    <w:rsid w:val="00E01BFA"/>
  </w:style>
  <w:style w:type="character" w:styleId="af5">
    <w:name w:val="Emphasis"/>
    <w:uiPriority w:val="20"/>
    <w:qFormat/>
    <w:rsid w:val="00E01BFA"/>
    <w:rPr>
      <w:i/>
      <w:iCs/>
    </w:rPr>
  </w:style>
  <w:style w:type="paragraph" w:styleId="af6">
    <w:name w:val="No Spacing"/>
    <w:uiPriority w:val="1"/>
    <w:qFormat/>
    <w:rsid w:val="00E01BFA"/>
    <w:pPr>
      <w:widowControl w:val="0"/>
      <w:jc w:val="both"/>
    </w:pPr>
    <w:rPr>
      <w:rFonts w:ascii="Times New Roman" w:eastAsia="宋体" w:hAnsi="Times New Roman" w:cs="Times New Roman"/>
      <w:szCs w:val="24"/>
    </w:rPr>
  </w:style>
  <w:style w:type="table" w:styleId="af7">
    <w:name w:val="Light Shading"/>
    <w:basedOn w:val="a1"/>
    <w:uiPriority w:val="60"/>
    <w:rsid w:val="00E01BFA"/>
    <w:rPr>
      <w:rFonts w:ascii="Times New Roman" w:eastAsia="宋体" w:hAnsi="Times New Roman" w:cs="Times New Roman"/>
      <w:color w:val="000000"/>
      <w:kern w:val="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1">
    <w:name w:val="Light Shading Accent 1"/>
    <w:basedOn w:val="a1"/>
    <w:uiPriority w:val="60"/>
    <w:rsid w:val="00E01BFA"/>
    <w:rPr>
      <w:rFonts w:ascii="Times New Roman" w:eastAsia="宋体" w:hAnsi="Times New Roman" w:cs="Times New Roman"/>
      <w:color w:val="365F91"/>
      <w:kern w:val="0"/>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3">
    <w:name w:val="Light Shading Accent 3"/>
    <w:basedOn w:val="a1"/>
    <w:uiPriority w:val="60"/>
    <w:rsid w:val="00E01BFA"/>
    <w:rPr>
      <w:rFonts w:ascii="Times New Roman" w:eastAsia="宋体" w:hAnsi="Times New Roman" w:cs="Times New Roman"/>
      <w:color w:val="76923C"/>
      <w:kern w:val="0"/>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30">
    <w:name w:val="Light Grid Accent 3"/>
    <w:basedOn w:val="a1"/>
    <w:uiPriority w:val="62"/>
    <w:rsid w:val="00E01BFA"/>
    <w:rPr>
      <w:rFonts w:ascii="Times New Roman" w:eastAsia="宋体" w:hAnsi="Times New Roman" w:cs="Times New Roman"/>
      <w:kern w:val="0"/>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af8">
    <w:name w:val="List Paragraph"/>
    <w:basedOn w:val="a"/>
    <w:uiPriority w:val="34"/>
    <w:qFormat/>
    <w:rsid w:val="00D833AF"/>
    <w:pPr>
      <w:ind w:firstLineChars="200" w:firstLine="420"/>
    </w:pPr>
  </w:style>
  <w:style w:type="paragraph" w:styleId="af9">
    <w:name w:val="Normal (Web)"/>
    <w:basedOn w:val="a"/>
    <w:uiPriority w:val="99"/>
    <w:unhideWhenUsed/>
    <w:rsid w:val="001719CF"/>
    <w:pPr>
      <w:widowControl/>
      <w:spacing w:before="100" w:beforeAutospacing="1" w:after="100" w:afterAutospacing="1" w:line="240" w:lineRule="auto"/>
      <w:jc w:val="left"/>
    </w:pPr>
    <w:rPr>
      <w:rFonts w:ascii="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8355579">
      <w:bodyDiv w:val="1"/>
      <w:marLeft w:val="0"/>
      <w:marRight w:val="0"/>
      <w:marTop w:val="0"/>
      <w:marBottom w:val="0"/>
      <w:divBdr>
        <w:top w:val="none" w:sz="0" w:space="0" w:color="auto"/>
        <w:left w:val="none" w:sz="0" w:space="0" w:color="auto"/>
        <w:bottom w:val="none" w:sz="0" w:space="0" w:color="auto"/>
        <w:right w:val="none" w:sz="0" w:space="0" w:color="auto"/>
      </w:divBdr>
    </w:div>
    <w:div w:id="801536846">
      <w:bodyDiv w:val="1"/>
      <w:marLeft w:val="0"/>
      <w:marRight w:val="0"/>
      <w:marTop w:val="0"/>
      <w:marBottom w:val="0"/>
      <w:divBdr>
        <w:top w:val="none" w:sz="0" w:space="0" w:color="auto"/>
        <w:left w:val="none" w:sz="0" w:space="0" w:color="auto"/>
        <w:bottom w:val="none" w:sz="0" w:space="0" w:color="auto"/>
        <w:right w:val="none" w:sz="0" w:space="0" w:color="auto"/>
      </w:divBdr>
    </w:div>
    <w:div w:id="1173839655">
      <w:bodyDiv w:val="1"/>
      <w:marLeft w:val="0"/>
      <w:marRight w:val="0"/>
      <w:marTop w:val="0"/>
      <w:marBottom w:val="0"/>
      <w:divBdr>
        <w:top w:val="none" w:sz="0" w:space="0" w:color="auto"/>
        <w:left w:val="none" w:sz="0" w:space="0" w:color="auto"/>
        <w:bottom w:val="none" w:sz="0" w:space="0" w:color="auto"/>
        <w:right w:val="none" w:sz="0" w:space="0" w:color="auto"/>
      </w:divBdr>
    </w:div>
    <w:div w:id="1906530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emf"/><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barcode-coder.com/en/barcode-jquery-plugin-201.html"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oleObject" Target="embeddings/oleObject1.bin"/><Relationship Id="rId33" Type="http://schemas.openxmlformats.org/officeDocument/2006/relationships/image" Target="media/image15.emf"/><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3.gif"/><Relationship Id="rId29" Type="http://schemas.openxmlformats.org/officeDocument/2006/relationships/image" Target="media/image11.emf"/><Relationship Id="rId41" Type="http://schemas.openxmlformats.org/officeDocument/2006/relationships/image" Target="media/image23.png"/><Relationship Id="rId54" Type="http://schemas.openxmlformats.org/officeDocument/2006/relationships/hyperlink" Target="http://docs.jboss.org/jbpm/v5.3/userguid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7.emf"/><Relationship Id="rId32" Type="http://schemas.openxmlformats.org/officeDocument/2006/relationships/image" Target="media/image14.emf"/><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www.ibm.com/developerworks/cn/java/wa-spring1/" TargetMode="Externa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0.emf"/><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6.xml"/><Relationship Id="rId31" Type="http://schemas.openxmlformats.org/officeDocument/2006/relationships/image" Target="media/image13.emf"/><Relationship Id="rId44" Type="http://schemas.openxmlformats.org/officeDocument/2006/relationships/image" Target="media/image26.png"/><Relationship Id="rId52"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9.emf"/><Relationship Id="rId30" Type="http://schemas.openxmlformats.org/officeDocument/2006/relationships/image" Target="media/image12.emf"/><Relationship Id="rId35" Type="http://schemas.openxmlformats.org/officeDocument/2006/relationships/image" Target="media/image17.emf"/><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AB6CE2-37B5-4BD3-A421-C7EF24773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3245</TotalTime>
  <Pages>51</Pages>
  <Words>4984</Words>
  <Characters>28415</Characters>
  <Application>Microsoft Office Word</Application>
  <DocSecurity>0</DocSecurity>
  <Lines>236</Lines>
  <Paragraphs>66</Paragraphs>
  <ScaleCrop>false</ScaleCrop>
  <Company/>
  <LinksUpToDate>false</LinksUpToDate>
  <CharactersWithSpaces>33333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dc:creator>
  <cp:lastModifiedBy>莫其凡</cp:lastModifiedBy>
  <cp:revision>1578</cp:revision>
  <cp:lastPrinted>2014-06-02T10:23:00Z</cp:lastPrinted>
  <dcterms:created xsi:type="dcterms:W3CDTF">2013-05-17T05:42:00Z</dcterms:created>
  <dcterms:modified xsi:type="dcterms:W3CDTF">2014-06-03T13:43:00Z</dcterms:modified>
</cp:coreProperties>
</file>