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265" w:rsidRPr="00CE1480" w:rsidRDefault="00FB3265" w:rsidP="00FB3265">
      <w:pPr>
        <w:jc w:val="center"/>
        <w:rPr>
          <w:rFonts w:ascii="Arial" w:hAnsi="Arial" w:cs="Arial"/>
          <w:b/>
          <w:sz w:val="66"/>
          <w:szCs w:val="52"/>
        </w:rPr>
      </w:pPr>
      <w:r w:rsidRPr="00CE1480">
        <w:rPr>
          <w:rFonts w:ascii="Arial" w:hAnsi="Arial" w:cs="Arial"/>
          <w:b/>
          <w:noProof/>
          <w:sz w:val="66"/>
          <w:szCs w:val="52"/>
        </w:rPr>
        <w:drawing>
          <wp:inline distT="0" distB="0" distL="0" distR="0" wp14:anchorId="7240B850" wp14:editId="37EBB69F">
            <wp:extent cx="1104900"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r w:rsidR="00812B79" w:rsidRPr="00CE1480">
        <w:rPr>
          <w:rFonts w:ascii="Arial" w:hAnsi="Arial" w:cs="Arial"/>
          <w:b/>
          <w:noProof/>
          <w:sz w:val="66"/>
          <w:szCs w:val="52"/>
        </w:rPr>
        <w:drawing>
          <wp:inline distT="0" distB="0" distL="0" distR="0" wp14:anchorId="50D551EB" wp14:editId="22B495E4">
            <wp:extent cx="2838450" cy="933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rsidR="00FB3265" w:rsidRPr="00CE1480" w:rsidRDefault="00FB3265" w:rsidP="00FB3265">
      <w:pPr>
        <w:jc w:val="center"/>
        <w:rPr>
          <w:rFonts w:ascii="Arial" w:hAnsi="Arial" w:cs="Arial"/>
          <w:b/>
          <w:sz w:val="66"/>
          <w:szCs w:val="52"/>
        </w:rPr>
      </w:pPr>
    </w:p>
    <w:p w:rsidR="00FB3265" w:rsidRPr="00CE1480" w:rsidRDefault="00FB3265" w:rsidP="00FB3265">
      <w:pPr>
        <w:jc w:val="center"/>
        <w:rPr>
          <w:rFonts w:ascii="Arial" w:hAnsi="Arial" w:cs="Arial"/>
          <w:b/>
          <w:sz w:val="66"/>
          <w:szCs w:val="52"/>
        </w:rPr>
      </w:pPr>
    </w:p>
    <w:p w:rsidR="00FB3265" w:rsidRPr="00CE1480" w:rsidRDefault="00FB3265" w:rsidP="00FB3265">
      <w:pPr>
        <w:jc w:val="center"/>
        <w:rPr>
          <w:rFonts w:ascii="Arial" w:hAnsi="Arial" w:cs="Arial"/>
          <w:b/>
          <w:sz w:val="66"/>
          <w:szCs w:val="52"/>
        </w:rPr>
      </w:pPr>
      <w:r w:rsidRPr="00CE1480">
        <w:rPr>
          <w:rFonts w:ascii="Arial" w:hAnsi="Arial" w:cs="Arial"/>
          <w:b/>
          <w:sz w:val="66"/>
          <w:szCs w:val="52"/>
        </w:rPr>
        <w:t>本</w:t>
      </w:r>
      <w:r w:rsidRPr="00CE1480">
        <w:rPr>
          <w:rFonts w:ascii="Arial" w:hAnsi="Arial" w:cs="Arial"/>
          <w:b/>
          <w:sz w:val="66"/>
          <w:szCs w:val="52"/>
        </w:rPr>
        <w:t xml:space="preserve"> </w:t>
      </w:r>
      <w:r w:rsidRPr="00CE1480">
        <w:rPr>
          <w:rFonts w:ascii="Arial" w:hAnsi="Arial" w:cs="Arial"/>
          <w:b/>
          <w:sz w:val="66"/>
          <w:szCs w:val="52"/>
        </w:rPr>
        <w:t>科</w:t>
      </w:r>
      <w:r w:rsidRPr="00CE1480">
        <w:rPr>
          <w:rFonts w:ascii="Arial" w:hAnsi="Arial" w:cs="Arial"/>
          <w:b/>
          <w:sz w:val="66"/>
          <w:szCs w:val="52"/>
        </w:rPr>
        <w:t xml:space="preserve"> </w:t>
      </w:r>
      <w:r w:rsidRPr="00CE1480">
        <w:rPr>
          <w:rFonts w:ascii="Arial" w:hAnsi="Arial" w:cs="Arial"/>
          <w:b/>
          <w:sz w:val="66"/>
          <w:szCs w:val="52"/>
        </w:rPr>
        <w:t>毕</w:t>
      </w:r>
      <w:r w:rsidRPr="00CE1480">
        <w:rPr>
          <w:rFonts w:ascii="Arial" w:hAnsi="Arial" w:cs="Arial"/>
          <w:b/>
          <w:sz w:val="66"/>
          <w:szCs w:val="52"/>
        </w:rPr>
        <w:t xml:space="preserve"> </w:t>
      </w:r>
      <w:r w:rsidRPr="00CE1480">
        <w:rPr>
          <w:rFonts w:ascii="Arial" w:hAnsi="Arial" w:cs="Arial"/>
          <w:b/>
          <w:sz w:val="66"/>
          <w:szCs w:val="52"/>
        </w:rPr>
        <w:t>业</w:t>
      </w:r>
      <w:r w:rsidRPr="00CE1480">
        <w:rPr>
          <w:rFonts w:ascii="Arial" w:hAnsi="Arial" w:cs="Arial"/>
          <w:b/>
          <w:sz w:val="66"/>
          <w:szCs w:val="52"/>
        </w:rPr>
        <w:t xml:space="preserve"> </w:t>
      </w:r>
      <w:r w:rsidRPr="00CE1480">
        <w:rPr>
          <w:rFonts w:ascii="Arial" w:hAnsi="Arial" w:cs="Arial"/>
          <w:b/>
          <w:sz w:val="66"/>
          <w:szCs w:val="52"/>
        </w:rPr>
        <w:t>设</w:t>
      </w:r>
      <w:r w:rsidRPr="00CE1480">
        <w:rPr>
          <w:rFonts w:ascii="Arial" w:hAnsi="Arial" w:cs="Arial"/>
          <w:b/>
          <w:sz w:val="66"/>
          <w:szCs w:val="52"/>
        </w:rPr>
        <w:t xml:space="preserve"> </w:t>
      </w:r>
      <w:r w:rsidRPr="00CE1480">
        <w:rPr>
          <w:rFonts w:ascii="Arial" w:hAnsi="Arial" w:cs="Arial"/>
          <w:b/>
          <w:sz w:val="66"/>
          <w:szCs w:val="52"/>
        </w:rPr>
        <w:t>计</w:t>
      </w:r>
    </w:p>
    <w:p w:rsidR="00FB3265" w:rsidRDefault="00FB3265" w:rsidP="00FB3265">
      <w:pPr>
        <w:ind w:firstLine="1325"/>
        <w:jc w:val="center"/>
        <w:rPr>
          <w:rFonts w:ascii="Arial" w:hAnsi="Arial" w:cs="Arial"/>
          <w:b/>
          <w:sz w:val="66"/>
          <w:szCs w:val="52"/>
        </w:rPr>
      </w:pPr>
    </w:p>
    <w:p w:rsidR="00FB3265" w:rsidRPr="00CE1480" w:rsidRDefault="00FB3265" w:rsidP="00FB3265">
      <w:pPr>
        <w:ind w:firstLine="1325"/>
        <w:jc w:val="center"/>
        <w:rPr>
          <w:rFonts w:ascii="Arial" w:hAnsi="Arial" w:cs="Arial"/>
          <w:b/>
          <w:sz w:val="66"/>
          <w:szCs w:val="52"/>
        </w:rPr>
      </w:pPr>
    </w:p>
    <w:p w:rsidR="00FB3265" w:rsidRPr="00CE1480" w:rsidRDefault="00FB3265" w:rsidP="00FB3265">
      <w:pPr>
        <w:spacing w:line="800" w:lineRule="exact"/>
        <w:ind w:leftChars="200" w:left="480"/>
        <w:rPr>
          <w:rFonts w:ascii="Arial" w:hAnsi="Arial" w:cs="Arial"/>
          <w:sz w:val="32"/>
          <w:szCs w:val="32"/>
          <w:u w:val="single"/>
        </w:rPr>
      </w:pPr>
      <w:r w:rsidRPr="00CE1480">
        <w:rPr>
          <w:rFonts w:ascii="Arial" w:hAnsi="Arial" w:cs="Arial"/>
          <w:b/>
          <w:sz w:val="32"/>
          <w:szCs w:val="52"/>
        </w:rPr>
        <w:t>院</w:t>
      </w:r>
      <w:r w:rsidRPr="00CE1480">
        <w:rPr>
          <w:rFonts w:ascii="Arial" w:hAnsi="Arial" w:cs="Arial"/>
          <w:b/>
          <w:sz w:val="32"/>
          <w:szCs w:val="52"/>
        </w:rPr>
        <w:t xml:space="preserve">  </w:t>
      </w:r>
      <w:r w:rsidRPr="00CE1480">
        <w:rPr>
          <w:rFonts w:ascii="Arial" w:hAnsi="Arial" w:cs="Arial"/>
          <w:b/>
          <w:sz w:val="32"/>
          <w:szCs w:val="52"/>
        </w:rPr>
        <w:t>系</w:t>
      </w:r>
      <w:r w:rsidRPr="00CE1480">
        <w:rPr>
          <w:rFonts w:ascii="Arial" w:hAnsi="Arial" w:cs="Arial"/>
          <w:sz w:val="32"/>
          <w:szCs w:val="32"/>
          <w:u w:val="single"/>
        </w:rPr>
        <w:t xml:space="preserve">            </w:t>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软件学院</w:t>
      </w:r>
      <w:r w:rsidRPr="00CE1480">
        <w:rPr>
          <w:rFonts w:ascii="Arial" w:hAnsi="Arial" w:cs="Arial"/>
          <w:sz w:val="32"/>
          <w:szCs w:val="32"/>
          <w:u w:val="single"/>
        </w:rPr>
        <w:t xml:space="preserve">                     </w:t>
      </w:r>
    </w:p>
    <w:p w:rsidR="00FB3265" w:rsidRPr="00CE1480" w:rsidRDefault="00FB3265" w:rsidP="00FB3265">
      <w:pPr>
        <w:spacing w:line="800" w:lineRule="exact"/>
        <w:ind w:leftChars="200" w:left="480"/>
        <w:rPr>
          <w:rFonts w:ascii="Arial" w:hAnsi="Arial" w:cs="Arial"/>
          <w:sz w:val="32"/>
          <w:szCs w:val="52"/>
        </w:rPr>
      </w:pPr>
      <w:r w:rsidRPr="00CE1480">
        <w:rPr>
          <w:rFonts w:ascii="Arial" w:hAnsi="Arial" w:cs="Arial"/>
          <w:b/>
          <w:sz w:val="32"/>
          <w:szCs w:val="52"/>
        </w:rPr>
        <w:t>专</w:t>
      </w:r>
      <w:r w:rsidRPr="00CE1480">
        <w:rPr>
          <w:rFonts w:ascii="Arial" w:hAnsi="Arial" w:cs="Arial"/>
          <w:b/>
          <w:sz w:val="32"/>
          <w:szCs w:val="52"/>
        </w:rPr>
        <w:t xml:space="preserve">  </w:t>
      </w:r>
      <w:r w:rsidRPr="00CE1480">
        <w:rPr>
          <w:rFonts w:ascii="Arial" w:hAnsi="Arial" w:cs="Arial"/>
          <w:b/>
          <w:sz w:val="32"/>
          <w:szCs w:val="52"/>
        </w:rPr>
        <w:t>业</w:t>
      </w:r>
      <w:r w:rsidRPr="00CE1480">
        <w:rPr>
          <w:rFonts w:ascii="Arial" w:hAnsi="Arial" w:cs="Arial"/>
          <w:sz w:val="32"/>
          <w:szCs w:val="32"/>
          <w:u w:val="single"/>
        </w:rPr>
        <w:t xml:space="preserve">            </w:t>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软件工程</w:t>
      </w:r>
      <w:r w:rsidRPr="00CE1480">
        <w:rPr>
          <w:rFonts w:ascii="Arial" w:hAnsi="Arial" w:cs="Arial"/>
          <w:sz w:val="32"/>
          <w:szCs w:val="32"/>
          <w:u w:val="single"/>
        </w:rPr>
        <w:t xml:space="preserve">                     </w:t>
      </w:r>
    </w:p>
    <w:p w:rsidR="00EC42CB" w:rsidRDefault="00FB3265" w:rsidP="00EC42CB">
      <w:pPr>
        <w:spacing w:line="800" w:lineRule="exact"/>
        <w:ind w:leftChars="200" w:left="3050" w:hangingChars="800" w:hanging="2570"/>
        <w:rPr>
          <w:rFonts w:ascii="Arial" w:hAnsi="Arial" w:cs="Arial"/>
          <w:sz w:val="32"/>
          <w:szCs w:val="32"/>
          <w:u w:val="thick"/>
        </w:rPr>
      </w:pPr>
      <w:r w:rsidRPr="00CE1480">
        <w:rPr>
          <w:rFonts w:ascii="Arial" w:hAnsi="Arial" w:cs="Arial"/>
          <w:b/>
          <w:sz w:val="32"/>
          <w:szCs w:val="52"/>
        </w:rPr>
        <w:t>题</w:t>
      </w:r>
      <w:r w:rsidRPr="00CE1480">
        <w:rPr>
          <w:rFonts w:ascii="Arial" w:hAnsi="Arial" w:cs="Arial"/>
          <w:b/>
          <w:sz w:val="32"/>
          <w:szCs w:val="52"/>
        </w:rPr>
        <w:t xml:space="preserve">  </w:t>
      </w:r>
      <w:r w:rsidRPr="00CE1480">
        <w:rPr>
          <w:rFonts w:ascii="Arial" w:hAnsi="Arial" w:cs="Arial"/>
          <w:b/>
          <w:sz w:val="32"/>
          <w:szCs w:val="52"/>
        </w:rPr>
        <w:t>目</w:t>
      </w:r>
      <w:r w:rsidR="00EC42CB" w:rsidRPr="00EC42CB">
        <w:rPr>
          <w:rFonts w:ascii="Arial" w:hAnsi="Arial" w:cs="Arial" w:hint="eastAsia"/>
          <w:b/>
          <w:sz w:val="32"/>
          <w:szCs w:val="52"/>
          <w:u w:val="thick"/>
        </w:rPr>
        <w:t xml:space="preserve">    </w:t>
      </w:r>
      <w:r w:rsidRPr="00FB3265">
        <w:rPr>
          <w:rFonts w:ascii="Arial" w:hAnsi="Arial" w:cs="Arial" w:hint="eastAsia"/>
          <w:sz w:val="32"/>
          <w:szCs w:val="32"/>
          <w:u w:val="thick"/>
        </w:rPr>
        <w:t>智造链系统的</w:t>
      </w:r>
      <w:r w:rsidR="00EC42CB" w:rsidRPr="00EC42CB">
        <w:rPr>
          <w:rFonts w:ascii="Arial" w:hAnsi="Arial" w:cs="Arial" w:hint="eastAsia"/>
          <w:sz w:val="32"/>
          <w:szCs w:val="32"/>
          <w:u w:val="thick"/>
        </w:rPr>
        <w:t>设计部模块、生产部模块</w:t>
      </w:r>
      <w:proofErr w:type="gramStart"/>
      <w:r w:rsidR="00EC42CB" w:rsidRPr="00EC42CB">
        <w:rPr>
          <w:rFonts w:ascii="Arial" w:hAnsi="Arial" w:cs="Arial" w:hint="eastAsia"/>
          <w:sz w:val="32"/>
          <w:szCs w:val="32"/>
          <w:u w:val="thick"/>
        </w:rPr>
        <w:t>和</w:t>
      </w:r>
      <w:proofErr w:type="gramEnd"/>
      <w:r w:rsidR="00EC42CB">
        <w:rPr>
          <w:rFonts w:ascii="Arial" w:hAnsi="Arial" w:cs="Arial" w:hint="eastAsia"/>
          <w:sz w:val="32"/>
          <w:szCs w:val="32"/>
          <w:u w:val="thick"/>
        </w:rPr>
        <w:t xml:space="preserve">       </w:t>
      </w:r>
    </w:p>
    <w:p w:rsidR="00FB3265" w:rsidRPr="00CE1480" w:rsidRDefault="00EC42CB" w:rsidP="00EC42CB">
      <w:pPr>
        <w:spacing w:line="800" w:lineRule="exact"/>
        <w:ind w:leftChars="600" w:left="2720" w:hangingChars="400" w:hanging="1280"/>
        <w:rPr>
          <w:rFonts w:ascii="Arial" w:hAnsi="Arial" w:cs="Arial"/>
          <w:sz w:val="32"/>
          <w:szCs w:val="32"/>
          <w:u w:val="single"/>
        </w:rPr>
      </w:pPr>
      <w:r>
        <w:rPr>
          <w:rFonts w:ascii="Arial" w:hAnsi="Arial" w:cs="Arial" w:hint="eastAsia"/>
          <w:sz w:val="32"/>
          <w:szCs w:val="32"/>
          <w:u w:val="thick"/>
        </w:rPr>
        <w:t xml:space="preserve">          </w:t>
      </w:r>
      <w:r w:rsidRPr="00EC42CB">
        <w:rPr>
          <w:rFonts w:ascii="Arial" w:hAnsi="Arial" w:cs="Arial" w:hint="eastAsia"/>
          <w:sz w:val="32"/>
          <w:szCs w:val="32"/>
          <w:u w:val="thick"/>
        </w:rPr>
        <w:t>质检部模块</w:t>
      </w:r>
      <w:r w:rsidR="00FB3265" w:rsidRPr="00FB3265">
        <w:rPr>
          <w:rFonts w:ascii="Arial" w:hAnsi="Arial" w:cs="Arial" w:hint="eastAsia"/>
          <w:sz w:val="32"/>
          <w:szCs w:val="32"/>
          <w:u w:val="thick"/>
        </w:rPr>
        <w:t>的设计与实现</w:t>
      </w:r>
      <w:r>
        <w:rPr>
          <w:rFonts w:ascii="Arial" w:hAnsi="Arial" w:cs="Arial" w:hint="eastAsia"/>
          <w:sz w:val="32"/>
          <w:szCs w:val="32"/>
          <w:u w:val="thick"/>
        </w:rPr>
        <w:t xml:space="preserve">           </w:t>
      </w:r>
    </w:p>
    <w:p w:rsidR="00FB3265" w:rsidRPr="00CE1480" w:rsidRDefault="00FB3265" w:rsidP="00FB3265">
      <w:pPr>
        <w:spacing w:line="800" w:lineRule="exact"/>
        <w:ind w:leftChars="200" w:left="480"/>
        <w:rPr>
          <w:rFonts w:ascii="Arial" w:hAnsi="Arial" w:cs="Arial"/>
          <w:sz w:val="32"/>
          <w:szCs w:val="52"/>
        </w:rPr>
      </w:pPr>
      <w:r w:rsidRPr="00CE1480">
        <w:rPr>
          <w:rFonts w:ascii="Arial" w:hAnsi="Arial" w:cs="Arial"/>
          <w:b/>
          <w:sz w:val="32"/>
          <w:szCs w:val="52"/>
        </w:rPr>
        <w:t>年</w:t>
      </w:r>
      <w:r w:rsidRPr="00CE1480">
        <w:rPr>
          <w:rFonts w:ascii="Arial" w:hAnsi="Arial" w:cs="Arial"/>
          <w:b/>
          <w:sz w:val="32"/>
          <w:szCs w:val="52"/>
        </w:rPr>
        <w:t xml:space="preserve">  </w:t>
      </w:r>
      <w:r w:rsidRPr="00CE1480">
        <w:rPr>
          <w:rFonts w:ascii="Arial" w:hAnsi="Arial" w:cs="Arial"/>
          <w:b/>
          <w:sz w:val="32"/>
          <w:szCs w:val="52"/>
        </w:rPr>
        <w:t>级</w:t>
      </w:r>
      <w:r w:rsidRPr="00CE1480">
        <w:rPr>
          <w:rFonts w:ascii="Arial" w:hAnsi="Arial" w:cs="Arial"/>
          <w:sz w:val="32"/>
          <w:szCs w:val="32"/>
          <w:u w:val="single"/>
        </w:rPr>
        <w:t xml:space="preserve">    20</w:t>
      </w:r>
      <w:r>
        <w:rPr>
          <w:rFonts w:ascii="Arial" w:hAnsi="Arial" w:cs="Arial" w:hint="eastAsia"/>
          <w:sz w:val="32"/>
          <w:szCs w:val="32"/>
          <w:u w:val="single"/>
        </w:rPr>
        <w:t>10</w:t>
      </w:r>
      <w:r w:rsidRPr="00CE1480">
        <w:rPr>
          <w:rFonts w:ascii="Arial" w:hAnsi="Arial" w:cs="Arial"/>
          <w:sz w:val="32"/>
          <w:szCs w:val="32"/>
          <w:u w:val="single"/>
        </w:rPr>
        <w:t>级</w:t>
      </w:r>
      <w:r w:rsidRPr="00CE1480">
        <w:rPr>
          <w:rFonts w:ascii="Arial" w:hAnsi="Arial" w:cs="Arial"/>
          <w:sz w:val="32"/>
          <w:szCs w:val="32"/>
          <w:u w:val="single"/>
        </w:rPr>
        <w:t xml:space="preserve">       </w:t>
      </w:r>
      <w:r w:rsidRPr="00CE1480">
        <w:rPr>
          <w:rFonts w:ascii="Arial" w:hAnsi="Arial" w:cs="Arial"/>
          <w:b/>
          <w:sz w:val="32"/>
          <w:szCs w:val="52"/>
        </w:rPr>
        <w:t>学</w:t>
      </w:r>
      <w:r w:rsidRPr="00CE1480">
        <w:rPr>
          <w:rFonts w:ascii="Arial" w:hAnsi="Arial" w:cs="Arial"/>
          <w:b/>
          <w:sz w:val="32"/>
          <w:szCs w:val="52"/>
        </w:rPr>
        <w:t xml:space="preserve">  </w:t>
      </w:r>
      <w:r w:rsidRPr="00CE1480">
        <w:rPr>
          <w:rFonts w:ascii="Arial" w:hAnsi="Arial" w:cs="Arial"/>
          <w:b/>
          <w:sz w:val="32"/>
          <w:szCs w:val="52"/>
        </w:rPr>
        <w:t>号</w:t>
      </w:r>
      <w:r w:rsidRPr="00CE1480">
        <w:rPr>
          <w:rFonts w:ascii="Arial" w:hAnsi="Arial" w:cs="Arial"/>
          <w:sz w:val="32"/>
          <w:szCs w:val="32"/>
          <w:u w:val="single"/>
        </w:rPr>
        <w:t xml:space="preserve">    </w:t>
      </w:r>
      <w:r>
        <w:rPr>
          <w:rFonts w:ascii="Arial" w:hAnsi="Arial" w:cs="Arial" w:hint="eastAsia"/>
          <w:sz w:val="32"/>
          <w:szCs w:val="32"/>
          <w:u w:val="single"/>
        </w:rPr>
        <w:t>101250126</w:t>
      </w:r>
      <w:r w:rsidRPr="00CE1480">
        <w:rPr>
          <w:rFonts w:ascii="Arial" w:hAnsi="Arial" w:cs="Arial"/>
          <w:sz w:val="32"/>
          <w:szCs w:val="32"/>
          <w:u w:val="single"/>
        </w:rPr>
        <w:tab/>
        <w:t xml:space="preserve">             </w:t>
      </w:r>
    </w:p>
    <w:p w:rsidR="00FB3265" w:rsidRPr="00CE1480" w:rsidRDefault="00FB3265" w:rsidP="00FB3265">
      <w:pPr>
        <w:spacing w:line="800" w:lineRule="exact"/>
        <w:ind w:leftChars="200" w:left="480"/>
        <w:jc w:val="left"/>
        <w:rPr>
          <w:rFonts w:ascii="Arial" w:hAnsi="Arial" w:cs="Arial"/>
          <w:sz w:val="32"/>
          <w:szCs w:val="52"/>
        </w:rPr>
      </w:pPr>
      <w:r w:rsidRPr="00CE1480">
        <w:rPr>
          <w:rFonts w:ascii="Arial" w:hAnsi="Arial" w:cs="Arial"/>
          <w:b/>
          <w:sz w:val="32"/>
          <w:szCs w:val="52"/>
        </w:rPr>
        <w:t>学生姓名</w:t>
      </w:r>
      <w:r w:rsidRPr="00CE1480">
        <w:rPr>
          <w:rFonts w:ascii="Arial" w:hAnsi="Arial" w:cs="Arial"/>
          <w:sz w:val="32"/>
          <w:szCs w:val="32"/>
          <w:u w:val="single"/>
        </w:rPr>
        <w:t xml:space="preserve">  </w:t>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ab/>
      </w:r>
      <w:r w:rsidRPr="00CE1480">
        <w:rPr>
          <w:rFonts w:ascii="Arial" w:hAnsi="Arial" w:cs="Arial"/>
          <w:sz w:val="32"/>
          <w:szCs w:val="32"/>
          <w:u w:val="single"/>
        </w:rPr>
        <w:tab/>
        <w:t xml:space="preserve"> </w:t>
      </w:r>
      <w:r>
        <w:rPr>
          <w:rFonts w:ascii="Arial" w:hAnsi="Arial" w:cs="Arial"/>
          <w:sz w:val="32"/>
          <w:szCs w:val="32"/>
          <w:u w:val="single"/>
        </w:rPr>
        <w:t>孙克维</w:t>
      </w:r>
      <w:r w:rsidRPr="00CE1480">
        <w:rPr>
          <w:rFonts w:ascii="Arial" w:hAnsi="Arial" w:cs="Arial"/>
          <w:sz w:val="32"/>
          <w:szCs w:val="32"/>
          <w:u w:val="single"/>
        </w:rPr>
        <w:t xml:space="preserve">                                       </w:t>
      </w:r>
    </w:p>
    <w:p w:rsidR="00FB3265" w:rsidRPr="00CE1480" w:rsidRDefault="00FB3265" w:rsidP="00FB3265">
      <w:pPr>
        <w:spacing w:line="800" w:lineRule="exact"/>
        <w:ind w:leftChars="200" w:left="480"/>
        <w:jc w:val="left"/>
        <w:rPr>
          <w:rFonts w:ascii="Arial" w:hAnsi="Arial" w:cs="Arial"/>
          <w:sz w:val="32"/>
          <w:szCs w:val="52"/>
        </w:rPr>
      </w:pPr>
      <w:r w:rsidRPr="00CE1480">
        <w:rPr>
          <w:rFonts w:ascii="Arial" w:hAnsi="Arial" w:cs="Arial"/>
          <w:b/>
          <w:sz w:val="32"/>
          <w:szCs w:val="52"/>
        </w:rPr>
        <w:t>指导教师</w:t>
      </w:r>
      <w:r w:rsidRPr="00CE1480">
        <w:rPr>
          <w:rFonts w:ascii="Arial" w:hAnsi="Arial" w:cs="Arial"/>
          <w:sz w:val="32"/>
          <w:szCs w:val="32"/>
          <w:u w:val="single"/>
        </w:rPr>
        <w:t xml:space="preserve">      </w:t>
      </w:r>
      <w:r w:rsidRPr="00CE1480">
        <w:rPr>
          <w:rFonts w:ascii="Arial" w:hAnsi="Arial" w:cs="Arial"/>
          <w:sz w:val="32"/>
          <w:szCs w:val="32"/>
          <w:u w:val="single"/>
        </w:rPr>
        <w:t>葛季栋</w:t>
      </w:r>
      <w:r w:rsidRPr="00CE1480">
        <w:rPr>
          <w:rFonts w:ascii="Arial" w:hAnsi="Arial" w:cs="Arial"/>
          <w:sz w:val="32"/>
          <w:szCs w:val="32"/>
          <w:u w:val="single"/>
        </w:rPr>
        <w:t xml:space="preserve">    </w:t>
      </w:r>
      <w:r w:rsidRPr="00CE1480">
        <w:rPr>
          <w:rFonts w:ascii="Arial" w:hAnsi="Arial" w:cs="Arial"/>
          <w:b/>
          <w:sz w:val="32"/>
          <w:szCs w:val="52"/>
        </w:rPr>
        <w:t>职</w:t>
      </w:r>
      <w:r w:rsidRPr="00CE1480">
        <w:rPr>
          <w:rFonts w:ascii="Arial" w:hAnsi="Arial" w:cs="Arial"/>
          <w:b/>
          <w:sz w:val="32"/>
          <w:szCs w:val="52"/>
        </w:rPr>
        <w:t xml:space="preserve">  </w:t>
      </w:r>
      <w:r w:rsidRPr="00CE1480">
        <w:rPr>
          <w:rFonts w:ascii="Arial" w:hAnsi="Arial" w:cs="Arial"/>
          <w:b/>
          <w:sz w:val="32"/>
          <w:szCs w:val="52"/>
        </w:rPr>
        <w:t>称</w:t>
      </w:r>
      <w:r w:rsidRPr="00CE1480">
        <w:rPr>
          <w:rFonts w:ascii="Arial" w:hAnsi="Arial" w:cs="Arial"/>
          <w:sz w:val="32"/>
          <w:szCs w:val="32"/>
          <w:u w:val="single"/>
        </w:rPr>
        <w:t xml:space="preserve">      </w:t>
      </w:r>
      <w:r w:rsidRPr="00CE1480">
        <w:rPr>
          <w:rFonts w:ascii="Arial" w:hAnsi="Arial" w:cs="Arial"/>
          <w:sz w:val="32"/>
          <w:szCs w:val="32"/>
          <w:u w:val="single"/>
        </w:rPr>
        <w:t>讲师</w:t>
      </w:r>
      <w:r w:rsidRPr="00CE1480">
        <w:rPr>
          <w:rFonts w:ascii="Arial" w:hAnsi="Arial" w:cs="Arial"/>
          <w:sz w:val="32"/>
          <w:szCs w:val="32"/>
          <w:u w:val="single"/>
        </w:rPr>
        <w:t xml:space="preserve">           </w:t>
      </w:r>
    </w:p>
    <w:p w:rsidR="00FB3265" w:rsidRPr="00CE1480" w:rsidRDefault="00FB3265" w:rsidP="00EC42CB">
      <w:pPr>
        <w:spacing w:line="800" w:lineRule="exact"/>
        <w:ind w:leftChars="200" w:left="480"/>
        <w:jc w:val="left"/>
        <w:rPr>
          <w:rFonts w:ascii="Arial" w:hAnsi="Arial" w:cs="Arial"/>
          <w:sz w:val="32"/>
          <w:szCs w:val="32"/>
          <w:u w:val="single"/>
        </w:rPr>
      </w:pPr>
      <w:r w:rsidRPr="00CE1480">
        <w:rPr>
          <w:rFonts w:ascii="Arial" w:hAnsi="Arial" w:cs="Arial"/>
          <w:b/>
          <w:sz w:val="32"/>
          <w:szCs w:val="52"/>
        </w:rPr>
        <w:t>论文提交日期</w:t>
      </w:r>
      <w:r w:rsidR="00EC42CB">
        <w:rPr>
          <w:rFonts w:ascii="Arial" w:hAnsi="Arial" w:cs="Arial"/>
          <w:sz w:val="32"/>
          <w:szCs w:val="32"/>
          <w:u w:val="single"/>
        </w:rPr>
        <w:t xml:space="preserve">         </w:t>
      </w:r>
      <w:r w:rsidRPr="00CE1480">
        <w:rPr>
          <w:rFonts w:ascii="Arial" w:hAnsi="Arial" w:cs="Arial"/>
          <w:sz w:val="32"/>
          <w:szCs w:val="32"/>
          <w:u w:val="single"/>
        </w:rPr>
        <w:t xml:space="preserve"> </w:t>
      </w:r>
      <w:r w:rsidR="00EC42CB" w:rsidRPr="00EC42CB">
        <w:rPr>
          <w:rFonts w:ascii="Arial" w:hAnsi="Arial" w:cs="Arial" w:hint="eastAsia"/>
          <w:sz w:val="32"/>
          <w:szCs w:val="32"/>
          <w:u w:val="single"/>
        </w:rPr>
        <w:t>2014</w:t>
      </w:r>
      <w:r w:rsidR="00EC42CB" w:rsidRPr="00EC42CB">
        <w:rPr>
          <w:rFonts w:ascii="Arial" w:hAnsi="Arial" w:cs="Arial" w:hint="eastAsia"/>
          <w:sz w:val="32"/>
          <w:szCs w:val="32"/>
          <w:u w:val="single"/>
        </w:rPr>
        <w:t>年</w:t>
      </w:r>
      <w:r w:rsidR="00EC42CB" w:rsidRPr="00EC42CB">
        <w:rPr>
          <w:rFonts w:ascii="Arial" w:hAnsi="Arial" w:cs="Arial" w:hint="eastAsia"/>
          <w:sz w:val="32"/>
          <w:szCs w:val="32"/>
          <w:u w:val="single"/>
        </w:rPr>
        <w:t>5</w:t>
      </w:r>
      <w:r w:rsidR="00EC42CB" w:rsidRPr="00EC42CB">
        <w:rPr>
          <w:rFonts w:ascii="Arial" w:hAnsi="Arial" w:cs="Arial" w:hint="eastAsia"/>
          <w:sz w:val="32"/>
          <w:szCs w:val="32"/>
          <w:u w:val="single"/>
        </w:rPr>
        <w:t>月</w:t>
      </w:r>
      <w:r w:rsidR="00EC42CB" w:rsidRPr="00EC42CB">
        <w:rPr>
          <w:rFonts w:ascii="Arial" w:hAnsi="Arial" w:cs="Arial" w:hint="eastAsia"/>
          <w:sz w:val="32"/>
          <w:szCs w:val="32"/>
          <w:u w:val="single"/>
        </w:rPr>
        <w:t>25</w:t>
      </w:r>
      <w:r w:rsidR="00EC42CB" w:rsidRPr="00EC42CB">
        <w:rPr>
          <w:rFonts w:ascii="Arial" w:hAnsi="Arial" w:cs="Arial" w:hint="eastAsia"/>
          <w:sz w:val="32"/>
          <w:szCs w:val="32"/>
          <w:u w:val="single"/>
        </w:rPr>
        <w:t>日</w:t>
      </w:r>
      <w:r w:rsidRPr="00CE1480">
        <w:rPr>
          <w:rFonts w:ascii="Arial" w:hAnsi="Arial" w:cs="Arial"/>
          <w:sz w:val="32"/>
          <w:szCs w:val="32"/>
          <w:u w:val="single"/>
        </w:rPr>
        <w:t xml:space="preserve">   </w:t>
      </w:r>
      <w:r w:rsidRPr="00CE1480">
        <w:rPr>
          <w:rFonts w:ascii="Arial" w:hAnsi="Arial" w:cs="Arial"/>
          <w:sz w:val="32"/>
          <w:szCs w:val="32"/>
          <w:u w:val="single"/>
        </w:rPr>
        <w:tab/>
        <w:t xml:space="preserve">                     </w:t>
      </w:r>
    </w:p>
    <w:p w:rsidR="00FB3265" w:rsidRPr="00CE1480" w:rsidRDefault="00FB3265" w:rsidP="00FB3265">
      <w:pPr>
        <w:widowControl/>
        <w:jc w:val="left"/>
        <w:rPr>
          <w:rFonts w:ascii="Arial" w:eastAsia="楷体_GB2312" w:hAnsi="Arial" w:cs="Arial"/>
          <w:b/>
          <w:sz w:val="36"/>
          <w:u w:val="double"/>
        </w:rPr>
        <w:sectPr w:rsidR="00FB3265" w:rsidRPr="00CE1480">
          <w:headerReference w:type="default" r:id="rId11"/>
          <w:pgSz w:w="11906" w:h="16838"/>
          <w:pgMar w:top="1440" w:right="1800" w:bottom="1440" w:left="1800" w:header="851" w:footer="992" w:gutter="0"/>
          <w:pgNumType w:fmt="upperRoman" w:start="1"/>
          <w:cols w:space="720"/>
          <w:docGrid w:type="lines" w:linePitch="312"/>
        </w:sectPr>
      </w:pPr>
    </w:p>
    <w:p w:rsidR="00FB3265" w:rsidRPr="00CE1480" w:rsidRDefault="00FB3265" w:rsidP="00FB3265">
      <w:pPr>
        <w:jc w:val="center"/>
        <w:rPr>
          <w:rFonts w:ascii="Arial" w:eastAsia="楷体_GB2312" w:hAnsi="Arial" w:cs="Arial"/>
          <w:b/>
          <w:sz w:val="36"/>
          <w:u w:val="double"/>
        </w:rPr>
      </w:pPr>
      <w:r w:rsidRPr="00CE1480">
        <w:rPr>
          <w:rFonts w:ascii="Arial" w:eastAsia="楷体_GB2312" w:hAnsi="Arial" w:cs="Arial"/>
          <w:b/>
          <w:sz w:val="36"/>
          <w:u w:val="double"/>
        </w:rPr>
        <w:lastRenderedPageBreak/>
        <w:t>南京大学本科生毕业论文（设计）中文摘要</w:t>
      </w:r>
    </w:p>
    <w:p w:rsidR="00FB3265" w:rsidRPr="00CE1480" w:rsidRDefault="00FB3265" w:rsidP="00FB3265">
      <w:pPr>
        <w:rPr>
          <w:rFonts w:ascii="Arial" w:eastAsia="楷体_GB2312" w:hAnsi="Arial" w:cs="Arial"/>
          <w:sz w:val="28"/>
          <w:u w:val="single"/>
        </w:rPr>
      </w:pPr>
      <w:r w:rsidRPr="00CE1480">
        <w:rPr>
          <w:rFonts w:ascii="Arial" w:eastAsia="楷体_GB2312" w:hAnsi="Arial" w:cs="Arial"/>
          <w:sz w:val="28"/>
        </w:rPr>
        <w:t>毕业论文题目：</w:t>
      </w:r>
      <w:r w:rsidRPr="00FB3265">
        <w:rPr>
          <w:rFonts w:ascii="Arial" w:eastAsia="楷体_GB2312" w:hAnsi="Arial" w:cs="Arial" w:hint="eastAsia"/>
          <w:sz w:val="28"/>
          <w:u w:val="single"/>
        </w:rPr>
        <w:t>智造链系统的设计部模块、生产部模块和质检部模块的设计与实现</w:t>
      </w:r>
      <w:r w:rsidRPr="00CE1480">
        <w:rPr>
          <w:rFonts w:ascii="Arial" w:eastAsia="楷体_GB2312" w:hAnsi="Arial" w:cs="Arial"/>
          <w:sz w:val="28"/>
          <w:u w:val="single"/>
        </w:rPr>
        <w:t xml:space="preserve">                          </w:t>
      </w:r>
      <w:r w:rsidR="00BD3044">
        <w:rPr>
          <w:rFonts w:ascii="Arial" w:eastAsia="楷体_GB2312" w:hAnsi="Arial" w:cs="Arial" w:hint="eastAsia"/>
          <w:sz w:val="28"/>
          <w:u w:val="single"/>
        </w:rPr>
        <w:t xml:space="preserve">                     </w:t>
      </w:r>
    </w:p>
    <w:p w:rsidR="00FB3265" w:rsidRPr="00CE1480" w:rsidRDefault="00FB3265" w:rsidP="00FB3265">
      <w:pPr>
        <w:rPr>
          <w:rFonts w:ascii="Arial" w:eastAsia="楷体_GB2312" w:hAnsi="Arial" w:cs="Arial"/>
          <w:sz w:val="28"/>
        </w:rPr>
      </w:pPr>
      <w:r w:rsidRPr="00CE1480">
        <w:rPr>
          <w:rFonts w:ascii="Arial" w:eastAsia="楷体_GB2312" w:hAnsi="Arial" w:cs="Arial"/>
          <w:sz w:val="28"/>
          <w:u w:val="single"/>
        </w:rPr>
        <w:t xml:space="preserve"> </w:t>
      </w:r>
      <w:r w:rsidRPr="00CE1480">
        <w:rPr>
          <w:rFonts w:ascii="Arial" w:eastAsia="楷体_GB2312" w:hAnsi="Arial" w:cs="Arial"/>
          <w:sz w:val="28"/>
          <w:u w:val="single"/>
        </w:rPr>
        <w:t>软件学院</w:t>
      </w:r>
      <w:r w:rsidRPr="00CE1480">
        <w:rPr>
          <w:rFonts w:ascii="Arial" w:eastAsia="楷体_GB2312" w:hAnsi="Arial" w:cs="Arial"/>
          <w:sz w:val="28"/>
          <w:u w:val="single"/>
        </w:rPr>
        <w:t xml:space="preserve"> </w:t>
      </w:r>
      <w:r w:rsidRPr="00CE1480">
        <w:rPr>
          <w:rFonts w:ascii="Arial" w:eastAsia="楷体_GB2312" w:hAnsi="Arial" w:cs="Arial"/>
          <w:sz w:val="28"/>
        </w:rPr>
        <w:t>院系</w:t>
      </w:r>
      <w:r w:rsidRPr="00CE1480">
        <w:rPr>
          <w:rFonts w:ascii="Arial" w:eastAsia="楷体_GB2312" w:hAnsi="Arial" w:cs="Arial"/>
          <w:sz w:val="28"/>
          <w:u w:val="single"/>
        </w:rPr>
        <w:t xml:space="preserve"> </w:t>
      </w:r>
      <w:r w:rsidRPr="00CE1480">
        <w:rPr>
          <w:rFonts w:ascii="Arial" w:eastAsia="楷体_GB2312" w:hAnsi="Arial" w:cs="Arial"/>
          <w:sz w:val="28"/>
          <w:u w:val="single"/>
        </w:rPr>
        <w:t>软件工程</w:t>
      </w:r>
      <w:r w:rsidRPr="00CE1480">
        <w:rPr>
          <w:rFonts w:ascii="Arial" w:eastAsia="楷体_GB2312" w:hAnsi="Arial" w:cs="Arial"/>
          <w:sz w:val="28"/>
          <w:u w:val="single"/>
        </w:rPr>
        <w:t xml:space="preserve"> </w:t>
      </w:r>
      <w:r w:rsidRPr="00CE1480">
        <w:rPr>
          <w:rFonts w:ascii="Arial" w:eastAsia="楷体_GB2312" w:hAnsi="Arial" w:cs="Arial"/>
          <w:sz w:val="28"/>
        </w:rPr>
        <w:t>专业</w:t>
      </w:r>
      <w:r w:rsidRPr="00CE1480">
        <w:rPr>
          <w:rFonts w:ascii="Arial" w:eastAsia="楷体_GB2312" w:hAnsi="Arial" w:cs="Arial"/>
          <w:sz w:val="28"/>
          <w:u w:val="single"/>
        </w:rPr>
        <w:t xml:space="preserve"> 20</w:t>
      </w:r>
      <w:r>
        <w:rPr>
          <w:rFonts w:ascii="Arial" w:eastAsia="楷体_GB2312" w:hAnsi="Arial" w:cs="Arial" w:hint="eastAsia"/>
          <w:sz w:val="28"/>
          <w:u w:val="single"/>
        </w:rPr>
        <w:t>10</w:t>
      </w:r>
      <w:r w:rsidRPr="00CE1480">
        <w:rPr>
          <w:rFonts w:ascii="Arial" w:eastAsia="楷体_GB2312" w:hAnsi="Arial" w:cs="Arial"/>
          <w:sz w:val="28"/>
          <w:u w:val="single"/>
        </w:rPr>
        <w:t xml:space="preserve"> </w:t>
      </w:r>
      <w:r w:rsidRPr="00CE1480">
        <w:rPr>
          <w:rFonts w:ascii="Arial" w:eastAsia="楷体_GB2312" w:hAnsi="Arial" w:cs="Arial"/>
          <w:sz w:val="28"/>
        </w:rPr>
        <w:t>级本科生姓名：</w:t>
      </w:r>
      <w:r w:rsidRPr="00CE1480">
        <w:rPr>
          <w:rFonts w:ascii="Arial" w:eastAsia="楷体_GB2312" w:hAnsi="Arial" w:cs="Arial"/>
          <w:sz w:val="28"/>
          <w:u w:val="single"/>
        </w:rPr>
        <w:t xml:space="preserve"> </w:t>
      </w:r>
      <w:r>
        <w:rPr>
          <w:rFonts w:ascii="Arial" w:eastAsia="楷体_GB2312" w:hAnsi="Arial" w:cs="Arial"/>
          <w:sz w:val="28"/>
          <w:u w:val="single"/>
        </w:rPr>
        <w:t>孙克维</w:t>
      </w:r>
      <w:r w:rsidRPr="00CE1480">
        <w:rPr>
          <w:rFonts w:ascii="Arial" w:eastAsia="楷体_GB2312" w:hAnsi="Arial" w:cs="Arial"/>
          <w:sz w:val="28"/>
          <w:u w:val="single"/>
        </w:rPr>
        <w:t xml:space="preserve">        </w:t>
      </w:r>
    </w:p>
    <w:p w:rsidR="00FB3265" w:rsidRPr="00CE1480" w:rsidRDefault="00FB3265" w:rsidP="00FB3265">
      <w:pPr>
        <w:rPr>
          <w:rFonts w:ascii="Arial" w:eastAsia="楷体_GB2312" w:hAnsi="Arial" w:cs="Arial"/>
          <w:sz w:val="28"/>
          <w:u w:val="single"/>
        </w:rPr>
      </w:pPr>
      <w:r w:rsidRPr="00CE1480">
        <w:rPr>
          <w:rFonts w:ascii="Arial" w:eastAsia="楷体_GB2312" w:hAnsi="Arial" w:cs="Arial"/>
          <w:sz w:val="28"/>
        </w:rPr>
        <w:t>指导教师（姓名、职称）：</w:t>
      </w:r>
      <w:r w:rsidRPr="00CE1480">
        <w:rPr>
          <w:rFonts w:ascii="Arial" w:eastAsia="楷体_GB2312" w:hAnsi="Arial" w:cs="Arial"/>
          <w:sz w:val="28"/>
          <w:u w:val="single"/>
        </w:rPr>
        <w:t xml:space="preserve">   </w:t>
      </w:r>
      <w:r w:rsidRPr="00CE1480">
        <w:rPr>
          <w:rFonts w:ascii="Arial" w:eastAsia="楷体_GB2312" w:hAnsi="Arial" w:cs="Arial"/>
          <w:sz w:val="28"/>
          <w:u w:val="single"/>
        </w:rPr>
        <w:t>葛季栋</w:t>
      </w:r>
      <w:r w:rsidRPr="00CE1480">
        <w:rPr>
          <w:rFonts w:ascii="Arial" w:eastAsia="楷体_GB2312" w:hAnsi="Arial" w:cs="Arial"/>
          <w:sz w:val="28"/>
          <w:u w:val="single"/>
        </w:rPr>
        <w:t xml:space="preserve">  </w:t>
      </w:r>
      <w:r w:rsidRPr="00CE1480">
        <w:rPr>
          <w:rFonts w:ascii="Arial" w:eastAsia="楷体_GB2312" w:hAnsi="Arial" w:cs="Arial"/>
          <w:sz w:val="28"/>
          <w:u w:val="single"/>
        </w:rPr>
        <w:t>讲师</w:t>
      </w:r>
      <w:r w:rsidRPr="00CE1480">
        <w:rPr>
          <w:rFonts w:ascii="Arial" w:eastAsia="楷体_GB2312" w:hAnsi="Arial" w:cs="Arial"/>
          <w:sz w:val="28"/>
          <w:u w:val="single"/>
        </w:rPr>
        <w:t xml:space="preserve">                           </w:t>
      </w:r>
    </w:p>
    <w:p w:rsidR="00FB3265" w:rsidRPr="00CE1480" w:rsidRDefault="00FB3265" w:rsidP="00FB3265">
      <w:pPr>
        <w:rPr>
          <w:rFonts w:ascii="Arial" w:eastAsia="黑体" w:hAnsi="Arial" w:cs="Arial"/>
          <w:sz w:val="28"/>
          <w:szCs w:val="28"/>
        </w:rPr>
      </w:pPr>
      <w:r w:rsidRPr="00CE1480">
        <w:rPr>
          <w:rFonts w:ascii="Arial" w:eastAsia="黑体" w:hAnsi="Arial" w:cs="Arial"/>
          <w:sz w:val="28"/>
          <w:szCs w:val="28"/>
        </w:rPr>
        <w:t>摘要：</w:t>
      </w:r>
    </w:p>
    <w:p w:rsidR="00E16E97" w:rsidRPr="00E16E97" w:rsidRDefault="00E16E97" w:rsidP="00E16E97">
      <w:pPr>
        <w:ind w:leftChars="-1" w:left="-2" w:rightChars="171" w:right="410" w:firstLineChars="200" w:firstLine="480"/>
        <w:rPr>
          <w:rFonts w:ascii="Arial" w:hAnsi="Arial" w:cs="Arial"/>
        </w:rPr>
      </w:pPr>
      <w:bookmarkStart w:id="0" w:name="OLE_LINK6"/>
      <w:bookmarkStart w:id="1" w:name="OLE_LINK7"/>
      <w:r w:rsidRPr="00E16E97">
        <w:rPr>
          <w:rFonts w:ascii="Arial" w:hAnsi="Arial" w:cs="Arial" w:hint="eastAsia"/>
        </w:rPr>
        <w:t>在传统的订单管理流程中，一个订单的整个管理过程往往需要很多角色的参与，如市场部、生产部、采购部等部门的员工，而这些角色之间沟通交流的方式多种多样，会增加流程的复杂度以及订单管理的困难程度，同时流程当前的状态，即流程进行到哪一步也难以跟踪。而一个使用工作流框架的系统则能较好的解决这些问题。</w:t>
      </w:r>
    </w:p>
    <w:p w:rsidR="00FB3265" w:rsidRPr="00CE1480" w:rsidRDefault="00FB3265" w:rsidP="00E16E97">
      <w:pPr>
        <w:ind w:leftChars="-1" w:left="-2" w:rightChars="171" w:right="410" w:firstLineChars="200" w:firstLine="480"/>
        <w:rPr>
          <w:rFonts w:ascii="Arial" w:hAnsi="Arial" w:cs="Arial"/>
        </w:rPr>
      </w:pPr>
      <w:r w:rsidRPr="00CE1480">
        <w:rPr>
          <w:rFonts w:ascii="Arial" w:hAnsi="Arial" w:cs="Arial"/>
        </w:rPr>
        <w:t>本文介绍的</w:t>
      </w:r>
      <w:r w:rsidR="00E16E97">
        <w:rPr>
          <w:rFonts w:ascii="Arial" w:hAnsi="Arial" w:cs="Arial"/>
        </w:rPr>
        <w:t>智造链</w:t>
      </w:r>
      <w:r w:rsidRPr="00CE1480">
        <w:rPr>
          <w:rFonts w:ascii="Arial" w:hAnsi="Arial" w:cs="Arial"/>
        </w:rPr>
        <w:t>系统将不同角色的操作分割成单独的模块，</w:t>
      </w:r>
      <w:r w:rsidR="00E16E97">
        <w:rPr>
          <w:rFonts w:ascii="Arial" w:hAnsi="Arial" w:cs="Arial"/>
        </w:rPr>
        <w:t>为每个角色提供不同的交互页面，使每个角色的任务都能被简洁明了的呈现出来，原本复杂的订单管理流程变得简单，大大提高了订单管理的效率。</w:t>
      </w:r>
    </w:p>
    <w:p w:rsidR="00E16E97" w:rsidRPr="00E16E97" w:rsidRDefault="00E16E97" w:rsidP="00E16E97">
      <w:pPr>
        <w:ind w:leftChars="-1" w:left="-2" w:rightChars="171" w:right="410" w:firstLineChars="200" w:firstLine="480"/>
        <w:rPr>
          <w:rFonts w:ascii="Arial" w:hAnsi="Arial" w:cs="Arial"/>
        </w:rPr>
      </w:pPr>
      <w:r>
        <w:rPr>
          <w:rFonts w:ascii="Arial" w:hAnsi="Arial" w:cs="Arial"/>
        </w:rPr>
        <w:t>智造链系统采用</w:t>
      </w:r>
      <w:r>
        <w:rPr>
          <w:rFonts w:ascii="Arial" w:hAnsi="Arial" w:cs="Arial" w:hint="eastAsia"/>
        </w:rPr>
        <w:t>B/S</w:t>
      </w:r>
      <w:r>
        <w:rPr>
          <w:rFonts w:ascii="Arial" w:hAnsi="Arial" w:cs="Arial" w:hint="eastAsia"/>
        </w:rPr>
        <w:t>架构，使用</w:t>
      </w:r>
      <w:r>
        <w:rPr>
          <w:rFonts w:ascii="Arial" w:hAnsi="Arial" w:cs="Arial" w:hint="eastAsia"/>
        </w:rPr>
        <w:t>jBPM</w:t>
      </w:r>
      <w:r>
        <w:rPr>
          <w:rFonts w:ascii="Arial" w:hAnsi="Arial" w:cs="Arial" w:hint="eastAsia"/>
        </w:rPr>
        <w:t>、</w:t>
      </w:r>
      <w:r>
        <w:rPr>
          <w:rFonts w:ascii="Arial" w:hAnsi="Arial" w:cs="Arial" w:hint="eastAsia"/>
        </w:rPr>
        <w:t>Spring</w:t>
      </w:r>
      <w:r>
        <w:rPr>
          <w:rFonts w:ascii="Arial" w:hAnsi="Arial" w:cs="Arial" w:hint="eastAsia"/>
        </w:rPr>
        <w:t>、</w:t>
      </w:r>
      <w:r>
        <w:rPr>
          <w:rFonts w:ascii="Arial" w:hAnsi="Arial" w:cs="Arial" w:hint="eastAsia"/>
        </w:rPr>
        <w:t>Hibernate</w:t>
      </w:r>
      <w:r>
        <w:rPr>
          <w:rFonts w:ascii="Arial" w:hAnsi="Arial" w:cs="Arial" w:hint="eastAsia"/>
        </w:rPr>
        <w:t>等框架和技术进行开发。</w:t>
      </w:r>
      <w:r w:rsidRPr="00E16E97">
        <w:rPr>
          <w:rFonts w:ascii="Arial" w:hAnsi="Arial" w:cs="Arial"/>
        </w:rPr>
        <w:t>jBPM</w:t>
      </w:r>
      <w:r w:rsidRPr="00E16E97">
        <w:rPr>
          <w:rFonts w:ascii="Arial" w:hAnsi="Arial" w:cs="Arial" w:hint="eastAsia"/>
        </w:rPr>
        <w:t>是一种基于</w:t>
      </w:r>
      <w:r w:rsidRPr="00E16E97">
        <w:rPr>
          <w:rFonts w:ascii="Arial" w:hAnsi="Arial" w:cs="Arial"/>
        </w:rPr>
        <w:t>JavaEE</w:t>
      </w:r>
      <w:r w:rsidRPr="00E16E97">
        <w:rPr>
          <w:rFonts w:ascii="Arial" w:hAnsi="Arial" w:cs="Arial" w:hint="eastAsia"/>
        </w:rPr>
        <w:t>的轻量级工作流管理系统，用</w:t>
      </w:r>
      <w:r w:rsidRPr="00E16E97">
        <w:rPr>
          <w:rFonts w:ascii="Arial" w:hAnsi="Arial" w:cs="Arial"/>
        </w:rPr>
        <w:t>java</w:t>
      </w:r>
      <w:r w:rsidRPr="00E16E97">
        <w:rPr>
          <w:rFonts w:ascii="Arial" w:hAnsi="Arial" w:cs="Arial" w:hint="eastAsia"/>
        </w:rPr>
        <w:t>语言编写。</w:t>
      </w:r>
      <w:r w:rsidRPr="00E16E97">
        <w:rPr>
          <w:rFonts w:ascii="Arial" w:hAnsi="Arial" w:cs="Arial"/>
        </w:rPr>
        <w:t>JBPM</w:t>
      </w:r>
      <w:r w:rsidRPr="00E16E97">
        <w:rPr>
          <w:rFonts w:ascii="Arial" w:hAnsi="Arial" w:cs="Arial" w:hint="eastAsia"/>
        </w:rPr>
        <w:t>的流程建模模型是基于</w:t>
      </w:r>
      <w:r w:rsidRPr="00E16E97">
        <w:rPr>
          <w:rFonts w:ascii="Arial" w:hAnsi="Arial" w:cs="Arial"/>
        </w:rPr>
        <w:t>Activity Diagram</w:t>
      </w:r>
      <w:r w:rsidRPr="00E16E97">
        <w:rPr>
          <w:rFonts w:ascii="Arial" w:hAnsi="Arial" w:cs="Arial" w:hint="eastAsia"/>
        </w:rPr>
        <w:t>（活动图）的，并在引擎构建上融入了</w:t>
      </w:r>
      <w:r w:rsidRPr="00E16E97">
        <w:rPr>
          <w:rFonts w:ascii="Arial" w:hAnsi="Arial" w:cs="Arial"/>
        </w:rPr>
        <w:t>FSM</w:t>
      </w:r>
      <w:r w:rsidRPr="00E16E97">
        <w:rPr>
          <w:rFonts w:ascii="Arial" w:hAnsi="Arial" w:cs="Arial" w:hint="eastAsia"/>
        </w:rPr>
        <w:t>和</w:t>
      </w:r>
      <w:r w:rsidRPr="00E16E97">
        <w:rPr>
          <w:rFonts w:ascii="Arial" w:hAnsi="Arial" w:cs="Arial"/>
        </w:rPr>
        <w:t>PetriNet</w:t>
      </w:r>
      <w:r w:rsidRPr="00E16E97">
        <w:rPr>
          <w:rFonts w:ascii="Arial" w:hAnsi="Arial" w:cs="Arial" w:hint="eastAsia"/>
        </w:rPr>
        <w:t>思想，允许程序员在其整个生命周期中进行建模，并执行和监控业务流程。</w:t>
      </w:r>
    </w:p>
    <w:p w:rsidR="00FB3265" w:rsidRPr="00CE1480" w:rsidRDefault="00E16E97" w:rsidP="00FB3265">
      <w:pPr>
        <w:ind w:leftChars="-1" w:left="-2" w:rightChars="171" w:right="410" w:firstLineChars="200" w:firstLine="480"/>
        <w:rPr>
          <w:rFonts w:ascii="Arial" w:hAnsi="Arial" w:cs="Arial"/>
        </w:rPr>
      </w:pPr>
      <w:r>
        <w:rPr>
          <w:rFonts w:ascii="Arial" w:hAnsi="Arial" w:cs="Arial"/>
        </w:rPr>
        <w:t>智造链</w:t>
      </w:r>
      <w:r w:rsidR="00FB3265" w:rsidRPr="00CE1480">
        <w:rPr>
          <w:rFonts w:ascii="Arial" w:hAnsi="Arial" w:cs="Arial"/>
        </w:rPr>
        <w:t>系统包括多个模块，分别是</w:t>
      </w:r>
      <w:r w:rsidRPr="00E16E97">
        <w:rPr>
          <w:rFonts w:ascii="Arial" w:hAnsi="Arial" w:cs="Arial" w:hint="eastAsia"/>
        </w:rPr>
        <w:t>市场部模块、采购部模块、设计部模块、生产部模块、</w:t>
      </w:r>
      <w:r>
        <w:rPr>
          <w:rFonts w:ascii="Arial" w:hAnsi="Arial" w:cs="Arial" w:hint="eastAsia"/>
        </w:rPr>
        <w:t>采购部模块、</w:t>
      </w:r>
      <w:r w:rsidRPr="00E16E97">
        <w:rPr>
          <w:rFonts w:ascii="Arial" w:hAnsi="Arial" w:cs="Arial" w:hint="eastAsia"/>
        </w:rPr>
        <w:t>物流部模块</w:t>
      </w:r>
      <w:r>
        <w:rPr>
          <w:rFonts w:ascii="Arial" w:hAnsi="Arial" w:cs="Arial" w:hint="eastAsia"/>
        </w:rPr>
        <w:t>、质检部模块、系统管理员模块以及通信模块</w:t>
      </w:r>
      <w:r w:rsidR="00FB3265" w:rsidRPr="00CE1480">
        <w:rPr>
          <w:rFonts w:ascii="Arial" w:hAnsi="Arial" w:cs="Arial"/>
        </w:rPr>
        <w:t>。</w:t>
      </w:r>
    </w:p>
    <w:p w:rsidR="00FB3265" w:rsidRPr="00CE1480" w:rsidRDefault="00FB3265" w:rsidP="00FB3265">
      <w:pPr>
        <w:ind w:leftChars="-1" w:left="-2" w:rightChars="171" w:right="410" w:firstLineChars="200" w:firstLine="480"/>
        <w:rPr>
          <w:rFonts w:ascii="Arial" w:hAnsi="Arial" w:cs="Arial"/>
        </w:rPr>
      </w:pPr>
      <w:r w:rsidRPr="00CE1480">
        <w:rPr>
          <w:rFonts w:ascii="Arial" w:hAnsi="Arial" w:cs="Arial"/>
        </w:rPr>
        <w:t>本人在项目开发过程中负责</w:t>
      </w:r>
      <w:r w:rsidR="00E16E97">
        <w:rPr>
          <w:rFonts w:ascii="Arial" w:hAnsi="Arial" w:cs="Arial"/>
        </w:rPr>
        <w:t>设计部</w:t>
      </w:r>
      <w:r w:rsidRPr="00CE1480">
        <w:rPr>
          <w:rFonts w:ascii="Arial" w:hAnsi="Arial" w:cs="Arial"/>
        </w:rPr>
        <w:t>模块</w:t>
      </w:r>
      <w:r w:rsidR="00E16E97">
        <w:rPr>
          <w:rFonts w:ascii="Arial" w:hAnsi="Arial" w:cs="Arial"/>
        </w:rPr>
        <w:t>、生产部模块以及质检部模块</w:t>
      </w:r>
      <w:r w:rsidRPr="00CE1480">
        <w:rPr>
          <w:rFonts w:ascii="Arial" w:hAnsi="Arial" w:cs="Arial"/>
        </w:rPr>
        <w:t>。</w:t>
      </w:r>
      <w:bookmarkEnd w:id="0"/>
      <w:bookmarkEnd w:id="1"/>
    </w:p>
    <w:p w:rsidR="00FB3265" w:rsidRPr="00CE1480" w:rsidRDefault="00FB3265" w:rsidP="00FB3265">
      <w:pPr>
        <w:rPr>
          <w:rFonts w:ascii="Arial" w:eastAsia="楷体_GB2312" w:hAnsi="Arial" w:cs="Arial"/>
          <w:sz w:val="28"/>
        </w:rPr>
      </w:pPr>
      <w:r w:rsidRPr="00CE1480">
        <w:rPr>
          <w:rFonts w:ascii="Arial" w:eastAsia="楷体_GB2312" w:hAnsi="Arial" w:cs="Arial"/>
          <w:sz w:val="28"/>
        </w:rPr>
        <w:t>关键词：</w:t>
      </w:r>
      <w:r w:rsidR="00455067">
        <w:rPr>
          <w:rFonts w:ascii="Arial" w:eastAsia="楷体_GB2312" w:hAnsi="Arial" w:cs="Arial"/>
          <w:sz w:val="28"/>
        </w:rPr>
        <w:t>智造链</w:t>
      </w:r>
      <w:r w:rsidRPr="00CE1480">
        <w:rPr>
          <w:rFonts w:ascii="Arial" w:eastAsia="楷体_GB2312" w:hAnsi="Arial" w:cs="Arial"/>
          <w:sz w:val="28"/>
        </w:rPr>
        <w:t>系统、工作流技术、</w:t>
      </w:r>
      <w:r w:rsidRPr="00CE1480">
        <w:rPr>
          <w:rFonts w:ascii="Arial" w:eastAsia="楷体_GB2312" w:hAnsi="Arial" w:cs="Arial"/>
          <w:sz w:val="28"/>
        </w:rPr>
        <w:t>jBPM</w:t>
      </w:r>
      <w:r w:rsidRPr="00CE1480">
        <w:rPr>
          <w:rFonts w:ascii="Arial" w:eastAsia="楷体_GB2312" w:hAnsi="Arial" w:cs="Arial"/>
          <w:sz w:val="28"/>
        </w:rPr>
        <w:t>、</w:t>
      </w:r>
      <w:r w:rsidR="00455067">
        <w:rPr>
          <w:rFonts w:ascii="Arial" w:eastAsia="楷体_GB2312" w:hAnsi="Arial" w:cs="Arial"/>
          <w:sz w:val="28"/>
        </w:rPr>
        <w:t>设计部</w:t>
      </w:r>
      <w:r w:rsidRPr="00CE1480">
        <w:rPr>
          <w:rFonts w:ascii="Arial" w:eastAsia="楷体_GB2312" w:hAnsi="Arial" w:cs="Arial"/>
          <w:sz w:val="28"/>
        </w:rPr>
        <w:t>模块</w:t>
      </w:r>
      <w:r w:rsidR="00455067">
        <w:rPr>
          <w:rFonts w:ascii="Arial" w:eastAsia="楷体_GB2312" w:hAnsi="Arial" w:cs="Arial"/>
          <w:sz w:val="28"/>
        </w:rPr>
        <w:t>、生产部模块、质检部模块</w:t>
      </w:r>
    </w:p>
    <w:p w:rsidR="00FB3265" w:rsidRPr="00CE1480" w:rsidRDefault="00FB3265" w:rsidP="00FB3265">
      <w:pPr>
        <w:jc w:val="center"/>
        <w:rPr>
          <w:rFonts w:ascii="Arial" w:eastAsia="楷体_GB2312" w:hAnsi="Arial" w:cs="Arial"/>
          <w:b/>
          <w:sz w:val="36"/>
          <w:u w:val="double"/>
        </w:rPr>
      </w:pPr>
      <w:r w:rsidRPr="00CE1480">
        <w:rPr>
          <w:rFonts w:ascii="Arial" w:eastAsia="楷体_GB2312" w:hAnsi="Arial" w:cs="Arial"/>
          <w:sz w:val="28"/>
        </w:rPr>
        <w:br w:type="page"/>
      </w:r>
      <w:r w:rsidRPr="00CE1480">
        <w:rPr>
          <w:rFonts w:ascii="Arial" w:eastAsia="楷体_GB2312" w:hAnsi="Arial" w:cs="Arial"/>
          <w:b/>
          <w:sz w:val="36"/>
          <w:u w:val="double"/>
        </w:rPr>
        <w:lastRenderedPageBreak/>
        <w:t>南京大学本科生毕业论文（设计）英文摘要</w:t>
      </w:r>
    </w:p>
    <w:p w:rsidR="00FB3265" w:rsidRPr="0054671F" w:rsidRDefault="00FB3265" w:rsidP="00FB3265">
      <w:pPr>
        <w:rPr>
          <w:rFonts w:eastAsia="楷体_GB2312"/>
          <w:sz w:val="28"/>
        </w:rPr>
      </w:pPr>
      <w:bookmarkStart w:id="2" w:name="_Toc356563217"/>
      <w:r w:rsidRPr="0054671F">
        <w:rPr>
          <w:rFonts w:eastAsia="楷体_GB2312"/>
          <w:sz w:val="28"/>
        </w:rPr>
        <w:t>THESIS: Design and implementation of design module</w:t>
      </w:r>
      <w:r w:rsidRPr="0054671F">
        <w:rPr>
          <w:rFonts w:eastAsia="楷体_GB2312" w:hint="eastAsia"/>
          <w:sz w:val="28"/>
        </w:rPr>
        <w:t>, produce module and quality module</w:t>
      </w:r>
      <w:r w:rsidRPr="0054671F">
        <w:rPr>
          <w:rFonts w:eastAsia="楷体_GB2312"/>
          <w:sz w:val="28"/>
        </w:rPr>
        <w:t xml:space="preserve"> in </w:t>
      </w:r>
      <w:r w:rsidRPr="0054671F">
        <w:rPr>
          <w:rFonts w:eastAsia="楷体_GB2312" w:hint="eastAsia"/>
          <w:sz w:val="28"/>
        </w:rPr>
        <w:t>zhizaolian</w:t>
      </w:r>
      <w:r w:rsidRPr="0054671F">
        <w:rPr>
          <w:rFonts w:eastAsia="楷体_GB2312"/>
          <w:sz w:val="28"/>
        </w:rPr>
        <w:t xml:space="preserve"> System</w:t>
      </w:r>
      <w:bookmarkEnd w:id="2"/>
      <w:r w:rsidRPr="0054671F">
        <w:rPr>
          <w:rFonts w:eastAsia="楷体_GB2312"/>
          <w:sz w:val="28"/>
        </w:rPr>
        <w:t xml:space="preserve">                                                                 </w:t>
      </w:r>
    </w:p>
    <w:p w:rsidR="00FB3265" w:rsidRPr="0054671F" w:rsidRDefault="00FB3265" w:rsidP="00FB3265">
      <w:pPr>
        <w:rPr>
          <w:rFonts w:eastAsia="楷体_GB2312"/>
          <w:sz w:val="28"/>
        </w:rPr>
      </w:pPr>
      <w:bookmarkStart w:id="3" w:name="_Toc356563218"/>
      <w:r w:rsidRPr="0054671F">
        <w:rPr>
          <w:rFonts w:eastAsia="楷体_GB2312"/>
          <w:sz w:val="28"/>
        </w:rPr>
        <w:t>DEPARTMENT: Software Institute</w:t>
      </w:r>
      <w:bookmarkEnd w:id="3"/>
    </w:p>
    <w:p w:rsidR="00FB3265" w:rsidRPr="0054671F" w:rsidRDefault="00FB3265" w:rsidP="00FB3265">
      <w:pPr>
        <w:rPr>
          <w:rFonts w:eastAsia="楷体_GB2312"/>
          <w:sz w:val="28"/>
        </w:rPr>
      </w:pPr>
      <w:bookmarkStart w:id="4" w:name="_Toc356563219"/>
      <w:r w:rsidRPr="0054671F">
        <w:rPr>
          <w:rFonts w:eastAsia="楷体_GB2312"/>
          <w:sz w:val="28"/>
        </w:rPr>
        <w:t>SPECIALIZATION: Software Engineering</w:t>
      </w:r>
      <w:bookmarkEnd w:id="4"/>
    </w:p>
    <w:p w:rsidR="00FB3265" w:rsidRPr="0054671F" w:rsidRDefault="00FB3265" w:rsidP="00FB3265">
      <w:pPr>
        <w:rPr>
          <w:rFonts w:eastAsia="楷体_GB2312"/>
          <w:sz w:val="28"/>
        </w:rPr>
      </w:pPr>
      <w:bookmarkStart w:id="5" w:name="_Toc356563220"/>
      <w:r w:rsidRPr="0054671F">
        <w:rPr>
          <w:rFonts w:eastAsia="楷体_GB2312"/>
          <w:sz w:val="28"/>
        </w:rPr>
        <w:t>UNDERGRADUATE: 20</w:t>
      </w:r>
      <w:bookmarkEnd w:id="5"/>
      <w:r w:rsidRPr="0054671F">
        <w:rPr>
          <w:rFonts w:eastAsia="楷体_GB2312" w:hint="eastAsia"/>
          <w:sz w:val="28"/>
        </w:rPr>
        <w:t>10</w:t>
      </w:r>
    </w:p>
    <w:p w:rsidR="00FB3265" w:rsidRPr="0054671F" w:rsidRDefault="00FB3265" w:rsidP="00FB3265">
      <w:pPr>
        <w:rPr>
          <w:rFonts w:eastAsia="楷体_GB2312"/>
          <w:sz w:val="28"/>
        </w:rPr>
      </w:pPr>
      <w:bookmarkStart w:id="6" w:name="_Toc356563221"/>
      <w:r w:rsidRPr="0054671F">
        <w:rPr>
          <w:rFonts w:eastAsia="楷体_GB2312"/>
          <w:sz w:val="28"/>
        </w:rPr>
        <w:t>MENTOR: Jidong Ge</w:t>
      </w:r>
      <w:bookmarkEnd w:id="6"/>
    </w:p>
    <w:p w:rsidR="00FB3265" w:rsidRPr="0054671F" w:rsidRDefault="00FB3265" w:rsidP="0054671F">
      <w:pPr>
        <w:spacing w:line="240" w:lineRule="auto"/>
        <w:outlineLvl w:val="0"/>
        <w:rPr>
          <w:rFonts w:eastAsia="楷体_GB2312"/>
          <w:sz w:val="28"/>
        </w:rPr>
      </w:pPr>
      <w:bookmarkStart w:id="7" w:name="_Toc356563222"/>
      <w:r w:rsidRPr="0054671F">
        <w:rPr>
          <w:rFonts w:eastAsia="楷体_GB2312"/>
          <w:sz w:val="28"/>
        </w:rPr>
        <w:t>ABSTRACT</w:t>
      </w:r>
      <w:bookmarkEnd w:id="7"/>
      <w:r w:rsidRPr="0054671F">
        <w:rPr>
          <w:rFonts w:eastAsia="楷体_GB2312"/>
          <w:sz w:val="28"/>
        </w:rPr>
        <w:t xml:space="preserve">: </w:t>
      </w:r>
    </w:p>
    <w:p w:rsidR="00FB3265" w:rsidRPr="00CE1480" w:rsidRDefault="00FB3265" w:rsidP="00FB3265">
      <w:pPr>
        <w:rPr>
          <w:rFonts w:ascii="Arial" w:eastAsia="楷体_GB2312" w:hAnsi="Arial" w:cs="Arial"/>
        </w:rPr>
      </w:pPr>
      <w:r w:rsidRPr="00CE1480">
        <w:rPr>
          <w:rFonts w:ascii="Arial" w:eastAsia="楷体_GB2312" w:hAnsi="Arial" w:cs="Arial"/>
        </w:rPr>
        <w:tab/>
        <w:t xml:space="preserve"> </w:t>
      </w:r>
      <w:r w:rsidR="00E16E97" w:rsidRPr="00E16E97">
        <w:rPr>
          <w:rFonts w:ascii="Arial" w:eastAsia="楷体_GB2312" w:hAnsi="Arial" w:cs="Arial"/>
        </w:rPr>
        <w:t xml:space="preserve">In the traditional order management process, an entire order management process often requires </w:t>
      </w:r>
      <w:r w:rsidR="00E16E97">
        <w:rPr>
          <w:rFonts w:ascii="Arial" w:eastAsia="楷体_GB2312" w:hAnsi="Arial" w:cs="Arial"/>
        </w:rPr>
        <w:t>the participation of many roles</w:t>
      </w:r>
      <w:r w:rsidR="00E16E97" w:rsidRPr="00E16E97">
        <w:rPr>
          <w:rFonts w:ascii="Arial" w:eastAsia="楷体_GB2312" w:hAnsi="Arial" w:cs="Arial"/>
        </w:rPr>
        <w:t>, such as marketing de</w:t>
      </w:r>
      <w:r w:rsidR="00E16E97">
        <w:rPr>
          <w:rFonts w:ascii="Arial" w:eastAsia="楷体_GB2312" w:hAnsi="Arial" w:cs="Arial"/>
        </w:rPr>
        <w:t>partment, production department</w:t>
      </w:r>
      <w:r w:rsidR="00E16E97" w:rsidRPr="00E16E97">
        <w:rPr>
          <w:rFonts w:ascii="Arial" w:eastAsia="楷体_GB2312" w:hAnsi="Arial" w:cs="Arial"/>
        </w:rPr>
        <w:t xml:space="preserve">, purchasing department and other departments </w:t>
      </w:r>
      <w:r w:rsidR="004B7002">
        <w:rPr>
          <w:rFonts w:ascii="Arial" w:eastAsia="楷体_GB2312" w:hAnsi="Arial" w:cs="Arial"/>
        </w:rPr>
        <w:t>, and the communication between</w:t>
      </w:r>
      <w:r w:rsidR="00E16E97">
        <w:rPr>
          <w:rFonts w:ascii="Arial" w:eastAsia="楷体_GB2312" w:hAnsi="Arial" w:cs="Arial" w:hint="eastAsia"/>
        </w:rPr>
        <w:t xml:space="preserve"> these</w:t>
      </w:r>
      <w:r w:rsidR="004B7002">
        <w:rPr>
          <w:rFonts w:ascii="Arial" w:eastAsia="楷体_GB2312" w:hAnsi="Arial" w:cs="Arial" w:hint="eastAsia"/>
        </w:rPr>
        <w:t xml:space="preserve"> roles</w:t>
      </w:r>
      <w:r w:rsidR="00E16E97" w:rsidRPr="00E16E97">
        <w:rPr>
          <w:rFonts w:ascii="Arial" w:eastAsia="楷体_GB2312" w:hAnsi="Arial" w:cs="Arial"/>
        </w:rPr>
        <w:t xml:space="preserve"> will increase </w:t>
      </w:r>
      <w:r w:rsidR="004B7002">
        <w:rPr>
          <w:rFonts w:ascii="Arial" w:eastAsia="楷体_GB2312" w:hAnsi="Arial" w:cs="Arial" w:hint="eastAsia"/>
        </w:rPr>
        <w:t xml:space="preserve">the </w:t>
      </w:r>
      <w:r w:rsidR="00E16E97" w:rsidRPr="00E16E97">
        <w:rPr>
          <w:rFonts w:ascii="Arial" w:eastAsia="楷体_GB2312" w:hAnsi="Arial" w:cs="Arial"/>
        </w:rPr>
        <w:t xml:space="preserve">complexity and difficulty </w:t>
      </w:r>
      <w:r w:rsidR="004B7002">
        <w:rPr>
          <w:rFonts w:ascii="Arial" w:eastAsia="楷体_GB2312" w:hAnsi="Arial" w:cs="Arial"/>
        </w:rPr>
        <w:t>of the order management process</w:t>
      </w:r>
      <w:r w:rsidR="00E16E97" w:rsidRPr="00E16E97">
        <w:rPr>
          <w:rFonts w:ascii="Arial" w:eastAsia="楷体_GB2312" w:hAnsi="Arial" w:cs="Arial"/>
        </w:rPr>
        <w:t xml:space="preserve">, </w:t>
      </w:r>
      <w:r w:rsidR="004B7002">
        <w:rPr>
          <w:rFonts w:ascii="Arial" w:eastAsia="楷体_GB2312" w:hAnsi="Arial" w:cs="Arial" w:hint="eastAsia"/>
        </w:rPr>
        <w:t>and</w:t>
      </w:r>
      <w:r w:rsidR="00E16E97" w:rsidRPr="00E16E97">
        <w:rPr>
          <w:rFonts w:ascii="Arial" w:eastAsia="楷体_GB2312" w:hAnsi="Arial" w:cs="Arial"/>
        </w:rPr>
        <w:t xml:space="preserve"> th</w:t>
      </w:r>
      <w:r w:rsidR="004B7002">
        <w:rPr>
          <w:rFonts w:ascii="Arial" w:eastAsia="楷体_GB2312" w:hAnsi="Arial" w:cs="Arial"/>
        </w:rPr>
        <w:t>e current state of the process</w:t>
      </w:r>
      <w:r w:rsidR="00E16E97" w:rsidRPr="00E16E97">
        <w:rPr>
          <w:rFonts w:ascii="Arial" w:eastAsia="楷体_GB2312" w:hAnsi="Arial" w:cs="Arial"/>
        </w:rPr>
        <w:t xml:space="preserve"> is difficult to trace</w:t>
      </w:r>
      <w:r w:rsidR="004B7002">
        <w:rPr>
          <w:rFonts w:ascii="Arial" w:eastAsia="楷体_GB2312" w:hAnsi="Arial" w:cs="Arial" w:hint="eastAsia"/>
        </w:rPr>
        <w:t xml:space="preserve"> as well</w:t>
      </w:r>
      <w:r w:rsidR="00E16E97" w:rsidRPr="00E16E97">
        <w:rPr>
          <w:rFonts w:ascii="Arial" w:eastAsia="楷体_GB2312" w:hAnsi="Arial" w:cs="Arial"/>
        </w:rPr>
        <w:t>. The use of a workflow system framework is able to</w:t>
      </w:r>
      <w:r w:rsidR="004B7002">
        <w:rPr>
          <w:rFonts w:ascii="Arial" w:eastAsia="楷体_GB2312" w:hAnsi="Arial" w:cs="Arial" w:hint="eastAsia"/>
        </w:rPr>
        <w:t xml:space="preserve"> solve these problems</w:t>
      </w:r>
      <w:r w:rsidR="00E16E97" w:rsidRPr="00E16E97">
        <w:rPr>
          <w:rFonts w:ascii="Arial" w:eastAsia="楷体_GB2312" w:hAnsi="Arial" w:cs="Arial"/>
        </w:rPr>
        <w:t>.</w:t>
      </w:r>
    </w:p>
    <w:p w:rsidR="00FB3265" w:rsidRPr="00CE1480" w:rsidRDefault="00FB3265" w:rsidP="00FB3265">
      <w:pPr>
        <w:rPr>
          <w:rFonts w:ascii="Arial" w:eastAsia="楷体_GB2312" w:hAnsi="Arial" w:cs="Arial"/>
        </w:rPr>
      </w:pPr>
      <w:r w:rsidRPr="00CE1480">
        <w:rPr>
          <w:rFonts w:ascii="Arial" w:eastAsia="楷体_GB2312" w:hAnsi="Arial" w:cs="Arial"/>
        </w:rPr>
        <w:tab/>
      </w:r>
      <w:r w:rsidR="004B7002">
        <w:rPr>
          <w:rFonts w:ascii="Arial" w:eastAsia="楷体_GB2312" w:hAnsi="Arial" w:cs="Arial" w:hint="eastAsia"/>
        </w:rPr>
        <w:t>Zhizaolian</w:t>
      </w:r>
      <w:r w:rsidR="004B7002" w:rsidRPr="004B7002">
        <w:rPr>
          <w:rFonts w:ascii="Arial" w:eastAsia="楷体_GB2312" w:hAnsi="Arial" w:cs="Arial"/>
        </w:rPr>
        <w:t xml:space="preserve"> system described in this article will s</w:t>
      </w:r>
      <w:r w:rsidR="004B7002">
        <w:rPr>
          <w:rFonts w:ascii="Arial" w:eastAsia="楷体_GB2312" w:hAnsi="Arial" w:cs="Arial"/>
        </w:rPr>
        <w:t>plit</w:t>
      </w:r>
      <w:r w:rsidR="004B7002">
        <w:rPr>
          <w:rFonts w:ascii="Arial" w:eastAsia="楷体_GB2312" w:hAnsi="Arial" w:cs="Arial" w:hint="eastAsia"/>
        </w:rPr>
        <w:t xml:space="preserve"> </w:t>
      </w:r>
      <w:r w:rsidR="004B7002">
        <w:rPr>
          <w:rFonts w:ascii="Arial" w:eastAsia="楷体_GB2312" w:hAnsi="Arial" w:cs="Arial"/>
        </w:rPr>
        <w:t xml:space="preserve">operations </w:t>
      </w:r>
      <w:r w:rsidR="004B7002">
        <w:rPr>
          <w:rFonts w:ascii="Arial" w:eastAsia="楷体_GB2312" w:hAnsi="Arial" w:cs="Arial" w:hint="eastAsia"/>
        </w:rPr>
        <w:t>of</w:t>
      </w:r>
      <w:r w:rsidR="004B7002" w:rsidRPr="004B7002">
        <w:rPr>
          <w:rFonts w:ascii="Arial" w:eastAsia="楷体_GB2312" w:hAnsi="Arial" w:cs="Arial"/>
        </w:rPr>
        <w:t xml:space="preserve"> different roles</w:t>
      </w:r>
      <w:r w:rsidR="004B7002">
        <w:rPr>
          <w:rFonts w:ascii="Arial" w:eastAsia="楷体_GB2312" w:hAnsi="Arial" w:cs="Arial"/>
        </w:rPr>
        <w:t xml:space="preserve"> into separate </w:t>
      </w:r>
      <w:r w:rsidR="004B7002" w:rsidRPr="004B7002">
        <w:rPr>
          <w:rFonts w:ascii="Arial" w:eastAsia="楷体_GB2312" w:hAnsi="Arial" w:cs="Arial"/>
        </w:rPr>
        <w:t xml:space="preserve">modules </w:t>
      </w:r>
      <w:r w:rsidR="004B7002">
        <w:rPr>
          <w:rFonts w:ascii="Arial" w:eastAsia="楷体_GB2312" w:hAnsi="Arial" w:cs="Arial" w:hint="eastAsia"/>
        </w:rPr>
        <w:t xml:space="preserve">to </w:t>
      </w:r>
      <w:r w:rsidR="004B7002" w:rsidRPr="004B7002">
        <w:rPr>
          <w:rFonts w:ascii="Arial" w:eastAsia="楷体_GB2312" w:hAnsi="Arial" w:cs="Arial"/>
        </w:rPr>
        <w:t>provide different interactive page</w:t>
      </w:r>
      <w:r w:rsidR="004B7002">
        <w:rPr>
          <w:rFonts w:ascii="Arial" w:eastAsia="楷体_GB2312" w:hAnsi="Arial" w:cs="Arial"/>
        </w:rPr>
        <w:t>s for each role</w:t>
      </w:r>
      <w:r w:rsidR="004B7002" w:rsidRPr="004B7002">
        <w:rPr>
          <w:rFonts w:ascii="Arial" w:eastAsia="楷体_GB2312" w:hAnsi="Arial" w:cs="Arial"/>
        </w:rPr>
        <w:t xml:space="preserve">, so that the task of each role can be </w:t>
      </w:r>
      <w:r w:rsidR="004B7002">
        <w:rPr>
          <w:rFonts w:ascii="Arial" w:eastAsia="楷体_GB2312" w:hAnsi="Arial" w:cs="Arial"/>
        </w:rPr>
        <w:t>simply</w:t>
      </w:r>
      <w:r w:rsidR="004B7002">
        <w:rPr>
          <w:rFonts w:ascii="Arial" w:eastAsia="楷体_GB2312" w:hAnsi="Arial" w:cs="Arial" w:hint="eastAsia"/>
        </w:rPr>
        <w:t xml:space="preserve"> presented. The </w:t>
      </w:r>
      <w:r w:rsidR="004B7002" w:rsidRPr="004B7002">
        <w:rPr>
          <w:rFonts w:ascii="Arial" w:eastAsia="楷体_GB2312" w:hAnsi="Arial" w:cs="Arial"/>
        </w:rPr>
        <w:t xml:space="preserve">complex order management process </w:t>
      </w:r>
      <w:r w:rsidR="004B7002">
        <w:rPr>
          <w:rFonts w:ascii="Arial" w:eastAsia="楷体_GB2312" w:hAnsi="Arial" w:cs="Arial"/>
        </w:rPr>
        <w:t>becomes</w:t>
      </w:r>
      <w:r w:rsidR="004B7002">
        <w:rPr>
          <w:rFonts w:ascii="Arial" w:eastAsia="楷体_GB2312" w:hAnsi="Arial" w:cs="Arial" w:hint="eastAsia"/>
        </w:rPr>
        <w:t xml:space="preserve"> </w:t>
      </w:r>
      <w:r w:rsidR="004B7002" w:rsidRPr="004B7002">
        <w:rPr>
          <w:rFonts w:ascii="Arial" w:eastAsia="楷体_GB2312" w:hAnsi="Arial" w:cs="Arial"/>
        </w:rPr>
        <w:t xml:space="preserve">easier, greatly improving </w:t>
      </w:r>
      <w:r w:rsidR="004B7002">
        <w:rPr>
          <w:rFonts w:ascii="Arial" w:eastAsia="楷体_GB2312" w:hAnsi="Arial" w:cs="Arial" w:hint="eastAsia"/>
        </w:rPr>
        <w:t>the</w:t>
      </w:r>
      <w:r w:rsidR="004B7002" w:rsidRPr="004B7002">
        <w:rPr>
          <w:rFonts w:ascii="Arial" w:eastAsia="楷体_GB2312" w:hAnsi="Arial" w:cs="Arial"/>
        </w:rPr>
        <w:t xml:space="preserve"> efficiency</w:t>
      </w:r>
      <w:r w:rsidR="004B7002">
        <w:rPr>
          <w:rFonts w:ascii="Arial" w:eastAsia="楷体_GB2312" w:hAnsi="Arial" w:cs="Arial" w:hint="eastAsia"/>
        </w:rPr>
        <w:t xml:space="preserve"> </w:t>
      </w:r>
      <w:r w:rsidR="004B7002">
        <w:rPr>
          <w:rFonts w:ascii="Arial" w:eastAsia="楷体_GB2312" w:hAnsi="Arial" w:cs="Arial"/>
        </w:rPr>
        <w:t>of order</w:t>
      </w:r>
      <w:r w:rsidR="004B7002" w:rsidRPr="004B7002">
        <w:rPr>
          <w:rFonts w:ascii="Arial" w:eastAsia="楷体_GB2312" w:hAnsi="Arial" w:cs="Arial"/>
        </w:rPr>
        <w:t xml:space="preserve"> management.</w:t>
      </w:r>
    </w:p>
    <w:p w:rsidR="004B7002" w:rsidRDefault="00FB3265" w:rsidP="00FB3265">
      <w:pPr>
        <w:rPr>
          <w:rFonts w:ascii="Arial" w:eastAsia="楷体_GB2312" w:hAnsi="Arial" w:cs="Arial"/>
        </w:rPr>
      </w:pPr>
      <w:r w:rsidRPr="00CE1480">
        <w:rPr>
          <w:rFonts w:ascii="Arial" w:eastAsia="楷体_GB2312" w:hAnsi="Arial" w:cs="Arial"/>
        </w:rPr>
        <w:tab/>
      </w:r>
      <w:r w:rsidR="004B7002">
        <w:rPr>
          <w:rFonts w:ascii="Arial" w:eastAsia="楷体_GB2312" w:hAnsi="Arial" w:cs="Arial" w:hint="eastAsia"/>
        </w:rPr>
        <w:t>Zhizaolian</w:t>
      </w:r>
      <w:r w:rsidR="004B7002">
        <w:rPr>
          <w:rFonts w:ascii="Arial" w:eastAsia="楷体_GB2312" w:hAnsi="Arial" w:cs="Arial"/>
        </w:rPr>
        <w:t xml:space="preserve"> system uses B/</w:t>
      </w:r>
      <w:r w:rsidR="004B7002" w:rsidRPr="004B7002">
        <w:rPr>
          <w:rFonts w:ascii="Arial" w:eastAsia="楷体_GB2312" w:hAnsi="Arial" w:cs="Arial"/>
        </w:rPr>
        <w:t xml:space="preserve">S structure, using jBPM, </w:t>
      </w:r>
      <w:proofErr w:type="gramStart"/>
      <w:r w:rsidR="004B7002" w:rsidRPr="004B7002">
        <w:rPr>
          <w:rFonts w:ascii="Arial" w:eastAsia="楷体_GB2312" w:hAnsi="Arial" w:cs="Arial"/>
        </w:rPr>
        <w:t>Spring</w:t>
      </w:r>
      <w:proofErr w:type="gramEnd"/>
      <w:r w:rsidR="004B7002" w:rsidRPr="004B7002">
        <w:rPr>
          <w:rFonts w:ascii="Arial" w:eastAsia="楷体_GB2312" w:hAnsi="Arial" w:cs="Arial"/>
        </w:rPr>
        <w:t>, Hibernate</w:t>
      </w:r>
      <w:r w:rsidR="004B7002">
        <w:rPr>
          <w:rFonts w:ascii="Arial" w:eastAsia="楷体_GB2312" w:hAnsi="Arial" w:cs="Arial" w:hint="eastAsia"/>
        </w:rPr>
        <w:t xml:space="preserve"> </w:t>
      </w:r>
      <w:r w:rsidR="004B7002" w:rsidRPr="004B7002">
        <w:rPr>
          <w:rFonts w:ascii="Arial" w:eastAsia="楷体_GB2312" w:hAnsi="Arial" w:cs="Arial"/>
        </w:rPr>
        <w:t xml:space="preserve">frameworks and technology for development. </w:t>
      </w:r>
      <w:proofErr w:type="gramStart"/>
      <w:r w:rsidR="004B7002" w:rsidRPr="004B7002">
        <w:rPr>
          <w:rFonts w:ascii="Arial" w:eastAsia="楷体_GB2312" w:hAnsi="Arial" w:cs="Arial"/>
        </w:rPr>
        <w:t>jBPM</w:t>
      </w:r>
      <w:proofErr w:type="gramEnd"/>
      <w:r w:rsidR="004B7002" w:rsidRPr="004B7002">
        <w:rPr>
          <w:rFonts w:ascii="Arial" w:eastAsia="楷体_GB2312" w:hAnsi="Arial" w:cs="Arial"/>
        </w:rPr>
        <w:t xml:space="preserve"> is a lightweight JavaEE -based workflow management system,</w:t>
      </w:r>
      <w:r w:rsidR="004B7002">
        <w:rPr>
          <w:rFonts w:ascii="Arial" w:eastAsia="楷体_GB2312" w:hAnsi="Arial" w:cs="Arial"/>
        </w:rPr>
        <w:t xml:space="preserve"> written in java language. </w:t>
      </w:r>
      <w:proofErr w:type="gramStart"/>
      <w:r w:rsidR="004B7002">
        <w:rPr>
          <w:rFonts w:ascii="Arial" w:eastAsia="楷体_GB2312" w:hAnsi="Arial" w:cs="Arial" w:hint="eastAsia"/>
        </w:rPr>
        <w:t>j</w:t>
      </w:r>
      <w:r w:rsidR="004B7002" w:rsidRPr="004B7002">
        <w:rPr>
          <w:rFonts w:ascii="Arial" w:eastAsia="楷体_GB2312" w:hAnsi="Arial" w:cs="Arial"/>
        </w:rPr>
        <w:t>BPM</w:t>
      </w:r>
      <w:proofErr w:type="gramEnd"/>
      <w:r w:rsidR="004B7002" w:rsidRPr="004B7002">
        <w:rPr>
          <w:rFonts w:ascii="Arial" w:eastAsia="楷体_GB2312" w:hAnsi="Arial" w:cs="Arial"/>
        </w:rPr>
        <w:t xml:space="preserve"> process modeling mod</w:t>
      </w:r>
      <w:r w:rsidR="004B7002">
        <w:rPr>
          <w:rFonts w:ascii="Arial" w:eastAsia="楷体_GB2312" w:hAnsi="Arial" w:cs="Arial"/>
        </w:rPr>
        <w:t>el is based on Activity Diagram</w:t>
      </w:r>
      <w:r w:rsidR="004B7002" w:rsidRPr="004B7002">
        <w:rPr>
          <w:rFonts w:ascii="Arial" w:eastAsia="楷体_GB2312" w:hAnsi="Arial" w:cs="Arial"/>
        </w:rPr>
        <w:t>, and</w:t>
      </w:r>
      <w:r w:rsidR="004B7002">
        <w:rPr>
          <w:rFonts w:ascii="Arial" w:eastAsia="楷体_GB2312" w:hAnsi="Arial" w:cs="Arial" w:hint="eastAsia"/>
        </w:rPr>
        <w:t xml:space="preserve"> has the</w:t>
      </w:r>
      <w:r w:rsidR="004B7002" w:rsidRPr="004B7002">
        <w:rPr>
          <w:rFonts w:ascii="Arial" w:eastAsia="楷体_GB2312" w:hAnsi="Arial" w:cs="Arial"/>
        </w:rPr>
        <w:t xml:space="preserve"> thinking</w:t>
      </w:r>
      <w:r w:rsidR="004B7002">
        <w:rPr>
          <w:rFonts w:ascii="Arial" w:eastAsia="楷体_GB2312" w:hAnsi="Arial" w:cs="Arial" w:hint="eastAsia"/>
        </w:rPr>
        <w:t xml:space="preserve"> of </w:t>
      </w:r>
      <w:r w:rsidR="004B7002" w:rsidRPr="004B7002">
        <w:rPr>
          <w:rFonts w:ascii="Arial" w:eastAsia="楷体_GB2312" w:hAnsi="Arial" w:cs="Arial"/>
        </w:rPr>
        <w:t>FSM and PetriNet in the construction of the engine, allowing programmers to model throughout its lifecycle , and to execute and monitor business processes.</w:t>
      </w:r>
    </w:p>
    <w:p w:rsidR="00FB3265" w:rsidRPr="00CE1480" w:rsidRDefault="00FB3265" w:rsidP="00FB3265">
      <w:pPr>
        <w:rPr>
          <w:rFonts w:ascii="Arial" w:eastAsia="楷体_GB2312" w:hAnsi="Arial" w:cs="Arial"/>
        </w:rPr>
      </w:pPr>
      <w:r w:rsidRPr="00CE1480">
        <w:rPr>
          <w:rFonts w:ascii="Arial" w:eastAsia="楷体_GB2312" w:hAnsi="Arial" w:cs="Arial"/>
        </w:rPr>
        <w:tab/>
      </w:r>
      <w:r w:rsidR="004B7002">
        <w:rPr>
          <w:rFonts w:ascii="Arial" w:eastAsia="楷体_GB2312" w:hAnsi="Arial" w:cs="Arial" w:hint="eastAsia"/>
        </w:rPr>
        <w:t>Zhizaolian</w:t>
      </w:r>
      <w:r w:rsidR="004B7002" w:rsidRPr="004B7002">
        <w:rPr>
          <w:rFonts w:ascii="Arial" w:eastAsia="楷体_GB2312" w:hAnsi="Arial" w:cs="Arial"/>
        </w:rPr>
        <w:t xml:space="preserve"> system </w:t>
      </w:r>
      <w:r w:rsidR="004B7002">
        <w:rPr>
          <w:rFonts w:ascii="Arial" w:eastAsia="楷体_GB2312" w:hAnsi="Arial" w:cs="Arial"/>
        </w:rPr>
        <w:t>includes a plurality of modules</w:t>
      </w:r>
      <w:r w:rsidR="004B7002" w:rsidRPr="004B7002">
        <w:rPr>
          <w:rFonts w:ascii="Arial" w:eastAsia="楷体_GB2312" w:hAnsi="Arial" w:cs="Arial"/>
        </w:rPr>
        <w:t>,</w:t>
      </w:r>
      <w:r w:rsidR="004B7002">
        <w:rPr>
          <w:rFonts w:ascii="Arial" w:eastAsia="楷体_GB2312" w:hAnsi="Arial" w:cs="Arial" w:hint="eastAsia"/>
        </w:rPr>
        <w:t xml:space="preserve"> such as</w:t>
      </w:r>
      <w:r w:rsidR="004B7002" w:rsidRPr="004B7002">
        <w:rPr>
          <w:rFonts w:ascii="Arial" w:eastAsia="楷体_GB2312" w:hAnsi="Arial" w:cs="Arial"/>
        </w:rPr>
        <w:t xml:space="preserve"> marketing </w:t>
      </w:r>
      <w:r w:rsidR="004B7002">
        <w:rPr>
          <w:rFonts w:ascii="Arial" w:eastAsia="楷体_GB2312" w:hAnsi="Arial" w:cs="Arial" w:hint="eastAsia"/>
        </w:rPr>
        <w:t>module</w:t>
      </w:r>
      <w:r w:rsidR="004B7002" w:rsidRPr="004B7002">
        <w:rPr>
          <w:rFonts w:ascii="Arial" w:eastAsia="楷体_GB2312" w:hAnsi="Arial" w:cs="Arial"/>
        </w:rPr>
        <w:t>, purchasing module</w:t>
      </w:r>
      <w:r w:rsidR="004B7002">
        <w:rPr>
          <w:rFonts w:ascii="Arial" w:eastAsia="楷体_GB2312" w:hAnsi="Arial" w:cs="Arial" w:hint="eastAsia"/>
        </w:rPr>
        <w:t>,</w:t>
      </w:r>
      <w:r w:rsidR="004B7002" w:rsidRPr="004B7002">
        <w:rPr>
          <w:rFonts w:ascii="Arial" w:eastAsia="楷体_GB2312" w:hAnsi="Arial" w:cs="Arial"/>
        </w:rPr>
        <w:t xml:space="preserve"> design module</w:t>
      </w:r>
      <w:r w:rsidR="004B7002">
        <w:rPr>
          <w:rFonts w:ascii="Arial" w:eastAsia="楷体_GB2312" w:hAnsi="Arial" w:cs="Arial" w:hint="eastAsia"/>
        </w:rPr>
        <w:t xml:space="preserve"> and so on</w:t>
      </w:r>
      <w:r w:rsidR="004B7002" w:rsidRPr="004B7002">
        <w:rPr>
          <w:rFonts w:ascii="Arial" w:eastAsia="楷体_GB2312" w:hAnsi="Arial" w:cs="Arial"/>
        </w:rPr>
        <w:t>.</w:t>
      </w:r>
      <w:r w:rsidR="004B7002">
        <w:rPr>
          <w:rFonts w:ascii="Arial" w:eastAsia="楷体_GB2312" w:hAnsi="Arial" w:cs="Arial" w:hint="eastAsia"/>
        </w:rPr>
        <w:t xml:space="preserve"> The author is </w:t>
      </w:r>
      <w:r w:rsidR="004B7002">
        <w:rPr>
          <w:rFonts w:ascii="Arial" w:eastAsia="楷体_GB2312" w:hAnsi="Arial" w:cs="Arial"/>
        </w:rPr>
        <w:t xml:space="preserve">responsible for </w:t>
      </w:r>
      <w:r w:rsidR="004B7002" w:rsidRPr="004B7002">
        <w:rPr>
          <w:rFonts w:ascii="Arial" w:eastAsia="楷体_GB2312" w:hAnsi="Arial" w:cs="Arial"/>
        </w:rPr>
        <w:t>design</w:t>
      </w:r>
      <w:r w:rsidR="004B7002">
        <w:rPr>
          <w:rFonts w:ascii="Arial" w:eastAsia="楷体_GB2312" w:hAnsi="Arial" w:cs="Arial"/>
        </w:rPr>
        <w:t xml:space="preserve"> module</w:t>
      </w:r>
      <w:r w:rsidR="004B7002" w:rsidRPr="004B7002">
        <w:rPr>
          <w:rFonts w:ascii="Arial" w:eastAsia="楷体_GB2312" w:hAnsi="Arial" w:cs="Arial"/>
        </w:rPr>
        <w:t xml:space="preserve">, production module </w:t>
      </w:r>
      <w:r w:rsidR="004B7002">
        <w:rPr>
          <w:rFonts w:ascii="Arial" w:eastAsia="楷体_GB2312" w:hAnsi="Arial" w:cs="Arial" w:hint="eastAsia"/>
        </w:rPr>
        <w:t>and quality</w:t>
      </w:r>
      <w:r w:rsidR="004B7002" w:rsidRPr="004B7002">
        <w:rPr>
          <w:rFonts w:ascii="Arial" w:eastAsia="楷体_GB2312" w:hAnsi="Arial" w:cs="Arial"/>
        </w:rPr>
        <w:t xml:space="preserve"> module in the project development process.</w:t>
      </w:r>
    </w:p>
    <w:p w:rsidR="00FB3265" w:rsidRPr="00CE1480" w:rsidRDefault="004415B4" w:rsidP="00FB3265">
      <w:pPr>
        <w:rPr>
          <w:rFonts w:ascii="Arial" w:hAnsi="Arial" w:cs="Arial"/>
          <w:sz w:val="28"/>
          <w:szCs w:val="28"/>
        </w:rPr>
        <w:sectPr w:rsidR="00FB3265" w:rsidRPr="00CE1480" w:rsidSect="00CC05A7">
          <w:footerReference w:type="default" r:id="rId12"/>
          <w:pgSz w:w="11906" w:h="16838"/>
          <w:pgMar w:top="1440" w:right="1800" w:bottom="1440" w:left="1800" w:header="851" w:footer="992" w:gutter="0"/>
          <w:pgNumType w:fmt="upperRoman" w:start="1"/>
          <w:cols w:space="720"/>
          <w:docGrid w:type="lines" w:linePitch="326"/>
        </w:sectPr>
      </w:pPr>
      <w:r>
        <w:rPr>
          <w:rFonts w:eastAsia="楷体_GB2312" w:hint="eastAsia"/>
          <w:sz w:val="28"/>
        </w:rPr>
        <w:t>KEY WORDS</w:t>
      </w:r>
      <w:r w:rsidR="00FB3265" w:rsidRPr="00CE1480">
        <w:rPr>
          <w:rFonts w:ascii="Arial" w:hAnsi="Arial" w:cs="Arial"/>
          <w:sz w:val="28"/>
          <w:szCs w:val="28"/>
        </w:rPr>
        <w:t xml:space="preserve">: </w:t>
      </w:r>
      <w:r w:rsidR="005208E9">
        <w:rPr>
          <w:rFonts w:ascii="Arial" w:hAnsi="Arial" w:cs="Arial" w:hint="eastAsia"/>
          <w:sz w:val="28"/>
          <w:szCs w:val="28"/>
        </w:rPr>
        <w:t>z</w:t>
      </w:r>
      <w:r w:rsidR="004B7002">
        <w:rPr>
          <w:rFonts w:ascii="Arial" w:hAnsi="Arial" w:cs="Arial" w:hint="eastAsia"/>
          <w:sz w:val="28"/>
          <w:szCs w:val="28"/>
        </w:rPr>
        <w:t xml:space="preserve">hizaolian </w:t>
      </w:r>
      <w:r w:rsidR="00FB3265" w:rsidRPr="00CE1480">
        <w:rPr>
          <w:rFonts w:ascii="Arial" w:hAnsi="Arial" w:cs="Arial"/>
          <w:sz w:val="28"/>
          <w:szCs w:val="28"/>
        </w:rPr>
        <w:t xml:space="preserve">System, workflow technology, jBPM, </w:t>
      </w:r>
      <w:r w:rsidR="004B7002" w:rsidRPr="004B7002">
        <w:rPr>
          <w:rFonts w:ascii="Arial" w:hAnsi="Arial" w:cs="Arial"/>
          <w:sz w:val="28"/>
          <w:szCs w:val="28"/>
        </w:rPr>
        <w:t>design module, production module</w:t>
      </w:r>
      <w:r w:rsidR="004B7002">
        <w:rPr>
          <w:rFonts w:ascii="Arial" w:hAnsi="Arial" w:cs="Arial" w:hint="eastAsia"/>
          <w:sz w:val="28"/>
          <w:szCs w:val="28"/>
        </w:rPr>
        <w:t xml:space="preserve">, </w:t>
      </w:r>
      <w:r w:rsidR="004B7002" w:rsidRPr="004B7002">
        <w:rPr>
          <w:rFonts w:ascii="Arial" w:hAnsi="Arial" w:cs="Arial" w:hint="eastAsia"/>
          <w:sz w:val="28"/>
          <w:szCs w:val="28"/>
        </w:rPr>
        <w:t>quality</w:t>
      </w:r>
      <w:r w:rsidR="004B7002" w:rsidRPr="004B7002">
        <w:rPr>
          <w:rFonts w:ascii="Arial" w:hAnsi="Arial" w:cs="Arial"/>
          <w:sz w:val="28"/>
          <w:szCs w:val="28"/>
        </w:rPr>
        <w:t xml:space="preserve"> module</w:t>
      </w:r>
    </w:p>
    <w:sdt>
      <w:sdtPr>
        <w:rPr>
          <w:rFonts w:ascii="Arial" w:eastAsia="宋体" w:hAnsi="Arial" w:cs="Arial"/>
          <w:b w:val="0"/>
          <w:bCs w:val="0"/>
          <w:color w:val="auto"/>
          <w:kern w:val="2"/>
          <w:sz w:val="24"/>
          <w:szCs w:val="24"/>
          <w:lang w:val="zh-CN"/>
        </w:rPr>
        <w:id w:val="-902359190"/>
        <w:docPartObj>
          <w:docPartGallery w:val="Table of Contents"/>
          <w:docPartUnique/>
        </w:docPartObj>
      </w:sdtPr>
      <w:sdtEndPr/>
      <w:sdtContent>
        <w:p w:rsidR="00FB3265" w:rsidRPr="00CE1480" w:rsidRDefault="00FB3265" w:rsidP="00FB3265">
          <w:pPr>
            <w:pStyle w:val="TOC"/>
            <w:jc w:val="center"/>
            <w:rPr>
              <w:rStyle w:val="1Char"/>
              <w:rFonts w:ascii="Arial" w:hAnsi="Arial" w:cs="Arial"/>
              <w:color w:val="auto"/>
            </w:rPr>
          </w:pPr>
          <w:r w:rsidRPr="00CE1480">
            <w:rPr>
              <w:rStyle w:val="1Char"/>
              <w:rFonts w:ascii="Arial" w:hAnsi="Arial" w:cs="Arial"/>
              <w:color w:val="auto"/>
            </w:rPr>
            <w:t>目录</w:t>
          </w:r>
        </w:p>
        <w:p w:rsidR="006D5BD0" w:rsidRDefault="00FB3265">
          <w:pPr>
            <w:pStyle w:val="10"/>
            <w:rPr>
              <w:rFonts w:asciiTheme="minorHAnsi" w:eastAsiaTheme="minorEastAsia" w:hAnsiTheme="minorHAnsi" w:cstheme="minorBidi"/>
              <w:b w:val="0"/>
              <w:noProof/>
              <w:sz w:val="21"/>
              <w:szCs w:val="22"/>
            </w:rPr>
          </w:pPr>
          <w:r w:rsidRPr="00CE1480">
            <w:rPr>
              <w:rFonts w:ascii="Arial" w:hAnsi="Arial" w:cs="Arial"/>
            </w:rPr>
            <w:fldChar w:fldCharType="begin"/>
          </w:r>
          <w:r w:rsidRPr="00CE1480">
            <w:rPr>
              <w:rFonts w:ascii="Arial" w:hAnsi="Arial" w:cs="Arial"/>
            </w:rPr>
            <w:instrText xml:space="preserve"> TOC \o "1-3" \h \z \u </w:instrText>
          </w:r>
          <w:r w:rsidRPr="00CE1480">
            <w:rPr>
              <w:rFonts w:ascii="Arial" w:hAnsi="Arial" w:cs="Arial"/>
            </w:rPr>
            <w:fldChar w:fldCharType="separate"/>
          </w:r>
          <w:hyperlink w:anchor="_Toc387496427" w:history="1">
            <w:r w:rsidR="006D5BD0" w:rsidRPr="00B471B1">
              <w:rPr>
                <w:rStyle w:val="a9"/>
                <w:rFonts w:ascii="Arial" w:hAnsi="Arial" w:cs="Arial" w:hint="eastAsia"/>
                <w:noProof/>
              </w:rPr>
              <w:t>图目录</w:t>
            </w:r>
            <w:r w:rsidR="006D5BD0">
              <w:rPr>
                <w:noProof/>
                <w:webHidden/>
              </w:rPr>
              <w:tab/>
            </w:r>
            <w:r w:rsidR="006D5BD0">
              <w:rPr>
                <w:noProof/>
                <w:webHidden/>
              </w:rPr>
              <w:fldChar w:fldCharType="begin"/>
            </w:r>
            <w:r w:rsidR="006D5BD0">
              <w:rPr>
                <w:noProof/>
                <w:webHidden/>
              </w:rPr>
              <w:instrText xml:space="preserve"> PAGEREF _Toc387496427 \h </w:instrText>
            </w:r>
            <w:r w:rsidR="006D5BD0">
              <w:rPr>
                <w:noProof/>
                <w:webHidden/>
              </w:rPr>
            </w:r>
            <w:r w:rsidR="006D5BD0">
              <w:rPr>
                <w:noProof/>
                <w:webHidden/>
              </w:rPr>
              <w:fldChar w:fldCharType="separate"/>
            </w:r>
            <w:r w:rsidR="006D5BD0">
              <w:rPr>
                <w:noProof/>
                <w:webHidden/>
              </w:rPr>
              <w:t>IV</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428" w:history="1">
            <w:r w:rsidR="006D5BD0" w:rsidRPr="00B471B1">
              <w:rPr>
                <w:rStyle w:val="a9"/>
                <w:rFonts w:ascii="Arial" w:hAnsi="Arial" w:cs="Arial" w:hint="eastAsia"/>
                <w:noProof/>
              </w:rPr>
              <w:t>表目录</w:t>
            </w:r>
            <w:r w:rsidR="006D5BD0">
              <w:rPr>
                <w:noProof/>
                <w:webHidden/>
              </w:rPr>
              <w:tab/>
            </w:r>
            <w:r w:rsidR="006D5BD0">
              <w:rPr>
                <w:noProof/>
                <w:webHidden/>
              </w:rPr>
              <w:fldChar w:fldCharType="begin"/>
            </w:r>
            <w:r w:rsidR="006D5BD0">
              <w:rPr>
                <w:noProof/>
                <w:webHidden/>
              </w:rPr>
              <w:instrText xml:space="preserve"> PAGEREF _Toc387496428 \h </w:instrText>
            </w:r>
            <w:r w:rsidR="006D5BD0">
              <w:rPr>
                <w:noProof/>
                <w:webHidden/>
              </w:rPr>
            </w:r>
            <w:r w:rsidR="006D5BD0">
              <w:rPr>
                <w:noProof/>
                <w:webHidden/>
              </w:rPr>
              <w:fldChar w:fldCharType="separate"/>
            </w:r>
            <w:r w:rsidR="006D5BD0">
              <w:rPr>
                <w:noProof/>
                <w:webHidden/>
              </w:rPr>
              <w:t>V</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429" w:history="1">
            <w:r w:rsidR="006D5BD0" w:rsidRPr="00B471B1">
              <w:rPr>
                <w:rStyle w:val="a9"/>
                <w:rFonts w:ascii="Arial" w:hAnsi="Arial" w:cs="Arial" w:hint="eastAsia"/>
                <w:noProof/>
              </w:rPr>
              <w:t>第一章</w:t>
            </w:r>
            <w:r w:rsidR="006D5BD0" w:rsidRPr="00B471B1">
              <w:rPr>
                <w:rStyle w:val="a9"/>
                <w:rFonts w:ascii="Arial" w:hAnsi="Arial" w:cs="Arial"/>
                <w:noProof/>
              </w:rPr>
              <w:t xml:space="preserve"> </w:t>
            </w:r>
            <w:r w:rsidR="006D5BD0" w:rsidRPr="00B471B1">
              <w:rPr>
                <w:rStyle w:val="a9"/>
                <w:rFonts w:ascii="Arial" w:hAnsi="Arial" w:cs="Arial" w:hint="eastAsia"/>
                <w:noProof/>
              </w:rPr>
              <w:t>引言</w:t>
            </w:r>
            <w:r w:rsidR="006D5BD0">
              <w:rPr>
                <w:noProof/>
                <w:webHidden/>
              </w:rPr>
              <w:tab/>
            </w:r>
            <w:r w:rsidR="006D5BD0">
              <w:rPr>
                <w:noProof/>
                <w:webHidden/>
              </w:rPr>
              <w:fldChar w:fldCharType="begin"/>
            </w:r>
            <w:r w:rsidR="006D5BD0">
              <w:rPr>
                <w:noProof/>
                <w:webHidden/>
              </w:rPr>
              <w:instrText xml:space="preserve"> PAGEREF _Toc387496429 \h </w:instrText>
            </w:r>
            <w:r w:rsidR="006D5BD0">
              <w:rPr>
                <w:noProof/>
                <w:webHidden/>
              </w:rPr>
            </w:r>
            <w:r w:rsidR="006D5BD0">
              <w:rPr>
                <w:noProof/>
                <w:webHidden/>
              </w:rPr>
              <w:fldChar w:fldCharType="separate"/>
            </w:r>
            <w:r w:rsidR="006D5BD0">
              <w:rPr>
                <w:noProof/>
                <w:webHidden/>
              </w:rPr>
              <w:t>1</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30" w:history="1">
            <w:r w:rsidR="006D5BD0" w:rsidRPr="00B471B1">
              <w:rPr>
                <w:rStyle w:val="a9"/>
                <w:rFonts w:cs="Arial"/>
                <w:noProof/>
              </w:rPr>
              <w:t xml:space="preserve">1.1 </w:t>
            </w:r>
            <w:r w:rsidR="006D5BD0" w:rsidRPr="00B471B1">
              <w:rPr>
                <w:rStyle w:val="a9"/>
                <w:rFonts w:cs="Arial" w:hint="eastAsia"/>
                <w:noProof/>
              </w:rPr>
              <w:t>项目背景</w:t>
            </w:r>
            <w:r w:rsidR="006D5BD0">
              <w:rPr>
                <w:noProof/>
                <w:webHidden/>
              </w:rPr>
              <w:tab/>
            </w:r>
            <w:r w:rsidR="006D5BD0">
              <w:rPr>
                <w:noProof/>
                <w:webHidden/>
              </w:rPr>
              <w:fldChar w:fldCharType="begin"/>
            </w:r>
            <w:r w:rsidR="006D5BD0">
              <w:rPr>
                <w:noProof/>
                <w:webHidden/>
              </w:rPr>
              <w:instrText xml:space="preserve"> PAGEREF _Toc387496430 \h </w:instrText>
            </w:r>
            <w:r w:rsidR="006D5BD0">
              <w:rPr>
                <w:noProof/>
                <w:webHidden/>
              </w:rPr>
            </w:r>
            <w:r w:rsidR="006D5BD0">
              <w:rPr>
                <w:noProof/>
                <w:webHidden/>
              </w:rPr>
              <w:fldChar w:fldCharType="separate"/>
            </w:r>
            <w:r w:rsidR="006D5BD0">
              <w:rPr>
                <w:noProof/>
                <w:webHidden/>
              </w:rPr>
              <w:t>1</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31" w:history="1">
            <w:r w:rsidR="006D5BD0" w:rsidRPr="00B471B1">
              <w:rPr>
                <w:rStyle w:val="a9"/>
                <w:rFonts w:cs="Arial"/>
                <w:noProof/>
              </w:rPr>
              <w:t xml:space="preserve">1.2 </w:t>
            </w:r>
            <w:r w:rsidR="006D5BD0" w:rsidRPr="00B471B1">
              <w:rPr>
                <w:rStyle w:val="a9"/>
                <w:rFonts w:cs="Arial" w:hint="eastAsia"/>
                <w:noProof/>
              </w:rPr>
              <w:t>工作流技术的发展历史</w:t>
            </w:r>
            <w:r w:rsidR="006D5BD0">
              <w:rPr>
                <w:noProof/>
                <w:webHidden/>
              </w:rPr>
              <w:tab/>
            </w:r>
            <w:r w:rsidR="006D5BD0">
              <w:rPr>
                <w:noProof/>
                <w:webHidden/>
              </w:rPr>
              <w:fldChar w:fldCharType="begin"/>
            </w:r>
            <w:r w:rsidR="006D5BD0">
              <w:rPr>
                <w:noProof/>
                <w:webHidden/>
              </w:rPr>
              <w:instrText xml:space="preserve"> PAGEREF _Toc387496431 \h </w:instrText>
            </w:r>
            <w:r w:rsidR="006D5BD0">
              <w:rPr>
                <w:noProof/>
                <w:webHidden/>
              </w:rPr>
            </w:r>
            <w:r w:rsidR="006D5BD0">
              <w:rPr>
                <w:noProof/>
                <w:webHidden/>
              </w:rPr>
              <w:fldChar w:fldCharType="separate"/>
            </w:r>
            <w:r w:rsidR="006D5BD0">
              <w:rPr>
                <w:noProof/>
                <w:webHidden/>
              </w:rPr>
              <w:t>1</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32" w:history="1">
            <w:r w:rsidR="006D5BD0" w:rsidRPr="00B471B1">
              <w:rPr>
                <w:rStyle w:val="a9"/>
                <w:rFonts w:cs="Arial"/>
                <w:noProof/>
              </w:rPr>
              <w:t xml:space="preserve">1.3 </w:t>
            </w:r>
            <w:r w:rsidR="006D5BD0" w:rsidRPr="00B471B1">
              <w:rPr>
                <w:rStyle w:val="a9"/>
                <w:rFonts w:cs="Arial" w:hint="eastAsia"/>
                <w:noProof/>
              </w:rPr>
              <w:t>论文的主要工作和组织结构</w:t>
            </w:r>
            <w:r w:rsidR="006D5BD0">
              <w:rPr>
                <w:noProof/>
                <w:webHidden/>
              </w:rPr>
              <w:tab/>
            </w:r>
            <w:r w:rsidR="006D5BD0">
              <w:rPr>
                <w:noProof/>
                <w:webHidden/>
              </w:rPr>
              <w:fldChar w:fldCharType="begin"/>
            </w:r>
            <w:r w:rsidR="006D5BD0">
              <w:rPr>
                <w:noProof/>
                <w:webHidden/>
              </w:rPr>
              <w:instrText xml:space="preserve"> PAGEREF _Toc387496432 \h </w:instrText>
            </w:r>
            <w:r w:rsidR="006D5BD0">
              <w:rPr>
                <w:noProof/>
                <w:webHidden/>
              </w:rPr>
            </w:r>
            <w:r w:rsidR="006D5BD0">
              <w:rPr>
                <w:noProof/>
                <w:webHidden/>
              </w:rPr>
              <w:fldChar w:fldCharType="separate"/>
            </w:r>
            <w:r w:rsidR="006D5BD0">
              <w:rPr>
                <w:noProof/>
                <w:webHidden/>
              </w:rPr>
              <w:t>2</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433" w:history="1">
            <w:r w:rsidR="006D5BD0" w:rsidRPr="00B471B1">
              <w:rPr>
                <w:rStyle w:val="a9"/>
                <w:rFonts w:ascii="Arial" w:hAnsi="Arial" w:cs="Arial" w:hint="eastAsia"/>
                <w:noProof/>
              </w:rPr>
              <w:t>第二章</w:t>
            </w:r>
            <w:r w:rsidR="006D5BD0" w:rsidRPr="00B471B1">
              <w:rPr>
                <w:rStyle w:val="a9"/>
                <w:rFonts w:ascii="Arial" w:hAnsi="Arial" w:cs="Arial"/>
                <w:noProof/>
              </w:rPr>
              <w:t xml:space="preserve"> </w:t>
            </w:r>
            <w:r w:rsidR="006D5BD0" w:rsidRPr="00B471B1">
              <w:rPr>
                <w:rStyle w:val="a9"/>
                <w:rFonts w:ascii="Arial" w:hAnsi="Arial" w:cs="Arial" w:hint="eastAsia"/>
                <w:noProof/>
              </w:rPr>
              <w:t>智造链系统技术概述</w:t>
            </w:r>
            <w:r w:rsidR="006D5BD0">
              <w:rPr>
                <w:noProof/>
                <w:webHidden/>
              </w:rPr>
              <w:tab/>
            </w:r>
            <w:r w:rsidR="006D5BD0">
              <w:rPr>
                <w:noProof/>
                <w:webHidden/>
              </w:rPr>
              <w:fldChar w:fldCharType="begin"/>
            </w:r>
            <w:r w:rsidR="006D5BD0">
              <w:rPr>
                <w:noProof/>
                <w:webHidden/>
              </w:rPr>
              <w:instrText xml:space="preserve"> PAGEREF _Toc387496433 \h </w:instrText>
            </w:r>
            <w:r w:rsidR="006D5BD0">
              <w:rPr>
                <w:noProof/>
                <w:webHidden/>
              </w:rPr>
            </w:r>
            <w:r w:rsidR="006D5BD0">
              <w:rPr>
                <w:noProof/>
                <w:webHidden/>
              </w:rPr>
              <w:fldChar w:fldCharType="separate"/>
            </w:r>
            <w:r w:rsidR="006D5BD0">
              <w:rPr>
                <w:noProof/>
                <w:webHidden/>
              </w:rPr>
              <w:t>3</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34" w:history="1">
            <w:r w:rsidR="006D5BD0" w:rsidRPr="00B471B1">
              <w:rPr>
                <w:rStyle w:val="a9"/>
                <w:rFonts w:cs="Arial"/>
                <w:noProof/>
              </w:rPr>
              <w:t>2.1 jBPM</w:t>
            </w:r>
            <w:r w:rsidR="006D5BD0">
              <w:rPr>
                <w:noProof/>
                <w:webHidden/>
              </w:rPr>
              <w:tab/>
            </w:r>
            <w:r w:rsidR="006D5BD0">
              <w:rPr>
                <w:noProof/>
                <w:webHidden/>
              </w:rPr>
              <w:fldChar w:fldCharType="begin"/>
            </w:r>
            <w:r w:rsidR="006D5BD0">
              <w:rPr>
                <w:noProof/>
                <w:webHidden/>
              </w:rPr>
              <w:instrText xml:space="preserve"> PAGEREF _Toc387496434 \h </w:instrText>
            </w:r>
            <w:r w:rsidR="006D5BD0">
              <w:rPr>
                <w:noProof/>
                <w:webHidden/>
              </w:rPr>
            </w:r>
            <w:r w:rsidR="006D5BD0">
              <w:rPr>
                <w:noProof/>
                <w:webHidden/>
              </w:rPr>
              <w:fldChar w:fldCharType="separate"/>
            </w:r>
            <w:r w:rsidR="006D5BD0">
              <w:rPr>
                <w:noProof/>
                <w:webHidden/>
              </w:rPr>
              <w:t>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35" w:history="1">
            <w:r w:rsidR="006D5BD0" w:rsidRPr="00B471B1">
              <w:rPr>
                <w:rStyle w:val="a9"/>
                <w:rFonts w:cs="Arial"/>
                <w:noProof/>
              </w:rPr>
              <w:t>2.1.1 jBPM5</w:t>
            </w:r>
            <w:r w:rsidR="006D5BD0" w:rsidRPr="00B471B1">
              <w:rPr>
                <w:rStyle w:val="a9"/>
                <w:rFonts w:cs="Arial" w:hint="eastAsia"/>
                <w:noProof/>
              </w:rPr>
              <w:t>结构</w:t>
            </w:r>
            <w:r w:rsidR="006D5BD0">
              <w:rPr>
                <w:noProof/>
                <w:webHidden/>
              </w:rPr>
              <w:tab/>
            </w:r>
            <w:r w:rsidR="006D5BD0">
              <w:rPr>
                <w:noProof/>
                <w:webHidden/>
              </w:rPr>
              <w:fldChar w:fldCharType="begin"/>
            </w:r>
            <w:r w:rsidR="006D5BD0">
              <w:rPr>
                <w:noProof/>
                <w:webHidden/>
              </w:rPr>
              <w:instrText xml:space="preserve"> PAGEREF _Toc387496435 \h </w:instrText>
            </w:r>
            <w:r w:rsidR="006D5BD0">
              <w:rPr>
                <w:noProof/>
                <w:webHidden/>
              </w:rPr>
            </w:r>
            <w:r w:rsidR="006D5BD0">
              <w:rPr>
                <w:noProof/>
                <w:webHidden/>
              </w:rPr>
              <w:fldChar w:fldCharType="separate"/>
            </w:r>
            <w:r w:rsidR="006D5BD0">
              <w:rPr>
                <w:noProof/>
                <w:webHidden/>
              </w:rPr>
              <w:t>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36" w:history="1">
            <w:r w:rsidR="006D5BD0" w:rsidRPr="00B471B1">
              <w:rPr>
                <w:rStyle w:val="a9"/>
                <w:rFonts w:cs="Arial"/>
                <w:noProof/>
              </w:rPr>
              <w:t>2.1.2 jBPM5</w:t>
            </w:r>
            <w:r w:rsidR="006D5BD0" w:rsidRPr="00B471B1">
              <w:rPr>
                <w:rStyle w:val="a9"/>
                <w:rFonts w:cs="Arial" w:hint="eastAsia"/>
                <w:noProof/>
              </w:rPr>
              <w:t>的过程定义语言分析</w:t>
            </w:r>
            <w:r w:rsidR="006D5BD0">
              <w:rPr>
                <w:noProof/>
                <w:webHidden/>
              </w:rPr>
              <w:tab/>
            </w:r>
            <w:r w:rsidR="006D5BD0">
              <w:rPr>
                <w:noProof/>
                <w:webHidden/>
              </w:rPr>
              <w:fldChar w:fldCharType="begin"/>
            </w:r>
            <w:r w:rsidR="006D5BD0">
              <w:rPr>
                <w:noProof/>
                <w:webHidden/>
              </w:rPr>
              <w:instrText xml:space="preserve"> PAGEREF _Toc387496436 \h </w:instrText>
            </w:r>
            <w:r w:rsidR="006D5BD0">
              <w:rPr>
                <w:noProof/>
                <w:webHidden/>
              </w:rPr>
            </w:r>
            <w:r w:rsidR="006D5BD0">
              <w:rPr>
                <w:noProof/>
                <w:webHidden/>
              </w:rPr>
              <w:fldChar w:fldCharType="separate"/>
            </w:r>
            <w:r w:rsidR="006D5BD0">
              <w:rPr>
                <w:noProof/>
                <w:webHidden/>
              </w:rPr>
              <w:t>4</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37" w:history="1">
            <w:r w:rsidR="006D5BD0" w:rsidRPr="00B471B1">
              <w:rPr>
                <w:rStyle w:val="a9"/>
                <w:rFonts w:cs="Arial"/>
                <w:noProof/>
              </w:rPr>
              <w:t>2.2 Spring</w:t>
            </w:r>
            <w:r w:rsidR="006D5BD0" w:rsidRPr="00B471B1">
              <w:rPr>
                <w:rStyle w:val="a9"/>
                <w:rFonts w:cs="Arial" w:hint="eastAsia"/>
                <w:noProof/>
              </w:rPr>
              <w:t>框架</w:t>
            </w:r>
            <w:r w:rsidR="006D5BD0">
              <w:rPr>
                <w:noProof/>
                <w:webHidden/>
              </w:rPr>
              <w:tab/>
            </w:r>
            <w:r w:rsidR="006D5BD0">
              <w:rPr>
                <w:noProof/>
                <w:webHidden/>
              </w:rPr>
              <w:fldChar w:fldCharType="begin"/>
            </w:r>
            <w:r w:rsidR="006D5BD0">
              <w:rPr>
                <w:noProof/>
                <w:webHidden/>
              </w:rPr>
              <w:instrText xml:space="preserve"> PAGEREF _Toc387496437 \h </w:instrText>
            </w:r>
            <w:r w:rsidR="006D5BD0">
              <w:rPr>
                <w:noProof/>
                <w:webHidden/>
              </w:rPr>
            </w:r>
            <w:r w:rsidR="006D5BD0">
              <w:rPr>
                <w:noProof/>
                <w:webHidden/>
              </w:rPr>
              <w:fldChar w:fldCharType="separate"/>
            </w:r>
            <w:r w:rsidR="006D5BD0">
              <w:rPr>
                <w:noProof/>
                <w:webHidden/>
              </w:rPr>
              <w:t>5</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38" w:history="1">
            <w:r w:rsidR="006D5BD0" w:rsidRPr="00B471B1">
              <w:rPr>
                <w:rStyle w:val="a9"/>
                <w:rFonts w:cs="Arial"/>
                <w:noProof/>
              </w:rPr>
              <w:t>2.2.1 Spring</w:t>
            </w:r>
            <w:r w:rsidR="006D5BD0" w:rsidRPr="00B471B1">
              <w:rPr>
                <w:rStyle w:val="a9"/>
                <w:rFonts w:cs="Arial" w:hint="eastAsia"/>
                <w:noProof/>
              </w:rPr>
              <w:t>简介</w:t>
            </w:r>
            <w:r w:rsidR="006D5BD0">
              <w:rPr>
                <w:noProof/>
                <w:webHidden/>
              </w:rPr>
              <w:tab/>
            </w:r>
            <w:r w:rsidR="006D5BD0">
              <w:rPr>
                <w:noProof/>
                <w:webHidden/>
              </w:rPr>
              <w:fldChar w:fldCharType="begin"/>
            </w:r>
            <w:r w:rsidR="006D5BD0">
              <w:rPr>
                <w:noProof/>
                <w:webHidden/>
              </w:rPr>
              <w:instrText xml:space="preserve"> PAGEREF _Toc387496438 \h </w:instrText>
            </w:r>
            <w:r w:rsidR="006D5BD0">
              <w:rPr>
                <w:noProof/>
                <w:webHidden/>
              </w:rPr>
            </w:r>
            <w:r w:rsidR="006D5BD0">
              <w:rPr>
                <w:noProof/>
                <w:webHidden/>
              </w:rPr>
              <w:fldChar w:fldCharType="separate"/>
            </w:r>
            <w:r w:rsidR="006D5BD0">
              <w:rPr>
                <w:noProof/>
                <w:webHidden/>
              </w:rPr>
              <w:t>5</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39" w:history="1">
            <w:r w:rsidR="006D5BD0" w:rsidRPr="00B471B1">
              <w:rPr>
                <w:rStyle w:val="a9"/>
                <w:rFonts w:cs="Arial"/>
                <w:noProof/>
              </w:rPr>
              <w:t>2.2.2 Spring</w:t>
            </w:r>
            <w:r w:rsidR="006D5BD0" w:rsidRPr="00B471B1">
              <w:rPr>
                <w:rStyle w:val="a9"/>
                <w:rFonts w:cs="Arial" w:hint="eastAsia"/>
                <w:noProof/>
              </w:rPr>
              <w:t>结构</w:t>
            </w:r>
            <w:r w:rsidR="006D5BD0">
              <w:rPr>
                <w:noProof/>
                <w:webHidden/>
              </w:rPr>
              <w:tab/>
            </w:r>
            <w:r w:rsidR="006D5BD0">
              <w:rPr>
                <w:noProof/>
                <w:webHidden/>
              </w:rPr>
              <w:fldChar w:fldCharType="begin"/>
            </w:r>
            <w:r w:rsidR="006D5BD0">
              <w:rPr>
                <w:noProof/>
                <w:webHidden/>
              </w:rPr>
              <w:instrText xml:space="preserve"> PAGEREF _Toc387496439 \h </w:instrText>
            </w:r>
            <w:r w:rsidR="006D5BD0">
              <w:rPr>
                <w:noProof/>
                <w:webHidden/>
              </w:rPr>
            </w:r>
            <w:r w:rsidR="006D5BD0">
              <w:rPr>
                <w:noProof/>
                <w:webHidden/>
              </w:rPr>
              <w:fldChar w:fldCharType="separate"/>
            </w:r>
            <w:r w:rsidR="006D5BD0">
              <w:rPr>
                <w:noProof/>
                <w:webHidden/>
              </w:rPr>
              <w:t>5</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40" w:history="1">
            <w:r w:rsidR="006D5BD0" w:rsidRPr="00B471B1">
              <w:rPr>
                <w:rStyle w:val="a9"/>
                <w:rFonts w:cs="Arial"/>
                <w:noProof/>
              </w:rPr>
              <w:t>2.3 Hibernate</w:t>
            </w:r>
            <w:r w:rsidR="006D5BD0">
              <w:rPr>
                <w:noProof/>
                <w:webHidden/>
              </w:rPr>
              <w:tab/>
            </w:r>
            <w:r w:rsidR="006D5BD0">
              <w:rPr>
                <w:noProof/>
                <w:webHidden/>
              </w:rPr>
              <w:fldChar w:fldCharType="begin"/>
            </w:r>
            <w:r w:rsidR="006D5BD0">
              <w:rPr>
                <w:noProof/>
                <w:webHidden/>
              </w:rPr>
              <w:instrText xml:space="preserve"> PAGEREF _Toc387496440 \h </w:instrText>
            </w:r>
            <w:r w:rsidR="006D5BD0">
              <w:rPr>
                <w:noProof/>
                <w:webHidden/>
              </w:rPr>
            </w:r>
            <w:r w:rsidR="006D5BD0">
              <w:rPr>
                <w:noProof/>
                <w:webHidden/>
              </w:rPr>
              <w:fldChar w:fldCharType="separate"/>
            </w:r>
            <w:r w:rsidR="006D5BD0">
              <w:rPr>
                <w:noProof/>
                <w:webHidden/>
              </w:rPr>
              <w:t>7</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1" w:history="1">
            <w:r w:rsidR="006D5BD0" w:rsidRPr="00B471B1">
              <w:rPr>
                <w:rStyle w:val="a9"/>
                <w:rFonts w:cs="Arial"/>
                <w:noProof/>
              </w:rPr>
              <w:t>2.3.1 Hibernate</w:t>
            </w:r>
            <w:r w:rsidR="006D5BD0" w:rsidRPr="00B471B1">
              <w:rPr>
                <w:rStyle w:val="a9"/>
                <w:rFonts w:cs="Arial" w:hint="eastAsia"/>
                <w:noProof/>
              </w:rPr>
              <w:t>简介</w:t>
            </w:r>
            <w:r w:rsidR="006D5BD0">
              <w:rPr>
                <w:noProof/>
                <w:webHidden/>
              </w:rPr>
              <w:tab/>
            </w:r>
            <w:r w:rsidR="006D5BD0">
              <w:rPr>
                <w:noProof/>
                <w:webHidden/>
              </w:rPr>
              <w:fldChar w:fldCharType="begin"/>
            </w:r>
            <w:r w:rsidR="006D5BD0">
              <w:rPr>
                <w:noProof/>
                <w:webHidden/>
              </w:rPr>
              <w:instrText xml:space="preserve"> PAGEREF _Toc387496441 \h </w:instrText>
            </w:r>
            <w:r w:rsidR="006D5BD0">
              <w:rPr>
                <w:noProof/>
                <w:webHidden/>
              </w:rPr>
            </w:r>
            <w:r w:rsidR="006D5BD0">
              <w:rPr>
                <w:noProof/>
                <w:webHidden/>
              </w:rPr>
              <w:fldChar w:fldCharType="separate"/>
            </w:r>
            <w:r w:rsidR="006D5BD0">
              <w:rPr>
                <w:noProof/>
                <w:webHidden/>
              </w:rPr>
              <w:t>7</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2" w:history="1">
            <w:r w:rsidR="006D5BD0" w:rsidRPr="00B471B1">
              <w:rPr>
                <w:rStyle w:val="a9"/>
                <w:rFonts w:cs="Arial"/>
                <w:noProof/>
              </w:rPr>
              <w:t>2.3.2 Hibernate</w:t>
            </w:r>
            <w:r w:rsidR="006D5BD0" w:rsidRPr="00B471B1">
              <w:rPr>
                <w:rStyle w:val="a9"/>
                <w:rFonts w:cs="Arial" w:hint="eastAsia"/>
                <w:noProof/>
              </w:rPr>
              <w:t>优势特点</w:t>
            </w:r>
            <w:r w:rsidR="006D5BD0">
              <w:rPr>
                <w:noProof/>
                <w:webHidden/>
              </w:rPr>
              <w:tab/>
            </w:r>
            <w:r w:rsidR="006D5BD0">
              <w:rPr>
                <w:noProof/>
                <w:webHidden/>
              </w:rPr>
              <w:fldChar w:fldCharType="begin"/>
            </w:r>
            <w:r w:rsidR="006D5BD0">
              <w:rPr>
                <w:noProof/>
                <w:webHidden/>
              </w:rPr>
              <w:instrText xml:space="preserve"> PAGEREF _Toc387496442 \h </w:instrText>
            </w:r>
            <w:r w:rsidR="006D5BD0">
              <w:rPr>
                <w:noProof/>
                <w:webHidden/>
              </w:rPr>
            </w:r>
            <w:r w:rsidR="006D5BD0">
              <w:rPr>
                <w:noProof/>
                <w:webHidden/>
              </w:rPr>
              <w:fldChar w:fldCharType="separate"/>
            </w:r>
            <w:r w:rsidR="006D5BD0">
              <w:rPr>
                <w:noProof/>
                <w:webHidden/>
              </w:rPr>
              <w:t>7</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3" w:history="1">
            <w:r w:rsidR="006D5BD0" w:rsidRPr="00B471B1">
              <w:rPr>
                <w:rStyle w:val="a9"/>
                <w:rFonts w:cs="Arial"/>
                <w:noProof/>
              </w:rPr>
              <w:t>2.3.3 Hibernate</w:t>
            </w:r>
            <w:r w:rsidR="006D5BD0" w:rsidRPr="00B471B1">
              <w:rPr>
                <w:rStyle w:val="a9"/>
                <w:rFonts w:cs="Arial" w:hint="eastAsia"/>
                <w:noProof/>
              </w:rPr>
              <w:t>结构</w:t>
            </w:r>
            <w:r w:rsidR="006D5BD0">
              <w:rPr>
                <w:noProof/>
                <w:webHidden/>
              </w:rPr>
              <w:tab/>
            </w:r>
            <w:r w:rsidR="006D5BD0">
              <w:rPr>
                <w:noProof/>
                <w:webHidden/>
              </w:rPr>
              <w:fldChar w:fldCharType="begin"/>
            </w:r>
            <w:r w:rsidR="006D5BD0">
              <w:rPr>
                <w:noProof/>
                <w:webHidden/>
              </w:rPr>
              <w:instrText xml:space="preserve"> PAGEREF _Toc387496443 \h </w:instrText>
            </w:r>
            <w:r w:rsidR="006D5BD0">
              <w:rPr>
                <w:noProof/>
                <w:webHidden/>
              </w:rPr>
            </w:r>
            <w:r w:rsidR="006D5BD0">
              <w:rPr>
                <w:noProof/>
                <w:webHidden/>
              </w:rPr>
              <w:fldChar w:fldCharType="separate"/>
            </w:r>
            <w:r w:rsidR="006D5BD0">
              <w:rPr>
                <w:noProof/>
                <w:webHidden/>
              </w:rPr>
              <w:t>8</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44" w:history="1">
            <w:r w:rsidR="006D5BD0" w:rsidRPr="00B471B1">
              <w:rPr>
                <w:rStyle w:val="a9"/>
                <w:rFonts w:cs="Arial"/>
                <w:noProof/>
              </w:rPr>
              <w:t xml:space="preserve">2.4 </w:t>
            </w:r>
            <w:r w:rsidR="006D5BD0" w:rsidRPr="00B471B1">
              <w:rPr>
                <w:rStyle w:val="a9"/>
                <w:rFonts w:cs="Arial" w:hint="eastAsia"/>
                <w:noProof/>
              </w:rPr>
              <w:t>本章小结</w:t>
            </w:r>
            <w:r w:rsidR="006D5BD0">
              <w:rPr>
                <w:noProof/>
                <w:webHidden/>
              </w:rPr>
              <w:tab/>
            </w:r>
            <w:r w:rsidR="006D5BD0">
              <w:rPr>
                <w:noProof/>
                <w:webHidden/>
              </w:rPr>
              <w:fldChar w:fldCharType="begin"/>
            </w:r>
            <w:r w:rsidR="006D5BD0">
              <w:rPr>
                <w:noProof/>
                <w:webHidden/>
              </w:rPr>
              <w:instrText xml:space="preserve"> PAGEREF _Toc387496444 \h </w:instrText>
            </w:r>
            <w:r w:rsidR="006D5BD0">
              <w:rPr>
                <w:noProof/>
                <w:webHidden/>
              </w:rPr>
            </w:r>
            <w:r w:rsidR="006D5BD0">
              <w:rPr>
                <w:noProof/>
                <w:webHidden/>
              </w:rPr>
              <w:fldChar w:fldCharType="separate"/>
            </w:r>
            <w:r w:rsidR="006D5BD0">
              <w:rPr>
                <w:noProof/>
                <w:webHidden/>
              </w:rPr>
              <w:t>8</w:t>
            </w:r>
            <w:r w:rsidR="006D5BD0">
              <w:rPr>
                <w:noProof/>
                <w:webHidden/>
              </w:rPr>
              <w:fldChar w:fldCharType="end"/>
            </w:r>
          </w:hyperlink>
        </w:p>
        <w:p w:rsidR="006D5BD0" w:rsidRDefault="007506D8">
          <w:pPr>
            <w:pStyle w:val="10"/>
            <w:tabs>
              <w:tab w:val="left" w:pos="1050"/>
            </w:tabs>
            <w:rPr>
              <w:rFonts w:asciiTheme="minorHAnsi" w:eastAsiaTheme="minorEastAsia" w:hAnsiTheme="minorHAnsi" w:cstheme="minorBidi"/>
              <w:b w:val="0"/>
              <w:noProof/>
              <w:sz w:val="21"/>
              <w:szCs w:val="22"/>
            </w:rPr>
          </w:pPr>
          <w:hyperlink w:anchor="_Toc387496445" w:history="1">
            <w:r w:rsidR="006D5BD0" w:rsidRPr="00B471B1">
              <w:rPr>
                <w:rStyle w:val="a9"/>
                <w:rFonts w:ascii="Arial" w:hAnsi="Arial" w:cs="Arial" w:hint="eastAsia"/>
                <w:noProof/>
              </w:rPr>
              <w:t>第三章</w:t>
            </w:r>
            <w:r w:rsidR="006D5BD0">
              <w:rPr>
                <w:rFonts w:asciiTheme="minorHAnsi" w:eastAsiaTheme="minorEastAsia" w:hAnsiTheme="minorHAnsi" w:cstheme="minorBidi"/>
                <w:b w:val="0"/>
                <w:noProof/>
                <w:sz w:val="21"/>
                <w:szCs w:val="22"/>
              </w:rPr>
              <w:tab/>
            </w:r>
            <w:r w:rsidR="006D5BD0" w:rsidRPr="00B471B1">
              <w:rPr>
                <w:rStyle w:val="a9"/>
                <w:rFonts w:ascii="Arial" w:hAnsi="Arial" w:cs="Arial" w:hint="eastAsia"/>
                <w:noProof/>
              </w:rPr>
              <w:t>智造链系统需求分析与概要设计</w:t>
            </w:r>
            <w:r w:rsidR="006D5BD0">
              <w:rPr>
                <w:noProof/>
                <w:webHidden/>
              </w:rPr>
              <w:tab/>
            </w:r>
            <w:r w:rsidR="006D5BD0">
              <w:rPr>
                <w:noProof/>
                <w:webHidden/>
              </w:rPr>
              <w:fldChar w:fldCharType="begin"/>
            </w:r>
            <w:r w:rsidR="006D5BD0">
              <w:rPr>
                <w:noProof/>
                <w:webHidden/>
              </w:rPr>
              <w:instrText xml:space="preserve"> PAGEREF _Toc387496445 \h </w:instrText>
            </w:r>
            <w:r w:rsidR="006D5BD0">
              <w:rPr>
                <w:noProof/>
                <w:webHidden/>
              </w:rPr>
            </w:r>
            <w:r w:rsidR="006D5BD0">
              <w:rPr>
                <w:noProof/>
                <w:webHidden/>
              </w:rPr>
              <w:fldChar w:fldCharType="separate"/>
            </w:r>
            <w:r w:rsidR="006D5BD0">
              <w:rPr>
                <w:noProof/>
                <w:webHidden/>
              </w:rPr>
              <w:t>9</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46" w:history="1">
            <w:r w:rsidR="006D5BD0" w:rsidRPr="00B471B1">
              <w:rPr>
                <w:rStyle w:val="a9"/>
                <w:rFonts w:cs="Arial"/>
                <w:noProof/>
              </w:rPr>
              <w:t xml:space="preserve">3.1 </w:t>
            </w:r>
            <w:r w:rsidR="006D5BD0" w:rsidRPr="00B471B1">
              <w:rPr>
                <w:rStyle w:val="a9"/>
                <w:rFonts w:cs="Arial" w:hint="eastAsia"/>
                <w:noProof/>
              </w:rPr>
              <w:t>智造链系统整体概述</w:t>
            </w:r>
            <w:r w:rsidR="006D5BD0">
              <w:rPr>
                <w:noProof/>
                <w:webHidden/>
              </w:rPr>
              <w:tab/>
            </w:r>
            <w:r w:rsidR="006D5BD0">
              <w:rPr>
                <w:noProof/>
                <w:webHidden/>
              </w:rPr>
              <w:fldChar w:fldCharType="begin"/>
            </w:r>
            <w:r w:rsidR="006D5BD0">
              <w:rPr>
                <w:noProof/>
                <w:webHidden/>
              </w:rPr>
              <w:instrText xml:space="preserve"> PAGEREF _Toc387496446 \h </w:instrText>
            </w:r>
            <w:r w:rsidR="006D5BD0">
              <w:rPr>
                <w:noProof/>
                <w:webHidden/>
              </w:rPr>
            </w:r>
            <w:r w:rsidR="006D5BD0">
              <w:rPr>
                <w:noProof/>
                <w:webHidden/>
              </w:rPr>
              <w:fldChar w:fldCharType="separate"/>
            </w:r>
            <w:r w:rsidR="006D5BD0">
              <w:rPr>
                <w:noProof/>
                <w:webHidden/>
              </w:rPr>
              <w:t>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7" w:history="1">
            <w:r w:rsidR="006D5BD0" w:rsidRPr="00B471B1">
              <w:rPr>
                <w:rStyle w:val="a9"/>
                <w:rFonts w:cs="Arial"/>
                <w:noProof/>
              </w:rPr>
              <w:t xml:space="preserve">3.1.1 </w:t>
            </w:r>
            <w:r w:rsidR="006D5BD0" w:rsidRPr="00B471B1">
              <w:rPr>
                <w:rStyle w:val="a9"/>
                <w:rFonts w:cs="Arial" w:hint="eastAsia"/>
                <w:noProof/>
              </w:rPr>
              <w:t>系统用户角色</w:t>
            </w:r>
            <w:r w:rsidR="006D5BD0">
              <w:rPr>
                <w:noProof/>
                <w:webHidden/>
              </w:rPr>
              <w:tab/>
            </w:r>
            <w:r w:rsidR="006D5BD0">
              <w:rPr>
                <w:noProof/>
                <w:webHidden/>
              </w:rPr>
              <w:fldChar w:fldCharType="begin"/>
            </w:r>
            <w:r w:rsidR="006D5BD0">
              <w:rPr>
                <w:noProof/>
                <w:webHidden/>
              </w:rPr>
              <w:instrText xml:space="preserve"> PAGEREF _Toc387496447 \h </w:instrText>
            </w:r>
            <w:r w:rsidR="006D5BD0">
              <w:rPr>
                <w:noProof/>
                <w:webHidden/>
              </w:rPr>
            </w:r>
            <w:r w:rsidR="006D5BD0">
              <w:rPr>
                <w:noProof/>
                <w:webHidden/>
              </w:rPr>
              <w:fldChar w:fldCharType="separate"/>
            </w:r>
            <w:r w:rsidR="006D5BD0">
              <w:rPr>
                <w:noProof/>
                <w:webHidden/>
              </w:rPr>
              <w:t>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8" w:history="1">
            <w:r w:rsidR="006D5BD0" w:rsidRPr="00B471B1">
              <w:rPr>
                <w:rStyle w:val="a9"/>
                <w:rFonts w:cs="Arial"/>
                <w:noProof/>
              </w:rPr>
              <w:t xml:space="preserve">3.1.2 </w:t>
            </w:r>
            <w:r w:rsidR="006D5BD0" w:rsidRPr="00B471B1">
              <w:rPr>
                <w:rStyle w:val="a9"/>
                <w:rFonts w:cs="Arial" w:hint="eastAsia"/>
                <w:noProof/>
              </w:rPr>
              <w:t>系统功能性需求</w:t>
            </w:r>
            <w:r w:rsidR="006D5BD0">
              <w:rPr>
                <w:noProof/>
                <w:webHidden/>
              </w:rPr>
              <w:tab/>
            </w:r>
            <w:r w:rsidR="006D5BD0">
              <w:rPr>
                <w:noProof/>
                <w:webHidden/>
              </w:rPr>
              <w:fldChar w:fldCharType="begin"/>
            </w:r>
            <w:r w:rsidR="006D5BD0">
              <w:rPr>
                <w:noProof/>
                <w:webHidden/>
              </w:rPr>
              <w:instrText xml:space="preserve"> PAGEREF _Toc387496448 \h </w:instrText>
            </w:r>
            <w:r w:rsidR="006D5BD0">
              <w:rPr>
                <w:noProof/>
                <w:webHidden/>
              </w:rPr>
            </w:r>
            <w:r w:rsidR="006D5BD0">
              <w:rPr>
                <w:noProof/>
                <w:webHidden/>
              </w:rPr>
              <w:fldChar w:fldCharType="separate"/>
            </w:r>
            <w:r w:rsidR="006D5BD0">
              <w:rPr>
                <w:noProof/>
                <w:webHidden/>
              </w:rPr>
              <w:t>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49" w:history="1">
            <w:r w:rsidR="006D5BD0" w:rsidRPr="00B471B1">
              <w:rPr>
                <w:rStyle w:val="a9"/>
                <w:rFonts w:cs="Arial"/>
                <w:noProof/>
              </w:rPr>
              <w:t xml:space="preserve">3.1.3 </w:t>
            </w:r>
            <w:r w:rsidR="006D5BD0" w:rsidRPr="00B471B1">
              <w:rPr>
                <w:rStyle w:val="a9"/>
                <w:rFonts w:cs="Arial" w:hint="eastAsia"/>
                <w:noProof/>
              </w:rPr>
              <w:t>系统非功能性需求</w:t>
            </w:r>
            <w:r w:rsidR="006D5BD0">
              <w:rPr>
                <w:noProof/>
                <w:webHidden/>
              </w:rPr>
              <w:tab/>
            </w:r>
            <w:r w:rsidR="006D5BD0">
              <w:rPr>
                <w:noProof/>
                <w:webHidden/>
              </w:rPr>
              <w:fldChar w:fldCharType="begin"/>
            </w:r>
            <w:r w:rsidR="006D5BD0">
              <w:rPr>
                <w:noProof/>
                <w:webHidden/>
              </w:rPr>
              <w:instrText xml:space="preserve"> PAGEREF _Toc387496449 \h </w:instrText>
            </w:r>
            <w:r w:rsidR="006D5BD0">
              <w:rPr>
                <w:noProof/>
                <w:webHidden/>
              </w:rPr>
            </w:r>
            <w:r w:rsidR="006D5BD0">
              <w:rPr>
                <w:noProof/>
                <w:webHidden/>
              </w:rPr>
              <w:fldChar w:fldCharType="separate"/>
            </w:r>
            <w:r w:rsidR="006D5BD0">
              <w:rPr>
                <w:noProof/>
                <w:webHidden/>
              </w:rPr>
              <w:t>12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0" w:history="1">
            <w:r w:rsidR="006D5BD0" w:rsidRPr="00B471B1">
              <w:rPr>
                <w:rStyle w:val="a9"/>
                <w:rFonts w:cs="Arial"/>
                <w:noProof/>
              </w:rPr>
              <w:t xml:space="preserve">3.1.4 </w:t>
            </w:r>
            <w:r w:rsidR="006D5BD0" w:rsidRPr="00B471B1">
              <w:rPr>
                <w:rStyle w:val="a9"/>
                <w:rFonts w:cs="Arial" w:hint="eastAsia"/>
                <w:noProof/>
              </w:rPr>
              <w:t>系统运行环境</w:t>
            </w:r>
            <w:r w:rsidR="006D5BD0">
              <w:rPr>
                <w:noProof/>
                <w:webHidden/>
              </w:rPr>
              <w:tab/>
            </w:r>
            <w:r w:rsidR="006D5BD0">
              <w:rPr>
                <w:noProof/>
                <w:webHidden/>
              </w:rPr>
              <w:fldChar w:fldCharType="begin"/>
            </w:r>
            <w:r w:rsidR="006D5BD0">
              <w:rPr>
                <w:noProof/>
                <w:webHidden/>
              </w:rPr>
              <w:instrText xml:space="preserve"> PAGEREF _Toc387496450 \h </w:instrText>
            </w:r>
            <w:r w:rsidR="006D5BD0">
              <w:rPr>
                <w:noProof/>
                <w:webHidden/>
              </w:rPr>
            </w:r>
            <w:r w:rsidR="006D5BD0">
              <w:rPr>
                <w:noProof/>
                <w:webHidden/>
              </w:rPr>
              <w:fldChar w:fldCharType="separate"/>
            </w:r>
            <w:r w:rsidR="006D5BD0">
              <w:rPr>
                <w:noProof/>
                <w:webHidden/>
              </w:rPr>
              <w:t>12</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51" w:history="1">
            <w:r w:rsidR="006D5BD0" w:rsidRPr="00B471B1">
              <w:rPr>
                <w:rStyle w:val="a9"/>
                <w:rFonts w:cs="Arial"/>
                <w:noProof/>
              </w:rPr>
              <w:t xml:space="preserve">3.2 </w:t>
            </w:r>
            <w:r w:rsidR="006D5BD0" w:rsidRPr="00B471B1">
              <w:rPr>
                <w:rStyle w:val="a9"/>
                <w:rFonts w:cs="Arial" w:hint="eastAsia"/>
                <w:noProof/>
              </w:rPr>
              <w:t>智造链系统设计部模块的需求分析</w:t>
            </w:r>
            <w:r w:rsidR="006D5BD0">
              <w:rPr>
                <w:noProof/>
                <w:webHidden/>
              </w:rPr>
              <w:tab/>
            </w:r>
            <w:r w:rsidR="006D5BD0">
              <w:rPr>
                <w:noProof/>
                <w:webHidden/>
              </w:rPr>
              <w:fldChar w:fldCharType="begin"/>
            </w:r>
            <w:r w:rsidR="006D5BD0">
              <w:rPr>
                <w:noProof/>
                <w:webHidden/>
              </w:rPr>
              <w:instrText xml:space="preserve"> PAGEREF _Toc387496451 \h </w:instrText>
            </w:r>
            <w:r w:rsidR="006D5BD0">
              <w:rPr>
                <w:noProof/>
                <w:webHidden/>
              </w:rPr>
            </w:r>
            <w:r w:rsidR="006D5BD0">
              <w:rPr>
                <w:noProof/>
                <w:webHidden/>
              </w:rPr>
              <w:fldChar w:fldCharType="separate"/>
            </w:r>
            <w:r w:rsidR="006D5BD0">
              <w:rPr>
                <w:noProof/>
                <w:webHidden/>
              </w:rPr>
              <w:t>12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2" w:history="1">
            <w:r w:rsidR="006D5BD0" w:rsidRPr="00B471B1">
              <w:rPr>
                <w:rStyle w:val="a9"/>
                <w:rFonts w:cs="Arial"/>
                <w:noProof/>
              </w:rPr>
              <w:t xml:space="preserve">3.2.1 </w:t>
            </w:r>
            <w:r w:rsidR="006D5BD0" w:rsidRPr="00B471B1">
              <w:rPr>
                <w:rStyle w:val="a9"/>
                <w:rFonts w:cs="Arial" w:hint="eastAsia"/>
                <w:noProof/>
              </w:rPr>
              <w:t>设计部模块用例描述</w:t>
            </w:r>
            <w:r w:rsidR="006D5BD0">
              <w:rPr>
                <w:noProof/>
                <w:webHidden/>
              </w:rPr>
              <w:tab/>
            </w:r>
            <w:r w:rsidR="006D5BD0">
              <w:rPr>
                <w:noProof/>
                <w:webHidden/>
              </w:rPr>
              <w:fldChar w:fldCharType="begin"/>
            </w:r>
            <w:r w:rsidR="006D5BD0">
              <w:rPr>
                <w:noProof/>
                <w:webHidden/>
              </w:rPr>
              <w:instrText xml:space="preserve"> PAGEREF _Toc387496452 \h </w:instrText>
            </w:r>
            <w:r w:rsidR="006D5BD0">
              <w:rPr>
                <w:noProof/>
                <w:webHidden/>
              </w:rPr>
            </w:r>
            <w:r w:rsidR="006D5BD0">
              <w:rPr>
                <w:noProof/>
                <w:webHidden/>
              </w:rPr>
              <w:fldChar w:fldCharType="separate"/>
            </w:r>
            <w:r w:rsidR="006D5BD0">
              <w:rPr>
                <w:noProof/>
                <w:webHidden/>
              </w:rPr>
              <w:t>12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3" w:history="1">
            <w:r w:rsidR="006D5BD0" w:rsidRPr="00B471B1">
              <w:rPr>
                <w:rStyle w:val="a9"/>
                <w:rFonts w:cs="Arial"/>
                <w:noProof/>
              </w:rPr>
              <w:t xml:space="preserve">3.2.2 </w:t>
            </w:r>
            <w:r w:rsidR="006D5BD0" w:rsidRPr="00B471B1">
              <w:rPr>
                <w:rStyle w:val="a9"/>
                <w:rFonts w:cs="Arial" w:hint="eastAsia"/>
                <w:noProof/>
              </w:rPr>
              <w:t>设计部模块用例图</w:t>
            </w:r>
            <w:r w:rsidR="006D5BD0">
              <w:rPr>
                <w:noProof/>
                <w:webHidden/>
              </w:rPr>
              <w:tab/>
            </w:r>
            <w:r w:rsidR="006D5BD0">
              <w:rPr>
                <w:noProof/>
                <w:webHidden/>
              </w:rPr>
              <w:fldChar w:fldCharType="begin"/>
            </w:r>
            <w:r w:rsidR="006D5BD0">
              <w:rPr>
                <w:noProof/>
                <w:webHidden/>
              </w:rPr>
              <w:instrText xml:space="preserve"> PAGEREF _Toc387496453 \h </w:instrText>
            </w:r>
            <w:r w:rsidR="006D5BD0">
              <w:rPr>
                <w:noProof/>
                <w:webHidden/>
              </w:rPr>
            </w:r>
            <w:r w:rsidR="006D5BD0">
              <w:rPr>
                <w:noProof/>
                <w:webHidden/>
              </w:rPr>
              <w:fldChar w:fldCharType="separate"/>
            </w:r>
            <w:r w:rsidR="006D5BD0">
              <w:rPr>
                <w:noProof/>
                <w:webHidden/>
              </w:rPr>
              <w:t>13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4" w:history="1">
            <w:r w:rsidR="006D5BD0" w:rsidRPr="00B471B1">
              <w:rPr>
                <w:rStyle w:val="a9"/>
                <w:rFonts w:cs="Arial"/>
                <w:noProof/>
              </w:rPr>
              <w:t xml:space="preserve">3.2.3 </w:t>
            </w:r>
            <w:r w:rsidR="006D5BD0" w:rsidRPr="00B471B1">
              <w:rPr>
                <w:rStyle w:val="a9"/>
                <w:rFonts w:cs="Arial" w:hint="eastAsia"/>
                <w:noProof/>
              </w:rPr>
              <w:t>设计部模块实体关系分析</w:t>
            </w:r>
            <w:r w:rsidR="006D5BD0">
              <w:rPr>
                <w:noProof/>
                <w:webHidden/>
              </w:rPr>
              <w:tab/>
            </w:r>
            <w:r w:rsidR="006D5BD0">
              <w:rPr>
                <w:noProof/>
                <w:webHidden/>
              </w:rPr>
              <w:fldChar w:fldCharType="begin"/>
            </w:r>
            <w:r w:rsidR="006D5BD0">
              <w:rPr>
                <w:noProof/>
                <w:webHidden/>
              </w:rPr>
              <w:instrText xml:space="preserve"> PAGEREF _Toc387496454 \h </w:instrText>
            </w:r>
            <w:r w:rsidR="006D5BD0">
              <w:rPr>
                <w:noProof/>
                <w:webHidden/>
              </w:rPr>
            </w:r>
            <w:r w:rsidR="006D5BD0">
              <w:rPr>
                <w:noProof/>
                <w:webHidden/>
              </w:rPr>
              <w:fldChar w:fldCharType="separate"/>
            </w:r>
            <w:r w:rsidR="006D5BD0">
              <w:rPr>
                <w:noProof/>
                <w:webHidden/>
              </w:rPr>
              <w:t>14</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55" w:history="1">
            <w:r w:rsidR="006D5BD0" w:rsidRPr="00B471B1">
              <w:rPr>
                <w:rStyle w:val="a9"/>
                <w:rFonts w:cs="Arial"/>
                <w:noProof/>
              </w:rPr>
              <w:t xml:space="preserve">3.3 </w:t>
            </w:r>
            <w:r w:rsidR="006D5BD0" w:rsidRPr="00B471B1">
              <w:rPr>
                <w:rStyle w:val="a9"/>
                <w:rFonts w:cs="Arial" w:hint="eastAsia"/>
                <w:noProof/>
              </w:rPr>
              <w:t>智造链系统生产部模块的需求分析</w:t>
            </w:r>
            <w:r w:rsidR="006D5BD0">
              <w:rPr>
                <w:noProof/>
                <w:webHidden/>
              </w:rPr>
              <w:tab/>
            </w:r>
            <w:r w:rsidR="006D5BD0">
              <w:rPr>
                <w:noProof/>
                <w:webHidden/>
              </w:rPr>
              <w:fldChar w:fldCharType="begin"/>
            </w:r>
            <w:r w:rsidR="006D5BD0">
              <w:rPr>
                <w:noProof/>
                <w:webHidden/>
              </w:rPr>
              <w:instrText xml:space="preserve"> PAGEREF _Toc387496455 \h </w:instrText>
            </w:r>
            <w:r w:rsidR="006D5BD0">
              <w:rPr>
                <w:noProof/>
                <w:webHidden/>
              </w:rPr>
            </w:r>
            <w:r w:rsidR="006D5BD0">
              <w:rPr>
                <w:noProof/>
                <w:webHidden/>
              </w:rPr>
              <w:fldChar w:fldCharType="separate"/>
            </w:r>
            <w:r w:rsidR="006D5BD0">
              <w:rPr>
                <w:noProof/>
                <w:webHidden/>
              </w:rPr>
              <w:t>15</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6" w:history="1">
            <w:r w:rsidR="006D5BD0" w:rsidRPr="00B471B1">
              <w:rPr>
                <w:rStyle w:val="a9"/>
                <w:rFonts w:cs="Arial"/>
                <w:noProof/>
              </w:rPr>
              <w:t xml:space="preserve">3.3.1 </w:t>
            </w:r>
            <w:r w:rsidR="006D5BD0" w:rsidRPr="00B471B1">
              <w:rPr>
                <w:rStyle w:val="a9"/>
                <w:rFonts w:cs="Arial" w:hint="eastAsia"/>
                <w:noProof/>
              </w:rPr>
              <w:t>生产部模块用例描述</w:t>
            </w:r>
            <w:r w:rsidR="006D5BD0">
              <w:rPr>
                <w:noProof/>
                <w:webHidden/>
              </w:rPr>
              <w:tab/>
            </w:r>
            <w:r w:rsidR="006D5BD0">
              <w:rPr>
                <w:noProof/>
                <w:webHidden/>
              </w:rPr>
              <w:fldChar w:fldCharType="begin"/>
            </w:r>
            <w:r w:rsidR="006D5BD0">
              <w:rPr>
                <w:noProof/>
                <w:webHidden/>
              </w:rPr>
              <w:instrText xml:space="preserve"> PAGEREF _Toc387496456 \h </w:instrText>
            </w:r>
            <w:r w:rsidR="006D5BD0">
              <w:rPr>
                <w:noProof/>
                <w:webHidden/>
              </w:rPr>
            </w:r>
            <w:r w:rsidR="006D5BD0">
              <w:rPr>
                <w:noProof/>
                <w:webHidden/>
              </w:rPr>
              <w:fldChar w:fldCharType="separate"/>
            </w:r>
            <w:r w:rsidR="006D5BD0">
              <w:rPr>
                <w:noProof/>
                <w:webHidden/>
              </w:rPr>
              <w:t>15</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7" w:history="1">
            <w:r w:rsidR="006D5BD0" w:rsidRPr="00B471B1">
              <w:rPr>
                <w:rStyle w:val="a9"/>
                <w:rFonts w:cs="Arial"/>
                <w:noProof/>
              </w:rPr>
              <w:t xml:space="preserve">3.3.2 </w:t>
            </w:r>
            <w:r w:rsidR="006D5BD0" w:rsidRPr="00B471B1">
              <w:rPr>
                <w:rStyle w:val="a9"/>
                <w:rFonts w:cs="Arial" w:hint="eastAsia"/>
                <w:noProof/>
              </w:rPr>
              <w:t>生产部模块用例图</w:t>
            </w:r>
            <w:r w:rsidR="006D5BD0">
              <w:rPr>
                <w:noProof/>
                <w:webHidden/>
              </w:rPr>
              <w:tab/>
            </w:r>
            <w:r w:rsidR="006D5BD0">
              <w:rPr>
                <w:noProof/>
                <w:webHidden/>
              </w:rPr>
              <w:fldChar w:fldCharType="begin"/>
            </w:r>
            <w:r w:rsidR="006D5BD0">
              <w:rPr>
                <w:noProof/>
                <w:webHidden/>
              </w:rPr>
              <w:instrText xml:space="preserve"> PAGEREF _Toc387496457 \h </w:instrText>
            </w:r>
            <w:r w:rsidR="006D5BD0">
              <w:rPr>
                <w:noProof/>
                <w:webHidden/>
              </w:rPr>
            </w:r>
            <w:r w:rsidR="006D5BD0">
              <w:rPr>
                <w:noProof/>
                <w:webHidden/>
              </w:rPr>
              <w:fldChar w:fldCharType="separate"/>
            </w:r>
            <w:r w:rsidR="006D5BD0">
              <w:rPr>
                <w:noProof/>
                <w:webHidden/>
              </w:rPr>
              <w:t>16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58" w:history="1">
            <w:r w:rsidR="006D5BD0" w:rsidRPr="00B471B1">
              <w:rPr>
                <w:rStyle w:val="a9"/>
                <w:rFonts w:cs="Arial"/>
                <w:noProof/>
              </w:rPr>
              <w:t xml:space="preserve">3.3.3 </w:t>
            </w:r>
            <w:r w:rsidR="006D5BD0" w:rsidRPr="00B471B1">
              <w:rPr>
                <w:rStyle w:val="a9"/>
                <w:rFonts w:cs="Arial" w:hint="eastAsia"/>
                <w:noProof/>
              </w:rPr>
              <w:t>生产部模块实体关系分析</w:t>
            </w:r>
            <w:r w:rsidR="006D5BD0">
              <w:rPr>
                <w:noProof/>
                <w:webHidden/>
              </w:rPr>
              <w:tab/>
            </w:r>
            <w:r w:rsidR="006D5BD0">
              <w:rPr>
                <w:noProof/>
                <w:webHidden/>
              </w:rPr>
              <w:fldChar w:fldCharType="begin"/>
            </w:r>
            <w:r w:rsidR="006D5BD0">
              <w:rPr>
                <w:noProof/>
                <w:webHidden/>
              </w:rPr>
              <w:instrText xml:space="preserve"> PAGEREF _Toc387496458 \h </w:instrText>
            </w:r>
            <w:r w:rsidR="006D5BD0">
              <w:rPr>
                <w:noProof/>
                <w:webHidden/>
              </w:rPr>
            </w:r>
            <w:r w:rsidR="006D5BD0">
              <w:rPr>
                <w:noProof/>
                <w:webHidden/>
              </w:rPr>
              <w:fldChar w:fldCharType="separate"/>
            </w:r>
            <w:r w:rsidR="006D5BD0">
              <w:rPr>
                <w:noProof/>
                <w:webHidden/>
              </w:rPr>
              <w:t>17</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59" w:history="1">
            <w:r w:rsidR="006D5BD0" w:rsidRPr="00B471B1">
              <w:rPr>
                <w:rStyle w:val="a9"/>
                <w:rFonts w:cs="Arial"/>
                <w:noProof/>
              </w:rPr>
              <w:t xml:space="preserve">3.4 </w:t>
            </w:r>
            <w:r w:rsidR="006D5BD0" w:rsidRPr="00B471B1">
              <w:rPr>
                <w:rStyle w:val="a9"/>
                <w:rFonts w:cs="Arial" w:hint="eastAsia"/>
                <w:noProof/>
              </w:rPr>
              <w:t>智造链系统质检部模块的需求分析</w:t>
            </w:r>
            <w:r w:rsidR="006D5BD0">
              <w:rPr>
                <w:noProof/>
                <w:webHidden/>
              </w:rPr>
              <w:tab/>
            </w:r>
            <w:r w:rsidR="006D5BD0">
              <w:rPr>
                <w:noProof/>
                <w:webHidden/>
              </w:rPr>
              <w:fldChar w:fldCharType="begin"/>
            </w:r>
            <w:r w:rsidR="006D5BD0">
              <w:rPr>
                <w:noProof/>
                <w:webHidden/>
              </w:rPr>
              <w:instrText xml:space="preserve"> PAGEREF _Toc387496459 \h </w:instrText>
            </w:r>
            <w:r w:rsidR="006D5BD0">
              <w:rPr>
                <w:noProof/>
                <w:webHidden/>
              </w:rPr>
            </w:r>
            <w:r w:rsidR="006D5BD0">
              <w:rPr>
                <w:noProof/>
                <w:webHidden/>
              </w:rPr>
              <w:fldChar w:fldCharType="separate"/>
            </w:r>
            <w:r w:rsidR="006D5BD0">
              <w:rPr>
                <w:noProof/>
                <w:webHidden/>
              </w:rPr>
              <w:t>18</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0" w:history="1">
            <w:r w:rsidR="006D5BD0" w:rsidRPr="00B471B1">
              <w:rPr>
                <w:rStyle w:val="a9"/>
                <w:rFonts w:cs="Arial"/>
                <w:noProof/>
              </w:rPr>
              <w:t xml:space="preserve">3.4.1 </w:t>
            </w:r>
            <w:r w:rsidR="006D5BD0" w:rsidRPr="00B471B1">
              <w:rPr>
                <w:rStyle w:val="a9"/>
                <w:rFonts w:cs="Arial" w:hint="eastAsia"/>
                <w:noProof/>
              </w:rPr>
              <w:t>质检部模块用例描述</w:t>
            </w:r>
            <w:r w:rsidR="006D5BD0">
              <w:rPr>
                <w:noProof/>
                <w:webHidden/>
              </w:rPr>
              <w:tab/>
            </w:r>
            <w:r w:rsidR="006D5BD0">
              <w:rPr>
                <w:noProof/>
                <w:webHidden/>
              </w:rPr>
              <w:fldChar w:fldCharType="begin"/>
            </w:r>
            <w:r w:rsidR="006D5BD0">
              <w:rPr>
                <w:noProof/>
                <w:webHidden/>
              </w:rPr>
              <w:instrText xml:space="preserve"> PAGEREF _Toc387496460 \h </w:instrText>
            </w:r>
            <w:r w:rsidR="006D5BD0">
              <w:rPr>
                <w:noProof/>
                <w:webHidden/>
              </w:rPr>
            </w:r>
            <w:r w:rsidR="006D5BD0">
              <w:rPr>
                <w:noProof/>
                <w:webHidden/>
              </w:rPr>
              <w:fldChar w:fldCharType="separate"/>
            </w:r>
            <w:r w:rsidR="006D5BD0">
              <w:rPr>
                <w:noProof/>
                <w:webHidden/>
              </w:rPr>
              <w:t>18</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1" w:history="1">
            <w:r w:rsidR="006D5BD0" w:rsidRPr="00B471B1">
              <w:rPr>
                <w:rStyle w:val="a9"/>
                <w:rFonts w:cs="Arial"/>
                <w:noProof/>
              </w:rPr>
              <w:t xml:space="preserve">3.4.2 </w:t>
            </w:r>
            <w:r w:rsidR="006D5BD0" w:rsidRPr="00B471B1">
              <w:rPr>
                <w:rStyle w:val="a9"/>
                <w:rFonts w:cs="Arial" w:hint="eastAsia"/>
                <w:noProof/>
              </w:rPr>
              <w:t>质检部模块用例图</w:t>
            </w:r>
            <w:r w:rsidR="006D5BD0">
              <w:rPr>
                <w:noProof/>
                <w:webHidden/>
              </w:rPr>
              <w:tab/>
            </w:r>
            <w:r w:rsidR="006D5BD0">
              <w:rPr>
                <w:noProof/>
                <w:webHidden/>
              </w:rPr>
              <w:fldChar w:fldCharType="begin"/>
            </w:r>
            <w:r w:rsidR="006D5BD0">
              <w:rPr>
                <w:noProof/>
                <w:webHidden/>
              </w:rPr>
              <w:instrText xml:space="preserve"> PAGEREF _Toc387496461 \h </w:instrText>
            </w:r>
            <w:r w:rsidR="006D5BD0">
              <w:rPr>
                <w:noProof/>
                <w:webHidden/>
              </w:rPr>
            </w:r>
            <w:r w:rsidR="006D5BD0">
              <w:rPr>
                <w:noProof/>
                <w:webHidden/>
              </w:rPr>
              <w:fldChar w:fldCharType="separate"/>
            </w:r>
            <w:r w:rsidR="006D5BD0">
              <w:rPr>
                <w:noProof/>
                <w:webHidden/>
              </w:rPr>
              <w:t>19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2" w:history="1">
            <w:r w:rsidR="006D5BD0" w:rsidRPr="00B471B1">
              <w:rPr>
                <w:rStyle w:val="a9"/>
                <w:rFonts w:cs="Arial"/>
                <w:noProof/>
              </w:rPr>
              <w:t xml:space="preserve">3.4.3 </w:t>
            </w:r>
            <w:r w:rsidR="006D5BD0" w:rsidRPr="00B471B1">
              <w:rPr>
                <w:rStyle w:val="a9"/>
                <w:rFonts w:cs="Arial" w:hint="eastAsia"/>
                <w:noProof/>
              </w:rPr>
              <w:t>质检部模块实体关系分析</w:t>
            </w:r>
            <w:r w:rsidR="006D5BD0">
              <w:rPr>
                <w:noProof/>
                <w:webHidden/>
              </w:rPr>
              <w:tab/>
            </w:r>
            <w:r w:rsidR="006D5BD0">
              <w:rPr>
                <w:noProof/>
                <w:webHidden/>
              </w:rPr>
              <w:fldChar w:fldCharType="begin"/>
            </w:r>
            <w:r w:rsidR="006D5BD0">
              <w:rPr>
                <w:noProof/>
                <w:webHidden/>
              </w:rPr>
              <w:instrText xml:space="preserve"> PAGEREF _Toc387496462 \h </w:instrText>
            </w:r>
            <w:r w:rsidR="006D5BD0">
              <w:rPr>
                <w:noProof/>
                <w:webHidden/>
              </w:rPr>
            </w:r>
            <w:r w:rsidR="006D5BD0">
              <w:rPr>
                <w:noProof/>
                <w:webHidden/>
              </w:rPr>
              <w:fldChar w:fldCharType="separate"/>
            </w:r>
            <w:r w:rsidR="006D5BD0">
              <w:rPr>
                <w:noProof/>
                <w:webHidden/>
              </w:rPr>
              <w:t>19</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63" w:history="1">
            <w:r w:rsidR="006D5BD0" w:rsidRPr="00B471B1">
              <w:rPr>
                <w:rStyle w:val="a9"/>
                <w:rFonts w:cs="Arial"/>
                <w:noProof/>
              </w:rPr>
              <w:t xml:space="preserve">3.5 </w:t>
            </w:r>
            <w:r w:rsidR="006D5BD0" w:rsidRPr="00B471B1">
              <w:rPr>
                <w:rStyle w:val="a9"/>
                <w:rFonts w:cs="Arial" w:hint="eastAsia"/>
                <w:noProof/>
              </w:rPr>
              <w:t>智造链系统设计部模块的概要设计</w:t>
            </w:r>
            <w:r w:rsidR="006D5BD0">
              <w:rPr>
                <w:noProof/>
                <w:webHidden/>
              </w:rPr>
              <w:tab/>
            </w:r>
            <w:r w:rsidR="006D5BD0">
              <w:rPr>
                <w:noProof/>
                <w:webHidden/>
              </w:rPr>
              <w:fldChar w:fldCharType="begin"/>
            </w:r>
            <w:r w:rsidR="006D5BD0">
              <w:rPr>
                <w:noProof/>
                <w:webHidden/>
              </w:rPr>
              <w:instrText xml:space="preserve"> PAGEREF _Toc387496463 \h </w:instrText>
            </w:r>
            <w:r w:rsidR="006D5BD0">
              <w:rPr>
                <w:noProof/>
                <w:webHidden/>
              </w:rPr>
            </w:r>
            <w:r w:rsidR="006D5BD0">
              <w:rPr>
                <w:noProof/>
                <w:webHidden/>
              </w:rPr>
              <w:fldChar w:fldCharType="separate"/>
            </w:r>
            <w:r w:rsidR="006D5BD0">
              <w:rPr>
                <w:noProof/>
                <w:webHidden/>
              </w:rPr>
              <w:t>20</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4" w:history="1">
            <w:r w:rsidR="006D5BD0" w:rsidRPr="00B471B1">
              <w:rPr>
                <w:rStyle w:val="a9"/>
                <w:rFonts w:cs="Arial"/>
                <w:noProof/>
              </w:rPr>
              <w:t xml:space="preserve">3.5.1 </w:t>
            </w:r>
            <w:r w:rsidR="006D5BD0" w:rsidRPr="00B471B1">
              <w:rPr>
                <w:rStyle w:val="a9"/>
                <w:rFonts w:cs="Arial" w:hint="eastAsia"/>
                <w:noProof/>
              </w:rPr>
              <w:t>设计部模块程序结构设计</w:t>
            </w:r>
            <w:r w:rsidR="006D5BD0">
              <w:rPr>
                <w:noProof/>
                <w:webHidden/>
              </w:rPr>
              <w:tab/>
            </w:r>
            <w:r w:rsidR="006D5BD0">
              <w:rPr>
                <w:noProof/>
                <w:webHidden/>
              </w:rPr>
              <w:fldChar w:fldCharType="begin"/>
            </w:r>
            <w:r w:rsidR="006D5BD0">
              <w:rPr>
                <w:noProof/>
                <w:webHidden/>
              </w:rPr>
              <w:instrText xml:space="preserve"> PAGEREF _Toc387496464 \h </w:instrText>
            </w:r>
            <w:r w:rsidR="006D5BD0">
              <w:rPr>
                <w:noProof/>
                <w:webHidden/>
              </w:rPr>
            </w:r>
            <w:r w:rsidR="006D5BD0">
              <w:rPr>
                <w:noProof/>
                <w:webHidden/>
              </w:rPr>
              <w:fldChar w:fldCharType="separate"/>
            </w:r>
            <w:r w:rsidR="006D5BD0">
              <w:rPr>
                <w:noProof/>
                <w:webHidden/>
              </w:rPr>
              <w:t>20</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5" w:history="1">
            <w:r w:rsidR="006D5BD0" w:rsidRPr="00B471B1">
              <w:rPr>
                <w:rStyle w:val="a9"/>
                <w:rFonts w:cs="Arial"/>
                <w:noProof/>
              </w:rPr>
              <w:t xml:space="preserve">3.5.2 </w:t>
            </w:r>
            <w:r w:rsidR="006D5BD0" w:rsidRPr="00B471B1">
              <w:rPr>
                <w:rStyle w:val="a9"/>
                <w:rFonts w:cs="Arial" w:hint="eastAsia"/>
                <w:noProof/>
              </w:rPr>
              <w:t>设计部模块功能组件划分</w:t>
            </w:r>
            <w:r w:rsidR="006D5BD0">
              <w:rPr>
                <w:noProof/>
                <w:webHidden/>
              </w:rPr>
              <w:tab/>
            </w:r>
            <w:r w:rsidR="006D5BD0">
              <w:rPr>
                <w:noProof/>
                <w:webHidden/>
              </w:rPr>
              <w:fldChar w:fldCharType="begin"/>
            </w:r>
            <w:r w:rsidR="006D5BD0">
              <w:rPr>
                <w:noProof/>
                <w:webHidden/>
              </w:rPr>
              <w:instrText xml:space="preserve"> PAGEREF _Toc387496465 \h </w:instrText>
            </w:r>
            <w:r w:rsidR="006D5BD0">
              <w:rPr>
                <w:noProof/>
                <w:webHidden/>
              </w:rPr>
            </w:r>
            <w:r w:rsidR="006D5BD0">
              <w:rPr>
                <w:noProof/>
                <w:webHidden/>
              </w:rPr>
              <w:fldChar w:fldCharType="separate"/>
            </w:r>
            <w:r w:rsidR="006D5BD0">
              <w:rPr>
                <w:noProof/>
                <w:webHidden/>
              </w:rPr>
              <w:t>21</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6" w:history="1">
            <w:r w:rsidR="006D5BD0" w:rsidRPr="00B471B1">
              <w:rPr>
                <w:rStyle w:val="a9"/>
                <w:rFonts w:cs="Arial"/>
                <w:noProof/>
              </w:rPr>
              <w:t xml:space="preserve">3.5.3 </w:t>
            </w:r>
            <w:r w:rsidR="006D5BD0" w:rsidRPr="00B471B1">
              <w:rPr>
                <w:rStyle w:val="a9"/>
                <w:rFonts w:cs="Arial" w:hint="eastAsia"/>
                <w:noProof/>
              </w:rPr>
              <w:t>设计部模块接口设计</w:t>
            </w:r>
            <w:r w:rsidR="006D5BD0">
              <w:rPr>
                <w:noProof/>
                <w:webHidden/>
              </w:rPr>
              <w:tab/>
            </w:r>
            <w:r w:rsidR="006D5BD0">
              <w:rPr>
                <w:noProof/>
                <w:webHidden/>
              </w:rPr>
              <w:fldChar w:fldCharType="begin"/>
            </w:r>
            <w:r w:rsidR="006D5BD0">
              <w:rPr>
                <w:noProof/>
                <w:webHidden/>
              </w:rPr>
              <w:instrText xml:space="preserve"> PAGEREF _Toc387496466 \h </w:instrText>
            </w:r>
            <w:r w:rsidR="006D5BD0">
              <w:rPr>
                <w:noProof/>
                <w:webHidden/>
              </w:rPr>
            </w:r>
            <w:r w:rsidR="006D5BD0">
              <w:rPr>
                <w:noProof/>
                <w:webHidden/>
              </w:rPr>
              <w:fldChar w:fldCharType="separate"/>
            </w:r>
            <w:r w:rsidR="006D5BD0">
              <w:rPr>
                <w:noProof/>
                <w:webHidden/>
              </w:rPr>
              <w:t>21</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67" w:history="1">
            <w:r w:rsidR="006D5BD0" w:rsidRPr="00B471B1">
              <w:rPr>
                <w:rStyle w:val="a9"/>
                <w:rFonts w:cs="Arial"/>
                <w:noProof/>
              </w:rPr>
              <w:t xml:space="preserve">3.6 </w:t>
            </w:r>
            <w:r w:rsidR="006D5BD0" w:rsidRPr="00B471B1">
              <w:rPr>
                <w:rStyle w:val="a9"/>
                <w:rFonts w:cs="Arial" w:hint="eastAsia"/>
                <w:noProof/>
              </w:rPr>
              <w:t>智造链系统生产部模块的概要设计</w:t>
            </w:r>
            <w:r w:rsidR="006D5BD0">
              <w:rPr>
                <w:noProof/>
                <w:webHidden/>
              </w:rPr>
              <w:tab/>
            </w:r>
            <w:r w:rsidR="006D5BD0">
              <w:rPr>
                <w:noProof/>
                <w:webHidden/>
              </w:rPr>
              <w:fldChar w:fldCharType="begin"/>
            </w:r>
            <w:r w:rsidR="006D5BD0">
              <w:rPr>
                <w:noProof/>
                <w:webHidden/>
              </w:rPr>
              <w:instrText xml:space="preserve"> PAGEREF _Toc387496467 \h </w:instrText>
            </w:r>
            <w:r w:rsidR="006D5BD0">
              <w:rPr>
                <w:noProof/>
                <w:webHidden/>
              </w:rPr>
            </w:r>
            <w:r w:rsidR="006D5BD0">
              <w:rPr>
                <w:noProof/>
                <w:webHidden/>
              </w:rPr>
              <w:fldChar w:fldCharType="separate"/>
            </w:r>
            <w:r w:rsidR="006D5BD0">
              <w:rPr>
                <w:noProof/>
                <w:webHidden/>
              </w:rPr>
              <w:t>22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8" w:history="1">
            <w:r w:rsidR="006D5BD0" w:rsidRPr="00B471B1">
              <w:rPr>
                <w:rStyle w:val="a9"/>
                <w:rFonts w:cs="Arial"/>
                <w:noProof/>
              </w:rPr>
              <w:t xml:space="preserve">3.6.1 </w:t>
            </w:r>
            <w:r w:rsidR="006D5BD0" w:rsidRPr="00B471B1">
              <w:rPr>
                <w:rStyle w:val="a9"/>
                <w:rFonts w:cs="Arial" w:hint="eastAsia"/>
                <w:noProof/>
              </w:rPr>
              <w:t>生产部模块程序结构设计</w:t>
            </w:r>
            <w:r w:rsidR="006D5BD0">
              <w:rPr>
                <w:noProof/>
                <w:webHidden/>
              </w:rPr>
              <w:tab/>
            </w:r>
            <w:r w:rsidR="006D5BD0">
              <w:rPr>
                <w:noProof/>
                <w:webHidden/>
              </w:rPr>
              <w:fldChar w:fldCharType="begin"/>
            </w:r>
            <w:r w:rsidR="006D5BD0">
              <w:rPr>
                <w:noProof/>
                <w:webHidden/>
              </w:rPr>
              <w:instrText xml:space="preserve"> PAGEREF _Toc387496468 \h </w:instrText>
            </w:r>
            <w:r w:rsidR="006D5BD0">
              <w:rPr>
                <w:noProof/>
                <w:webHidden/>
              </w:rPr>
            </w:r>
            <w:r w:rsidR="006D5BD0">
              <w:rPr>
                <w:noProof/>
                <w:webHidden/>
              </w:rPr>
              <w:fldChar w:fldCharType="separate"/>
            </w:r>
            <w:r w:rsidR="006D5BD0">
              <w:rPr>
                <w:noProof/>
                <w:webHidden/>
              </w:rPr>
              <w:t>22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69" w:history="1">
            <w:r w:rsidR="006D5BD0" w:rsidRPr="00B471B1">
              <w:rPr>
                <w:rStyle w:val="a9"/>
                <w:rFonts w:cs="Arial"/>
                <w:noProof/>
              </w:rPr>
              <w:t xml:space="preserve">3.6.2 </w:t>
            </w:r>
            <w:r w:rsidR="006D5BD0" w:rsidRPr="00B471B1">
              <w:rPr>
                <w:rStyle w:val="a9"/>
                <w:rFonts w:cs="Arial" w:hint="eastAsia"/>
                <w:noProof/>
              </w:rPr>
              <w:t>生产部模块功能组件划分</w:t>
            </w:r>
            <w:r w:rsidR="006D5BD0">
              <w:rPr>
                <w:noProof/>
                <w:webHidden/>
              </w:rPr>
              <w:tab/>
            </w:r>
            <w:r w:rsidR="006D5BD0">
              <w:rPr>
                <w:noProof/>
                <w:webHidden/>
              </w:rPr>
              <w:fldChar w:fldCharType="begin"/>
            </w:r>
            <w:r w:rsidR="006D5BD0">
              <w:rPr>
                <w:noProof/>
                <w:webHidden/>
              </w:rPr>
              <w:instrText xml:space="preserve"> PAGEREF _Toc387496469 \h </w:instrText>
            </w:r>
            <w:r w:rsidR="006D5BD0">
              <w:rPr>
                <w:noProof/>
                <w:webHidden/>
              </w:rPr>
            </w:r>
            <w:r w:rsidR="006D5BD0">
              <w:rPr>
                <w:noProof/>
                <w:webHidden/>
              </w:rPr>
              <w:fldChar w:fldCharType="separate"/>
            </w:r>
            <w:r w:rsidR="006D5BD0">
              <w:rPr>
                <w:noProof/>
                <w:webHidden/>
              </w:rPr>
              <w:t>23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0" w:history="1">
            <w:r w:rsidR="006D5BD0" w:rsidRPr="00B471B1">
              <w:rPr>
                <w:rStyle w:val="a9"/>
                <w:rFonts w:cs="Arial"/>
                <w:noProof/>
              </w:rPr>
              <w:t xml:space="preserve">3.6.3 </w:t>
            </w:r>
            <w:r w:rsidR="006D5BD0" w:rsidRPr="00B471B1">
              <w:rPr>
                <w:rStyle w:val="a9"/>
                <w:rFonts w:cs="Arial" w:hint="eastAsia"/>
                <w:noProof/>
              </w:rPr>
              <w:t>生产部模块接口设计</w:t>
            </w:r>
            <w:r w:rsidR="006D5BD0">
              <w:rPr>
                <w:noProof/>
                <w:webHidden/>
              </w:rPr>
              <w:tab/>
            </w:r>
            <w:r w:rsidR="006D5BD0">
              <w:rPr>
                <w:noProof/>
                <w:webHidden/>
              </w:rPr>
              <w:fldChar w:fldCharType="begin"/>
            </w:r>
            <w:r w:rsidR="006D5BD0">
              <w:rPr>
                <w:noProof/>
                <w:webHidden/>
              </w:rPr>
              <w:instrText xml:space="preserve"> PAGEREF _Toc387496470 \h </w:instrText>
            </w:r>
            <w:r w:rsidR="006D5BD0">
              <w:rPr>
                <w:noProof/>
                <w:webHidden/>
              </w:rPr>
            </w:r>
            <w:r w:rsidR="006D5BD0">
              <w:rPr>
                <w:noProof/>
                <w:webHidden/>
              </w:rPr>
              <w:fldChar w:fldCharType="separate"/>
            </w:r>
            <w:r w:rsidR="006D5BD0">
              <w:rPr>
                <w:noProof/>
                <w:webHidden/>
              </w:rPr>
              <w:t>23</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71" w:history="1">
            <w:r w:rsidR="006D5BD0" w:rsidRPr="00B471B1">
              <w:rPr>
                <w:rStyle w:val="a9"/>
                <w:rFonts w:cs="Arial"/>
                <w:noProof/>
              </w:rPr>
              <w:t xml:space="preserve">3.7 </w:t>
            </w:r>
            <w:r w:rsidR="006D5BD0" w:rsidRPr="00B471B1">
              <w:rPr>
                <w:rStyle w:val="a9"/>
                <w:rFonts w:cs="Arial" w:hint="eastAsia"/>
                <w:noProof/>
              </w:rPr>
              <w:t>智造链系统质检部模块的概要设计</w:t>
            </w:r>
            <w:r w:rsidR="006D5BD0">
              <w:rPr>
                <w:noProof/>
                <w:webHidden/>
              </w:rPr>
              <w:tab/>
            </w:r>
            <w:r w:rsidR="006D5BD0">
              <w:rPr>
                <w:noProof/>
                <w:webHidden/>
              </w:rPr>
              <w:fldChar w:fldCharType="begin"/>
            </w:r>
            <w:r w:rsidR="006D5BD0">
              <w:rPr>
                <w:noProof/>
                <w:webHidden/>
              </w:rPr>
              <w:instrText xml:space="preserve"> PAGEREF _Toc387496471 \h </w:instrText>
            </w:r>
            <w:r w:rsidR="006D5BD0">
              <w:rPr>
                <w:noProof/>
                <w:webHidden/>
              </w:rPr>
            </w:r>
            <w:r w:rsidR="006D5BD0">
              <w:rPr>
                <w:noProof/>
                <w:webHidden/>
              </w:rPr>
              <w:fldChar w:fldCharType="separate"/>
            </w:r>
            <w:r w:rsidR="006D5BD0">
              <w:rPr>
                <w:noProof/>
                <w:webHidden/>
              </w:rPr>
              <w:t>24</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2" w:history="1">
            <w:r w:rsidR="006D5BD0" w:rsidRPr="00B471B1">
              <w:rPr>
                <w:rStyle w:val="a9"/>
                <w:rFonts w:cs="Arial"/>
                <w:noProof/>
              </w:rPr>
              <w:t xml:space="preserve">3.7.1 </w:t>
            </w:r>
            <w:r w:rsidR="006D5BD0" w:rsidRPr="00B471B1">
              <w:rPr>
                <w:rStyle w:val="a9"/>
                <w:rFonts w:cs="Arial" w:hint="eastAsia"/>
                <w:noProof/>
              </w:rPr>
              <w:t>质检部模块程序结构设计</w:t>
            </w:r>
            <w:r w:rsidR="006D5BD0">
              <w:rPr>
                <w:noProof/>
                <w:webHidden/>
              </w:rPr>
              <w:tab/>
            </w:r>
            <w:r w:rsidR="006D5BD0">
              <w:rPr>
                <w:noProof/>
                <w:webHidden/>
              </w:rPr>
              <w:fldChar w:fldCharType="begin"/>
            </w:r>
            <w:r w:rsidR="006D5BD0">
              <w:rPr>
                <w:noProof/>
                <w:webHidden/>
              </w:rPr>
              <w:instrText xml:space="preserve"> PAGEREF _Toc387496472 \h </w:instrText>
            </w:r>
            <w:r w:rsidR="006D5BD0">
              <w:rPr>
                <w:noProof/>
                <w:webHidden/>
              </w:rPr>
            </w:r>
            <w:r w:rsidR="006D5BD0">
              <w:rPr>
                <w:noProof/>
                <w:webHidden/>
              </w:rPr>
              <w:fldChar w:fldCharType="separate"/>
            </w:r>
            <w:r w:rsidR="006D5BD0">
              <w:rPr>
                <w:noProof/>
                <w:webHidden/>
              </w:rPr>
              <w:t>24</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3" w:history="1">
            <w:r w:rsidR="006D5BD0" w:rsidRPr="00B471B1">
              <w:rPr>
                <w:rStyle w:val="a9"/>
                <w:rFonts w:cs="Arial"/>
                <w:noProof/>
              </w:rPr>
              <w:t xml:space="preserve">3.7.2 </w:t>
            </w:r>
            <w:r w:rsidR="006D5BD0" w:rsidRPr="00B471B1">
              <w:rPr>
                <w:rStyle w:val="a9"/>
                <w:rFonts w:cs="Arial" w:hint="eastAsia"/>
                <w:noProof/>
              </w:rPr>
              <w:t>质检部模块功能组件划分</w:t>
            </w:r>
            <w:r w:rsidR="006D5BD0">
              <w:rPr>
                <w:noProof/>
                <w:webHidden/>
              </w:rPr>
              <w:tab/>
            </w:r>
            <w:r w:rsidR="006D5BD0">
              <w:rPr>
                <w:noProof/>
                <w:webHidden/>
              </w:rPr>
              <w:fldChar w:fldCharType="begin"/>
            </w:r>
            <w:r w:rsidR="006D5BD0">
              <w:rPr>
                <w:noProof/>
                <w:webHidden/>
              </w:rPr>
              <w:instrText xml:space="preserve"> PAGEREF _Toc387496473 \h </w:instrText>
            </w:r>
            <w:r w:rsidR="006D5BD0">
              <w:rPr>
                <w:noProof/>
                <w:webHidden/>
              </w:rPr>
            </w:r>
            <w:r w:rsidR="006D5BD0">
              <w:rPr>
                <w:noProof/>
                <w:webHidden/>
              </w:rPr>
              <w:fldChar w:fldCharType="separate"/>
            </w:r>
            <w:r w:rsidR="006D5BD0">
              <w:rPr>
                <w:noProof/>
                <w:webHidden/>
              </w:rPr>
              <w:t>24</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4" w:history="1">
            <w:r w:rsidR="006D5BD0" w:rsidRPr="00B471B1">
              <w:rPr>
                <w:rStyle w:val="a9"/>
                <w:rFonts w:cs="Arial"/>
                <w:noProof/>
              </w:rPr>
              <w:t xml:space="preserve">3.7.3 </w:t>
            </w:r>
            <w:r w:rsidR="006D5BD0" w:rsidRPr="00B471B1">
              <w:rPr>
                <w:rStyle w:val="a9"/>
                <w:rFonts w:cs="Arial" w:hint="eastAsia"/>
                <w:noProof/>
              </w:rPr>
              <w:t>质检部模块接口设计</w:t>
            </w:r>
            <w:r w:rsidR="006D5BD0">
              <w:rPr>
                <w:noProof/>
                <w:webHidden/>
              </w:rPr>
              <w:tab/>
            </w:r>
            <w:r w:rsidR="006D5BD0">
              <w:rPr>
                <w:noProof/>
                <w:webHidden/>
              </w:rPr>
              <w:fldChar w:fldCharType="begin"/>
            </w:r>
            <w:r w:rsidR="006D5BD0">
              <w:rPr>
                <w:noProof/>
                <w:webHidden/>
              </w:rPr>
              <w:instrText xml:space="preserve"> PAGEREF _Toc387496474 \h </w:instrText>
            </w:r>
            <w:r w:rsidR="006D5BD0">
              <w:rPr>
                <w:noProof/>
                <w:webHidden/>
              </w:rPr>
            </w:r>
            <w:r w:rsidR="006D5BD0">
              <w:rPr>
                <w:noProof/>
                <w:webHidden/>
              </w:rPr>
              <w:fldChar w:fldCharType="separate"/>
            </w:r>
            <w:r w:rsidR="006D5BD0">
              <w:rPr>
                <w:noProof/>
                <w:webHidden/>
              </w:rPr>
              <w:t>24</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75" w:history="1">
            <w:r w:rsidR="006D5BD0" w:rsidRPr="00B471B1">
              <w:rPr>
                <w:rStyle w:val="a9"/>
                <w:rFonts w:cs="Arial"/>
                <w:noProof/>
              </w:rPr>
              <w:t>3.8</w:t>
            </w:r>
            <w:r w:rsidR="006D5BD0" w:rsidRPr="00B471B1">
              <w:rPr>
                <w:rStyle w:val="a9"/>
                <w:rFonts w:cs="Arial" w:hint="eastAsia"/>
                <w:noProof/>
              </w:rPr>
              <w:t>本章小结</w:t>
            </w:r>
            <w:r w:rsidR="006D5BD0">
              <w:rPr>
                <w:noProof/>
                <w:webHidden/>
              </w:rPr>
              <w:tab/>
            </w:r>
            <w:r w:rsidR="006D5BD0">
              <w:rPr>
                <w:noProof/>
                <w:webHidden/>
              </w:rPr>
              <w:fldChar w:fldCharType="begin"/>
            </w:r>
            <w:r w:rsidR="006D5BD0">
              <w:rPr>
                <w:noProof/>
                <w:webHidden/>
              </w:rPr>
              <w:instrText xml:space="preserve"> PAGEREF _Toc387496475 \h </w:instrText>
            </w:r>
            <w:r w:rsidR="006D5BD0">
              <w:rPr>
                <w:noProof/>
                <w:webHidden/>
              </w:rPr>
            </w:r>
            <w:r w:rsidR="006D5BD0">
              <w:rPr>
                <w:noProof/>
                <w:webHidden/>
              </w:rPr>
              <w:fldChar w:fldCharType="separate"/>
            </w:r>
            <w:r w:rsidR="006D5BD0">
              <w:rPr>
                <w:noProof/>
                <w:webHidden/>
              </w:rPr>
              <w:t>25</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476" w:history="1">
            <w:r w:rsidR="006D5BD0" w:rsidRPr="00B471B1">
              <w:rPr>
                <w:rStyle w:val="a9"/>
                <w:rFonts w:ascii="Arial" w:hAnsi="Arial" w:cs="Arial" w:hint="eastAsia"/>
                <w:noProof/>
              </w:rPr>
              <w:t>第四章</w:t>
            </w:r>
            <w:r w:rsidR="006D5BD0" w:rsidRPr="00B471B1">
              <w:rPr>
                <w:rStyle w:val="a9"/>
                <w:rFonts w:ascii="Arial" w:hAnsi="Arial" w:cs="Arial"/>
                <w:noProof/>
              </w:rPr>
              <w:t xml:space="preserve"> </w:t>
            </w:r>
            <w:r w:rsidR="006D5BD0" w:rsidRPr="00B471B1">
              <w:rPr>
                <w:rStyle w:val="a9"/>
                <w:rFonts w:ascii="Arial" w:hAnsi="Arial" w:cs="Arial" w:hint="eastAsia"/>
                <w:noProof/>
              </w:rPr>
              <w:t>智造链系统设计部模块、生产部模块与质检部模块的详细设计与实现</w:t>
            </w:r>
            <w:r w:rsidR="006D5BD0">
              <w:rPr>
                <w:noProof/>
                <w:webHidden/>
              </w:rPr>
              <w:tab/>
            </w:r>
            <w:r w:rsidR="006D5BD0">
              <w:rPr>
                <w:noProof/>
                <w:webHidden/>
              </w:rPr>
              <w:fldChar w:fldCharType="begin"/>
            </w:r>
            <w:r w:rsidR="006D5BD0">
              <w:rPr>
                <w:noProof/>
                <w:webHidden/>
              </w:rPr>
              <w:instrText xml:space="preserve"> PAGEREF _Toc387496476 \h </w:instrText>
            </w:r>
            <w:r w:rsidR="006D5BD0">
              <w:rPr>
                <w:noProof/>
                <w:webHidden/>
              </w:rPr>
            </w:r>
            <w:r w:rsidR="006D5BD0">
              <w:rPr>
                <w:noProof/>
                <w:webHidden/>
              </w:rPr>
              <w:fldChar w:fldCharType="separate"/>
            </w:r>
            <w:r w:rsidR="006D5BD0">
              <w:rPr>
                <w:noProof/>
                <w:webHidden/>
              </w:rPr>
              <w:t>26</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77" w:history="1">
            <w:r w:rsidR="006D5BD0" w:rsidRPr="00B471B1">
              <w:rPr>
                <w:rStyle w:val="a9"/>
                <w:rFonts w:cs="Arial"/>
                <w:noProof/>
              </w:rPr>
              <w:t xml:space="preserve">4.1 </w:t>
            </w:r>
            <w:r w:rsidR="006D5BD0" w:rsidRPr="00B471B1">
              <w:rPr>
                <w:rStyle w:val="a9"/>
                <w:rFonts w:cs="Arial" w:hint="eastAsia"/>
                <w:noProof/>
              </w:rPr>
              <w:t>设计部模块、生产部模块和质检部模块概述</w:t>
            </w:r>
            <w:r w:rsidR="006D5BD0">
              <w:rPr>
                <w:noProof/>
                <w:webHidden/>
              </w:rPr>
              <w:tab/>
            </w:r>
            <w:r w:rsidR="006D5BD0">
              <w:rPr>
                <w:noProof/>
                <w:webHidden/>
              </w:rPr>
              <w:fldChar w:fldCharType="begin"/>
            </w:r>
            <w:r w:rsidR="006D5BD0">
              <w:rPr>
                <w:noProof/>
                <w:webHidden/>
              </w:rPr>
              <w:instrText xml:space="preserve"> PAGEREF _Toc387496477 \h </w:instrText>
            </w:r>
            <w:r w:rsidR="006D5BD0">
              <w:rPr>
                <w:noProof/>
                <w:webHidden/>
              </w:rPr>
            </w:r>
            <w:r w:rsidR="006D5BD0">
              <w:rPr>
                <w:noProof/>
                <w:webHidden/>
              </w:rPr>
              <w:fldChar w:fldCharType="separate"/>
            </w:r>
            <w:r w:rsidR="006D5BD0">
              <w:rPr>
                <w:noProof/>
                <w:webHidden/>
              </w:rPr>
              <w:t>26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8" w:history="1">
            <w:r w:rsidR="006D5BD0" w:rsidRPr="00B471B1">
              <w:rPr>
                <w:rStyle w:val="a9"/>
                <w:rFonts w:cs="Arial"/>
                <w:noProof/>
              </w:rPr>
              <w:t xml:space="preserve">4.1.1 </w:t>
            </w:r>
            <w:r w:rsidR="006D5BD0" w:rsidRPr="00B471B1">
              <w:rPr>
                <w:rStyle w:val="a9"/>
                <w:rFonts w:cs="Arial" w:hint="eastAsia"/>
                <w:noProof/>
              </w:rPr>
              <w:t>设计部模块概述</w:t>
            </w:r>
            <w:r w:rsidR="006D5BD0">
              <w:rPr>
                <w:noProof/>
                <w:webHidden/>
              </w:rPr>
              <w:tab/>
            </w:r>
            <w:r w:rsidR="006D5BD0">
              <w:rPr>
                <w:noProof/>
                <w:webHidden/>
              </w:rPr>
              <w:fldChar w:fldCharType="begin"/>
            </w:r>
            <w:r w:rsidR="006D5BD0">
              <w:rPr>
                <w:noProof/>
                <w:webHidden/>
              </w:rPr>
              <w:instrText xml:space="preserve"> PAGEREF _Toc387496478 \h </w:instrText>
            </w:r>
            <w:r w:rsidR="006D5BD0">
              <w:rPr>
                <w:noProof/>
                <w:webHidden/>
              </w:rPr>
            </w:r>
            <w:r w:rsidR="006D5BD0">
              <w:rPr>
                <w:noProof/>
                <w:webHidden/>
              </w:rPr>
              <w:fldChar w:fldCharType="separate"/>
            </w:r>
            <w:r w:rsidR="006D5BD0">
              <w:rPr>
                <w:noProof/>
                <w:webHidden/>
              </w:rPr>
              <w:t>26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79" w:history="1">
            <w:r w:rsidR="006D5BD0" w:rsidRPr="00B471B1">
              <w:rPr>
                <w:rStyle w:val="a9"/>
                <w:rFonts w:cs="Arial"/>
                <w:noProof/>
              </w:rPr>
              <w:t xml:space="preserve">4.1.2 </w:t>
            </w:r>
            <w:r w:rsidR="006D5BD0" w:rsidRPr="00B471B1">
              <w:rPr>
                <w:rStyle w:val="a9"/>
                <w:rFonts w:cs="Arial" w:hint="eastAsia"/>
                <w:noProof/>
              </w:rPr>
              <w:t>生产部模块概述</w:t>
            </w:r>
            <w:r w:rsidR="006D5BD0">
              <w:rPr>
                <w:noProof/>
                <w:webHidden/>
              </w:rPr>
              <w:tab/>
            </w:r>
            <w:r w:rsidR="006D5BD0">
              <w:rPr>
                <w:noProof/>
                <w:webHidden/>
              </w:rPr>
              <w:fldChar w:fldCharType="begin"/>
            </w:r>
            <w:r w:rsidR="006D5BD0">
              <w:rPr>
                <w:noProof/>
                <w:webHidden/>
              </w:rPr>
              <w:instrText xml:space="preserve"> PAGEREF _Toc387496479 \h </w:instrText>
            </w:r>
            <w:r w:rsidR="006D5BD0">
              <w:rPr>
                <w:noProof/>
                <w:webHidden/>
              </w:rPr>
            </w:r>
            <w:r w:rsidR="006D5BD0">
              <w:rPr>
                <w:noProof/>
                <w:webHidden/>
              </w:rPr>
              <w:fldChar w:fldCharType="separate"/>
            </w:r>
            <w:r w:rsidR="006D5BD0">
              <w:rPr>
                <w:noProof/>
                <w:webHidden/>
              </w:rPr>
              <w:t>26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0" w:history="1">
            <w:r w:rsidR="006D5BD0" w:rsidRPr="00B471B1">
              <w:rPr>
                <w:rStyle w:val="a9"/>
                <w:rFonts w:cs="Arial"/>
                <w:noProof/>
              </w:rPr>
              <w:t xml:space="preserve">4.1.3 </w:t>
            </w:r>
            <w:r w:rsidR="006D5BD0" w:rsidRPr="00B471B1">
              <w:rPr>
                <w:rStyle w:val="a9"/>
                <w:rFonts w:cs="Arial" w:hint="eastAsia"/>
                <w:noProof/>
              </w:rPr>
              <w:t>质检部模块概述</w:t>
            </w:r>
            <w:r w:rsidR="006D5BD0">
              <w:rPr>
                <w:noProof/>
                <w:webHidden/>
              </w:rPr>
              <w:tab/>
            </w:r>
            <w:r w:rsidR="006D5BD0">
              <w:rPr>
                <w:noProof/>
                <w:webHidden/>
              </w:rPr>
              <w:fldChar w:fldCharType="begin"/>
            </w:r>
            <w:r w:rsidR="006D5BD0">
              <w:rPr>
                <w:noProof/>
                <w:webHidden/>
              </w:rPr>
              <w:instrText xml:space="preserve"> PAGEREF _Toc387496480 \h </w:instrText>
            </w:r>
            <w:r w:rsidR="006D5BD0">
              <w:rPr>
                <w:noProof/>
                <w:webHidden/>
              </w:rPr>
            </w:r>
            <w:r w:rsidR="006D5BD0">
              <w:rPr>
                <w:noProof/>
                <w:webHidden/>
              </w:rPr>
              <w:fldChar w:fldCharType="separate"/>
            </w:r>
            <w:r w:rsidR="006D5BD0">
              <w:rPr>
                <w:noProof/>
                <w:webHidden/>
              </w:rPr>
              <w:t>27</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81" w:history="1">
            <w:r w:rsidR="006D5BD0" w:rsidRPr="00B471B1">
              <w:rPr>
                <w:rStyle w:val="a9"/>
                <w:rFonts w:cs="Arial"/>
                <w:noProof/>
              </w:rPr>
              <w:t xml:space="preserve">4.2 </w:t>
            </w:r>
            <w:r w:rsidR="006D5BD0" w:rsidRPr="00B471B1">
              <w:rPr>
                <w:rStyle w:val="a9"/>
                <w:rFonts w:cs="Arial" w:hint="eastAsia"/>
                <w:noProof/>
              </w:rPr>
              <w:t>设计部模块的详细设计</w:t>
            </w:r>
            <w:r w:rsidR="006D5BD0">
              <w:rPr>
                <w:noProof/>
                <w:webHidden/>
              </w:rPr>
              <w:tab/>
            </w:r>
            <w:r w:rsidR="006D5BD0">
              <w:rPr>
                <w:noProof/>
                <w:webHidden/>
              </w:rPr>
              <w:fldChar w:fldCharType="begin"/>
            </w:r>
            <w:r w:rsidR="006D5BD0">
              <w:rPr>
                <w:noProof/>
                <w:webHidden/>
              </w:rPr>
              <w:instrText xml:space="preserve"> PAGEREF _Toc387496481 \h </w:instrText>
            </w:r>
            <w:r w:rsidR="006D5BD0">
              <w:rPr>
                <w:noProof/>
                <w:webHidden/>
              </w:rPr>
            </w:r>
            <w:r w:rsidR="006D5BD0">
              <w:rPr>
                <w:noProof/>
                <w:webHidden/>
              </w:rPr>
              <w:fldChar w:fldCharType="separate"/>
            </w:r>
            <w:r w:rsidR="006D5BD0">
              <w:rPr>
                <w:noProof/>
                <w:webHidden/>
              </w:rPr>
              <w:t>27</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2" w:history="1">
            <w:r w:rsidR="006D5BD0" w:rsidRPr="00B471B1">
              <w:rPr>
                <w:rStyle w:val="a9"/>
                <w:rFonts w:cs="Arial"/>
                <w:noProof/>
              </w:rPr>
              <w:t xml:space="preserve">4.2.1 </w:t>
            </w:r>
            <w:r w:rsidR="006D5BD0" w:rsidRPr="00B471B1">
              <w:rPr>
                <w:rStyle w:val="a9"/>
                <w:rFonts w:cs="Arial" w:hint="eastAsia"/>
                <w:noProof/>
              </w:rPr>
              <w:t>设计部模块详细类图</w:t>
            </w:r>
            <w:r w:rsidR="006D5BD0">
              <w:rPr>
                <w:noProof/>
                <w:webHidden/>
              </w:rPr>
              <w:tab/>
            </w:r>
            <w:r w:rsidR="006D5BD0">
              <w:rPr>
                <w:noProof/>
                <w:webHidden/>
              </w:rPr>
              <w:fldChar w:fldCharType="begin"/>
            </w:r>
            <w:r w:rsidR="006D5BD0">
              <w:rPr>
                <w:noProof/>
                <w:webHidden/>
              </w:rPr>
              <w:instrText xml:space="preserve"> PAGEREF _Toc387496482 \h </w:instrText>
            </w:r>
            <w:r w:rsidR="006D5BD0">
              <w:rPr>
                <w:noProof/>
                <w:webHidden/>
              </w:rPr>
            </w:r>
            <w:r w:rsidR="006D5BD0">
              <w:rPr>
                <w:noProof/>
                <w:webHidden/>
              </w:rPr>
              <w:fldChar w:fldCharType="separate"/>
            </w:r>
            <w:r w:rsidR="006D5BD0">
              <w:rPr>
                <w:noProof/>
                <w:webHidden/>
              </w:rPr>
              <w:t>27</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3" w:history="1">
            <w:r w:rsidR="006D5BD0" w:rsidRPr="00B471B1">
              <w:rPr>
                <w:rStyle w:val="a9"/>
                <w:rFonts w:cs="Arial"/>
                <w:noProof/>
              </w:rPr>
              <w:t xml:space="preserve">4.2.2 </w:t>
            </w:r>
            <w:r w:rsidR="006D5BD0" w:rsidRPr="00B471B1">
              <w:rPr>
                <w:rStyle w:val="a9"/>
                <w:rFonts w:cs="Arial" w:hint="eastAsia"/>
                <w:noProof/>
              </w:rPr>
              <w:t>设计部模块顺序图</w:t>
            </w:r>
            <w:r w:rsidR="006D5BD0">
              <w:rPr>
                <w:noProof/>
                <w:webHidden/>
              </w:rPr>
              <w:tab/>
            </w:r>
            <w:r w:rsidR="006D5BD0">
              <w:rPr>
                <w:noProof/>
                <w:webHidden/>
              </w:rPr>
              <w:fldChar w:fldCharType="begin"/>
            </w:r>
            <w:r w:rsidR="006D5BD0">
              <w:rPr>
                <w:noProof/>
                <w:webHidden/>
              </w:rPr>
              <w:instrText xml:space="preserve"> PAGEREF _Toc387496483 \h </w:instrText>
            </w:r>
            <w:r w:rsidR="006D5BD0">
              <w:rPr>
                <w:noProof/>
                <w:webHidden/>
              </w:rPr>
            </w:r>
            <w:r w:rsidR="006D5BD0">
              <w:rPr>
                <w:noProof/>
                <w:webHidden/>
              </w:rPr>
              <w:fldChar w:fldCharType="separate"/>
            </w:r>
            <w:r w:rsidR="006D5BD0">
              <w:rPr>
                <w:noProof/>
                <w:webHidden/>
              </w:rPr>
              <w:t>29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4" w:history="1">
            <w:r w:rsidR="006D5BD0" w:rsidRPr="00B471B1">
              <w:rPr>
                <w:rStyle w:val="a9"/>
                <w:rFonts w:cs="Arial"/>
                <w:noProof/>
              </w:rPr>
              <w:t xml:space="preserve">4.2.3 </w:t>
            </w:r>
            <w:r w:rsidR="006D5BD0" w:rsidRPr="00B471B1">
              <w:rPr>
                <w:rStyle w:val="a9"/>
                <w:rFonts w:cs="Arial" w:hint="eastAsia"/>
                <w:noProof/>
              </w:rPr>
              <w:t>设计部模块关键数据表设计</w:t>
            </w:r>
            <w:r w:rsidR="006D5BD0">
              <w:rPr>
                <w:noProof/>
                <w:webHidden/>
              </w:rPr>
              <w:tab/>
            </w:r>
            <w:r w:rsidR="006D5BD0">
              <w:rPr>
                <w:noProof/>
                <w:webHidden/>
              </w:rPr>
              <w:fldChar w:fldCharType="begin"/>
            </w:r>
            <w:r w:rsidR="006D5BD0">
              <w:rPr>
                <w:noProof/>
                <w:webHidden/>
              </w:rPr>
              <w:instrText xml:space="preserve"> PAGEREF _Toc387496484 \h </w:instrText>
            </w:r>
            <w:r w:rsidR="006D5BD0">
              <w:rPr>
                <w:noProof/>
                <w:webHidden/>
              </w:rPr>
            </w:r>
            <w:r w:rsidR="006D5BD0">
              <w:rPr>
                <w:noProof/>
                <w:webHidden/>
              </w:rPr>
              <w:fldChar w:fldCharType="separate"/>
            </w:r>
            <w:r w:rsidR="006D5BD0">
              <w:rPr>
                <w:noProof/>
                <w:webHidden/>
              </w:rPr>
              <w:t>30</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85" w:history="1">
            <w:r w:rsidR="006D5BD0" w:rsidRPr="00B471B1">
              <w:rPr>
                <w:rStyle w:val="a9"/>
                <w:rFonts w:cs="Arial"/>
                <w:noProof/>
              </w:rPr>
              <w:t xml:space="preserve">4.3 </w:t>
            </w:r>
            <w:r w:rsidR="006D5BD0" w:rsidRPr="00B471B1">
              <w:rPr>
                <w:rStyle w:val="a9"/>
                <w:rFonts w:cs="Arial" w:hint="eastAsia"/>
                <w:noProof/>
              </w:rPr>
              <w:t>生产部模块的详细设计</w:t>
            </w:r>
            <w:r w:rsidR="006D5BD0">
              <w:rPr>
                <w:noProof/>
                <w:webHidden/>
              </w:rPr>
              <w:tab/>
            </w:r>
            <w:r w:rsidR="006D5BD0">
              <w:rPr>
                <w:noProof/>
                <w:webHidden/>
              </w:rPr>
              <w:fldChar w:fldCharType="begin"/>
            </w:r>
            <w:r w:rsidR="006D5BD0">
              <w:rPr>
                <w:noProof/>
                <w:webHidden/>
              </w:rPr>
              <w:instrText xml:space="preserve"> PAGEREF _Toc387496485 \h </w:instrText>
            </w:r>
            <w:r w:rsidR="006D5BD0">
              <w:rPr>
                <w:noProof/>
                <w:webHidden/>
              </w:rPr>
            </w:r>
            <w:r w:rsidR="006D5BD0">
              <w:rPr>
                <w:noProof/>
                <w:webHidden/>
              </w:rPr>
              <w:fldChar w:fldCharType="separate"/>
            </w:r>
            <w:r w:rsidR="006D5BD0">
              <w:rPr>
                <w:noProof/>
                <w:webHidden/>
              </w:rPr>
              <w:t>30</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6" w:history="1">
            <w:r w:rsidR="006D5BD0" w:rsidRPr="00B471B1">
              <w:rPr>
                <w:rStyle w:val="a9"/>
                <w:rFonts w:cs="Arial"/>
                <w:noProof/>
              </w:rPr>
              <w:t xml:space="preserve">4.3.1 </w:t>
            </w:r>
            <w:r w:rsidR="006D5BD0" w:rsidRPr="00B471B1">
              <w:rPr>
                <w:rStyle w:val="a9"/>
                <w:rFonts w:cs="Arial" w:hint="eastAsia"/>
                <w:noProof/>
              </w:rPr>
              <w:t>生产部模块详细类图</w:t>
            </w:r>
            <w:r w:rsidR="006D5BD0">
              <w:rPr>
                <w:noProof/>
                <w:webHidden/>
              </w:rPr>
              <w:tab/>
            </w:r>
            <w:r w:rsidR="006D5BD0">
              <w:rPr>
                <w:noProof/>
                <w:webHidden/>
              </w:rPr>
              <w:fldChar w:fldCharType="begin"/>
            </w:r>
            <w:r w:rsidR="006D5BD0">
              <w:rPr>
                <w:noProof/>
                <w:webHidden/>
              </w:rPr>
              <w:instrText xml:space="preserve"> PAGEREF _Toc387496486 \h </w:instrText>
            </w:r>
            <w:r w:rsidR="006D5BD0">
              <w:rPr>
                <w:noProof/>
                <w:webHidden/>
              </w:rPr>
            </w:r>
            <w:r w:rsidR="006D5BD0">
              <w:rPr>
                <w:noProof/>
                <w:webHidden/>
              </w:rPr>
              <w:fldChar w:fldCharType="separate"/>
            </w:r>
            <w:r w:rsidR="006D5BD0">
              <w:rPr>
                <w:noProof/>
                <w:webHidden/>
              </w:rPr>
              <w:t>30</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7" w:history="1">
            <w:r w:rsidR="006D5BD0" w:rsidRPr="00B471B1">
              <w:rPr>
                <w:rStyle w:val="a9"/>
                <w:rFonts w:cs="Arial"/>
                <w:noProof/>
              </w:rPr>
              <w:t xml:space="preserve">4.3.2 </w:t>
            </w:r>
            <w:r w:rsidR="006D5BD0" w:rsidRPr="00B471B1">
              <w:rPr>
                <w:rStyle w:val="a9"/>
                <w:rFonts w:cs="Arial" w:hint="eastAsia"/>
                <w:noProof/>
              </w:rPr>
              <w:t>生产部模块顺序图</w:t>
            </w:r>
            <w:r w:rsidR="006D5BD0">
              <w:rPr>
                <w:noProof/>
                <w:webHidden/>
              </w:rPr>
              <w:tab/>
            </w:r>
            <w:r w:rsidR="006D5BD0">
              <w:rPr>
                <w:noProof/>
                <w:webHidden/>
              </w:rPr>
              <w:fldChar w:fldCharType="begin"/>
            </w:r>
            <w:r w:rsidR="006D5BD0">
              <w:rPr>
                <w:noProof/>
                <w:webHidden/>
              </w:rPr>
              <w:instrText xml:space="preserve"> PAGEREF _Toc387496487 \h </w:instrText>
            </w:r>
            <w:r w:rsidR="006D5BD0">
              <w:rPr>
                <w:noProof/>
                <w:webHidden/>
              </w:rPr>
            </w:r>
            <w:r w:rsidR="006D5BD0">
              <w:rPr>
                <w:noProof/>
                <w:webHidden/>
              </w:rPr>
              <w:fldChar w:fldCharType="separate"/>
            </w:r>
            <w:r w:rsidR="006D5BD0">
              <w:rPr>
                <w:noProof/>
                <w:webHidden/>
              </w:rPr>
              <w:t>32</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88" w:history="1">
            <w:r w:rsidR="006D5BD0" w:rsidRPr="00B471B1">
              <w:rPr>
                <w:rStyle w:val="a9"/>
                <w:rFonts w:cs="Arial"/>
                <w:noProof/>
              </w:rPr>
              <w:t xml:space="preserve">4.3.3 </w:t>
            </w:r>
            <w:r w:rsidR="006D5BD0" w:rsidRPr="00B471B1">
              <w:rPr>
                <w:rStyle w:val="a9"/>
                <w:rFonts w:cs="Arial" w:hint="eastAsia"/>
                <w:noProof/>
              </w:rPr>
              <w:t>生产部模块关键数据表设计</w:t>
            </w:r>
            <w:r w:rsidR="006D5BD0">
              <w:rPr>
                <w:noProof/>
                <w:webHidden/>
              </w:rPr>
              <w:tab/>
            </w:r>
            <w:r w:rsidR="006D5BD0">
              <w:rPr>
                <w:noProof/>
                <w:webHidden/>
              </w:rPr>
              <w:fldChar w:fldCharType="begin"/>
            </w:r>
            <w:r w:rsidR="006D5BD0">
              <w:rPr>
                <w:noProof/>
                <w:webHidden/>
              </w:rPr>
              <w:instrText xml:space="preserve"> PAGEREF _Toc387496488 \h </w:instrText>
            </w:r>
            <w:r w:rsidR="006D5BD0">
              <w:rPr>
                <w:noProof/>
                <w:webHidden/>
              </w:rPr>
            </w:r>
            <w:r w:rsidR="006D5BD0">
              <w:rPr>
                <w:noProof/>
                <w:webHidden/>
              </w:rPr>
              <w:fldChar w:fldCharType="separate"/>
            </w:r>
            <w:r w:rsidR="006D5BD0">
              <w:rPr>
                <w:noProof/>
                <w:webHidden/>
              </w:rPr>
              <w:t>33</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89" w:history="1">
            <w:r w:rsidR="006D5BD0" w:rsidRPr="00B471B1">
              <w:rPr>
                <w:rStyle w:val="a9"/>
                <w:rFonts w:cs="Arial"/>
                <w:noProof/>
              </w:rPr>
              <w:t xml:space="preserve">4.4 </w:t>
            </w:r>
            <w:r w:rsidR="006D5BD0" w:rsidRPr="00B471B1">
              <w:rPr>
                <w:rStyle w:val="a9"/>
                <w:rFonts w:cs="Arial" w:hint="eastAsia"/>
                <w:noProof/>
              </w:rPr>
              <w:t>质检部模块的详细设计</w:t>
            </w:r>
            <w:r w:rsidR="006D5BD0">
              <w:rPr>
                <w:noProof/>
                <w:webHidden/>
              </w:rPr>
              <w:tab/>
            </w:r>
            <w:r w:rsidR="006D5BD0">
              <w:rPr>
                <w:noProof/>
                <w:webHidden/>
              </w:rPr>
              <w:fldChar w:fldCharType="begin"/>
            </w:r>
            <w:r w:rsidR="006D5BD0">
              <w:rPr>
                <w:noProof/>
                <w:webHidden/>
              </w:rPr>
              <w:instrText xml:space="preserve"> PAGEREF _Toc387496489 \h </w:instrText>
            </w:r>
            <w:r w:rsidR="006D5BD0">
              <w:rPr>
                <w:noProof/>
                <w:webHidden/>
              </w:rPr>
            </w:r>
            <w:r w:rsidR="006D5BD0">
              <w:rPr>
                <w:noProof/>
                <w:webHidden/>
              </w:rPr>
              <w:fldChar w:fldCharType="separate"/>
            </w:r>
            <w:r w:rsidR="006D5BD0">
              <w:rPr>
                <w:noProof/>
                <w:webHidden/>
              </w:rPr>
              <w:t>33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0" w:history="1">
            <w:r w:rsidR="006D5BD0" w:rsidRPr="00B471B1">
              <w:rPr>
                <w:rStyle w:val="a9"/>
                <w:rFonts w:cs="Arial"/>
                <w:noProof/>
              </w:rPr>
              <w:t xml:space="preserve">4.4.1 </w:t>
            </w:r>
            <w:r w:rsidR="006D5BD0" w:rsidRPr="00B471B1">
              <w:rPr>
                <w:rStyle w:val="a9"/>
                <w:rFonts w:cs="Arial" w:hint="eastAsia"/>
                <w:noProof/>
              </w:rPr>
              <w:t>质检部模块详细类图</w:t>
            </w:r>
            <w:r w:rsidR="006D5BD0">
              <w:rPr>
                <w:noProof/>
                <w:webHidden/>
              </w:rPr>
              <w:tab/>
            </w:r>
            <w:r w:rsidR="006D5BD0">
              <w:rPr>
                <w:noProof/>
                <w:webHidden/>
              </w:rPr>
              <w:fldChar w:fldCharType="begin"/>
            </w:r>
            <w:r w:rsidR="006D5BD0">
              <w:rPr>
                <w:noProof/>
                <w:webHidden/>
              </w:rPr>
              <w:instrText xml:space="preserve"> PAGEREF _Toc387496490 \h </w:instrText>
            </w:r>
            <w:r w:rsidR="006D5BD0">
              <w:rPr>
                <w:noProof/>
                <w:webHidden/>
              </w:rPr>
            </w:r>
            <w:r w:rsidR="006D5BD0">
              <w:rPr>
                <w:noProof/>
                <w:webHidden/>
              </w:rPr>
              <w:fldChar w:fldCharType="separate"/>
            </w:r>
            <w:r w:rsidR="006D5BD0">
              <w:rPr>
                <w:noProof/>
                <w:webHidden/>
              </w:rPr>
              <w:t>33</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1" w:history="1">
            <w:r w:rsidR="006D5BD0" w:rsidRPr="00B471B1">
              <w:rPr>
                <w:rStyle w:val="a9"/>
                <w:rFonts w:cs="Arial"/>
                <w:noProof/>
              </w:rPr>
              <w:t xml:space="preserve">4.4.2 </w:t>
            </w:r>
            <w:r w:rsidR="006D5BD0" w:rsidRPr="00B471B1">
              <w:rPr>
                <w:rStyle w:val="a9"/>
                <w:rFonts w:cs="Arial" w:hint="eastAsia"/>
                <w:noProof/>
              </w:rPr>
              <w:t>质检部模块顺序图</w:t>
            </w:r>
            <w:r w:rsidR="006D5BD0">
              <w:rPr>
                <w:noProof/>
                <w:webHidden/>
              </w:rPr>
              <w:tab/>
            </w:r>
            <w:r w:rsidR="006D5BD0">
              <w:rPr>
                <w:noProof/>
                <w:webHidden/>
              </w:rPr>
              <w:fldChar w:fldCharType="begin"/>
            </w:r>
            <w:r w:rsidR="006D5BD0">
              <w:rPr>
                <w:noProof/>
                <w:webHidden/>
              </w:rPr>
              <w:instrText xml:space="preserve"> PAGEREF _Toc387496491 \h </w:instrText>
            </w:r>
            <w:r w:rsidR="006D5BD0">
              <w:rPr>
                <w:noProof/>
                <w:webHidden/>
              </w:rPr>
            </w:r>
            <w:r w:rsidR="006D5BD0">
              <w:rPr>
                <w:noProof/>
                <w:webHidden/>
              </w:rPr>
              <w:fldChar w:fldCharType="separate"/>
            </w:r>
            <w:r w:rsidR="006D5BD0">
              <w:rPr>
                <w:noProof/>
                <w:webHidden/>
              </w:rPr>
              <w:t>35</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2" w:history="1">
            <w:r w:rsidR="006D5BD0" w:rsidRPr="00B471B1">
              <w:rPr>
                <w:rStyle w:val="a9"/>
                <w:rFonts w:cs="Arial"/>
                <w:noProof/>
              </w:rPr>
              <w:t xml:space="preserve">4.4.3 </w:t>
            </w:r>
            <w:r w:rsidR="006D5BD0" w:rsidRPr="00B471B1">
              <w:rPr>
                <w:rStyle w:val="a9"/>
                <w:rFonts w:cs="Arial" w:hint="eastAsia"/>
                <w:noProof/>
              </w:rPr>
              <w:t>质检部模块关键数据表设计</w:t>
            </w:r>
            <w:r w:rsidR="006D5BD0">
              <w:rPr>
                <w:noProof/>
                <w:webHidden/>
              </w:rPr>
              <w:tab/>
            </w:r>
            <w:r w:rsidR="006D5BD0">
              <w:rPr>
                <w:noProof/>
                <w:webHidden/>
              </w:rPr>
              <w:fldChar w:fldCharType="begin"/>
            </w:r>
            <w:r w:rsidR="006D5BD0">
              <w:rPr>
                <w:noProof/>
                <w:webHidden/>
              </w:rPr>
              <w:instrText xml:space="preserve"> PAGEREF _Toc387496492 \h </w:instrText>
            </w:r>
            <w:r w:rsidR="006D5BD0">
              <w:rPr>
                <w:noProof/>
                <w:webHidden/>
              </w:rPr>
            </w:r>
            <w:r w:rsidR="006D5BD0">
              <w:rPr>
                <w:noProof/>
                <w:webHidden/>
              </w:rPr>
              <w:fldChar w:fldCharType="separate"/>
            </w:r>
            <w:r w:rsidR="006D5BD0">
              <w:rPr>
                <w:noProof/>
                <w:webHidden/>
              </w:rPr>
              <w:t>36</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93" w:history="1">
            <w:r w:rsidR="006D5BD0" w:rsidRPr="00B471B1">
              <w:rPr>
                <w:rStyle w:val="a9"/>
                <w:rFonts w:cs="Arial"/>
                <w:noProof/>
              </w:rPr>
              <w:t xml:space="preserve">4.5 </w:t>
            </w:r>
            <w:r w:rsidR="006D5BD0" w:rsidRPr="00B471B1">
              <w:rPr>
                <w:rStyle w:val="a9"/>
                <w:rFonts w:cs="Arial" w:hint="eastAsia"/>
                <w:noProof/>
              </w:rPr>
              <w:t>设计部模块的实现</w:t>
            </w:r>
            <w:r w:rsidR="006D5BD0">
              <w:rPr>
                <w:noProof/>
                <w:webHidden/>
              </w:rPr>
              <w:tab/>
            </w:r>
            <w:r w:rsidR="006D5BD0">
              <w:rPr>
                <w:noProof/>
                <w:webHidden/>
              </w:rPr>
              <w:fldChar w:fldCharType="begin"/>
            </w:r>
            <w:r w:rsidR="006D5BD0">
              <w:rPr>
                <w:noProof/>
                <w:webHidden/>
              </w:rPr>
              <w:instrText xml:space="preserve"> PAGEREF _Toc387496493 \h </w:instrText>
            </w:r>
            <w:r w:rsidR="006D5BD0">
              <w:rPr>
                <w:noProof/>
                <w:webHidden/>
              </w:rPr>
            </w:r>
            <w:r w:rsidR="006D5BD0">
              <w:rPr>
                <w:noProof/>
                <w:webHidden/>
              </w:rPr>
              <w:fldChar w:fldCharType="separate"/>
            </w:r>
            <w:r w:rsidR="006D5BD0">
              <w:rPr>
                <w:noProof/>
                <w:webHidden/>
              </w:rPr>
              <w:t>36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4" w:history="1">
            <w:r w:rsidR="006D5BD0" w:rsidRPr="00B471B1">
              <w:rPr>
                <w:rStyle w:val="a9"/>
                <w:rFonts w:cs="Arial"/>
                <w:noProof/>
              </w:rPr>
              <w:t xml:space="preserve">4.5.1 </w:t>
            </w:r>
            <w:r w:rsidR="006D5BD0" w:rsidRPr="00B471B1">
              <w:rPr>
                <w:rStyle w:val="a9"/>
                <w:rFonts w:cs="Arial" w:hint="eastAsia"/>
                <w:noProof/>
              </w:rPr>
              <w:t>设计验证</w:t>
            </w:r>
            <w:r w:rsidR="006D5BD0">
              <w:rPr>
                <w:noProof/>
                <w:webHidden/>
              </w:rPr>
              <w:tab/>
            </w:r>
            <w:r w:rsidR="006D5BD0">
              <w:rPr>
                <w:noProof/>
                <w:webHidden/>
              </w:rPr>
              <w:fldChar w:fldCharType="begin"/>
            </w:r>
            <w:r w:rsidR="006D5BD0">
              <w:rPr>
                <w:noProof/>
                <w:webHidden/>
              </w:rPr>
              <w:instrText xml:space="preserve"> PAGEREF _Toc387496494 \h </w:instrText>
            </w:r>
            <w:r w:rsidR="006D5BD0">
              <w:rPr>
                <w:noProof/>
                <w:webHidden/>
              </w:rPr>
            </w:r>
            <w:r w:rsidR="006D5BD0">
              <w:rPr>
                <w:noProof/>
                <w:webHidden/>
              </w:rPr>
              <w:fldChar w:fldCharType="separate"/>
            </w:r>
            <w:r w:rsidR="006D5BD0">
              <w:rPr>
                <w:noProof/>
                <w:webHidden/>
              </w:rPr>
              <w:t>36</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5" w:history="1">
            <w:r w:rsidR="006D5BD0" w:rsidRPr="00B471B1">
              <w:rPr>
                <w:rStyle w:val="a9"/>
                <w:rFonts w:cs="Arial"/>
                <w:noProof/>
              </w:rPr>
              <w:t xml:space="preserve">4.5.2 </w:t>
            </w:r>
            <w:r w:rsidR="006D5BD0" w:rsidRPr="00B471B1">
              <w:rPr>
                <w:rStyle w:val="a9"/>
                <w:rFonts w:cs="Arial" w:hint="eastAsia"/>
                <w:noProof/>
              </w:rPr>
              <w:t>录入样衣版型</w:t>
            </w:r>
            <w:r w:rsidR="006D5BD0">
              <w:rPr>
                <w:noProof/>
                <w:webHidden/>
              </w:rPr>
              <w:tab/>
            </w:r>
            <w:r w:rsidR="006D5BD0">
              <w:rPr>
                <w:noProof/>
                <w:webHidden/>
              </w:rPr>
              <w:fldChar w:fldCharType="begin"/>
            </w:r>
            <w:r w:rsidR="006D5BD0">
              <w:rPr>
                <w:noProof/>
                <w:webHidden/>
              </w:rPr>
              <w:instrText xml:space="preserve"> PAGEREF _Toc387496495 \h </w:instrText>
            </w:r>
            <w:r w:rsidR="006D5BD0">
              <w:rPr>
                <w:noProof/>
                <w:webHidden/>
              </w:rPr>
            </w:r>
            <w:r w:rsidR="006D5BD0">
              <w:rPr>
                <w:noProof/>
                <w:webHidden/>
              </w:rPr>
              <w:fldChar w:fldCharType="separate"/>
            </w:r>
            <w:r w:rsidR="006D5BD0">
              <w:rPr>
                <w:noProof/>
                <w:webHidden/>
              </w:rPr>
              <w:t>38</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6" w:history="1">
            <w:r w:rsidR="006D5BD0" w:rsidRPr="00B471B1">
              <w:rPr>
                <w:rStyle w:val="a9"/>
                <w:rFonts w:cs="Arial"/>
                <w:noProof/>
              </w:rPr>
              <w:t xml:space="preserve">4.5.3 </w:t>
            </w:r>
            <w:r w:rsidR="006D5BD0" w:rsidRPr="00B471B1">
              <w:rPr>
                <w:rStyle w:val="a9"/>
                <w:rFonts w:cs="Arial" w:hint="eastAsia"/>
                <w:noProof/>
              </w:rPr>
              <w:t>设计生产验证</w:t>
            </w:r>
            <w:r w:rsidR="006D5BD0">
              <w:rPr>
                <w:noProof/>
                <w:webHidden/>
              </w:rPr>
              <w:tab/>
            </w:r>
            <w:r w:rsidR="006D5BD0">
              <w:rPr>
                <w:noProof/>
                <w:webHidden/>
              </w:rPr>
              <w:fldChar w:fldCharType="begin"/>
            </w:r>
            <w:r w:rsidR="006D5BD0">
              <w:rPr>
                <w:noProof/>
                <w:webHidden/>
              </w:rPr>
              <w:instrText xml:space="preserve"> PAGEREF _Toc387496496 \h </w:instrText>
            </w:r>
            <w:r w:rsidR="006D5BD0">
              <w:rPr>
                <w:noProof/>
                <w:webHidden/>
              </w:rPr>
            </w:r>
            <w:r w:rsidR="006D5BD0">
              <w:rPr>
                <w:noProof/>
                <w:webHidden/>
              </w:rPr>
              <w:fldChar w:fldCharType="separate"/>
            </w:r>
            <w:r w:rsidR="006D5BD0">
              <w:rPr>
                <w:noProof/>
                <w:webHidden/>
              </w:rPr>
              <w:t>39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7" w:history="1">
            <w:r w:rsidR="006D5BD0" w:rsidRPr="00B471B1">
              <w:rPr>
                <w:rStyle w:val="a9"/>
                <w:rFonts w:cs="Arial"/>
                <w:noProof/>
              </w:rPr>
              <w:t xml:space="preserve">4.5.4 </w:t>
            </w:r>
            <w:r w:rsidR="006D5BD0" w:rsidRPr="00B471B1">
              <w:rPr>
                <w:rStyle w:val="a9"/>
                <w:rFonts w:cs="Arial" w:hint="eastAsia"/>
                <w:noProof/>
              </w:rPr>
              <w:t>生产版型确认</w:t>
            </w:r>
            <w:r w:rsidR="006D5BD0">
              <w:rPr>
                <w:noProof/>
                <w:webHidden/>
              </w:rPr>
              <w:tab/>
            </w:r>
            <w:r w:rsidR="006D5BD0">
              <w:rPr>
                <w:noProof/>
                <w:webHidden/>
              </w:rPr>
              <w:fldChar w:fldCharType="begin"/>
            </w:r>
            <w:r w:rsidR="006D5BD0">
              <w:rPr>
                <w:noProof/>
                <w:webHidden/>
              </w:rPr>
              <w:instrText xml:space="preserve"> PAGEREF _Toc387496497 \h </w:instrText>
            </w:r>
            <w:r w:rsidR="006D5BD0">
              <w:rPr>
                <w:noProof/>
                <w:webHidden/>
              </w:rPr>
            </w:r>
            <w:r w:rsidR="006D5BD0">
              <w:rPr>
                <w:noProof/>
                <w:webHidden/>
              </w:rPr>
              <w:fldChar w:fldCharType="separate"/>
            </w:r>
            <w:r w:rsidR="006D5BD0">
              <w:rPr>
                <w:noProof/>
                <w:webHidden/>
              </w:rPr>
              <w:t>39</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498" w:history="1">
            <w:r w:rsidR="006D5BD0" w:rsidRPr="00B471B1">
              <w:rPr>
                <w:rStyle w:val="a9"/>
                <w:rFonts w:cs="Arial"/>
                <w:noProof/>
              </w:rPr>
              <w:t xml:space="preserve">4.6 </w:t>
            </w:r>
            <w:r w:rsidR="006D5BD0" w:rsidRPr="00B471B1">
              <w:rPr>
                <w:rStyle w:val="a9"/>
                <w:rFonts w:cs="Arial" w:hint="eastAsia"/>
                <w:noProof/>
              </w:rPr>
              <w:t>生产部模块的实现</w:t>
            </w:r>
            <w:r w:rsidR="006D5BD0">
              <w:rPr>
                <w:noProof/>
                <w:webHidden/>
              </w:rPr>
              <w:tab/>
            </w:r>
            <w:r w:rsidR="006D5BD0">
              <w:rPr>
                <w:noProof/>
                <w:webHidden/>
              </w:rPr>
              <w:fldChar w:fldCharType="begin"/>
            </w:r>
            <w:r w:rsidR="006D5BD0">
              <w:rPr>
                <w:noProof/>
                <w:webHidden/>
              </w:rPr>
              <w:instrText xml:space="preserve"> PAGEREF _Toc387496498 \h </w:instrText>
            </w:r>
            <w:r w:rsidR="006D5BD0">
              <w:rPr>
                <w:noProof/>
                <w:webHidden/>
              </w:rPr>
            </w:r>
            <w:r w:rsidR="006D5BD0">
              <w:rPr>
                <w:noProof/>
                <w:webHidden/>
              </w:rPr>
              <w:fldChar w:fldCharType="separate"/>
            </w:r>
            <w:r w:rsidR="006D5BD0">
              <w:rPr>
                <w:noProof/>
                <w:webHidden/>
              </w:rPr>
              <w:t>39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499" w:history="1">
            <w:r w:rsidR="006D5BD0" w:rsidRPr="00B471B1">
              <w:rPr>
                <w:rStyle w:val="a9"/>
                <w:rFonts w:cs="Arial"/>
                <w:noProof/>
              </w:rPr>
              <w:t xml:space="preserve">4.6.1 </w:t>
            </w:r>
            <w:r w:rsidR="006D5BD0" w:rsidRPr="00B471B1">
              <w:rPr>
                <w:rStyle w:val="a9"/>
                <w:rFonts w:cs="Arial" w:hint="eastAsia"/>
                <w:noProof/>
              </w:rPr>
              <w:t>生产验证</w:t>
            </w:r>
            <w:r w:rsidR="006D5BD0">
              <w:rPr>
                <w:noProof/>
                <w:webHidden/>
              </w:rPr>
              <w:tab/>
            </w:r>
            <w:r w:rsidR="006D5BD0">
              <w:rPr>
                <w:noProof/>
                <w:webHidden/>
              </w:rPr>
              <w:fldChar w:fldCharType="begin"/>
            </w:r>
            <w:r w:rsidR="006D5BD0">
              <w:rPr>
                <w:noProof/>
                <w:webHidden/>
              </w:rPr>
              <w:instrText xml:space="preserve"> PAGEREF _Toc387496499 \h </w:instrText>
            </w:r>
            <w:r w:rsidR="006D5BD0">
              <w:rPr>
                <w:noProof/>
                <w:webHidden/>
              </w:rPr>
            </w:r>
            <w:r w:rsidR="006D5BD0">
              <w:rPr>
                <w:noProof/>
                <w:webHidden/>
              </w:rPr>
              <w:fldChar w:fldCharType="separate"/>
            </w:r>
            <w:r w:rsidR="006D5BD0">
              <w:rPr>
                <w:noProof/>
                <w:webHidden/>
              </w:rPr>
              <w:t>39</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500" w:history="1">
            <w:r w:rsidR="006D5BD0" w:rsidRPr="00B471B1">
              <w:rPr>
                <w:rStyle w:val="a9"/>
                <w:rFonts w:cs="Arial"/>
                <w:noProof/>
              </w:rPr>
              <w:t xml:space="preserve">4.6.2 </w:t>
            </w:r>
            <w:r w:rsidR="006D5BD0" w:rsidRPr="00B471B1">
              <w:rPr>
                <w:rStyle w:val="a9"/>
                <w:rFonts w:cs="Arial" w:hint="eastAsia"/>
                <w:noProof/>
              </w:rPr>
              <w:t>生产成本核算</w:t>
            </w:r>
            <w:r w:rsidR="006D5BD0">
              <w:rPr>
                <w:noProof/>
                <w:webHidden/>
              </w:rPr>
              <w:tab/>
            </w:r>
            <w:r w:rsidR="006D5BD0">
              <w:rPr>
                <w:noProof/>
                <w:webHidden/>
              </w:rPr>
              <w:fldChar w:fldCharType="begin"/>
            </w:r>
            <w:r w:rsidR="006D5BD0">
              <w:rPr>
                <w:noProof/>
                <w:webHidden/>
              </w:rPr>
              <w:instrText xml:space="preserve"> PAGEREF _Toc387496500 \h </w:instrText>
            </w:r>
            <w:r w:rsidR="006D5BD0">
              <w:rPr>
                <w:noProof/>
                <w:webHidden/>
              </w:rPr>
            </w:r>
            <w:r w:rsidR="006D5BD0">
              <w:rPr>
                <w:noProof/>
                <w:webHidden/>
              </w:rPr>
              <w:fldChar w:fldCharType="separate"/>
            </w:r>
            <w:r w:rsidR="006D5BD0">
              <w:rPr>
                <w:noProof/>
                <w:webHidden/>
              </w:rPr>
              <w:t>40</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501" w:history="1">
            <w:r w:rsidR="006D5BD0" w:rsidRPr="00B471B1">
              <w:rPr>
                <w:rStyle w:val="a9"/>
                <w:rFonts w:cs="Arial"/>
                <w:noProof/>
              </w:rPr>
              <w:t xml:space="preserve">4.6.3 </w:t>
            </w:r>
            <w:r w:rsidR="006D5BD0" w:rsidRPr="00B471B1">
              <w:rPr>
                <w:rStyle w:val="a9"/>
                <w:rFonts w:cs="Arial" w:hint="eastAsia"/>
                <w:noProof/>
              </w:rPr>
              <w:t>样衣生产</w:t>
            </w:r>
            <w:r w:rsidR="006D5BD0">
              <w:rPr>
                <w:noProof/>
                <w:webHidden/>
              </w:rPr>
              <w:tab/>
            </w:r>
            <w:r w:rsidR="006D5BD0">
              <w:rPr>
                <w:noProof/>
                <w:webHidden/>
              </w:rPr>
              <w:fldChar w:fldCharType="begin"/>
            </w:r>
            <w:r w:rsidR="006D5BD0">
              <w:rPr>
                <w:noProof/>
                <w:webHidden/>
              </w:rPr>
              <w:instrText xml:space="preserve"> PAGEREF _Toc387496501 \h </w:instrText>
            </w:r>
            <w:r w:rsidR="006D5BD0">
              <w:rPr>
                <w:noProof/>
                <w:webHidden/>
              </w:rPr>
            </w:r>
            <w:r w:rsidR="006D5BD0">
              <w:rPr>
                <w:noProof/>
                <w:webHidden/>
              </w:rPr>
              <w:fldChar w:fldCharType="separate"/>
            </w:r>
            <w:r w:rsidR="006D5BD0">
              <w:rPr>
                <w:noProof/>
                <w:webHidden/>
              </w:rPr>
              <w:t>41</w:t>
            </w:r>
            <w:r w:rsidR="006D5BD0">
              <w:rPr>
                <w:noProof/>
                <w:webHidden/>
              </w:rPr>
              <w:fldChar w:fldCharType="end"/>
            </w:r>
          </w:hyperlink>
        </w:p>
        <w:p w:rsidR="006D5BD0" w:rsidRDefault="007506D8" w:rsidP="006D5BD0">
          <w:pPr>
            <w:pStyle w:val="30"/>
            <w:ind w:left="960"/>
            <w:rPr>
              <w:rFonts w:asciiTheme="minorHAnsi" w:eastAsiaTheme="minorEastAsia" w:hAnsiTheme="minorHAnsi" w:cstheme="minorBidi"/>
              <w:noProof/>
              <w:sz w:val="21"/>
              <w:szCs w:val="22"/>
            </w:rPr>
          </w:pPr>
          <w:hyperlink w:anchor="_Toc387496502" w:history="1">
            <w:r w:rsidR="006D5BD0" w:rsidRPr="00B471B1">
              <w:rPr>
                <w:rStyle w:val="a9"/>
                <w:rFonts w:cs="Arial"/>
                <w:noProof/>
              </w:rPr>
              <w:t xml:space="preserve">4.6.4 </w:t>
            </w:r>
            <w:r w:rsidR="006D5BD0" w:rsidRPr="00B471B1">
              <w:rPr>
                <w:rStyle w:val="a9"/>
                <w:rFonts w:cs="Arial" w:hint="eastAsia"/>
                <w:noProof/>
              </w:rPr>
              <w:t>批量生产</w:t>
            </w:r>
            <w:r w:rsidR="006D5BD0">
              <w:rPr>
                <w:noProof/>
                <w:webHidden/>
              </w:rPr>
              <w:tab/>
            </w:r>
            <w:r w:rsidR="006D5BD0">
              <w:rPr>
                <w:noProof/>
                <w:webHidden/>
              </w:rPr>
              <w:fldChar w:fldCharType="begin"/>
            </w:r>
            <w:r w:rsidR="006D5BD0">
              <w:rPr>
                <w:noProof/>
                <w:webHidden/>
              </w:rPr>
              <w:instrText xml:space="preserve"> PAGEREF _Toc387496502 \h </w:instrText>
            </w:r>
            <w:r w:rsidR="006D5BD0">
              <w:rPr>
                <w:noProof/>
                <w:webHidden/>
              </w:rPr>
            </w:r>
            <w:r w:rsidR="006D5BD0">
              <w:rPr>
                <w:noProof/>
                <w:webHidden/>
              </w:rPr>
              <w:fldChar w:fldCharType="separate"/>
            </w:r>
            <w:r w:rsidR="006D5BD0">
              <w:rPr>
                <w:noProof/>
                <w:webHidden/>
              </w:rPr>
              <w:t>41</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503" w:history="1">
            <w:r w:rsidR="006D5BD0" w:rsidRPr="00B471B1">
              <w:rPr>
                <w:rStyle w:val="a9"/>
                <w:rFonts w:cs="Arial"/>
                <w:noProof/>
              </w:rPr>
              <w:t xml:space="preserve">4.7 </w:t>
            </w:r>
            <w:r w:rsidR="006D5BD0" w:rsidRPr="00B471B1">
              <w:rPr>
                <w:rStyle w:val="a9"/>
                <w:rFonts w:cs="Arial" w:hint="eastAsia"/>
                <w:noProof/>
              </w:rPr>
              <w:t>质检部模块的实现</w:t>
            </w:r>
            <w:r w:rsidR="006D5BD0">
              <w:rPr>
                <w:noProof/>
                <w:webHidden/>
              </w:rPr>
              <w:tab/>
            </w:r>
            <w:r w:rsidR="006D5BD0">
              <w:rPr>
                <w:noProof/>
                <w:webHidden/>
              </w:rPr>
              <w:fldChar w:fldCharType="begin"/>
            </w:r>
            <w:r w:rsidR="006D5BD0">
              <w:rPr>
                <w:noProof/>
                <w:webHidden/>
              </w:rPr>
              <w:instrText xml:space="preserve"> PAGEREF _Toc387496503 \h </w:instrText>
            </w:r>
            <w:r w:rsidR="006D5BD0">
              <w:rPr>
                <w:noProof/>
                <w:webHidden/>
              </w:rPr>
            </w:r>
            <w:r w:rsidR="006D5BD0">
              <w:rPr>
                <w:noProof/>
                <w:webHidden/>
              </w:rPr>
              <w:fldChar w:fldCharType="separate"/>
            </w:r>
            <w:r w:rsidR="006D5BD0">
              <w:rPr>
                <w:noProof/>
                <w:webHidden/>
              </w:rPr>
              <w:t>43</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504" w:history="1">
            <w:r w:rsidR="006D5BD0" w:rsidRPr="00B471B1">
              <w:rPr>
                <w:rStyle w:val="a9"/>
                <w:rFonts w:cs="Arial"/>
                <w:noProof/>
              </w:rPr>
              <w:t>4.8</w:t>
            </w:r>
            <w:r w:rsidR="006D5BD0" w:rsidRPr="00B471B1">
              <w:rPr>
                <w:rStyle w:val="a9"/>
                <w:rFonts w:cs="Arial" w:hint="eastAsia"/>
                <w:noProof/>
              </w:rPr>
              <w:t>本章小结</w:t>
            </w:r>
            <w:r w:rsidR="006D5BD0">
              <w:rPr>
                <w:noProof/>
                <w:webHidden/>
              </w:rPr>
              <w:tab/>
            </w:r>
            <w:r w:rsidR="006D5BD0">
              <w:rPr>
                <w:noProof/>
                <w:webHidden/>
              </w:rPr>
              <w:fldChar w:fldCharType="begin"/>
            </w:r>
            <w:r w:rsidR="006D5BD0">
              <w:rPr>
                <w:noProof/>
                <w:webHidden/>
              </w:rPr>
              <w:instrText xml:space="preserve"> PAGEREF _Toc387496504 \h </w:instrText>
            </w:r>
            <w:r w:rsidR="006D5BD0">
              <w:rPr>
                <w:noProof/>
                <w:webHidden/>
              </w:rPr>
            </w:r>
            <w:r w:rsidR="006D5BD0">
              <w:rPr>
                <w:noProof/>
                <w:webHidden/>
              </w:rPr>
              <w:fldChar w:fldCharType="separate"/>
            </w:r>
            <w:r w:rsidR="006D5BD0">
              <w:rPr>
                <w:noProof/>
                <w:webHidden/>
              </w:rPr>
              <w:t>43</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505" w:history="1">
            <w:r w:rsidR="006D5BD0" w:rsidRPr="00B471B1">
              <w:rPr>
                <w:rStyle w:val="a9"/>
                <w:rFonts w:ascii="Arial" w:hAnsi="Arial" w:cs="Arial" w:hint="eastAsia"/>
                <w:noProof/>
              </w:rPr>
              <w:t>第五章</w:t>
            </w:r>
            <w:r w:rsidR="006D5BD0" w:rsidRPr="00B471B1">
              <w:rPr>
                <w:rStyle w:val="a9"/>
                <w:rFonts w:ascii="Arial" w:hAnsi="Arial" w:cs="Arial"/>
                <w:noProof/>
              </w:rPr>
              <w:t xml:space="preserve"> </w:t>
            </w:r>
            <w:r w:rsidR="006D5BD0" w:rsidRPr="00B471B1">
              <w:rPr>
                <w:rStyle w:val="a9"/>
                <w:rFonts w:ascii="Arial" w:hAnsi="Arial" w:cs="Arial" w:hint="eastAsia"/>
                <w:noProof/>
              </w:rPr>
              <w:t>总结与展望</w:t>
            </w:r>
            <w:r w:rsidR="006D5BD0">
              <w:rPr>
                <w:noProof/>
                <w:webHidden/>
              </w:rPr>
              <w:tab/>
            </w:r>
            <w:r w:rsidR="006D5BD0">
              <w:rPr>
                <w:noProof/>
                <w:webHidden/>
              </w:rPr>
              <w:fldChar w:fldCharType="begin"/>
            </w:r>
            <w:r w:rsidR="006D5BD0">
              <w:rPr>
                <w:noProof/>
                <w:webHidden/>
              </w:rPr>
              <w:instrText xml:space="preserve"> PAGEREF _Toc387496505 \h </w:instrText>
            </w:r>
            <w:r w:rsidR="006D5BD0">
              <w:rPr>
                <w:noProof/>
                <w:webHidden/>
              </w:rPr>
            </w:r>
            <w:r w:rsidR="006D5BD0">
              <w:rPr>
                <w:noProof/>
                <w:webHidden/>
              </w:rPr>
              <w:fldChar w:fldCharType="separate"/>
            </w:r>
            <w:r w:rsidR="006D5BD0">
              <w:rPr>
                <w:noProof/>
                <w:webHidden/>
              </w:rPr>
              <w:t>44</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506" w:history="1">
            <w:r w:rsidR="006D5BD0" w:rsidRPr="00B471B1">
              <w:rPr>
                <w:rStyle w:val="a9"/>
                <w:rFonts w:cs="Arial"/>
                <w:noProof/>
              </w:rPr>
              <w:t xml:space="preserve">5.1 </w:t>
            </w:r>
            <w:r w:rsidR="006D5BD0" w:rsidRPr="00B471B1">
              <w:rPr>
                <w:rStyle w:val="a9"/>
                <w:rFonts w:cs="Arial" w:hint="eastAsia"/>
                <w:noProof/>
              </w:rPr>
              <w:t>总结</w:t>
            </w:r>
            <w:r w:rsidR="006D5BD0">
              <w:rPr>
                <w:noProof/>
                <w:webHidden/>
              </w:rPr>
              <w:tab/>
            </w:r>
            <w:r w:rsidR="006D5BD0">
              <w:rPr>
                <w:noProof/>
                <w:webHidden/>
              </w:rPr>
              <w:fldChar w:fldCharType="begin"/>
            </w:r>
            <w:r w:rsidR="006D5BD0">
              <w:rPr>
                <w:noProof/>
                <w:webHidden/>
              </w:rPr>
              <w:instrText xml:space="preserve"> PAGEREF _Toc387496506 \h </w:instrText>
            </w:r>
            <w:r w:rsidR="006D5BD0">
              <w:rPr>
                <w:noProof/>
                <w:webHidden/>
              </w:rPr>
            </w:r>
            <w:r w:rsidR="006D5BD0">
              <w:rPr>
                <w:noProof/>
                <w:webHidden/>
              </w:rPr>
              <w:fldChar w:fldCharType="separate"/>
            </w:r>
            <w:r w:rsidR="006D5BD0">
              <w:rPr>
                <w:noProof/>
                <w:webHidden/>
              </w:rPr>
              <w:t>44</w:t>
            </w:r>
            <w:r w:rsidR="006D5BD0">
              <w:rPr>
                <w:noProof/>
                <w:webHidden/>
              </w:rPr>
              <w:fldChar w:fldCharType="end"/>
            </w:r>
          </w:hyperlink>
        </w:p>
        <w:p w:rsidR="006D5BD0" w:rsidRDefault="007506D8" w:rsidP="006D5BD0">
          <w:pPr>
            <w:pStyle w:val="20"/>
            <w:ind w:left="480"/>
            <w:rPr>
              <w:rFonts w:asciiTheme="minorHAnsi" w:eastAsiaTheme="minorEastAsia" w:hAnsiTheme="minorHAnsi" w:cstheme="minorBidi"/>
              <w:noProof/>
              <w:sz w:val="21"/>
              <w:szCs w:val="22"/>
            </w:rPr>
          </w:pPr>
          <w:hyperlink w:anchor="_Toc387496507" w:history="1">
            <w:r w:rsidR="006D5BD0" w:rsidRPr="00B471B1">
              <w:rPr>
                <w:rStyle w:val="a9"/>
                <w:rFonts w:cs="Arial"/>
                <w:noProof/>
              </w:rPr>
              <w:t xml:space="preserve">5.2 </w:t>
            </w:r>
            <w:r w:rsidR="006D5BD0" w:rsidRPr="00B471B1">
              <w:rPr>
                <w:rStyle w:val="a9"/>
                <w:rFonts w:cs="Arial" w:hint="eastAsia"/>
                <w:noProof/>
              </w:rPr>
              <w:t>展望</w:t>
            </w:r>
            <w:r w:rsidR="006D5BD0">
              <w:rPr>
                <w:noProof/>
                <w:webHidden/>
              </w:rPr>
              <w:tab/>
            </w:r>
            <w:r w:rsidR="006D5BD0">
              <w:rPr>
                <w:noProof/>
                <w:webHidden/>
              </w:rPr>
              <w:fldChar w:fldCharType="begin"/>
            </w:r>
            <w:r w:rsidR="006D5BD0">
              <w:rPr>
                <w:noProof/>
                <w:webHidden/>
              </w:rPr>
              <w:instrText xml:space="preserve"> PAGEREF _Toc387496507 \h </w:instrText>
            </w:r>
            <w:r w:rsidR="006D5BD0">
              <w:rPr>
                <w:noProof/>
                <w:webHidden/>
              </w:rPr>
            </w:r>
            <w:r w:rsidR="006D5BD0">
              <w:rPr>
                <w:noProof/>
                <w:webHidden/>
              </w:rPr>
              <w:fldChar w:fldCharType="separate"/>
            </w:r>
            <w:r w:rsidR="006D5BD0">
              <w:rPr>
                <w:noProof/>
                <w:webHidden/>
              </w:rPr>
              <w:t>44</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508" w:history="1">
            <w:r w:rsidR="006D5BD0" w:rsidRPr="00B471B1">
              <w:rPr>
                <w:rStyle w:val="a9"/>
                <w:rFonts w:ascii="Arial" w:hAnsi="Arial" w:cs="Arial" w:hint="eastAsia"/>
                <w:noProof/>
              </w:rPr>
              <w:t>参考文献</w:t>
            </w:r>
            <w:r w:rsidR="006D5BD0">
              <w:rPr>
                <w:noProof/>
                <w:webHidden/>
              </w:rPr>
              <w:tab/>
            </w:r>
            <w:r w:rsidR="006D5BD0">
              <w:rPr>
                <w:noProof/>
                <w:webHidden/>
              </w:rPr>
              <w:fldChar w:fldCharType="begin"/>
            </w:r>
            <w:r w:rsidR="006D5BD0">
              <w:rPr>
                <w:noProof/>
                <w:webHidden/>
              </w:rPr>
              <w:instrText xml:space="preserve"> PAGEREF _Toc387496508 \h </w:instrText>
            </w:r>
            <w:r w:rsidR="006D5BD0">
              <w:rPr>
                <w:noProof/>
                <w:webHidden/>
              </w:rPr>
            </w:r>
            <w:r w:rsidR="006D5BD0">
              <w:rPr>
                <w:noProof/>
                <w:webHidden/>
              </w:rPr>
              <w:fldChar w:fldCharType="separate"/>
            </w:r>
            <w:r w:rsidR="006D5BD0">
              <w:rPr>
                <w:noProof/>
                <w:webHidden/>
              </w:rPr>
              <w:t>45</w:t>
            </w:r>
            <w:r w:rsidR="006D5BD0">
              <w:rPr>
                <w:noProof/>
                <w:webHidden/>
              </w:rPr>
              <w:fldChar w:fldCharType="end"/>
            </w:r>
          </w:hyperlink>
        </w:p>
        <w:p w:rsidR="006D5BD0" w:rsidRDefault="007506D8">
          <w:pPr>
            <w:pStyle w:val="10"/>
            <w:rPr>
              <w:rFonts w:asciiTheme="minorHAnsi" w:eastAsiaTheme="minorEastAsia" w:hAnsiTheme="minorHAnsi" w:cstheme="minorBidi"/>
              <w:b w:val="0"/>
              <w:noProof/>
              <w:sz w:val="21"/>
              <w:szCs w:val="22"/>
            </w:rPr>
          </w:pPr>
          <w:hyperlink w:anchor="_Toc387496509" w:history="1">
            <w:r w:rsidR="006D5BD0" w:rsidRPr="00B471B1">
              <w:rPr>
                <w:rStyle w:val="a9"/>
                <w:rFonts w:ascii="Arial" w:hAnsi="Arial" w:cs="Arial" w:hint="eastAsia"/>
                <w:noProof/>
              </w:rPr>
              <w:t>致谢</w:t>
            </w:r>
            <w:r w:rsidR="006D5BD0">
              <w:rPr>
                <w:noProof/>
                <w:webHidden/>
              </w:rPr>
              <w:tab/>
            </w:r>
            <w:r w:rsidR="006D5BD0">
              <w:rPr>
                <w:noProof/>
                <w:webHidden/>
              </w:rPr>
              <w:fldChar w:fldCharType="begin"/>
            </w:r>
            <w:r w:rsidR="006D5BD0">
              <w:rPr>
                <w:noProof/>
                <w:webHidden/>
              </w:rPr>
              <w:instrText xml:space="preserve"> PAGEREF _Toc387496509 \h </w:instrText>
            </w:r>
            <w:r w:rsidR="006D5BD0">
              <w:rPr>
                <w:noProof/>
                <w:webHidden/>
              </w:rPr>
            </w:r>
            <w:r w:rsidR="006D5BD0">
              <w:rPr>
                <w:noProof/>
                <w:webHidden/>
              </w:rPr>
              <w:fldChar w:fldCharType="separate"/>
            </w:r>
            <w:r w:rsidR="006D5BD0">
              <w:rPr>
                <w:noProof/>
                <w:webHidden/>
              </w:rPr>
              <w:t>46</w:t>
            </w:r>
            <w:r w:rsidR="006D5BD0">
              <w:rPr>
                <w:noProof/>
                <w:webHidden/>
              </w:rPr>
              <w:fldChar w:fldCharType="end"/>
            </w:r>
          </w:hyperlink>
        </w:p>
        <w:p w:rsidR="00FB3265" w:rsidRPr="00CE1480" w:rsidRDefault="00FB3265" w:rsidP="00FB3265">
          <w:pPr>
            <w:rPr>
              <w:rFonts w:ascii="Arial" w:hAnsi="Arial" w:cs="Arial"/>
            </w:rPr>
          </w:pPr>
          <w:r w:rsidRPr="00CE1480">
            <w:rPr>
              <w:rFonts w:ascii="Arial" w:hAnsi="Arial" w:cs="Arial"/>
              <w:b/>
              <w:bCs/>
              <w:lang w:val="zh-CN"/>
            </w:rPr>
            <w:fldChar w:fldCharType="end"/>
          </w:r>
        </w:p>
      </w:sdtContent>
    </w:sdt>
    <w:p w:rsidR="00FB3265" w:rsidRPr="00CE1480" w:rsidRDefault="00FB3265" w:rsidP="00FB3265">
      <w:pPr>
        <w:widowControl/>
        <w:jc w:val="left"/>
        <w:rPr>
          <w:rFonts w:ascii="Arial" w:hAnsi="Arial" w:cs="Arial"/>
        </w:rPr>
      </w:pPr>
      <w:bookmarkStart w:id="8" w:name="_Toc356370935"/>
      <w:bookmarkStart w:id="9" w:name="_Toc228009648"/>
      <w:r w:rsidRPr="00CE1480">
        <w:rPr>
          <w:rFonts w:ascii="Arial" w:hAnsi="Arial" w:cs="Arial"/>
        </w:rPr>
        <w:br w:type="page"/>
      </w:r>
    </w:p>
    <w:p w:rsidR="001F6C45" w:rsidRDefault="00FB3265" w:rsidP="00FB3265">
      <w:pPr>
        <w:pStyle w:val="1"/>
        <w:jc w:val="center"/>
        <w:rPr>
          <w:noProof/>
        </w:rPr>
      </w:pPr>
      <w:bookmarkStart w:id="10" w:name="_Toc387496427"/>
      <w:r w:rsidRPr="00CE1480">
        <w:rPr>
          <w:rFonts w:ascii="Arial" w:hAnsi="Arial" w:cs="Arial"/>
        </w:rPr>
        <w:lastRenderedPageBreak/>
        <w:t>图目录</w:t>
      </w:r>
      <w:bookmarkEnd w:id="10"/>
      <w:r w:rsidRPr="00CE1480">
        <w:rPr>
          <w:rFonts w:ascii="Arial" w:hAnsi="Arial" w:cs="Arial"/>
        </w:rPr>
        <w:fldChar w:fldCharType="begin"/>
      </w:r>
      <w:r w:rsidRPr="00CE1480">
        <w:rPr>
          <w:rFonts w:ascii="Arial" w:hAnsi="Arial" w:cs="Arial"/>
        </w:rPr>
        <w:instrText xml:space="preserve"> TOC \h \z \t "</w:instrText>
      </w:r>
      <w:r w:rsidRPr="00CE1480">
        <w:rPr>
          <w:rFonts w:ascii="Arial" w:hAnsi="Arial" w:cs="Arial"/>
        </w:rPr>
        <w:instrText>图目录</w:instrText>
      </w:r>
      <w:r w:rsidRPr="00CE1480">
        <w:rPr>
          <w:rFonts w:ascii="Arial" w:hAnsi="Arial" w:cs="Arial"/>
        </w:rPr>
        <w:instrText xml:space="preserve">4" \c </w:instrText>
      </w:r>
      <w:r w:rsidRPr="00CE1480">
        <w:rPr>
          <w:rFonts w:ascii="Arial" w:hAnsi="Arial" w:cs="Arial"/>
        </w:rPr>
        <w:fldChar w:fldCharType="separate"/>
      </w:r>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395" w:history="1">
        <w:r w:rsidR="001F6C45" w:rsidRPr="009C16B9">
          <w:rPr>
            <w:rStyle w:val="a9"/>
            <w:rFonts w:cs="Arial" w:hint="eastAsia"/>
            <w:noProof/>
          </w:rPr>
          <w:t>图</w:t>
        </w:r>
        <w:r w:rsidR="001F6C45" w:rsidRPr="009C16B9">
          <w:rPr>
            <w:rStyle w:val="a9"/>
            <w:rFonts w:cs="Arial"/>
            <w:noProof/>
          </w:rPr>
          <w:t>2.1 Eclipse</w:t>
        </w:r>
        <w:r w:rsidR="001F6C45" w:rsidRPr="009C16B9">
          <w:rPr>
            <w:rStyle w:val="a9"/>
            <w:rFonts w:cs="Arial" w:hint="eastAsia"/>
            <w:noProof/>
          </w:rPr>
          <w:t>图形化插件</w:t>
        </w:r>
        <w:r w:rsidR="001F6C45">
          <w:rPr>
            <w:noProof/>
            <w:webHidden/>
          </w:rPr>
          <w:tab/>
        </w:r>
        <w:r w:rsidR="001F6C45">
          <w:rPr>
            <w:noProof/>
            <w:webHidden/>
          </w:rPr>
          <w:fldChar w:fldCharType="begin"/>
        </w:r>
        <w:r w:rsidR="001F6C45">
          <w:rPr>
            <w:noProof/>
            <w:webHidden/>
          </w:rPr>
          <w:instrText xml:space="preserve"> PAGEREF _Toc389557395 \h </w:instrText>
        </w:r>
        <w:r w:rsidR="001F6C45">
          <w:rPr>
            <w:noProof/>
            <w:webHidden/>
          </w:rPr>
        </w:r>
        <w:r w:rsidR="001F6C45">
          <w:rPr>
            <w:noProof/>
            <w:webHidden/>
          </w:rPr>
          <w:fldChar w:fldCharType="separate"/>
        </w:r>
        <w:r w:rsidR="001F6C45">
          <w:rPr>
            <w:noProof/>
            <w:webHidden/>
          </w:rPr>
          <w:t>5</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396" w:history="1">
        <w:r w:rsidR="001F6C45" w:rsidRPr="009C16B9">
          <w:rPr>
            <w:rStyle w:val="a9"/>
            <w:rFonts w:cs="Arial" w:hint="eastAsia"/>
            <w:noProof/>
          </w:rPr>
          <w:t>图</w:t>
        </w:r>
        <w:r w:rsidR="001F6C45" w:rsidRPr="009C16B9">
          <w:rPr>
            <w:rStyle w:val="a9"/>
            <w:rFonts w:cs="Arial"/>
            <w:noProof/>
          </w:rPr>
          <w:t xml:space="preserve">2.2 </w:t>
        </w:r>
        <w:r w:rsidR="001F6C45" w:rsidRPr="009C16B9">
          <w:rPr>
            <w:rStyle w:val="a9"/>
            <w:rFonts w:cs="Arial" w:hint="eastAsia"/>
            <w:noProof/>
          </w:rPr>
          <w:t>基于</w:t>
        </w:r>
        <w:r w:rsidR="001F6C45" w:rsidRPr="009C16B9">
          <w:rPr>
            <w:rStyle w:val="a9"/>
            <w:rFonts w:cs="Arial"/>
            <w:noProof/>
          </w:rPr>
          <w:t>Spring</w:t>
        </w:r>
        <w:r w:rsidR="001F6C45" w:rsidRPr="009C16B9">
          <w:rPr>
            <w:rStyle w:val="a9"/>
            <w:rFonts w:cs="Arial" w:hint="eastAsia"/>
            <w:noProof/>
          </w:rPr>
          <w:t>框架的完整</w:t>
        </w:r>
        <w:r w:rsidR="001F6C45" w:rsidRPr="009C16B9">
          <w:rPr>
            <w:rStyle w:val="a9"/>
            <w:rFonts w:cs="Arial"/>
            <w:noProof/>
          </w:rPr>
          <w:t>Web</w:t>
        </w:r>
        <w:r w:rsidR="001F6C45" w:rsidRPr="009C16B9">
          <w:rPr>
            <w:rStyle w:val="a9"/>
            <w:rFonts w:cs="Arial" w:hint="eastAsia"/>
            <w:noProof/>
          </w:rPr>
          <w:t>应用体系结构</w:t>
        </w:r>
        <w:r w:rsidR="001F6C45">
          <w:rPr>
            <w:noProof/>
            <w:webHidden/>
          </w:rPr>
          <w:tab/>
        </w:r>
        <w:r w:rsidR="001F6C45">
          <w:rPr>
            <w:noProof/>
            <w:webHidden/>
          </w:rPr>
          <w:fldChar w:fldCharType="begin"/>
        </w:r>
        <w:r w:rsidR="001F6C45">
          <w:rPr>
            <w:noProof/>
            <w:webHidden/>
          </w:rPr>
          <w:instrText xml:space="preserve"> PAGEREF _Toc389557396 \h </w:instrText>
        </w:r>
        <w:r w:rsidR="001F6C45">
          <w:rPr>
            <w:noProof/>
            <w:webHidden/>
          </w:rPr>
        </w:r>
        <w:r w:rsidR="001F6C45">
          <w:rPr>
            <w:noProof/>
            <w:webHidden/>
          </w:rPr>
          <w:fldChar w:fldCharType="separate"/>
        </w:r>
        <w:r w:rsidR="001F6C45">
          <w:rPr>
            <w:noProof/>
            <w:webHidden/>
          </w:rPr>
          <w:t>6</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397" w:history="1">
        <w:r w:rsidR="001F6C45" w:rsidRPr="009C16B9">
          <w:rPr>
            <w:rStyle w:val="a9"/>
            <w:rFonts w:cs="Arial" w:hint="eastAsia"/>
            <w:noProof/>
          </w:rPr>
          <w:t>图</w:t>
        </w:r>
        <w:r w:rsidR="001F6C45" w:rsidRPr="009C16B9">
          <w:rPr>
            <w:rStyle w:val="a9"/>
            <w:rFonts w:cs="Arial"/>
            <w:noProof/>
          </w:rPr>
          <w:t>2.3 Hibernate</w:t>
        </w:r>
        <w:r w:rsidR="001F6C45" w:rsidRPr="009C16B9">
          <w:rPr>
            <w:rStyle w:val="a9"/>
            <w:rFonts w:cs="Arial" w:hint="eastAsia"/>
            <w:noProof/>
          </w:rPr>
          <w:t>结构图</w:t>
        </w:r>
        <w:r w:rsidR="001F6C45">
          <w:rPr>
            <w:noProof/>
            <w:webHidden/>
          </w:rPr>
          <w:tab/>
        </w:r>
        <w:r w:rsidR="001F6C45">
          <w:rPr>
            <w:noProof/>
            <w:webHidden/>
          </w:rPr>
          <w:fldChar w:fldCharType="begin"/>
        </w:r>
        <w:r w:rsidR="001F6C45">
          <w:rPr>
            <w:noProof/>
            <w:webHidden/>
          </w:rPr>
          <w:instrText xml:space="preserve"> PAGEREF _Toc389557397 \h </w:instrText>
        </w:r>
        <w:r w:rsidR="001F6C45">
          <w:rPr>
            <w:noProof/>
            <w:webHidden/>
          </w:rPr>
        </w:r>
        <w:r w:rsidR="001F6C45">
          <w:rPr>
            <w:noProof/>
            <w:webHidden/>
          </w:rPr>
          <w:fldChar w:fldCharType="separate"/>
        </w:r>
        <w:r w:rsidR="001F6C45">
          <w:rPr>
            <w:noProof/>
            <w:webHidden/>
          </w:rPr>
          <w:t>8</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398" w:history="1">
        <w:r w:rsidR="001F6C45" w:rsidRPr="009C16B9">
          <w:rPr>
            <w:rStyle w:val="a9"/>
            <w:rFonts w:cs="Arial" w:hint="eastAsia"/>
            <w:noProof/>
          </w:rPr>
          <w:t>图</w:t>
        </w:r>
        <w:r w:rsidR="001F6C45" w:rsidRPr="009C16B9">
          <w:rPr>
            <w:rStyle w:val="a9"/>
            <w:rFonts w:cs="Arial"/>
            <w:noProof/>
          </w:rPr>
          <w:t xml:space="preserve">3.1 </w:t>
        </w:r>
        <w:r w:rsidR="001F6C45" w:rsidRPr="009C16B9">
          <w:rPr>
            <w:rStyle w:val="a9"/>
            <w:rFonts w:cs="Arial" w:hint="eastAsia"/>
            <w:noProof/>
          </w:rPr>
          <w:t>智造链系统模块图</w:t>
        </w:r>
        <w:r w:rsidR="001F6C45">
          <w:rPr>
            <w:noProof/>
            <w:webHidden/>
          </w:rPr>
          <w:tab/>
        </w:r>
        <w:r w:rsidR="001F6C45">
          <w:rPr>
            <w:noProof/>
            <w:webHidden/>
          </w:rPr>
          <w:fldChar w:fldCharType="begin"/>
        </w:r>
        <w:r w:rsidR="001F6C45">
          <w:rPr>
            <w:noProof/>
            <w:webHidden/>
          </w:rPr>
          <w:instrText xml:space="preserve"> PAGEREF _Toc389557398 \h </w:instrText>
        </w:r>
        <w:r w:rsidR="001F6C45">
          <w:rPr>
            <w:noProof/>
            <w:webHidden/>
          </w:rPr>
        </w:r>
        <w:r w:rsidR="001F6C45">
          <w:rPr>
            <w:noProof/>
            <w:webHidden/>
          </w:rPr>
          <w:fldChar w:fldCharType="separate"/>
        </w:r>
        <w:r w:rsidR="001F6C45">
          <w:rPr>
            <w:noProof/>
            <w:webHidden/>
          </w:rPr>
          <w:t>11</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399" w:history="1">
        <w:r w:rsidR="001F6C45" w:rsidRPr="009C16B9">
          <w:rPr>
            <w:rStyle w:val="a9"/>
            <w:rFonts w:cs="Arial" w:hint="eastAsia"/>
            <w:noProof/>
          </w:rPr>
          <w:t>图</w:t>
        </w:r>
        <w:r w:rsidR="001F6C45" w:rsidRPr="009C16B9">
          <w:rPr>
            <w:rStyle w:val="a9"/>
            <w:rFonts w:cs="Arial"/>
            <w:noProof/>
          </w:rPr>
          <w:t xml:space="preserve">3.2 </w:t>
        </w:r>
        <w:r w:rsidR="001F6C45" w:rsidRPr="009C16B9">
          <w:rPr>
            <w:rStyle w:val="a9"/>
            <w:rFonts w:cs="Arial" w:hint="eastAsia"/>
            <w:noProof/>
          </w:rPr>
          <w:t>设计部模块用例图</w:t>
        </w:r>
        <w:r w:rsidR="001F6C45">
          <w:rPr>
            <w:noProof/>
            <w:webHidden/>
          </w:rPr>
          <w:tab/>
        </w:r>
        <w:r w:rsidR="001F6C45">
          <w:rPr>
            <w:noProof/>
            <w:webHidden/>
          </w:rPr>
          <w:fldChar w:fldCharType="begin"/>
        </w:r>
        <w:r w:rsidR="001F6C45">
          <w:rPr>
            <w:noProof/>
            <w:webHidden/>
          </w:rPr>
          <w:instrText xml:space="preserve"> PAGEREF _Toc389557399 \h </w:instrText>
        </w:r>
        <w:r w:rsidR="001F6C45">
          <w:rPr>
            <w:noProof/>
            <w:webHidden/>
          </w:rPr>
        </w:r>
        <w:r w:rsidR="001F6C45">
          <w:rPr>
            <w:noProof/>
            <w:webHidden/>
          </w:rPr>
          <w:fldChar w:fldCharType="separate"/>
        </w:r>
        <w:r w:rsidR="001F6C45">
          <w:rPr>
            <w:noProof/>
            <w:webHidden/>
          </w:rPr>
          <w:t>14</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0" w:history="1">
        <w:r w:rsidR="001F6C45" w:rsidRPr="009C16B9">
          <w:rPr>
            <w:rStyle w:val="a9"/>
            <w:rFonts w:cs="Arial" w:hint="eastAsia"/>
            <w:noProof/>
          </w:rPr>
          <w:t>图</w:t>
        </w:r>
        <w:r w:rsidR="001F6C45" w:rsidRPr="009C16B9">
          <w:rPr>
            <w:rStyle w:val="a9"/>
            <w:rFonts w:cs="Arial"/>
            <w:noProof/>
          </w:rPr>
          <w:t xml:space="preserve">3.3 </w:t>
        </w:r>
        <w:r w:rsidR="001F6C45" w:rsidRPr="009C16B9">
          <w:rPr>
            <w:rStyle w:val="a9"/>
            <w:rFonts w:cs="Arial" w:hint="eastAsia"/>
            <w:noProof/>
          </w:rPr>
          <w:t>设计部模块实体关系图</w:t>
        </w:r>
        <w:r w:rsidR="001F6C45">
          <w:rPr>
            <w:noProof/>
            <w:webHidden/>
          </w:rPr>
          <w:tab/>
        </w:r>
        <w:r w:rsidR="001F6C45">
          <w:rPr>
            <w:noProof/>
            <w:webHidden/>
          </w:rPr>
          <w:fldChar w:fldCharType="begin"/>
        </w:r>
        <w:r w:rsidR="001F6C45">
          <w:rPr>
            <w:noProof/>
            <w:webHidden/>
          </w:rPr>
          <w:instrText xml:space="preserve"> PAGEREF _Toc389557400 \h </w:instrText>
        </w:r>
        <w:r w:rsidR="001F6C45">
          <w:rPr>
            <w:noProof/>
            <w:webHidden/>
          </w:rPr>
        </w:r>
        <w:r w:rsidR="001F6C45">
          <w:rPr>
            <w:noProof/>
            <w:webHidden/>
          </w:rPr>
          <w:fldChar w:fldCharType="separate"/>
        </w:r>
        <w:r w:rsidR="001F6C45">
          <w:rPr>
            <w:noProof/>
            <w:webHidden/>
          </w:rPr>
          <w:t>15</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1" w:history="1">
        <w:r w:rsidR="001F6C45" w:rsidRPr="009C16B9">
          <w:rPr>
            <w:rStyle w:val="a9"/>
            <w:rFonts w:cs="Arial" w:hint="eastAsia"/>
            <w:noProof/>
          </w:rPr>
          <w:t>图</w:t>
        </w:r>
        <w:r w:rsidR="001F6C45" w:rsidRPr="009C16B9">
          <w:rPr>
            <w:rStyle w:val="a9"/>
            <w:rFonts w:cs="Arial"/>
            <w:noProof/>
          </w:rPr>
          <w:t xml:space="preserve">3.4 </w:t>
        </w:r>
        <w:r w:rsidR="001F6C45" w:rsidRPr="009C16B9">
          <w:rPr>
            <w:rStyle w:val="a9"/>
            <w:rFonts w:cs="Arial" w:hint="eastAsia"/>
            <w:noProof/>
          </w:rPr>
          <w:t>生产部模块用例图</w:t>
        </w:r>
        <w:r w:rsidR="001F6C45">
          <w:rPr>
            <w:noProof/>
            <w:webHidden/>
          </w:rPr>
          <w:tab/>
        </w:r>
        <w:r w:rsidR="001F6C45">
          <w:rPr>
            <w:noProof/>
            <w:webHidden/>
          </w:rPr>
          <w:fldChar w:fldCharType="begin"/>
        </w:r>
        <w:r w:rsidR="001F6C45">
          <w:rPr>
            <w:noProof/>
            <w:webHidden/>
          </w:rPr>
          <w:instrText xml:space="preserve"> PAGEREF _Toc389557401 \h </w:instrText>
        </w:r>
        <w:r w:rsidR="001F6C45">
          <w:rPr>
            <w:noProof/>
            <w:webHidden/>
          </w:rPr>
        </w:r>
        <w:r w:rsidR="001F6C45">
          <w:rPr>
            <w:noProof/>
            <w:webHidden/>
          </w:rPr>
          <w:fldChar w:fldCharType="separate"/>
        </w:r>
        <w:r w:rsidR="001F6C45">
          <w:rPr>
            <w:noProof/>
            <w:webHidden/>
          </w:rPr>
          <w:t>17</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2" w:history="1">
        <w:r w:rsidR="001F6C45" w:rsidRPr="009C16B9">
          <w:rPr>
            <w:rStyle w:val="a9"/>
            <w:rFonts w:cs="Arial" w:hint="eastAsia"/>
            <w:noProof/>
          </w:rPr>
          <w:t>图</w:t>
        </w:r>
        <w:r w:rsidR="001F6C45" w:rsidRPr="009C16B9">
          <w:rPr>
            <w:rStyle w:val="a9"/>
            <w:rFonts w:cs="Arial"/>
            <w:noProof/>
          </w:rPr>
          <w:t xml:space="preserve">3.5 </w:t>
        </w:r>
        <w:r w:rsidR="001F6C45" w:rsidRPr="009C16B9">
          <w:rPr>
            <w:rStyle w:val="a9"/>
            <w:rFonts w:cs="Arial" w:hint="eastAsia"/>
            <w:noProof/>
          </w:rPr>
          <w:t>生产部模块实体关系图</w:t>
        </w:r>
        <w:r w:rsidR="001F6C45">
          <w:rPr>
            <w:noProof/>
            <w:webHidden/>
          </w:rPr>
          <w:tab/>
        </w:r>
        <w:r w:rsidR="001F6C45">
          <w:rPr>
            <w:noProof/>
            <w:webHidden/>
          </w:rPr>
          <w:fldChar w:fldCharType="begin"/>
        </w:r>
        <w:r w:rsidR="001F6C45">
          <w:rPr>
            <w:noProof/>
            <w:webHidden/>
          </w:rPr>
          <w:instrText xml:space="preserve"> PAGEREF _Toc389557402 \h </w:instrText>
        </w:r>
        <w:r w:rsidR="001F6C45">
          <w:rPr>
            <w:noProof/>
            <w:webHidden/>
          </w:rPr>
        </w:r>
        <w:r w:rsidR="001F6C45">
          <w:rPr>
            <w:noProof/>
            <w:webHidden/>
          </w:rPr>
          <w:fldChar w:fldCharType="separate"/>
        </w:r>
        <w:r w:rsidR="001F6C45">
          <w:rPr>
            <w:noProof/>
            <w:webHidden/>
          </w:rPr>
          <w:t>18</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3" w:history="1">
        <w:r w:rsidR="001F6C45" w:rsidRPr="009C16B9">
          <w:rPr>
            <w:rStyle w:val="a9"/>
            <w:rFonts w:cs="Arial" w:hint="eastAsia"/>
            <w:noProof/>
          </w:rPr>
          <w:t>图</w:t>
        </w:r>
        <w:r w:rsidR="001F6C45" w:rsidRPr="009C16B9">
          <w:rPr>
            <w:rStyle w:val="a9"/>
            <w:rFonts w:cs="Arial"/>
            <w:noProof/>
          </w:rPr>
          <w:t xml:space="preserve">3.6 </w:t>
        </w:r>
        <w:r w:rsidR="001F6C45" w:rsidRPr="009C16B9">
          <w:rPr>
            <w:rStyle w:val="a9"/>
            <w:rFonts w:cs="Arial" w:hint="eastAsia"/>
            <w:noProof/>
          </w:rPr>
          <w:t>质检部模块用例图</w:t>
        </w:r>
        <w:r w:rsidR="001F6C45">
          <w:rPr>
            <w:noProof/>
            <w:webHidden/>
          </w:rPr>
          <w:tab/>
        </w:r>
        <w:r w:rsidR="001F6C45">
          <w:rPr>
            <w:noProof/>
            <w:webHidden/>
          </w:rPr>
          <w:fldChar w:fldCharType="begin"/>
        </w:r>
        <w:r w:rsidR="001F6C45">
          <w:rPr>
            <w:noProof/>
            <w:webHidden/>
          </w:rPr>
          <w:instrText xml:space="preserve"> PAGEREF _Toc389557403 \h </w:instrText>
        </w:r>
        <w:r w:rsidR="001F6C45">
          <w:rPr>
            <w:noProof/>
            <w:webHidden/>
          </w:rPr>
        </w:r>
        <w:r w:rsidR="001F6C45">
          <w:rPr>
            <w:noProof/>
            <w:webHidden/>
          </w:rPr>
          <w:fldChar w:fldCharType="separate"/>
        </w:r>
        <w:r w:rsidR="001F6C45">
          <w:rPr>
            <w:noProof/>
            <w:webHidden/>
          </w:rPr>
          <w:t>19</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4" w:history="1">
        <w:r w:rsidR="001F6C45" w:rsidRPr="009C16B9">
          <w:rPr>
            <w:rStyle w:val="a9"/>
            <w:rFonts w:cs="Arial" w:hint="eastAsia"/>
            <w:noProof/>
          </w:rPr>
          <w:t>图</w:t>
        </w:r>
        <w:r w:rsidR="001F6C45" w:rsidRPr="009C16B9">
          <w:rPr>
            <w:rStyle w:val="a9"/>
            <w:rFonts w:cs="Arial"/>
            <w:noProof/>
          </w:rPr>
          <w:t xml:space="preserve">3.7 </w:t>
        </w:r>
        <w:r w:rsidR="001F6C45" w:rsidRPr="009C16B9">
          <w:rPr>
            <w:rStyle w:val="a9"/>
            <w:rFonts w:cs="Arial" w:hint="eastAsia"/>
            <w:noProof/>
          </w:rPr>
          <w:t>系统程序结构图</w:t>
        </w:r>
        <w:r w:rsidR="001F6C45">
          <w:rPr>
            <w:noProof/>
            <w:webHidden/>
          </w:rPr>
          <w:tab/>
        </w:r>
        <w:r w:rsidR="001F6C45">
          <w:rPr>
            <w:noProof/>
            <w:webHidden/>
          </w:rPr>
          <w:fldChar w:fldCharType="begin"/>
        </w:r>
        <w:r w:rsidR="001F6C45">
          <w:rPr>
            <w:noProof/>
            <w:webHidden/>
          </w:rPr>
          <w:instrText xml:space="preserve"> PAGEREF _Toc389557404 \h </w:instrText>
        </w:r>
        <w:r w:rsidR="001F6C45">
          <w:rPr>
            <w:noProof/>
            <w:webHidden/>
          </w:rPr>
        </w:r>
        <w:r w:rsidR="001F6C45">
          <w:rPr>
            <w:noProof/>
            <w:webHidden/>
          </w:rPr>
          <w:fldChar w:fldCharType="separate"/>
        </w:r>
        <w:r w:rsidR="001F6C45">
          <w:rPr>
            <w:noProof/>
            <w:webHidden/>
          </w:rPr>
          <w:t>20</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5" w:history="1">
        <w:r w:rsidR="001F6C45" w:rsidRPr="009C16B9">
          <w:rPr>
            <w:rStyle w:val="a9"/>
            <w:rFonts w:cs="Arial" w:hint="eastAsia"/>
            <w:noProof/>
          </w:rPr>
          <w:t>图</w:t>
        </w:r>
        <w:r w:rsidR="001F6C45" w:rsidRPr="009C16B9">
          <w:rPr>
            <w:rStyle w:val="a9"/>
            <w:rFonts w:cs="Arial"/>
            <w:noProof/>
          </w:rPr>
          <w:t xml:space="preserve">3.8 </w:t>
        </w:r>
        <w:r w:rsidR="001F6C45" w:rsidRPr="009C16B9">
          <w:rPr>
            <w:rStyle w:val="a9"/>
            <w:rFonts w:cs="Arial" w:hint="eastAsia"/>
            <w:noProof/>
          </w:rPr>
          <w:t>系统功能组件划分图</w:t>
        </w:r>
        <w:r w:rsidR="001F6C45">
          <w:rPr>
            <w:noProof/>
            <w:webHidden/>
          </w:rPr>
          <w:tab/>
        </w:r>
        <w:r w:rsidR="001F6C45">
          <w:rPr>
            <w:noProof/>
            <w:webHidden/>
          </w:rPr>
          <w:fldChar w:fldCharType="begin"/>
        </w:r>
        <w:r w:rsidR="001F6C45">
          <w:rPr>
            <w:noProof/>
            <w:webHidden/>
          </w:rPr>
          <w:instrText xml:space="preserve"> PAGEREF _Toc389557405 \h </w:instrText>
        </w:r>
        <w:r w:rsidR="001F6C45">
          <w:rPr>
            <w:noProof/>
            <w:webHidden/>
          </w:rPr>
        </w:r>
        <w:r w:rsidR="001F6C45">
          <w:rPr>
            <w:noProof/>
            <w:webHidden/>
          </w:rPr>
          <w:fldChar w:fldCharType="separate"/>
        </w:r>
        <w:r w:rsidR="001F6C45">
          <w:rPr>
            <w:noProof/>
            <w:webHidden/>
          </w:rPr>
          <w:t>21</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6" w:history="1">
        <w:r w:rsidR="001F6C45" w:rsidRPr="009C16B9">
          <w:rPr>
            <w:rStyle w:val="a9"/>
            <w:rFonts w:cs="Arial" w:hint="eastAsia"/>
            <w:noProof/>
          </w:rPr>
          <w:t>图</w:t>
        </w:r>
        <w:r w:rsidR="001F6C45" w:rsidRPr="009C16B9">
          <w:rPr>
            <w:rStyle w:val="a9"/>
            <w:rFonts w:cs="Arial"/>
            <w:noProof/>
          </w:rPr>
          <w:t xml:space="preserve">4.1 </w:t>
        </w:r>
        <w:r w:rsidR="001F6C45" w:rsidRPr="009C16B9">
          <w:rPr>
            <w:rStyle w:val="a9"/>
            <w:rFonts w:cs="Arial" w:hint="eastAsia"/>
            <w:noProof/>
          </w:rPr>
          <w:t>设计部模块详细类图</w:t>
        </w:r>
        <w:r w:rsidR="001F6C45">
          <w:rPr>
            <w:noProof/>
            <w:webHidden/>
          </w:rPr>
          <w:tab/>
        </w:r>
        <w:r w:rsidR="001F6C45">
          <w:rPr>
            <w:noProof/>
            <w:webHidden/>
          </w:rPr>
          <w:fldChar w:fldCharType="begin"/>
        </w:r>
        <w:r w:rsidR="001F6C45">
          <w:rPr>
            <w:noProof/>
            <w:webHidden/>
          </w:rPr>
          <w:instrText xml:space="preserve"> PAGEREF _Toc389557406 \h </w:instrText>
        </w:r>
        <w:r w:rsidR="001F6C45">
          <w:rPr>
            <w:noProof/>
            <w:webHidden/>
          </w:rPr>
        </w:r>
        <w:r w:rsidR="001F6C45">
          <w:rPr>
            <w:noProof/>
            <w:webHidden/>
          </w:rPr>
          <w:fldChar w:fldCharType="separate"/>
        </w:r>
        <w:r w:rsidR="001F6C45">
          <w:rPr>
            <w:noProof/>
            <w:webHidden/>
          </w:rPr>
          <w:t>28</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7" w:history="1">
        <w:r w:rsidR="001F6C45" w:rsidRPr="009C16B9">
          <w:rPr>
            <w:rStyle w:val="a9"/>
            <w:rFonts w:cs="Arial" w:hint="eastAsia"/>
            <w:noProof/>
          </w:rPr>
          <w:t>图</w:t>
        </w:r>
        <w:r w:rsidR="001F6C45" w:rsidRPr="009C16B9">
          <w:rPr>
            <w:rStyle w:val="a9"/>
            <w:rFonts w:cs="Arial"/>
            <w:noProof/>
          </w:rPr>
          <w:t xml:space="preserve">4.2 </w:t>
        </w:r>
        <w:r w:rsidR="001F6C45" w:rsidRPr="009C16B9">
          <w:rPr>
            <w:rStyle w:val="a9"/>
            <w:rFonts w:cs="Arial" w:hint="eastAsia"/>
            <w:noProof/>
          </w:rPr>
          <w:t>设计部模块顺序图</w:t>
        </w:r>
        <w:r w:rsidR="001F6C45">
          <w:rPr>
            <w:noProof/>
            <w:webHidden/>
          </w:rPr>
          <w:tab/>
        </w:r>
        <w:r w:rsidR="001F6C45">
          <w:rPr>
            <w:noProof/>
            <w:webHidden/>
          </w:rPr>
          <w:fldChar w:fldCharType="begin"/>
        </w:r>
        <w:r w:rsidR="001F6C45">
          <w:rPr>
            <w:noProof/>
            <w:webHidden/>
          </w:rPr>
          <w:instrText xml:space="preserve"> PAGEREF _Toc389557407 \h </w:instrText>
        </w:r>
        <w:r w:rsidR="001F6C45">
          <w:rPr>
            <w:noProof/>
            <w:webHidden/>
          </w:rPr>
        </w:r>
        <w:r w:rsidR="001F6C45">
          <w:rPr>
            <w:noProof/>
            <w:webHidden/>
          </w:rPr>
          <w:fldChar w:fldCharType="separate"/>
        </w:r>
        <w:r w:rsidR="001F6C45">
          <w:rPr>
            <w:noProof/>
            <w:webHidden/>
          </w:rPr>
          <w:t>29</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8" w:history="1">
        <w:r w:rsidR="001F6C45" w:rsidRPr="009C16B9">
          <w:rPr>
            <w:rStyle w:val="a9"/>
            <w:rFonts w:cs="Arial" w:hint="eastAsia"/>
            <w:noProof/>
          </w:rPr>
          <w:t>图</w:t>
        </w:r>
        <w:r w:rsidR="001F6C45" w:rsidRPr="009C16B9">
          <w:rPr>
            <w:rStyle w:val="a9"/>
            <w:rFonts w:cs="Arial"/>
            <w:noProof/>
          </w:rPr>
          <w:t xml:space="preserve">4.3 </w:t>
        </w:r>
        <w:r w:rsidR="001F6C45" w:rsidRPr="009C16B9">
          <w:rPr>
            <w:rStyle w:val="a9"/>
            <w:rFonts w:cs="Arial" w:hint="eastAsia"/>
            <w:noProof/>
          </w:rPr>
          <w:t>生产部模块详细类图</w:t>
        </w:r>
        <w:r w:rsidR="001F6C45">
          <w:rPr>
            <w:noProof/>
            <w:webHidden/>
          </w:rPr>
          <w:tab/>
        </w:r>
        <w:r w:rsidR="001F6C45">
          <w:rPr>
            <w:noProof/>
            <w:webHidden/>
          </w:rPr>
          <w:fldChar w:fldCharType="begin"/>
        </w:r>
        <w:r w:rsidR="001F6C45">
          <w:rPr>
            <w:noProof/>
            <w:webHidden/>
          </w:rPr>
          <w:instrText xml:space="preserve"> PAGEREF _Toc389557408 \h </w:instrText>
        </w:r>
        <w:r w:rsidR="001F6C45">
          <w:rPr>
            <w:noProof/>
            <w:webHidden/>
          </w:rPr>
        </w:r>
        <w:r w:rsidR="001F6C45">
          <w:rPr>
            <w:noProof/>
            <w:webHidden/>
          </w:rPr>
          <w:fldChar w:fldCharType="separate"/>
        </w:r>
        <w:r w:rsidR="001F6C45">
          <w:rPr>
            <w:noProof/>
            <w:webHidden/>
          </w:rPr>
          <w:t>31</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09" w:history="1">
        <w:r w:rsidR="001F6C45" w:rsidRPr="009C16B9">
          <w:rPr>
            <w:rStyle w:val="a9"/>
            <w:rFonts w:cs="Arial" w:hint="eastAsia"/>
            <w:noProof/>
          </w:rPr>
          <w:t>图</w:t>
        </w:r>
        <w:r w:rsidR="001F6C45" w:rsidRPr="009C16B9">
          <w:rPr>
            <w:rStyle w:val="a9"/>
            <w:rFonts w:cs="Arial"/>
            <w:noProof/>
          </w:rPr>
          <w:t xml:space="preserve">4.4 </w:t>
        </w:r>
        <w:r w:rsidR="001F6C45" w:rsidRPr="009C16B9">
          <w:rPr>
            <w:rStyle w:val="a9"/>
            <w:rFonts w:cs="Arial" w:hint="eastAsia"/>
            <w:noProof/>
          </w:rPr>
          <w:t>生产部模块顺序图</w:t>
        </w:r>
        <w:r w:rsidR="001F6C45">
          <w:rPr>
            <w:noProof/>
            <w:webHidden/>
          </w:rPr>
          <w:tab/>
        </w:r>
        <w:r w:rsidR="001F6C45">
          <w:rPr>
            <w:noProof/>
            <w:webHidden/>
          </w:rPr>
          <w:fldChar w:fldCharType="begin"/>
        </w:r>
        <w:r w:rsidR="001F6C45">
          <w:rPr>
            <w:noProof/>
            <w:webHidden/>
          </w:rPr>
          <w:instrText xml:space="preserve"> PAGEREF _Toc389557409 \h </w:instrText>
        </w:r>
        <w:r w:rsidR="001F6C45">
          <w:rPr>
            <w:noProof/>
            <w:webHidden/>
          </w:rPr>
        </w:r>
        <w:r w:rsidR="001F6C45">
          <w:rPr>
            <w:noProof/>
            <w:webHidden/>
          </w:rPr>
          <w:fldChar w:fldCharType="separate"/>
        </w:r>
        <w:r w:rsidR="001F6C45">
          <w:rPr>
            <w:noProof/>
            <w:webHidden/>
          </w:rPr>
          <w:t>32</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0" w:history="1">
        <w:r w:rsidR="001F6C45" w:rsidRPr="009C16B9">
          <w:rPr>
            <w:rStyle w:val="a9"/>
            <w:rFonts w:cs="Arial" w:hint="eastAsia"/>
            <w:noProof/>
          </w:rPr>
          <w:t>图</w:t>
        </w:r>
        <w:r w:rsidR="001F6C45" w:rsidRPr="009C16B9">
          <w:rPr>
            <w:rStyle w:val="a9"/>
            <w:rFonts w:cs="Arial"/>
            <w:noProof/>
          </w:rPr>
          <w:t xml:space="preserve">4.5 </w:t>
        </w:r>
        <w:r w:rsidR="001F6C45" w:rsidRPr="009C16B9">
          <w:rPr>
            <w:rStyle w:val="a9"/>
            <w:rFonts w:cs="Arial" w:hint="eastAsia"/>
            <w:noProof/>
          </w:rPr>
          <w:t>质检部模块详细类图</w:t>
        </w:r>
        <w:r w:rsidR="001F6C45">
          <w:rPr>
            <w:noProof/>
            <w:webHidden/>
          </w:rPr>
          <w:tab/>
        </w:r>
        <w:r w:rsidR="001F6C45">
          <w:rPr>
            <w:noProof/>
            <w:webHidden/>
          </w:rPr>
          <w:fldChar w:fldCharType="begin"/>
        </w:r>
        <w:r w:rsidR="001F6C45">
          <w:rPr>
            <w:noProof/>
            <w:webHidden/>
          </w:rPr>
          <w:instrText xml:space="preserve"> PAGEREF _Toc389557410 \h </w:instrText>
        </w:r>
        <w:r w:rsidR="001F6C45">
          <w:rPr>
            <w:noProof/>
            <w:webHidden/>
          </w:rPr>
        </w:r>
        <w:r w:rsidR="001F6C45">
          <w:rPr>
            <w:noProof/>
            <w:webHidden/>
          </w:rPr>
          <w:fldChar w:fldCharType="separate"/>
        </w:r>
        <w:r w:rsidR="001F6C45">
          <w:rPr>
            <w:noProof/>
            <w:webHidden/>
          </w:rPr>
          <w:t>34</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1" w:history="1">
        <w:r w:rsidR="001F6C45" w:rsidRPr="009C16B9">
          <w:rPr>
            <w:rStyle w:val="a9"/>
            <w:rFonts w:cs="Arial" w:hint="eastAsia"/>
            <w:noProof/>
          </w:rPr>
          <w:t>图</w:t>
        </w:r>
        <w:r w:rsidR="001F6C45" w:rsidRPr="009C16B9">
          <w:rPr>
            <w:rStyle w:val="a9"/>
            <w:rFonts w:cs="Arial"/>
            <w:noProof/>
          </w:rPr>
          <w:t xml:space="preserve">4.6 </w:t>
        </w:r>
        <w:r w:rsidR="001F6C45" w:rsidRPr="009C16B9">
          <w:rPr>
            <w:rStyle w:val="a9"/>
            <w:rFonts w:cs="Arial" w:hint="eastAsia"/>
            <w:noProof/>
          </w:rPr>
          <w:t>质检部模块顺序图</w:t>
        </w:r>
        <w:r w:rsidR="001F6C45">
          <w:rPr>
            <w:noProof/>
            <w:webHidden/>
          </w:rPr>
          <w:tab/>
        </w:r>
        <w:r w:rsidR="001F6C45">
          <w:rPr>
            <w:noProof/>
            <w:webHidden/>
          </w:rPr>
          <w:fldChar w:fldCharType="begin"/>
        </w:r>
        <w:r w:rsidR="001F6C45">
          <w:rPr>
            <w:noProof/>
            <w:webHidden/>
          </w:rPr>
          <w:instrText xml:space="preserve"> PAGEREF _Toc389557411 \h </w:instrText>
        </w:r>
        <w:r w:rsidR="001F6C45">
          <w:rPr>
            <w:noProof/>
            <w:webHidden/>
          </w:rPr>
        </w:r>
        <w:r w:rsidR="001F6C45">
          <w:rPr>
            <w:noProof/>
            <w:webHidden/>
          </w:rPr>
          <w:fldChar w:fldCharType="separate"/>
        </w:r>
        <w:r w:rsidR="001F6C45">
          <w:rPr>
            <w:noProof/>
            <w:webHidden/>
          </w:rPr>
          <w:t>35</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2" w:history="1">
        <w:r w:rsidR="001F6C45" w:rsidRPr="009C16B9">
          <w:rPr>
            <w:rStyle w:val="a9"/>
            <w:rFonts w:cs="Arial" w:hint="eastAsia"/>
            <w:noProof/>
          </w:rPr>
          <w:t>图</w:t>
        </w:r>
        <w:r w:rsidR="001F6C45" w:rsidRPr="009C16B9">
          <w:rPr>
            <w:rStyle w:val="a9"/>
            <w:rFonts w:cs="Arial"/>
            <w:noProof/>
          </w:rPr>
          <w:t xml:space="preserve">4.7 </w:t>
        </w:r>
        <w:r w:rsidR="001F6C45" w:rsidRPr="009C16B9">
          <w:rPr>
            <w:rStyle w:val="a9"/>
            <w:rFonts w:cs="Arial" w:hint="eastAsia"/>
            <w:noProof/>
          </w:rPr>
          <w:t>设计部模块设计验证任务列表页面</w:t>
        </w:r>
        <w:r w:rsidR="001F6C45">
          <w:rPr>
            <w:noProof/>
            <w:webHidden/>
          </w:rPr>
          <w:tab/>
        </w:r>
        <w:r w:rsidR="001F6C45">
          <w:rPr>
            <w:noProof/>
            <w:webHidden/>
          </w:rPr>
          <w:fldChar w:fldCharType="begin"/>
        </w:r>
        <w:r w:rsidR="001F6C45">
          <w:rPr>
            <w:noProof/>
            <w:webHidden/>
          </w:rPr>
          <w:instrText xml:space="preserve"> PAGEREF _Toc389557412 \h </w:instrText>
        </w:r>
        <w:r w:rsidR="001F6C45">
          <w:rPr>
            <w:noProof/>
            <w:webHidden/>
          </w:rPr>
        </w:r>
        <w:r w:rsidR="001F6C45">
          <w:rPr>
            <w:noProof/>
            <w:webHidden/>
          </w:rPr>
          <w:fldChar w:fldCharType="separate"/>
        </w:r>
        <w:r w:rsidR="001F6C45">
          <w:rPr>
            <w:noProof/>
            <w:webHidden/>
          </w:rPr>
          <w:t>36</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3" w:history="1">
        <w:r w:rsidR="001F6C45" w:rsidRPr="009C16B9">
          <w:rPr>
            <w:rStyle w:val="a9"/>
            <w:rFonts w:cs="Arial" w:hint="eastAsia"/>
            <w:noProof/>
          </w:rPr>
          <w:t>图</w:t>
        </w:r>
        <w:r w:rsidR="001F6C45" w:rsidRPr="009C16B9">
          <w:rPr>
            <w:rStyle w:val="a9"/>
            <w:rFonts w:cs="Arial"/>
            <w:noProof/>
          </w:rPr>
          <w:t xml:space="preserve">4.8 </w:t>
        </w:r>
        <w:r w:rsidR="001F6C45" w:rsidRPr="009C16B9">
          <w:rPr>
            <w:rStyle w:val="a9"/>
            <w:rFonts w:cs="Arial" w:hint="eastAsia"/>
            <w:noProof/>
          </w:rPr>
          <w:t>设计部模块设计验证任务详情页面</w:t>
        </w:r>
        <w:r w:rsidR="001F6C45">
          <w:rPr>
            <w:noProof/>
            <w:webHidden/>
          </w:rPr>
          <w:tab/>
        </w:r>
        <w:r w:rsidR="001F6C45">
          <w:rPr>
            <w:noProof/>
            <w:webHidden/>
          </w:rPr>
          <w:fldChar w:fldCharType="begin"/>
        </w:r>
        <w:r w:rsidR="001F6C45">
          <w:rPr>
            <w:noProof/>
            <w:webHidden/>
          </w:rPr>
          <w:instrText xml:space="preserve"> PAGEREF _Toc389557413 \h </w:instrText>
        </w:r>
        <w:r w:rsidR="001F6C45">
          <w:rPr>
            <w:noProof/>
            <w:webHidden/>
          </w:rPr>
        </w:r>
        <w:r w:rsidR="001F6C45">
          <w:rPr>
            <w:noProof/>
            <w:webHidden/>
          </w:rPr>
          <w:fldChar w:fldCharType="separate"/>
        </w:r>
        <w:r w:rsidR="001F6C45">
          <w:rPr>
            <w:noProof/>
            <w:webHidden/>
          </w:rPr>
          <w:t>37</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4" w:history="1">
        <w:r w:rsidR="001F6C45" w:rsidRPr="009C16B9">
          <w:rPr>
            <w:rStyle w:val="a9"/>
            <w:rFonts w:cs="Arial" w:hint="eastAsia"/>
            <w:noProof/>
          </w:rPr>
          <w:t>图</w:t>
        </w:r>
        <w:r w:rsidR="001F6C45" w:rsidRPr="009C16B9">
          <w:rPr>
            <w:rStyle w:val="a9"/>
            <w:rFonts w:cs="Arial"/>
            <w:noProof/>
          </w:rPr>
          <w:t>4.9 DesignService</w:t>
        </w:r>
        <w:r w:rsidR="001F6C45" w:rsidRPr="009C16B9">
          <w:rPr>
            <w:rStyle w:val="a9"/>
            <w:rFonts w:cs="Arial" w:hint="eastAsia"/>
            <w:noProof/>
          </w:rPr>
          <w:t>类</w:t>
        </w:r>
        <w:r w:rsidR="001F6C45" w:rsidRPr="009C16B9">
          <w:rPr>
            <w:rStyle w:val="a9"/>
            <w:rFonts w:cs="Arial"/>
            <w:noProof/>
          </w:rPr>
          <w:t>verifyDesignSubmit</w:t>
        </w:r>
        <w:r w:rsidR="001F6C45" w:rsidRPr="009C16B9">
          <w:rPr>
            <w:rStyle w:val="a9"/>
            <w:rFonts w:cs="Arial" w:hint="eastAsia"/>
            <w:noProof/>
          </w:rPr>
          <w:t>方法代码</w:t>
        </w:r>
        <w:r w:rsidR="001F6C45">
          <w:rPr>
            <w:noProof/>
            <w:webHidden/>
          </w:rPr>
          <w:tab/>
        </w:r>
        <w:r w:rsidR="001F6C45">
          <w:rPr>
            <w:noProof/>
            <w:webHidden/>
          </w:rPr>
          <w:fldChar w:fldCharType="begin"/>
        </w:r>
        <w:r w:rsidR="001F6C45">
          <w:rPr>
            <w:noProof/>
            <w:webHidden/>
          </w:rPr>
          <w:instrText xml:space="preserve"> PAGEREF _Toc389557414 \h </w:instrText>
        </w:r>
        <w:r w:rsidR="001F6C45">
          <w:rPr>
            <w:noProof/>
            <w:webHidden/>
          </w:rPr>
        </w:r>
        <w:r w:rsidR="001F6C45">
          <w:rPr>
            <w:noProof/>
            <w:webHidden/>
          </w:rPr>
          <w:fldChar w:fldCharType="separate"/>
        </w:r>
        <w:r w:rsidR="001F6C45">
          <w:rPr>
            <w:noProof/>
            <w:webHidden/>
          </w:rPr>
          <w:t>37</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5" w:history="1">
        <w:r w:rsidR="001F6C45" w:rsidRPr="009C16B9">
          <w:rPr>
            <w:rStyle w:val="a9"/>
            <w:rFonts w:cs="Arial" w:hint="eastAsia"/>
            <w:noProof/>
          </w:rPr>
          <w:t>图</w:t>
        </w:r>
        <w:r w:rsidR="001F6C45" w:rsidRPr="009C16B9">
          <w:rPr>
            <w:rStyle w:val="a9"/>
            <w:rFonts w:cs="Arial"/>
            <w:noProof/>
          </w:rPr>
          <w:t xml:space="preserve">4.10 </w:t>
        </w:r>
        <w:r w:rsidR="001F6C45" w:rsidRPr="009C16B9">
          <w:rPr>
            <w:rStyle w:val="a9"/>
            <w:rFonts w:cs="Arial" w:hint="eastAsia"/>
            <w:noProof/>
          </w:rPr>
          <w:t>设计部模块录入样衣版型页面</w:t>
        </w:r>
        <w:r w:rsidR="001F6C45">
          <w:rPr>
            <w:noProof/>
            <w:webHidden/>
          </w:rPr>
          <w:tab/>
        </w:r>
        <w:r w:rsidR="001F6C45">
          <w:rPr>
            <w:noProof/>
            <w:webHidden/>
          </w:rPr>
          <w:fldChar w:fldCharType="begin"/>
        </w:r>
        <w:r w:rsidR="001F6C45">
          <w:rPr>
            <w:noProof/>
            <w:webHidden/>
          </w:rPr>
          <w:instrText xml:space="preserve"> PAGEREF _Toc389557415 \h </w:instrText>
        </w:r>
        <w:r w:rsidR="001F6C45">
          <w:rPr>
            <w:noProof/>
            <w:webHidden/>
          </w:rPr>
        </w:r>
        <w:r w:rsidR="001F6C45">
          <w:rPr>
            <w:noProof/>
            <w:webHidden/>
          </w:rPr>
          <w:fldChar w:fldCharType="separate"/>
        </w:r>
        <w:r w:rsidR="001F6C45">
          <w:rPr>
            <w:noProof/>
            <w:webHidden/>
          </w:rPr>
          <w:t>38</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6" w:history="1">
        <w:r w:rsidR="001F6C45" w:rsidRPr="009C16B9">
          <w:rPr>
            <w:rStyle w:val="a9"/>
            <w:rFonts w:cs="Arial" w:hint="eastAsia"/>
            <w:noProof/>
          </w:rPr>
          <w:t>图</w:t>
        </w:r>
        <w:r w:rsidR="001F6C45" w:rsidRPr="009C16B9">
          <w:rPr>
            <w:rStyle w:val="a9"/>
            <w:rFonts w:cs="Arial"/>
            <w:noProof/>
          </w:rPr>
          <w:t>4.11 DesignService</w:t>
        </w:r>
        <w:r w:rsidR="001F6C45" w:rsidRPr="009C16B9">
          <w:rPr>
            <w:rStyle w:val="a9"/>
            <w:rFonts w:cs="Arial" w:hint="eastAsia"/>
            <w:noProof/>
          </w:rPr>
          <w:t>类</w:t>
        </w:r>
        <w:r w:rsidR="001F6C45" w:rsidRPr="009C16B9">
          <w:rPr>
            <w:rStyle w:val="a9"/>
            <w:rFonts w:cs="Arial"/>
            <w:noProof/>
          </w:rPr>
          <w:t>uploadDesignSubmit</w:t>
        </w:r>
        <w:r w:rsidR="001F6C45" w:rsidRPr="009C16B9">
          <w:rPr>
            <w:rStyle w:val="a9"/>
            <w:rFonts w:cs="Arial" w:hint="eastAsia"/>
            <w:noProof/>
          </w:rPr>
          <w:t>方法代码</w:t>
        </w:r>
        <w:r w:rsidR="001F6C45">
          <w:rPr>
            <w:noProof/>
            <w:webHidden/>
          </w:rPr>
          <w:tab/>
        </w:r>
        <w:r w:rsidR="001F6C45">
          <w:rPr>
            <w:noProof/>
            <w:webHidden/>
          </w:rPr>
          <w:fldChar w:fldCharType="begin"/>
        </w:r>
        <w:r w:rsidR="001F6C45">
          <w:rPr>
            <w:noProof/>
            <w:webHidden/>
          </w:rPr>
          <w:instrText xml:space="preserve"> PAGEREF _Toc389557416 \h </w:instrText>
        </w:r>
        <w:r w:rsidR="001F6C45">
          <w:rPr>
            <w:noProof/>
            <w:webHidden/>
          </w:rPr>
        </w:r>
        <w:r w:rsidR="001F6C45">
          <w:rPr>
            <w:noProof/>
            <w:webHidden/>
          </w:rPr>
          <w:fldChar w:fldCharType="separate"/>
        </w:r>
        <w:r w:rsidR="001F6C45">
          <w:rPr>
            <w:noProof/>
            <w:webHidden/>
          </w:rPr>
          <w:t>39</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7" w:history="1">
        <w:r w:rsidR="001F6C45" w:rsidRPr="009C16B9">
          <w:rPr>
            <w:rStyle w:val="a9"/>
            <w:rFonts w:cs="Arial" w:hint="eastAsia"/>
            <w:noProof/>
          </w:rPr>
          <w:t>图</w:t>
        </w:r>
        <w:r w:rsidR="001F6C45" w:rsidRPr="009C16B9">
          <w:rPr>
            <w:rStyle w:val="a9"/>
            <w:rFonts w:cs="Arial"/>
            <w:noProof/>
          </w:rPr>
          <w:t xml:space="preserve">4.12 </w:t>
        </w:r>
        <w:r w:rsidR="001F6C45" w:rsidRPr="009C16B9">
          <w:rPr>
            <w:rStyle w:val="a9"/>
            <w:rFonts w:cs="Arial" w:hint="eastAsia"/>
            <w:noProof/>
          </w:rPr>
          <w:t>生产部模块生产成本核算页面</w:t>
        </w:r>
        <w:r w:rsidR="001F6C45">
          <w:rPr>
            <w:noProof/>
            <w:webHidden/>
          </w:rPr>
          <w:tab/>
        </w:r>
        <w:r w:rsidR="001F6C45">
          <w:rPr>
            <w:noProof/>
            <w:webHidden/>
          </w:rPr>
          <w:fldChar w:fldCharType="begin"/>
        </w:r>
        <w:r w:rsidR="001F6C45">
          <w:rPr>
            <w:noProof/>
            <w:webHidden/>
          </w:rPr>
          <w:instrText xml:space="preserve"> PAGEREF _Toc389557417 \h </w:instrText>
        </w:r>
        <w:r w:rsidR="001F6C45">
          <w:rPr>
            <w:noProof/>
            <w:webHidden/>
          </w:rPr>
        </w:r>
        <w:r w:rsidR="001F6C45">
          <w:rPr>
            <w:noProof/>
            <w:webHidden/>
          </w:rPr>
          <w:fldChar w:fldCharType="separate"/>
        </w:r>
        <w:r w:rsidR="001F6C45">
          <w:rPr>
            <w:noProof/>
            <w:webHidden/>
          </w:rPr>
          <w:t>40</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8" w:history="1">
        <w:r w:rsidR="001F6C45" w:rsidRPr="009C16B9">
          <w:rPr>
            <w:rStyle w:val="a9"/>
            <w:rFonts w:cs="Arial" w:hint="eastAsia"/>
            <w:noProof/>
          </w:rPr>
          <w:t>图</w:t>
        </w:r>
        <w:r w:rsidR="001F6C45" w:rsidRPr="009C16B9">
          <w:rPr>
            <w:rStyle w:val="a9"/>
            <w:rFonts w:cs="Arial"/>
            <w:noProof/>
          </w:rPr>
          <w:t>4.13 ProduceService</w:t>
        </w:r>
        <w:r w:rsidR="001F6C45" w:rsidRPr="009C16B9">
          <w:rPr>
            <w:rStyle w:val="a9"/>
            <w:rFonts w:cs="Arial" w:hint="eastAsia"/>
            <w:noProof/>
          </w:rPr>
          <w:t>类</w:t>
        </w:r>
        <w:r w:rsidR="001F6C45" w:rsidRPr="009C16B9">
          <w:rPr>
            <w:rStyle w:val="a9"/>
            <w:rFonts w:cs="Arial"/>
            <w:noProof/>
          </w:rPr>
          <w:t>computeProduceCostSubmit</w:t>
        </w:r>
        <w:r w:rsidR="001F6C45" w:rsidRPr="009C16B9">
          <w:rPr>
            <w:rStyle w:val="a9"/>
            <w:rFonts w:cs="Arial" w:hint="eastAsia"/>
            <w:noProof/>
          </w:rPr>
          <w:t>方法代码</w:t>
        </w:r>
        <w:r w:rsidR="001F6C45">
          <w:rPr>
            <w:noProof/>
            <w:webHidden/>
          </w:rPr>
          <w:tab/>
        </w:r>
        <w:r w:rsidR="001F6C45">
          <w:rPr>
            <w:noProof/>
            <w:webHidden/>
          </w:rPr>
          <w:fldChar w:fldCharType="begin"/>
        </w:r>
        <w:r w:rsidR="001F6C45">
          <w:rPr>
            <w:noProof/>
            <w:webHidden/>
          </w:rPr>
          <w:instrText xml:space="preserve"> PAGEREF _Toc389557418 \h </w:instrText>
        </w:r>
        <w:r w:rsidR="001F6C45">
          <w:rPr>
            <w:noProof/>
            <w:webHidden/>
          </w:rPr>
        </w:r>
        <w:r w:rsidR="001F6C45">
          <w:rPr>
            <w:noProof/>
            <w:webHidden/>
          </w:rPr>
          <w:fldChar w:fldCharType="separate"/>
        </w:r>
        <w:r w:rsidR="001F6C45">
          <w:rPr>
            <w:noProof/>
            <w:webHidden/>
          </w:rPr>
          <w:t>41</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19" w:history="1">
        <w:r w:rsidR="001F6C45" w:rsidRPr="009C16B9">
          <w:rPr>
            <w:rStyle w:val="a9"/>
            <w:rFonts w:cs="Arial" w:hint="eastAsia"/>
            <w:noProof/>
          </w:rPr>
          <w:t>图</w:t>
        </w:r>
        <w:r w:rsidR="001F6C45" w:rsidRPr="009C16B9">
          <w:rPr>
            <w:rStyle w:val="a9"/>
            <w:rFonts w:cs="Arial"/>
            <w:noProof/>
          </w:rPr>
          <w:t xml:space="preserve">4.14 </w:t>
        </w:r>
        <w:r w:rsidR="001F6C45" w:rsidRPr="009C16B9">
          <w:rPr>
            <w:rStyle w:val="a9"/>
            <w:rFonts w:cs="Arial" w:hint="eastAsia"/>
            <w:noProof/>
          </w:rPr>
          <w:t>生产部模块批量生产页面</w:t>
        </w:r>
        <w:r w:rsidR="001F6C45">
          <w:rPr>
            <w:noProof/>
            <w:webHidden/>
          </w:rPr>
          <w:tab/>
        </w:r>
        <w:r w:rsidR="001F6C45">
          <w:rPr>
            <w:noProof/>
            <w:webHidden/>
          </w:rPr>
          <w:fldChar w:fldCharType="begin"/>
        </w:r>
        <w:r w:rsidR="001F6C45">
          <w:rPr>
            <w:noProof/>
            <w:webHidden/>
          </w:rPr>
          <w:instrText xml:space="preserve"> PAGEREF _Toc389557419 \h </w:instrText>
        </w:r>
        <w:r w:rsidR="001F6C45">
          <w:rPr>
            <w:noProof/>
            <w:webHidden/>
          </w:rPr>
        </w:r>
        <w:r w:rsidR="001F6C45">
          <w:rPr>
            <w:noProof/>
            <w:webHidden/>
          </w:rPr>
          <w:fldChar w:fldCharType="separate"/>
        </w:r>
        <w:r w:rsidR="001F6C45">
          <w:rPr>
            <w:noProof/>
            <w:webHidden/>
          </w:rPr>
          <w:t>41</w:t>
        </w:r>
        <w:r w:rsidR="001F6C45">
          <w:rPr>
            <w:noProof/>
            <w:webHidden/>
          </w:rPr>
          <w:fldChar w:fldCharType="end"/>
        </w:r>
      </w:hyperlink>
    </w:p>
    <w:p w:rsidR="001F6C45" w:rsidRDefault="007506D8" w:rsidP="001F6C45">
      <w:pPr>
        <w:pStyle w:val="ac"/>
        <w:tabs>
          <w:tab w:val="right" w:leader="dot" w:pos="8296"/>
        </w:tabs>
        <w:ind w:left="960" w:hanging="480"/>
        <w:rPr>
          <w:rFonts w:asciiTheme="minorHAnsi" w:eastAsiaTheme="minorEastAsia" w:hAnsiTheme="minorHAnsi" w:cstheme="minorBidi"/>
          <w:noProof/>
          <w:sz w:val="21"/>
          <w:szCs w:val="22"/>
        </w:rPr>
      </w:pPr>
      <w:hyperlink w:anchor="_Toc389557420" w:history="1">
        <w:r w:rsidR="001F6C45" w:rsidRPr="009C16B9">
          <w:rPr>
            <w:rStyle w:val="a9"/>
            <w:rFonts w:cs="Arial" w:hint="eastAsia"/>
            <w:noProof/>
          </w:rPr>
          <w:t>图</w:t>
        </w:r>
        <w:r w:rsidR="001F6C45" w:rsidRPr="009C16B9">
          <w:rPr>
            <w:rStyle w:val="a9"/>
            <w:rFonts w:cs="Arial"/>
            <w:noProof/>
          </w:rPr>
          <w:t>4.15 ProduceService</w:t>
        </w:r>
        <w:r w:rsidR="001F6C45" w:rsidRPr="009C16B9">
          <w:rPr>
            <w:rStyle w:val="a9"/>
            <w:rFonts w:cs="Arial" w:hint="eastAsia"/>
            <w:noProof/>
          </w:rPr>
          <w:t>类</w:t>
        </w:r>
        <w:r w:rsidR="001F6C45" w:rsidRPr="009C16B9">
          <w:rPr>
            <w:rStyle w:val="a9"/>
            <w:rFonts w:cs="Arial"/>
            <w:noProof/>
          </w:rPr>
          <w:t>pruduceSubmit</w:t>
        </w:r>
        <w:r w:rsidR="001F6C45" w:rsidRPr="009C16B9">
          <w:rPr>
            <w:rStyle w:val="a9"/>
            <w:rFonts w:cs="Arial" w:hint="eastAsia"/>
            <w:noProof/>
          </w:rPr>
          <w:t>方法代码</w:t>
        </w:r>
        <w:r w:rsidR="001F6C45">
          <w:rPr>
            <w:noProof/>
            <w:webHidden/>
          </w:rPr>
          <w:tab/>
        </w:r>
        <w:r w:rsidR="001F6C45">
          <w:rPr>
            <w:noProof/>
            <w:webHidden/>
          </w:rPr>
          <w:fldChar w:fldCharType="begin"/>
        </w:r>
        <w:r w:rsidR="001F6C45">
          <w:rPr>
            <w:noProof/>
            <w:webHidden/>
          </w:rPr>
          <w:instrText xml:space="preserve"> PAGEREF _Toc389557420 \h </w:instrText>
        </w:r>
        <w:r w:rsidR="001F6C45">
          <w:rPr>
            <w:noProof/>
            <w:webHidden/>
          </w:rPr>
        </w:r>
        <w:r w:rsidR="001F6C45">
          <w:rPr>
            <w:noProof/>
            <w:webHidden/>
          </w:rPr>
          <w:fldChar w:fldCharType="separate"/>
        </w:r>
        <w:r w:rsidR="001F6C45">
          <w:rPr>
            <w:noProof/>
            <w:webHidden/>
          </w:rPr>
          <w:t>42</w:t>
        </w:r>
        <w:r w:rsidR="001F6C45">
          <w:rPr>
            <w:noProof/>
            <w:webHidden/>
          </w:rPr>
          <w:fldChar w:fldCharType="end"/>
        </w:r>
      </w:hyperlink>
    </w:p>
    <w:p w:rsidR="00FB3265" w:rsidRPr="00CE1480" w:rsidRDefault="00FB3265" w:rsidP="00FB3265">
      <w:pPr>
        <w:widowControl/>
        <w:jc w:val="left"/>
        <w:rPr>
          <w:rFonts w:ascii="Arial" w:hAnsi="Arial" w:cs="Arial"/>
        </w:rPr>
      </w:pPr>
      <w:r w:rsidRPr="00CE1480">
        <w:rPr>
          <w:rFonts w:ascii="Arial" w:hAnsi="Arial" w:cs="Arial"/>
        </w:rPr>
        <w:fldChar w:fldCharType="end"/>
      </w:r>
      <w:r w:rsidRPr="00CE1480">
        <w:rPr>
          <w:rFonts w:ascii="Arial" w:hAnsi="Arial" w:cs="Arial"/>
          <w:b/>
          <w:bCs/>
        </w:rPr>
        <w:br w:type="page"/>
      </w:r>
    </w:p>
    <w:p w:rsidR="00FB3265" w:rsidRPr="00CE1480" w:rsidRDefault="00FB3265" w:rsidP="00FB3265">
      <w:pPr>
        <w:pStyle w:val="1"/>
        <w:jc w:val="center"/>
        <w:rPr>
          <w:rFonts w:ascii="Arial" w:hAnsi="Arial" w:cs="Arial"/>
        </w:rPr>
      </w:pPr>
      <w:bookmarkStart w:id="11" w:name="_Toc387496428"/>
      <w:r w:rsidRPr="00CE1480">
        <w:rPr>
          <w:rFonts w:ascii="Arial" w:hAnsi="Arial" w:cs="Arial"/>
        </w:rPr>
        <w:lastRenderedPageBreak/>
        <w:t>表目录</w:t>
      </w:r>
      <w:bookmarkEnd w:id="11"/>
    </w:p>
    <w:p w:rsidR="0080735E" w:rsidRDefault="00FB3265" w:rsidP="0080735E">
      <w:pPr>
        <w:pStyle w:val="ac"/>
        <w:tabs>
          <w:tab w:val="right" w:leader="dot" w:pos="8296"/>
        </w:tabs>
        <w:ind w:left="960" w:hanging="480"/>
        <w:rPr>
          <w:rFonts w:asciiTheme="minorHAnsi" w:eastAsiaTheme="minorEastAsia" w:hAnsiTheme="minorHAnsi" w:cstheme="minorBidi"/>
          <w:noProof/>
          <w:sz w:val="21"/>
          <w:szCs w:val="22"/>
        </w:rPr>
      </w:pPr>
      <w:r w:rsidRPr="00CE1480">
        <w:rPr>
          <w:rFonts w:ascii="Arial" w:hAnsi="Arial" w:cs="Arial"/>
        </w:rPr>
        <w:fldChar w:fldCharType="begin"/>
      </w:r>
      <w:r w:rsidRPr="00CE1480">
        <w:rPr>
          <w:rFonts w:ascii="Arial" w:hAnsi="Arial" w:cs="Arial"/>
        </w:rPr>
        <w:instrText xml:space="preserve"> TOC \h \z \t "</w:instrText>
      </w:r>
      <w:r w:rsidRPr="00CE1480">
        <w:rPr>
          <w:rFonts w:ascii="Arial" w:hAnsi="Arial" w:cs="Arial"/>
        </w:rPr>
        <w:instrText>表目录</w:instrText>
      </w:r>
      <w:r w:rsidRPr="00CE1480">
        <w:rPr>
          <w:rFonts w:ascii="Arial" w:hAnsi="Arial" w:cs="Arial"/>
        </w:rPr>
        <w:instrText xml:space="preserve">2" \c </w:instrText>
      </w:r>
      <w:r w:rsidRPr="00CE1480">
        <w:rPr>
          <w:rFonts w:ascii="Arial" w:hAnsi="Arial" w:cs="Arial"/>
        </w:rPr>
        <w:fldChar w:fldCharType="separate"/>
      </w:r>
      <w:hyperlink w:anchor="_Toc387496614" w:history="1">
        <w:r w:rsidR="0080735E" w:rsidRPr="00D466DF">
          <w:rPr>
            <w:rStyle w:val="a9"/>
            <w:rFonts w:hint="eastAsia"/>
            <w:noProof/>
          </w:rPr>
          <w:t>表</w:t>
        </w:r>
        <w:r w:rsidR="0080735E" w:rsidRPr="00D466DF">
          <w:rPr>
            <w:rStyle w:val="a9"/>
            <w:noProof/>
          </w:rPr>
          <w:t>3.1 DesignService</w:t>
        </w:r>
        <w:r w:rsidR="0080735E" w:rsidRPr="00D466DF">
          <w:rPr>
            <w:rStyle w:val="a9"/>
            <w:rFonts w:hint="eastAsia"/>
            <w:noProof/>
          </w:rPr>
          <w:t>接口方法表</w:t>
        </w:r>
        <w:r w:rsidR="0080735E">
          <w:rPr>
            <w:noProof/>
            <w:webHidden/>
          </w:rPr>
          <w:tab/>
        </w:r>
        <w:r w:rsidR="0080735E">
          <w:rPr>
            <w:noProof/>
            <w:webHidden/>
          </w:rPr>
          <w:fldChar w:fldCharType="begin"/>
        </w:r>
        <w:r w:rsidR="0080735E">
          <w:rPr>
            <w:noProof/>
            <w:webHidden/>
          </w:rPr>
          <w:instrText xml:space="preserve"> PAGEREF _Toc387496614 \h </w:instrText>
        </w:r>
        <w:r w:rsidR="0080735E">
          <w:rPr>
            <w:noProof/>
            <w:webHidden/>
          </w:rPr>
        </w:r>
        <w:r w:rsidR="0080735E">
          <w:rPr>
            <w:noProof/>
            <w:webHidden/>
          </w:rPr>
          <w:fldChar w:fldCharType="separate"/>
        </w:r>
        <w:r w:rsidR="0080735E">
          <w:rPr>
            <w:noProof/>
            <w:webHidden/>
          </w:rPr>
          <w:t>21</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15" w:history="1">
        <w:r w:rsidR="0080735E" w:rsidRPr="00D466DF">
          <w:rPr>
            <w:rStyle w:val="a9"/>
            <w:rFonts w:hint="eastAsia"/>
            <w:noProof/>
          </w:rPr>
          <w:t>表</w:t>
        </w:r>
        <w:r w:rsidR="0080735E" w:rsidRPr="00D466DF">
          <w:rPr>
            <w:rStyle w:val="a9"/>
            <w:noProof/>
          </w:rPr>
          <w:t>3.2 DesignCadDAO</w:t>
        </w:r>
        <w:r w:rsidR="0080735E" w:rsidRPr="00D466DF">
          <w:rPr>
            <w:rStyle w:val="a9"/>
            <w:rFonts w:hint="eastAsia"/>
            <w:noProof/>
          </w:rPr>
          <w:t>接口方法表</w:t>
        </w:r>
        <w:r w:rsidR="0080735E">
          <w:rPr>
            <w:noProof/>
            <w:webHidden/>
          </w:rPr>
          <w:tab/>
        </w:r>
        <w:r w:rsidR="0080735E">
          <w:rPr>
            <w:noProof/>
            <w:webHidden/>
          </w:rPr>
          <w:fldChar w:fldCharType="begin"/>
        </w:r>
        <w:r w:rsidR="0080735E">
          <w:rPr>
            <w:noProof/>
            <w:webHidden/>
          </w:rPr>
          <w:instrText xml:space="preserve"> PAGEREF _Toc387496615 \h </w:instrText>
        </w:r>
        <w:r w:rsidR="0080735E">
          <w:rPr>
            <w:noProof/>
            <w:webHidden/>
          </w:rPr>
        </w:r>
        <w:r w:rsidR="0080735E">
          <w:rPr>
            <w:noProof/>
            <w:webHidden/>
          </w:rPr>
          <w:fldChar w:fldCharType="separate"/>
        </w:r>
        <w:r w:rsidR="0080735E">
          <w:rPr>
            <w:noProof/>
            <w:webHidden/>
          </w:rPr>
          <w:t>22</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16" w:history="1">
        <w:r w:rsidR="0080735E" w:rsidRPr="00D466DF">
          <w:rPr>
            <w:rStyle w:val="a9"/>
            <w:rFonts w:hint="eastAsia"/>
            <w:noProof/>
          </w:rPr>
          <w:t>表</w:t>
        </w:r>
        <w:r w:rsidR="0080735E" w:rsidRPr="00D466DF">
          <w:rPr>
            <w:rStyle w:val="a9"/>
            <w:noProof/>
          </w:rPr>
          <w:t>3.3 ProduceService</w:t>
        </w:r>
        <w:r w:rsidR="0080735E" w:rsidRPr="00D466DF">
          <w:rPr>
            <w:rStyle w:val="a9"/>
            <w:rFonts w:hint="eastAsia"/>
            <w:noProof/>
          </w:rPr>
          <w:t>接口方法表</w:t>
        </w:r>
        <w:r w:rsidR="0080735E">
          <w:rPr>
            <w:noProof/>
            <w:webHidden/>
          </w:rPr>
          <w:tab/>
        </w:r>
        <w:r w:rsidR="0080735E">
          <w:rPr>
            <w:noProof/>
            <w:webHidden/>
          </w:rPr>
          <w:fldChar w:fldCharType="begin"/>
        </w:r>
        <w:r w:rsidR="0080735E">
          <w:rPr>
            <w:noProof/>
            <w:webHidden/>
          </w:rPr>
          <w:instrText xml:space="preserve"> PAGEREF _Toc387496616 \h </w:instrText>
        </w:r>
        <w:r w:rsidR="0080735E">
          <w:rPr>
            <w:noProof/>
            <w:webHidden/>
          </w:rPr>
        </w:r>
        <w:r w:rsidR="0080735E">
          <w:rPr>
            <w:noProof/>
            <w:webHidden/>
          </w:rPr>
          <w:fldChar w:fldCharType="separate"/>
        </w:r>
        <w:r w:rsidR="0080735E">
          <w:rPr>
            <w:noProof/>
            <w:webHidden/>
          </w:rPr>
          <w:t>23</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17" w:history="1">
        <w:r w:rsidR="0080735E" w:rsidRPr="00D466DF">
          <w:rPr>
            <w:rStyle w:val="a9"/>
            <w:rFonts w:hint="eastAsia"/>
            <w:noProof/>
          </w:rPr>
          <w:t>表</w:t>
        </w:r>
        <w:r w:rsidR="0080735E" w:rsidRPr="00D466DF">
          <w:rPr>
            <w:rStyle w:val="a9"/>
            <w:noProof/>
          </w:rPr>
          <w:t>3.4 IProduceDAO</w:t>
        </w:r>
        <w:r w:rsidR="0080735E" w:rsidRPr="00D466DF">
          <w:rPr>
            <w:rStyle w:val="a9"/>
            <w:rFonts w:hint="eastAsia"/>
            <w:noProof/>
          </w:rPr>
          <w:t>接口方法表</w:t>
        </w:r>
        <w:r w:rsidR="0080735E">
          <w:rPr>
            <w:noProof/>
            <w:webHidden/>
          </w:rPr>
          <w:tab/>
        </w:r>
        <w:r w:rsidR="0080735E">
          <w:rPr>
            <w:noProof/>
            <w:webHidden/>
          </w:rPr>
          <w:fldChar w:fldCharType="begin"/>
        </w:r>
        <w:r w:rsidR="0080735E">
          <w:rPr>
            <w:noProof/>
            <w:webHidden/>
          </w:rPr>
          <w:instrText xml:space="preserve"> PAGEREF _Toc387496617 \h </w:instrText>
        </w:r>
        <w:r w:rsidR="0080735E">
          <w:rPr>
            <w:noProof/>
            <w:webHidden/>
          </w:rPr>
        </w:r>
        <w:r w:rsidR="0080735E">
          <w:rPr>
            <w:noProof/>
            <w:webHidden/>
          </w:rPr>
          <w:fldChar w:fldCharType="separate"/>
        </w:r>
        <w:r w:rsidR="0080735E">
          <w:rPr>
            <w:noProof/>
            <w:webHidden/>
          </w:rPr>
          <w:t>23</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18" w:history="1">
        <w:r w:rsidR="0080735E" w:rsidRPr="00D466DF">
          <w:rPr>
            <w:rStyle w:val="a9"/>
            <w:rFonts w:hint="eastAsia"/>
            <w:noProof/>
          </w:rPr>
          <w:t>表</w:t>
        </w:r>
        <w:r w:rsidR="0080735E" w:rsidRPr="00D466DF">
          <w:rPr>
            <w:rStyle w:val="a9"/>
            <w:noProof/>
          </w:rPr>
          <w:t>3.5 QualityService</w:t>
        </w:r>
        <w:r w:rsidR="0080735E" w:rsidRPr="00D466DF">
          <w:rPr>
            <w:rStyle w:val="a9"/>
            <w:rFonts w:hint="eastAsia"/>
            <w:noProof/>
          </w:rPr>
          <w:t>接口方法表</w:t>
        </w:r>
        <w:r w:rsidR="0080735E">
          <w:rPr>
            <w:noProof/>
            <w:webHidden/>
          </w:rPr>
          <w:tab/>
        </w:r>
        <w:r w:rsidR="0080735E">
          <w:rPr>
            <w:noProof/>
            <w:webHidden/>
          </w:rPr>
          <w:fldChar w:fldCharType="begin"/>
        </w:r>
        <w:r w:rsidR="0080735E">
          <w:rPr>
            <w:noProof/>
            <w:webHidden/>
          </w:rPr>
          <w:instrText xml:space="preserve"> PAGEREF _Toc387496618 \h </w:instrText>
        </w:r>
        <w:r w:rsidR="0080735E">
          <w:rPr>
            <w:noProof/>
            <w:webHidden/>
          </w:rPr>
        </w:r>
        <w:r w:rsidR="0080735E">
          <w:rPr>
            <w:noProof/>
            <w:webHidden/>
          </w:rPr>
          <w:fldChar w:fldCharType="separate"/>
        </w:r>
        <w:r w:rsidR="0080735E">
          <w:rPr>
            <w:noProof/>
            <w:webHidden/>
          </w:rPr>
          <w:t>24</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19" w:history="1">
        <w:r w:rsidR="0080735E" w:rsidRPr="00D466DF">
          <w:rPr>
            <w:rStyle w:val="a9"/>
            <w:rFonts w:hint="eastAsia"/>
            <w:noProof/>
          </w:rPr>
          <w:t>表</w:t>
        </w:r>
        <w:r w:rsidR="0080735E" w:rsidRPr="00D466DF">
          <w:rPr>
            <w:rStyle w:val="a9"/>
            <w:noProof/>
          </w:rPr>
          <w:t>4.1 cad</w:t>
        </w:r>
        <w:r w:rsidR="0080735E" w:rsidRPr="00D466DF">
          <w:rPr>
            <w:rStyle w:val="a9"/>
            <w:rFonts w:hint="eastAsia"/>
            <w:noProof/>
          </w:rPr>
          <w:t>文件信息表</w:t>
        </w:r>
        <w:r w:rsidR="0080735E">
          <w:rPr>
            <w:noProof/>
            <w:webHidden/>
          </w:rPr>
          <w:tab/>
        </w:r>
        <w:r w:rsidR="0080735E">
          <w:rPr>
            <w:noProof/>
            <w:webHidden/>
          </w:rPr>
          <w:fldChar w:fldCharType="begin"/>
        </w:r>
        <w:r w:rsidR="0080735E">
          <w:rPr>
            <w:noProof/>
            <w:webHidden/>
          </w:rPr>
          <w:instrText xml:space="preserve"> PAGEREF _Toc387496619 \h </w:instrText>
        </w:r>
        <w:r w:rsidR="0080735E">
          <w:rPr>
            <w:noProof/>
            <w:webHidden/>
          </w:rPr>
        </w:r>
        <w:r w:rsidR="0080735E">
          <w:rPr>
            <w:noProof/>
            <w:webHidden/>
          </w:rPr>
          <w:fldChar w:fldCharType="separate"/>
        </w:r>
        <w:r w:rsidR="0080735E">
          <w:rPr>
            <w:noProof/>
            <w:webHidden/>
          </w:rPr>
          <w:t>30</w:t>
        </w:r>
        <w:r w:rsidR="0080735E">
          <w:rPr>
            <w:noProof/>
            <w:webHidden/>
          </w:rPr>
          <w:fldChar w:fldCharType="end"/>
        </w:r>
      </w:hyperlink>
    </w:p>
    <w:p w:rsidR="0080735E" w:rsidRDefault="007506D8" w:rsidP="0080735E">
      <w:pPr>
        <w:pStyle w:val="ac"/>
        <w:tabs>
          <w:tab w:val="right" w:leader="dot" w:pos="8296"/>
        </w:tabs>
        <w:ind w:left="960" w:hanging="480"/>
        <w:rPr>
          <w:rFonts w:asciiTheme="minorHAnsi" w:eastAsiaTheme="minorEastAsia" w:hAnsiTheme="minorHAnsi" w:cstheme="minorBidi"/>
          <w:noProof/>
          <w:sz w:val="21"/>
          <w:szCs w:val="22"/>
        </w:rPr>
      </w:pPr>
      <w:hyperlink w:anchor="_Toc387496620" w:history="1">
        <w:r w:rsidR="0080735E" w:rsidRPr="00D466DF">
          <w:rPr>
            <w:rStyle w:val="a9"/>
            <w:rFonts w:hint="eastAsia"/>
            <w:noProof/>
          </w:rPr>
          <w:t>表</w:t>
        </w:r>
        <w:r w:rsidR="0080735E" w:rsidRPr="00D466DF">
          <w:rPr>
            <w:rStyle w:val="a9"/>
            <w:noProof/>
          </w:rPr>
          <w:t xml:space="preserve">4.2 </w:t>
        </w:r>
        <w:r w:rsidR="0080735E" w:rsidRPr="00D466DF">
          <w:rPr>
            <w:rStyle w:val="a9"/>
            <w:rFonts w:hint="eastAsia"/>
            <w:noProof/>
          </w:rPr>
          <w:t>加工单信息表</w:t>
        </w:r>
        <w:r w:rsidR="0080735E">
          <w:rPr>
            <w:noProof/>
            <w:webHidden/>
          </w:rPr>
          <w:tab/>
        </w:r>
        <w:r w:rsidR="0080735E">
          <w:rPr>
            <w:noProof/>
            <w:webHidden/>
          </w:rPr>
          <w:fldChar w:fldCharType="begin"/>
        </w:r>
        <w:r w:rsidR="0080735E">
          <w:rPr>
            <w:noProof/>
            <w:webHidden/>
          </w:rPr>
          <w:instrText xml:space="preserve"> PAGEREF _Toc387496620 \h </w:instrText>
        </w:r>
        <w:r w:rsidR="0080735E">
          <w:rPr>
            <w:noProof/>
            <w:webHidden/>
          </w:rPr>
        </w:r>
        <w:r w:rsidR="0080735E">
          <w:rPr>
            <w:noProof/>
            <w:webHidden/>
          </w:rPr>
          <w:fldChar w:fldCharType="separate"/>
        </w:r>
        <w:r w:rsidR="0080735E">
          <w:rPr>
            <w:noProof/>
            <w:webHidden/>
          </w:rPr>
          <w:t>33</w:t>
        </w:r>
        <w:r w:rsidR="0080735E">
          <w:rPr>
            <w:noProof/>
            <w:webHidden/>
          </w:rPr>
          <w:fldChar w:fldCharType="end"/>
        </w:r>
      </w:hyperlink>
    </w:p>
    <w:p w:rsidR="00FB3265" w:rsidRPr="00CE1480" w:rsidRDefault="00FB3265" w:rsidP="00FB3265">
      <w:pPr>
        <w:widowControl/>
        <w:jc w:val="left"/>
        <w:rPr>
          <w:rFonts w:ascii="Arial" w:hAnsi="Arial" w:cs="Arial"/>
        </w:rPr>
        <w:sectPr w:rsidR="00FB3265" w:rsidRPr="00CE1480" w:rsidSect="00CC05A7">
          <w:footerReference w:type="default" r:id="rId13"/>
          <w:pgSz w:w="11906" w:h="16838"/>
          <w:pgMar w:top="1440" w:right="1800" w:bottom="1440" w:left="1800" w:header="851" w:footer="992" w:gutter="0"/>
          <w:pgNumType w:fmt="upperRoman" w:start="1"/>
          <w:cols w:space="720"/>
          <w:docGrid w:type="lines" w:linePitch="312"/>
        </w:sectPr>
      </w:pPr>
      <w:r w:rsidRPr="00CE1480">
        <w:rPr>
          <w:rFonts w:ascii="Arial" w:hAnsi="Arial" w:cs="Arial"/>
        </w:rPr>
        <w:fldChar w:fldCharType="end"/>
      </w:r>
      <w:r w:rsidRPr="00CE1480">
        <w:rPr>
          <w:rFonts w:ascii="Arial" w:hAnsi="Arial" w:cs="Arial"/>
        </w:rPr>
        <w:br w:type="page"/>
      </w:r>
    </w:p>
    <w:p w:rsidR="00FB3265" w:rsidRPr="00CE1480" w:rsidRDefault="00FB3265" w:rsidP="00FB3265">
      <w:pPr>
        <w:pStyle w:val="1"/>
        <w:jc w:val="center"/>
        <w:rPr>
          <w:rFonts w:ascii="Arial" w:hAnsi="Arial" w:cs="Arial"/>
        </w:rPr>
      </w:pPr>
      <w:bookmarkStart w:id="12" w:name="_Toc387496429"/>
      <w:r w:rsidRPr="00CE1480">
        <w:rPr>
          <w:rFonts w:ascii="Arial" w:hAnsi="Arial" w:cs="Arial"/>
        </w:rPr>
        <w:lastRenderedPageBreak/>
        <w:t>第一章</w:t>
      </w:r>
      <w:r w:rsidRPr="00CE1480">
        <w:rPr>
          <w:rFonts w:ascii="Arial" w:hAnsi="Arial" w:cs="Arial"/>
        </w:rPr>
        <w:t xml:space="preserve"> </w:t>
      </w:r>
      <w:r w:rsidRPr="00CE1480">
        <w:rPr>
          <w:rFonts w:ascii="Arial" w:hAnsi="Arial" w:cs="Arial"/>
        </w:rPr>
        <w:t>引言</w:t>
      </w:r>
      <w:bookmarkEnd w:id="8"/>
      <w:bookmarkEnd w:id="12"/>
      <w:r w:rsidRPr="00CE1480">
        <w:rPr>
          <w:rFonts w:ascii="Arial" w:hAnsi="Arial" w:cs="Arial"/>
        </w:rPr>
        <w:t xml:space="preserve"> </w:t>
      </w:r>
      <w:bookmarkEnd w:id="9"/>
    </w:p>
    <w:p w:rsidR="00FB3265" w:rsidRPr="00CE1480" w:rsidRDefault="00FB3265" w:rsidP="00FB3265">
      <w:pPr>
        <w:pStyle w:val="2"/>
        <w:rPr>
          <w:rFonts w:cs="Arial"/>
          <w:sz w:val="24"/>
          <w:szCs w:val="24"/>
        </w:rPr>
      </w:pPr>
      <w:bookmarkStart w:id="13" w:name="_Toc356370936"/>
      <w:bookmarkStart w:id="14" w:name="_Toc387496430"/>
      <w:bookmarkStart w:id="15" w:name="_Toc262630132"/>
      <w:bookmarkStart w:id="16" w:name="_Toc228009650"/>
      <w:r w:rsidRPr="00CE1480">
        <w:rPr>
          <w:rFonts w:cs="Arial"/>
        </w:rPr>
        <w:t xml:space="preserve">1.1 </w:t>
      </w:r>
      <w:r w:rsidRPr="00CE1480">
        <w:rPr>
          <w:rFonts w:cs="Arial"/>
        </w:rPr>
        <w:t>项目背景</w:t>
      </w:r>
      <w:bookmarkEnd w:id="13"/>
      <w:bookmarkEnd w:id="14"/>
    </w:p>
    <w:p w:rsidR="00455067" w:rsidRDefault="0084592D" w:rsidP="00FB3265">
      <w:pPr>
        <w:ind w:firstLineChars="200" w:firstLine="480"/>
        <w:rPr>
          <w:rFonts w:ascii="Arial" w:hAnsi="Arial" w:cs="Arial"/>
        </w:rPr>
      </w:pPr>
      <w:r>
        <w:rPr>
          <w:rFonts w:ascii="Arial" w:hAnsi="Arial" w:cs="Arial" w:hint="eastAsia"/>
        </w:rPr>
        <w:t>传统的服装生产一般都是一个订单会生产大量的产品，而智造链公司则是专门针对那些生产数量不大的订单，能够较为快速的完成客户的需求。在传统的服装生产行业中，从客户下订单到生产完成，往往要经历很多繁琐的步骤，而这些步骤一般由员工手工记录完成，</w:t>
      </w:r>
      <w:r w:rsidR="007934D2">
        <w:rPr>
          <w:rFonts w:ascii="Arial" w:hAnsi="Arial" w:cs="Arial" w:hint="eastAsia"/>
        </w:rPr>
        <w:t>一些信息</w:t>
      </w:r>
      <w:r>
        <w:rPr>
          <w:rFonts w:ascii="Arial" w:hAnsi="Arial" w:cs="Arial" w:hint="eastAsia"/>
        </w:rPr>
        <w:t>如客户信息、订单信息等，一般内容很多，容易造成查找的不便以及遗失等问题。</w:t>
      </w:r>
      <w:r w:rsidR="007934D2">
        <w:rPr>
          <w:rFonts w:ascii="Arial" w:hAnsi="Arial" w:cs="Arial" w:hint="eastAsia"/>
        </w:rPr>
        <w:t>相对于传统的服装生产厂商，智造链这样的公司则会有更多的订单量，这会产生更加严重的信息管理方面的问题，这时，能够更加快速有效的管理订单以及客户等信息就显得尤为重要。传统的以笔和纸或者普通的文档为媒介的管理方式显然已经不足以胜任如此繁重的任务。</w:t>
      </w:r>
    </w:p>
    <w:p w:rsidR="0054540C" w:rsidRDefault="0054540C" w:rsidP="00FB3265">
      <w:pPr>
        <w:ind w:firstLineChars="200" w:firstLine="480"/>
        <w:rPr>
          <w:rFonts w:ascii="Arial" w:hAnsi="Arial" w:cs="Arial"/>
        </w:rPr>
      </w:pPr>
      <w:r>
        <w:rPr>
          <w:rFonts w:ascii="Arial" w:hAnsi="Arial" w:cs="Arial" w:hint="eastAsia"/>
        </w:rPr>
        <w:t>在传统的订单管理流程中，一个订单的整个管理过程往往需要很多角色的参与，如市场部、生产部、采购部等部门的员工，而这些角色之间沟通交流的方式多种多样，会增加流程的复杂度以及</w:t>
      </w:r>
      <w:r w:rsidR="009753E4">
        <w:rPr>
          <w:rFonts w:ascii="Arial" w:hAnsi="Arial" w:cs="Arial" w:hint="eastAsia"/>
        </w:rPr>
        <w:t>订单管理的困难程度，同时流程当前的状态，即流程进行到哪一步也难以跟踪。</w:t>
      </w:r>
      <w:r w:rsidR="006510EC">
        <w:rPr>
          <w:rFonts w:ascii="Arial" w:hAnsi="Arial" w:cs="Arial" w:hint="eastAsia"/>
        </w:rPr>
        <w:t>而一个使用工作流框架的系统则能较好的解决这些问题。</w:t>
      </w:r>
    </w:p>
    <w:p w:rsidR="006510EC" w:rsidRDefault="006510EC" w:rsidP="00FB3265">
      <w:pPr>
        <w:ind w:firstLineChars="200" w:firstLine="480"/>
        <w:rPr>
          <w:rFonts w:ascii="Arial" w:hAnsi="Arial" w:cs="Arial"/>
        </w:rPr>
      </w:pPr>
      <w:r>
        <w:rPr>
          <w:rFonts w:ascii="Arial" w:hAnsi="Arial" w:cs="Arial" w:hint="eastAsia"/>
        </w:rPr>
        <w:t>工作流通过将整个工作流程按角色分解成较小的任务，按照一定的规则和流程来执行这些任务，并对这些过程进行监控，达到增强管理和提高效率的目的</w:t>
      </w:r>
      <w:r w:rsidR="009007F1" w:rsidRPr="00CE1480">
        <w:rPr>
          <w:rFonts w:ascii="Arial" w:hAnsi="Arial" w:cs="Arial"/>
          <w:vertAlign w:val="superscript"/>
        </w:rPr>
        <w:t>[1][2]</w:t>
      </w:r>
      <w:r>
        <w:rPr>
          <w:rFonts w:ascii="Arial" w:hAnsi="Arial" w:cs="Arial" w:hint="eastAsia"/>
        </w:rPr>
        <w:t>。</w:t>
      </w:r>
      <w:r w:rsidR="00F51AC5">
        <w:rPr>
          <w:rFonts w:ascii="Arial" w:hAnsi="Arial" w:cs="Arial" w:hint="eastAsia"/>
        </w:rPr>
        <w:t>本文介绍的</w:t>
      </w:r>
      <w:r w:rsidR="00350187">
        <w:rPr>
          <w:rFonts w:ascii="Arial" w:hAnsi="Arial" w:cs="Arial" w:hint="eastAsia"/>
        </w:rPr>
        <w:t>智造链系统使用</w:t>
      </w:r>
      <w:r w:rsidR="00350187">
        <w:rPr>
          <w:rFonts w:ascii="Arial" w:hAnsi="Arial" w:cs="Arial" w:hint="eastAsia"/>
        </w:rPr>
        <w:t>jBPM</w:t>
      </w:r>
      <w:r w:rsidR="00350187">
        <w:rPr>
          <w:rFonts w:ascii="Arial" w:hAnsi="Arial" w:cs="Arial" w:hint="eastAsia"/>
        </w:rPr>
        <w:t>工作流框架，将整个订单管理流程系统的结合在一起，统一管理，</w:t>
      </w:r>
      <w:r w:rsidR="00B9655D">
        <w:rPr>
          <w:rFonts w:ascii="Arial" w:hAnsi="Arial" w:cs="Arial" w:hint="eastAsia"/>
        </w:rPr>
        <w:t>方便各参与角色的互动交流，提高订单管理的效率，解决了以上提到的诸多问题。</w:t>
      </w:r>
    </w:p>
    <w:p w:rsidR="00FB3265" w:rsidRPr="00CE1480" w:rsidRDefault="00FB3265" w:rsidP="00FB3265">
      <w:pPr>
        <w:pStyle w:val="2"/>
        <w:rPr>
          <w:rFonts w:cs="Arial"/>
        </w:rPr>
      </w:pPr>
      <w:bookmarkStart w:id="17" w:name="_Toc356370937"/>
      <w:bookmarkStart w:id="18" w:name="_Toc387496431"/>
      <w:bookmarkStart w:id="19" w:name="_Toc228009651"/>
      <w:bookmarkEnd w:id="15"/>
      <w:bookmarkEnd w:id="16"/>
      <w:r w:rsidRPr="00CE1480">
        <w:rPr>
          <w:rFonts w:cs="Arial"/>
        </w:rPr>
        <w:t xml:space="preserve">1.2 </w:t>
      </w:r>
      <w:bookmarkEnd w:id="17"/>
      <w:r w:rsidRPr="00CE1480">
        <w:rPr>
          <w:rFonts w:cs="Arial"/>
        </w:rPr>
        <w:t>工作流技术的发展历史</w:t>
      </w:r>
      <w:bookmarkEnd w:id="18"/>
    </w:p>
    <w:p w:rsidR="009A5547" w:rsidRDefault="00FB3265" w:rsidP="009A5547">
      <w:pPr>
        <w:rPr>
          <w:rFonts w:ascii="Arial" w:hAnsi="Arial" w:cs="Arial"/>
        </w:rPr>
      </w:pPr>
      <w:r w:rsidRPr="00CE1480">
        <w:rPr>
          <w:rFonts w:ascii="Arial" w:hAnsi="Arial" w:cs="Arial"/>
        </w:rPr>
        <w:tab/>
      </w:r>
      <w:bookmarkEnd w:id="19"/>
      <w:r w:rsidR="009A5547" w:rsidRPr="009A5547">
        <w:rPr>
          <w:rFonts w:ascii="Arial" w:hAnsi="Arial" w:cs="Arial" w:hint="eastAsia"/>
        </w:rPr>
        <w:t>工作流技术提出的目的是通过将工作分解成定义良好的任务、角色，按照一定的规则和过程来执行这些任务并对他们进行监控，从而达到提高工作效率、降低生产成本、提高企业生产经营管理水平和企业竞争力的目标。</w:t>
      </w:r>
      <w:r w:rsidR="009A5547" w:rsidRPr="00CE1480">
        <w:rPr>
          <w:rFonts w:ascii="Arial" w:hAnsi="Arial" w:cs="Arial"/>
          <w:vertAlign w:val="superscript"/>
        </w:rPr>
        <w:t>[</w:t>
      </w:r>
      <w:r w:rsidR="00D81511">
        <w:rPr>
          <w:rFonts w:ascii="Arial" w:hAnsi="Arial" w:cs="Arial" w:hint="eastAsia"/>
          <w:vertAlign w:val="superscript"/>
        </w:rPr>
        <w:t>3</w:t>
      </w:r>
      <w:r w:rsidR="009A5547" w:rsidRPr="00CE1480">
        <w:rPr>
          <w:rFonts w:ascii="Arial" w:hAnsi="Arial" w:cs="Arial"/>
          <w:vertAlign w:val="superscript"/>
        </w:rPr>
        <w:t>]</w:t>
      </w:r>
      <w:r w:rsidR="009A5547">
        <w:rPr>
          <w:rFonts w:ascii="Arial" w:hAnsi="Arial" w:cs="Arial" w:hint="eastAsia"/>
        </w:rPr>
        <w:t>工作</w:t>
      </w:r>
      <w:proofErr w:type="gramStart"/>
      <w:r w:rsidR="009A5547">
        <w:rPr>
          <w:rFonts w:ascii="Arial" w:hAnsi="Arial" w:cs="Arial" w:hint="eastAsia"/>
        </w:rPr>
        <w:t>流思想</w:t>
      </w:r>
      <w:proofErr w:type="gramEnd"/>
      <w:r w:rsidR="009A5547">
        <w:rPr>
          <w:rFonts w:ascii="Arial" w:hAnsi="Arial" w:cs="Arial" w:hint="eastAsia"/>
        </w:rPr>
        <w:t>的出现可以向上追溯到</w:t>
      </w:r>
      <w:r w:rsidR="009A5547">
        <w:rPr>
          <w:rFonts w:ascii="Arial" w:hAnsi="Arial" w:cs="Arial"/>
        </w:rPr>
        <w:t>1968</w:t>
      </w:r>
      <w:r w:rsidR="009A5547">
        <w:rPr>
          <w:rFonts w:ascii="Arial" w:hAnsi="Arial" w:cs="Arial" w:hint="eastAsia"/>
        </w:rPr>
        <w:t>年，</w:t>
      </w:r>
      <w:r w:rsidR="009A5547">
        <w:rPr>
          <w:rFonts w:ascii="Arial" w:hAnsi="Arial" w:cs="Arial"/>
        </w:rPr>
        <w:t>Fritz Nordsieck</w:t>
      </w:r>
      <w:r w:rsidR="009A5547">
        <w:rPr>
          <w:rFonts w:ascii="Arial" w:hAnsi="Arial" w:cs="Arial" w:hint="eastAsia"/>
        </w:rPr>
        <w:t>就已经清楚地表达了利用信息技术实现工作流程自动化的想法。而工作流技术起源于</w:t>
      </w:r>
      <w:r w:rsidR="009A5547">
        <w:rPr>
          <w:rFonts w:ascii="Arial" w:hAnsi="Arial" w:cs="Arial"/>
        </w:rPr>
        <w:t>20</w:t>
      </w:r>
      <w:r w:rsidR="009A5547">
        <w:rPr>
          <w:rFonts w:ascii="Arial" w:hAnsi="Arial" w:cs="Arial" w:hint="eastAsia"/>
        </w:rPr>
        <w:t>世纪</w:t>
      </w:r>
      <w:r w:rsidR="009A5547">
        <w:rPr>
          <w:rFonts w:ascii="Arial" w:hAnsi="Arial" w:cs="Arial"/>
        </w:rPr>
        <w:t>70</w:t>
      </w:r>
      <w:r w:rsidR="009A5547">
        <w:rPr>
          <w:rFonts w:ascii="Arial" w:hAnsi="Arial" w:cs="Arial" w:hint="eastAsia"/>
        </w:rPr>
        <w:t>年代中期办公自动化领域的研究，其中</w:t>
      </w:r>
      <w:r w:rsidR="009A5547">
        <w:rPr>
          <w:rFonts w:ascii="Arial" w:hAnsi="Arial" w:cs="Arial"/>
        </w:rPr>
        <w:t>SCOOP</w:t>
      </w:r>
      <w:r w:rsidR="009A5547">
        <w:rPr>
          <w:rFonts w:ascii="Arial" w:hAnsi="Arial" w:cs="Arial" w:hint="eastAsia"/>
        </w:rPr>
        <w:t>和</w:t>
      </w:r>
      <w:r w:rsidR="009A5547">
        <w:rPr>
          <w:rFonts w:ascii="Arial" w:hAnsi="Arial" w:cs="Arial"/>
        </w:rPr>
        <w:t>Officetalk</w:t>
      </w:r>
      <w:r w:rsidR="009A5547">
        <w:rPr>
          <w:rFonts w:ascii="Arial" w:hAnsi="Arial" w:cs="Arial" w:hint="eastAsia"/>
        </w:rPr>
        <w:t>系统不但标志着工作流技术的开始，而且也是最早的办公自动化系统。但由于个人计算机使用以及网络技术在当时尚未普及且相关技术在理论基础方面的匮乏，导致这项新技术并未取得成功。</w:t>
      </w:r>
    </w:p>
    <w:p w:rsidR="009A5547" w:rsidRDefault="009A5547" w:rsidP="009A5547">
      <w:pPr>
        <w:rPr>
          <w:rFonts w:ascii="Arial" w:hAnsi="Arial" w:cs="Arial"/>
        </w:rPr>
      </w:pPr>
      <w:r>
        <w:rPr>
          <w:rFonts w:ascii="Arial" w:hAnsi="Arial" w:cs="Arial"/>
        </w:rPr>
        <w:t xml:space="preserve">   20</w:t>
      </w:r>
      <w:r>
        <w:rPr>
          <w:rFonts w:ascii="Arial" w:hAnsi="Arial" w:cs="Arial" w:hint="eastAsia"/>
        </w:rPr>
        <w:t>世纪</w:t>
      </w:r>
      <w:r>
        <w:rPr>
          <w:rFonts w:ascii="Arial" w:hAnsi="Arial" w:cs="Arial"/>
        </w:rPr>
        <w:t>80</w:t>
      </w:r>
      <w:r>
        <w:rPr>
          <w:rFonts w:ascii="Arial" w:hAnsi="Arial" w:cs="Arial" w:hint="eastAsia"/>
        </w:rPr>
        <w:t>年代，</w:t>
      </w:r>
      <w:r>
        <w:rPr>
          <w:rFonts w:ascii="Arial" w:hAnsi="Arial" w:cs="Arial"/>
        </w:rPr>
        <w:t>FileNet</w:t>
      </w:r>
      <w:r>
        <w:rPr>
          <w:rFonts w:ascii="Arial" w:hAnsi="Arial" w:cs="Arial" w:hint="eastAsia"/>
        </w:rPr>
        <w:t>和</w:t>
      </w:r>
      <w:r>
        <w:rPr>
          <w:rFonts w:ascii="Arial" w:hAnsi="Arial" w:cs="Arial"/>
        </w:rPr>
        <w:t>ViewStar</w:t>
      </w:r>
      <w:r>
        <w:rPr>
          <w:rFonts w:ascii="Arial" w:hAnsi="Arial" w:cs="Arial" w:hint="eastAsia"/>
        </w:rPr>
        <w:t>等公司作为最早一批工作流产品供应</w:t>
      </w:r>
      <w:r>
        <w:rPr>
          <w:rFonts w:ascii="Arial" w:hAnsi="Arial" w:cs="Arial" w:hint="eastAsia"/>
        </w:rPr>
        <w:lastRenderedPageBreak/>
        <w:t>商，他们对外提供一种全过程对某些业务流程进行支持的集成化软件，即早期出现的工作流管理系统。这些系统主要来自于图像处理领域和电子邮件领域，</w:t>
      </w:r>
      <w:proofErr w:type="gramStart"/>
      <w:r>
        <w:rPr>
          <w:rFonts w:ascii="Arial" w:hAnsi="Arial" w:cs="Arial" w:hint="eastAsia"/>
        </w:rPr>
        <w:t>其中这些</w:t>
      </w:r>
      <w:proofErr w:type="gramEnd"/>
      <w:r>
        <w:rPr>
          <w:rFonts w:ascii="Arial" w:hAnsi="Arial" w:cs="Arial" w:hint="eastAsia"/>
        </w:rPr>
        <w:t>早期的工作</w:t>
      </w:r>
      <w:proofErr w:type="gramStart"/>
      <w:r>
        <w:rPr>
          <w:rFonts w:ascii="Arial" w:hAnsi="Arial" w:cs="Arial" w:hint="eastAsia"/>
        </w:rPr>
        <w:t>流系统</w:t>
      </w:r>
      <w:proofErr w:type="gramEnd"/>
      <w:r>
        <w:rPr>
          <w:rFonts w:ascii="Arial" w:hAnsi="Arial" w:cs="Arial" w:hint="eastAsia"/>
        </w:rPr>
        <w:t>中只有少数获得了较好发展。</w:t>
      </w:r>
    </w:p>
    <w:p w:rsidR="009A5547" w:rsidRDefault="009A5547" w:rsidP="009A5547">
      <w:pPr>
        <w:rPr>
          <w:rFonts w:ascii="Arial" w:hAnsi="Arial" w:cs="Arial"/>
        </w:rPr>
      </w:pPr>
      <w:r w:rsidRPr="00CE1480">
        <w:rPr>
          <w:rFonts w:ascii="Arial" w:hAnsi="Arial" w:cs="Arial"/>
        </w:rPr>
        <w:tab/>
      </w:r>
      <w:r>
        <w:rPr>
          <w:rFonts w:ascii="Arial" w:hAnsi="Arial" w:cs="Arial" w:hint="eastAsia"/>
        </w:rPr>
        <w:t>到了</w:t>
      </w:r>
      <w:r>
        <w:rPr>
          <w:rFonts w:ascii="Arial" w:hAnsi="Arial" w:cs="Arial"/>
        </w:rPr>
        <w:t>20</w:t>
      </w:r>
      <w:r>
        <w:rPr>
          <w:rFonts w:ascii="Arial" w:hAnsi="Arial" w:cs="Arial" w:hint="eastAsia"/>
        </w:rPr>
        <w:t>世纪</w:t>
      </w:r>
      <w:r>
        <w:rPr>
          <w:rFonts w:ascii="Arial" w:hAnsi="Arial" w:cs="Arial"/>
        </w:rPr>
        <w:t>90</w:t>
      </w:r>
      <w:r>
        <w:rPr>
          <w:rFonts w:ascii="Arial" w:hAnsi="Arial" w:cs="Arial" w:hint="eastAsia"/>
        </w:rPr>
        <w:t>年代，个人计算机、网络技术日新月异，信息化建设日臻完善，在实现大规模的异构分布执行环境这一必然趋势的指引下，工作</w:t>
      </w:r>
      <w:proofErr w:type="gramStart"/>
      <w:r>
        <w:rPr>
          <w:rFonts w:ascii="Arial" w:hAnsi="Arial" w:cs="Arial" w:hint="eastAsia"/>
        </w:rPr>
        <w:t>流系统</w:t>
      </w:r>
      <w:proofErr w:type="gramEnd"/>
      <w:r>
        <w:rPr>
          <w:rFonts w:ascii="Arial" w:hAnsi="Arial" w:cs="Arial" w:hint="eastAsia"/>
        </w:rPr>
        <w:t>由起初的创建无纸化办公环境，逐步向同化企业复杂信息环境、实现业务流程自动执行这一方向转变，工作流技术的研究与开发进入了一个新的热潮。</w:t>
      </w:r>
      <w:r w:rsidR="00CB246F" w:rsidRPr="00CE1480">
        <w:rPr>
          <w:rFonts w:ascii="Arial" w:hAnsi="Arial" w:cs="Arial"/>
          <w:color w:val="000000"/>
          <w:kern w:val="0"/>
          <w:szCs w:val="21"/>
          <w:vertAlign w:val="superscript"/>
        </w:rPr>
        <w:t>[</w:t>
      </w:r>
      <w:r w:rsidR="00CB246F">
        <w:rPr>
          <w:rFonts w:ascii="Arial" w:hAnsi="Arial" w:cs="Arial" w:hint="eastAsia"/>
          <w:color w:val="000000"/>
          <w:kern w:val="0"/>
          <w:szCs w:val="21"/>
          <w:vertAlign w:val="superscript"/>
        </w:rPr>
        <w:t>4</w:t>
      </w:r>
      <w:r w:rsidR="00CB246F" w:rsidRPr="00CE1480">
        <w:rPr>
          <w:rFonts w:ascii="Arial" w:hAnsi="Arial" w:cs="Arial"/>
          <w:color w:val="000000"/>
          <w:kern w:val="0"/>
          <w:szCs w:val="21"/>
          <w:vertAlign w:val="superscript"/>
        </w:rPr>
        <w:t>]</w:t>
      </w:r>
    </w:p>
    <w:p w:rsidR="009A5547" w:rsidRPr="009A5547" w:rsidRDefault="009A5547" w:rsidP="00CB246F">
      <w:pPr>
        <w:ind w:firstLine="420"/>
        <w:rPr>
          <w:rFonts w:ascii="Arial" w:hAnsi="Arial" w:cs="Arial"/>
          <w:shd w:val="pct15" w:color="auto" w:fill="FFFFFF"/>
        </w:rPr>
      </w:pPr>
      <w:r w:rsidRPr="00CE1480">
        <w:rPr>
          <w:rFonts w:ascii="Arial" w:hAnsi="Arial" w:cs="Arial" w:hint="eastAsia"/>
        </w:rPr>
        <w:t>工作流技术标准化的工业组织</w:t>
      </w:r>
      <w:r w:rsidRPr="00CE1480">
        <w:rPr>
          <w:rFonts w:ascii="Arial" w:hAnsi="Arial" w:cs="Arial"/>
        </w:rPr>
        <w:t>——</w:t>
      </w:r>
      <w:r w:rsidRPr="00CE1480">
        <w:rPr>
          <w:rFonts w:ascii="Arial" w:hAnsi="Arial" w:cs="Arial" w:hint="eastAsia"/>
        </w:rPr>
        <w:t>工作流管理联盟（</w:t>
      </w:r>
      <w:r w:rsidRPr="00CE1480">
        <w:rPr>
          <w:rFonts w:ascii="Arial" w:hAnsi="Arial" w:cs="Arial"/>
        </w:rPr>
        <w:t>WFMC</w:t>
      </w:r>
      <w:r w:rsidRPr="00CE1480">
        <w:rPr>
          <w:rFonts w:ascii="Arial" w:hAnsi="Arial" w:cs="Arial" w:hint="eastAsia"/>
        </w:rPr>
        <w:t>）成立</w:t>
      </w:r>
      <w:r>
        <w:rPr>
          <w:rFonts w:ascii="Arial" w:hAnsi="Arial" w:cs="Arial" w:hint="eastAsia"/>
        </w:rPr>
        <w:t>于</w:t>
      </w:r>
      <w:r>
        <w:rPr>
          <w:rFonts w:ascii="Arial" w:hAnsi="Arial" w:cs="Arial"/>
        </w:rPr>
        <w:t>1993</w:t>
      </w:r>
      <w:r>
        <w:rPr>
          <w:rFonts w:ascii="Arial" w:hAnsi="Arial" w:cs="Arial" w:hint="eastAsia"/>
        </w:rPr>
        <w:t>年</w:t>
      </w:r>
      <w:r>
        <w:rPr>
          <w:rFonts w:ascii="Arial" w:hAnsi="Arial" w:cs="Arial"/>
        </w:rPr>
        <w:t>8</w:t>
      </w:r>
      <w:r>
        <w:rPr>
          <w:rFonts w:ascii="Arial" w:hAnsi="Arial" w:cs="Arial" w:hint="eastAsia"/>
        </w:rPr>
        <w:t>月</w:t>
      </w:r>
      <w:r w:rsidRPr="00CE1480">
        <w:rPr>
          <w:rFonts w:ascii="Arial" w:hAnsi="Arial" w:cs="Arial" w:hint="eastAsia"/>
        </w:rPr>
        <w:t>，</w:t>
      </w:r>
      <w:r>
        <w:rPr>
          <w:rFonts w:ascii="Arial" w:hAnsi="Arial" w:cs="Arial" w:hint="eastAsia"/>
        </w:rPr>
        <w:t>它的成立标志着工作流技术从计算机应用研究领域中脱离出来，成为一门独立的技术学科，工作流技术的研究进入到一个相对成熟的阶段。到</w:t>
      </w:r>
      <w:r>
        <w:rPr>
          <w:rFonts w:ascii="Arial" w:hAnsi="Arial" w:cs="Arial"/>
        </w:rPr>
        <w:t>1994</w:t>
      </w:r>
      <w:r>
        <w:rPr>
          <w:rFonts w:ascii="Arial" w:hAnsi="Arial" w:cs="Arial" w:hint="eastAsia"/>
        </w:rPr>
        <w:t>年，</w:t>
      </w:r>
      <w:r w:rsidRPr="00CE1480">
        <w:rPr>
          <w:rFonts w:ascii="Arial" w:hAnsi="Arial" w:cs="Arial" w:hint="eastAsia"/>
        </w:rPr>
        <w:t>该组织制定了一系列的工业标准</w:t>
      </w:r>
      <w:r>
        <w:rPr>
          <w:rFonts w:ascii="Arial" w:hAnsi="Arial" w:cs="Arial" w:hint="eastAsia"/>
        </w:rPr>
        <w:t>并发布了有关</w:t>
      </w:r>
      <w:r w:rsidRPr="00CE1480">
        <w:rPr>
          <w:rFonts w:ascii="Arial" w:hAnsi="Arial" w:cs="Arial" w:hint="eastAsia"/>
        </w:rPr>
        <w:t>工作流管理系统的工作流参考模型</w:t>
      </w:r>
      <w:r>
        <w:rPr>
          <w:rFonts w:ascii="Arial" w:hAnsi="Arial" w:cs="Arial" w:hint="eastAsia"/>
        </w:rPr>
        <w:t>。</w:t>
      </w:r>
      <w:r w:rsidR="00CB246F" w:rsidRPr="00CE1480">
        <w:rPr>
          <w:rFonts w:ascii="Arial" w:hAnsi="Arial" w:cs="Arial"/>
          <w:color w:val="000000"/>
          <w:kern w:val="0"/>
          <w:szCs w:val="21"/>
          <w:vertAlign w:val="superscript"/>
        </w:rPr>
        <w:t>[</w:t>
      </w:r>
      <w:r w:rsidR="00CB246F">
        <w:rPr>
          <w:rFonts w:ascii="Arial" w:hAnsi="Arial" w:cs="Arial" w:hint="eastAsia"/>
          <w:color w:val="000000"/>
          <w:kern w:val="0"/>
          <w:szCs w:val="21"/>
          <w:vertAlign w:val="superscript"/>
        </w:rPr>
        <w:t>5</w:t>
      </w:r>
      <w:r w:rsidR="00CB246F" w:rsidRPr="00CE1480">
        <w:rPr>
          <w:rFonts w:ascii="Arial" w:hAnsi="Arial" w:cs="Arial"/>
          <w:color w:val="000000"/>
          <w:kern w:val="0"/>
          <w:szCs w:val="21"/>
          <w:vertAlign w:val="superscript"/>
        </w:rPr>
        <w:t>]</w:t>
      </w:r>
      <w:r>
        <w:rPr>
          <w:rFonts w:ascii="Arial" w:hAnsi="Arial" w:cs="Arial" w:hint="eastAsia"/>
        </w:rPr>
        <w:t>当下在全球范围内，对工作流的技术研究以及相关的产品开发进入了更为繁荣的阶段，</w:t>
      </w:r>
      <w:r w:rsidRPr="00235E5C">
        <w:rPr>
          <w:rFonts w:ascii="Arial" w:hAnsi="Arial" w:cs="Arial" w:hint="eastAsia"/>
        </w:rPr>
        <w:t>更多更新的技术被集成进来，</w:t>
      </w:r>
      <w:r w:rsidRPr="009A5547">
        <w:rPr>
          <w:rFonts w:ascii="Arial" w:hAnsi="Arial" w:cs="Arial" w:hint="eastAsia"/>
        </w:rPr>
        <w:t>文件管理系统、数据库、电子邮件、移动式计算、</w:t>
      </w:r>
      <w:r w:rsidRPr="009A5547">
        <w:rPr>
          <w:rFonts w:ascii="Arial" w:hAnsi="Arial" w:cs="Arial"/>
        </w:rPr>
        <w:t>Internet</w:t>
      </w:r>
      <w:r w:rsidRPr="009A5547">
        <w:rPr>
          <w:rFonts w:ascii="Arial" w:hAnsi="Arial" w:cs="Arial" w:hint="eastAsia"/>
        </w:rPr>
        <w:t>服务等都已被容纳到工作流管理系统中。</w:t>
      </w:r>
      <w:r>
        <w:rPr>
          <w:rFonts w:ascii="Arial" w:hAnsi="Arial" w:cs="Arial"/>
          <w:vertAlign w:val="superscript"/>
        </w:rPr>
        <w:t>[</w:t>
      </w:r>
      <w:r w:rsidR="00CB246F">
        <w:rPr>
          <w:rFonts w:ascii="Arial" w:hAnsi="Arial" w:cs="Arial" w:hint="eastAsia"/>
          <w:vertAlign w:val="superscript"/>
        </w:rPr>
        <w:t>6</w:t>
      </w:r>
      <w:r w:rsidRPr="00CE1480">
        <w:rPr>
          <w:rFonts w:ascii="Arial" w:hAnsi="Arial" w:cs="Arial"/>
          <w:vertAlign w:val="superscript"/>
        </w:rPr>
        <w:t>]</w:t>
      </w:r>
      <w:r w:rsidRPr="00235E5C">
        <w:rPr>
          <w:rFonts w:ascii="Arial" w:hAnsi="Arial" w:cs="Arial" w:hint="eastAsia"/>
        </w:rPr>
        <w:t>因</w:t>
      </w:r>
      <w:r>
        <w:rPr>
          <w:rFonts w:ascii="Arial" w:hAnsi="Arial" w:cs="Arial" w:hint="eastAsia"/>
        </w:rPr>
        <w:t>而利用工作</w:t>
      </w:r>
      <w:proofErr w:type="gramStart"/>
      <w:r>
        <w:rPr>
          <w:rFonts w:ascii="Arial" w:hAnsi="Arial" w:cs="Arial" w:hint="eastAsia"/>
        </w:rPr>
        <w:t>流方法</w:t>
      </w:r>
      <w:proofErr w:type="gramEnd"/>
      <w:r>
        <w:rPr>
          <w:rFonts w:ascii="Arial" w:hAnsi="Arial" w:cs="Arial" w:hint="eastAsia"/>
        </w:rPr>
        <w:t>进行业务过程建模和深入分析，优化和重组业务流程中的不合理环节这一项技术具有十分重大的意义。</w:t>
      </w:r>
    </w:p>
    <w:p w:rsidR="00FB3265" w:rsidRPr="00CE1480" w:rsidRDefault="00FB3265" w:rsidP="00FB3265">
      <w:pPr>
        <w:pStyle w:val="2"/>
        <w:rPr>
          <w:rFonts w:cs="Arial"/>
        </w:rPr>
      </w:pPr>
      <w:bookmarkStart w:id="20" w:name="_Toc356370938"/>
      <w:bookmarkStart w:id="21" w:name="_Toc387496432"/>
      <w:r w:rsidRPr="00CE1480">
        <w:rPr>
          <w:rFonts w:cs="Arial"/>
        </w:rPr>
        <w:t xml:space="preserve">1.3 </w:t>
      </w:r>
      <w:r w:rsidRPr="00CE1480">
        <w:rPr>
          <w:rFonts w:cs="Arial"/>
        </w:rPr>
        <w:t>论文的主要工作和组织结构</w:t>
      </w:r>
      <w:bookmarkEnd w:id="20"/>
      <w:bookmarkEnd w:id="21"/>
    </w:p>
    <w:p w:rsidR="00BD2024" w:rsidRDefault="00BD2024" w:rsidP="00FB3265">
      <w:pPr>
        <w:ind w:firstLine="420"/>
        <w:rPr>
          <w:rFonts w:ascii="Arial" w:hAnsi="Arial" w:cs="Arial"/>
        </w:rPr>
      </w:pPr>
      <w:r>
        <w:rPr>
          <w:rFonts w:ascii="Arial" w:hAnsi="Arial" w:cs="Arial"/>
        </w:rPr>
        <w:t>本文介绍了智造链系统的设计部模块、生产部模块以及质检部模块的设计与开发细节</w:t>
      </w:r>
      <w:r w:rsidR="007548F2">
        <w:rPr>
          <w:rFonts w:ascii="Arial" w:hAnsi="Arial" w:cs="Arial"/>
        </w:rPr>
        <w:t>。</w:t>
      </w:r>
    </w:p>
    <w:p w:rsidR="007548F2" w:rsidRPr="007548F2" w:rsidRDefault="007548F2" w:rsidP="007548F2">
      <w:pPr>
        <w:ind w:firstLine="420"/>
        <w:rPr>
          <w:rFonts w:ascii="Arial" w:hAnsi="Arial" w:cs="Arial"/>
        </w:rPr>
      </w:pPr>
      <w:r w:rsidRPr="007548F2">
        <w:rPr>
          <w:rFonts w:ascii="Arial" w:hAnsi="Arial" w:cs="Arial" w:hint="eastAsia"/>
        </w:rPr>
        <w:t>第一</w:t>
      </w:r>
      <w:r>
        <w:rPr>
          <w:rFonts w:ascii="Arial" w:hAnsi="Arial" w:cs="Arial" w:hint="eastAsia"/>
        </w:rPr>
        <w:t>章，</w:t>
      </w:r>
      <w:r w:rsidRPr="007548F2">
        <w:rPr>
          <w:rFonts w:ascii="Arial" w:hAnsi="Arial" w:cs="Arial" w:hint="eastAsia"/>
        </w:rPr>
        <w:t>引言部分，主要介绍了智造链系统的项目背景，以及工作流技术的发展历史，并描述了论文的主要工作和组织结构。</w:t>
      </w:r>
    </w:p>
    <w:p w:rsidR="007548F2" w:rsidRDefault="007548F2" w:rsidP="007548F2">
      <w:pPr>
        <w:ind w:firstLine="420"/>
      </w:pPr>
      <w:r>
        <w:rPr>
          <w:rFonts w:hint="eastAsia"/>
        </w:rPr>
        <w:t>第二章，智造链系统的技术概述，主要为项目中使用的相关技术，包括</w:t>
      </w:r>
      <w:r>
        <w:rPr>
          <w:rFonts w:hint="eastAsia"/>
        </w:rPr>
        <w:t>jBPM</w:t>
      </w:r>
      <w:r>
        <w:rPr>
          <w:rFonts w:hint="eastAsia"/>
        </w:rPr>
        <w:t>工作流框架、</w:t>
      </w:r>
      <w:r>
        <w:rPr>
          <w:rFonts w:hint="eastAsia"/>
        </w:rPr>
        <w:t>Spring</w:t>
      </w:r>
      <w:r>
        <w:rPr>
          <w:rFonts w:hint="eastAsia"/>
        </w:rPr>
        <w:t>框架、</w:t>
      </w:r>
      <w:r>
        <w:rPr>
          <w:rFonts w:hint="eastAsia"/>
        </w:rPr>
        <w:t>Hibernate</w:t>
      </w:r>
      <w:r>
        <w:rPr>
          <w:rFonts w:hint="eastAsia"/>
        </w:rPr>
        <w:t>等。</w:t>
      </w:r>
    </w:p>
    <w:p w:rsidR="007548F2" w:rsidRDefault="007548F2" w:rsidP="007548F2">
      <w:pPr>
        <w:ind w:firstLine="420"/>
      </w:pPr>
      <w:r>
        <w:rPr>
          <w:rFonts w:hint="eastAsia"/>
        </w:rPr>
        <w:t>第三章，描述了智造链系统的功能系统和非功能性需求，介绍了设计部模块、生产部模块和质检部模块的需求分析和概要设计，需求分析包括用例描述、用例图和实体关系图等，概要设计包括程序结构设计和接口设计等。</w:t>
      </w:r>
    </w:p>
    <w:p w:rsidR="007548F2" w:rsidRDefault="007548F2" w:rsidP="007548F2">
      <w:pPr>
        <w:ind w:firstLine="420"/>
      </w:pPr>
      <w:r>
        <w:rPr>
          <w:rFonts w:hint="eastAsia"/>
        </w:rPr>
        <w:t>第四章，描述了智造链系统设计部模块、生产部模块和质检部模块的详细设计和实现细节，详细设计包括详细类图、顺序图和数据表设计等，实现细节包括页面截图和部分功能代码</w:t>
      </w:r>
      <w:r w:rsidR="005220FE">
        <w:rPr>
          <w:rFonts w:hint="eastAsia"/>
        </w:rPr>
        <w:t>。</w:t>
      </w:r>
    </w:p>
    <w:p w:rsidR="00FB3265" w:rsidRPr="005220FE" w:rsidRDefault="005220FE" w:rsidP="005220FE">
      <w:pPr>
        <w:ind w:firstLine="420"/>
        <w:sectPr w:rsidR="00FB3265" w:rsidRPr="005220FE" w:rsidSect="00CC05A7">
          <w:footerReference w:type="default" r:id="rId14"/>
          <w:pgSz w:w="11906" w:h="16838"/>
          <w:pgMar w:top="1440" w:right="1800" w:bottom="1440" w:left="1800" w:header="851" w:footer="992" w:gutter="0"/>
          <w:pgNumType w:start="1"/>
          <w:cols w:space="720"/>
          <w:docGrid w:type="lines" w:linePitch="312"/>
        </w:sectPr>
      </w:pPr>
      <w:r>
        <w:rPr>
          <w:rFonts w:hint="eastAsia"/>
        </w:rPr>
        <w:t>第五章，总结与展望，对整个项目进行总结，讨论该系统的缺点与不足，并对该系统的后续版本和前景做展望。</w:t>
      </w:r>
      <w:r w:rsidR="00FB3265" w:rsidRPr="00CE1480">
        <w:rPr>
          <w:rFonts w:ascii="Arial" w:hAnsi="Arial" w:cs="Arial"/>
          <w:b/>
          <w:bCs/>
          <w:kern w:val="44"/>
          <w:sz w:val="44"/>
          <w:szCs w:val="44"/>
        </w:rPr>
        <w:tab/>
      </w:r>
    </w:p>
    <w:p w:rsidR="00FB3265" w:rsidRPr="00CE1480" w:rsidRDefault="00FB3265" w:rsidP="00FB3265">
      <w:pPr>
        <w:pStyle w:val="1"/>
        <w:jc w:val="center"/>
        <w:rPr>
          <w:rFonts w:ascii="Arial" w:hAnsi="Arial" w:cs="Arial"/>
        </w:rPr>
      </w:pPr>
      <w:bookmarkStart w:id="22" w:name="_Toc228009655"/>
      <w:bookmarkStart w:id="23" w:name="_Toc356370939"/>
      <w:bookmarkStart w:id="24" w:name="_Toc387496433"/>
      <w:r w:rsidRPr="00CE1480">
        <w:rPr>
          <w:rFonts w:ascii="Arial" w:hAnsi="Arial" w:cs="Arial"/>
        </w:rPr>
        <w:lastRenderedPageBreak/>
        <w:t>第二章</w:t>
      </w:r>
      <w:r w:rsidRPr="00CE1480">
        <w:rPr>
          <w:rFonts w:ascii="Arial" w:hAnsi="Arial" w:cs="Arial"/>
        </w:rPr>
        <w:t xml:space="preserve"> </w:t>
      </w:r>
      <w:r w:rsidR="00D40276">
        <w:rPr>
          <w:rFonts w:ascii="Arial" w:hAnsi="Arial" w:cs="Arial" w:hint="eastAsia"/>
        </w:rPr>
        <w:t>智造链</w:t>
      </w:r>
      <w:r w:rsidRPr="00CE1480">
        <w:rPr>
          <w:rFonts w:ascii="Arial" w:hAnsi="Arial" w:cs="Arial"/>
        </w:rPr>
        <w:t>系统</w:t>
      </w:r>
      <w:bookmarkEnd w:id="22"/>
      <w:r w:rsidRPr="00CE1480">
        <w:rPr>
          <w:rFonts w:ascii="Arial" w:hAnsi="Arial" w:cs="Arial"/>
        </w:rPr>
        <w:t>技术概述</w:t>
      </w:r>
      <w:bookmarkEnd w:id="23"/>
      <w:bookmarkEnd w:id="24"/>
    </w:p>
    <w:p w:rsidR="009A5547" w:rsidRPr="00A11109" w:rsidRDefault="009A5547" w:rsidP="009A5547">
      <w:pPr>
        <w:pStyle w:val="2"/>
        <w:rPr>
          <w:rFonts w:cs="Arial"/>
        </w:rPr>
      </w:pPr>
      <w:bookmarkStart w:id="25" w:name="_Toc228009656"/>
      <w:bookmarkStart w:id="26" w:name="_Toc356370940"/>
      <w:bookmarkStart w:id="27" w:name="_Toc387496434"/>
      <w:bookmarkStart w:id="28" w:name="_Toc356370944"/>
      <w:r w:rsidRPr="00CE1480">
        <w:rPr>
          <w:rFonts w:cs="Arial"/>
        </w:rPr>
        <w:t xml:space="preserve">2.1 </w:t>
      </w:r>
      <w:bookmarkEnd w:id="25"/>
      <w:r w:rsidRPr="00CE1480">
        <w:rPr>
          <w:rFonts w:cs="Arial"/>
        </w:rPr>
        <w:t>jBPM</w:t>
      </w:r>
      <w:bookmarkEnd w:id="26"/>
      <w:bookmarkEnd w:id="27"/>
    </w:p>
    <w:p w:rsidR="009A5547" w:rsidRDefault="009A5547" w:rsidP="009A5547">
      <w:pPr>
        <w:ind w:firstLine="420"/>
        <w:rPr>
          <w:rFonts w:ascii="Arial" w:hAnsi="Arial" w:cs="Arial"/>
        </w:rPr>
      </w:pPr>
      <w:bookmarkStart w:id="29" w:name="OLE_LINK12"/>
      <w:bookmarkStart w:id="30" w:name="OLE_LINK13"/>
      <w:r w:rsidRPr="00CE1480">
        <w:rPr>
          <w:rFonts w:ascii="Arial" w:hAnsi="Arial" w:cs="Arial"/>
        </w:rPr>
        <w:t>jBPM</w:t>
      </w:r>
      <w:bookmarkEnd w:id="29"/>
      <w:bookmarkEnd w:id="30"/>
      <w:r w:rsidRPr="00CE1480">
        <w:rPr>
          <w:rFonts w:ascii="Arial" w:hAnsi="Arial" w:cs="Arial" w:hint="eastAsia"/>
        </w:rPr>
        <w:t>全称是</w:t>
      </w:r>
      <w:r w:rsidRPr="00CE1480">
        <w:rPr>
          <w:rFonts w:ascii="Arial" w:hAnsi="Arial" w:cs="Arial"/>
        </w:rPr>
        <w:t>Java Business Process Management</w:t>
      </w:r>
      <w:r>
        <w:rPr>
          <w:rFonts w:ascii="Arial" w:hAnsi="Arial" w:cs="Arial" w:hint="eastAsia"/>
        </w:rPr>
        <w:t>（业务流程管理），是一种基于</w:t>
      </w:r>
      <w:r>
        <w:rPr>
          <w:rFonts w:ascii="Arial" w:hAnsi="Arial" w:cs="Arial"/>
        </w:rPr>
        <w:t>JavaEE</w:t>
      </w:r>
      <w:r>
        <w:rPr>
          <w:rFonts w:ascii="Arial" w:hAnsi="Arial" w:cs="Arial" w:hint="eastAsia"/>
        </w:rPr>
        <w:t>的轻量级工作流管理系统，用</w:t>
      </w:r>
      <w:r>
        <w:rPr>
          <w:rFonts w:ascii="Arial" w:hAnsi="Arial" w:cs="Arial"/>
        </w:rPr>
        <w:t>java</w:t>
      </w:r>
      <w:r>
        <w:rPr>
          <w:rFonts w:ascii="Arial" w:hAnsi="Arial" w:cs="Arial" w:hint="eastAsia"/>
        </w:rPr>
        <w:t>语言编写。</w:t>
      </w:r>
      <w:r>
        <w:rPr>
          <w:rFonts w:ascii="Arial" w:hAnsi="Arial" w:cs="Arial"/>
        </w:rPr>
        <w:t>JBPM</w:t>
      </w:r>
      <w:r>
        <w:rPr>
          <w:rFonts w:ascii="Arial" w:hAnsi="Arial" w:cs="Arial" w:hint="eastAsia"/>
        </w:rPr>
        <w:t>的流程建模模型是基于</w:t>
      </w:r>
      <w:r>
        <w:rPr>
          <w:rFonts w:ascii="Arial" w:hAnsi="Arial" w:cs="Arial"/>
        </w:rPr>
        <w:t>Activity Diagram</w:t>
      </w:r>
      <w:r>
        <w:rPr>
          <w:rFonts w:ascii="Arial" w:hAnsi="Arial" w:cs="Arial" w:hint="eastAsia"/>
        </w:rPr>
        <w:t>（活动图）的，并在引擎构建上融入了</w:t>
      </w:r>
      <w:r>
        <w:rPr>
          <w:rFonts w:ascii="Arial" w:hAnsi="Arial" w:cs="Arial"/>
        </w:rPr>
        <w:t>FSM</w:t>
      </w:r>
      <w:r>
        <w:rPr>
          <w:rFonts w:ascii="Arial" w:hAnsi="Arial" w:cs="Arial" w:hint="eastAsia"/>
        </w:rPr>
        <w:t>和</w:t>
      </w:r>
      <w:r>
        <w:rPr>
          <w:rFonts w:ascii="Arial" w:hAnsi="Arial" w:cs="Arial"/>
        </w:rPr>
        <w:t>PetriNet</w:t>
      </w:r>
      <w:r>
        <w:rPr>
          <w:rFonts w:ascii="Arial" w:hAnsi="Arial" w:cs="Arial" w:hint="eastAsia"/>
        </w:rPr>
        <w:t>思想，允许程序员在其整个生命周期中进行建模，并执行和监控业务流程。</w:t>
      </w:r>
    </w:p>
    <w:p w:rsidR="009A5547" w:rsidRDefault="009A5547" w:rsidP="009A5547">
      <w:pPr>
        <w:ind w:firstLine="420"/>
        <w:rPr>
          <w:rFonts w:ascii="Arial" w:hAnsi="Arial" w:cs="Arial"/>
        </w:rPr>
      </w:pPr>
      <w:r>
        <w:rPr>
          <w:rFonts w:ascii="Arial" w:hAnsi="Arial" w:cs="Arial" w:hint="eastAsia"/>
        </w:rPr>
        <w:t>由于</w:t>
      </w:r>
      <w:r>
        <w:rPr>
          <w:rFonts w:ascii="Arial" w:hAnsi="Arial" w:cs="Arial"/>
        </w:rPr>
        <w:t>jBPM</w:t>
      </w:r>
      <w:r>
        <w:rPr>
          <w:rFonts w:ascii="Arial" w:hAnsi="Arial" w:cs="Arial" w:hint="eastAsia"/>
        </w:rPr>
        <w:t>架构的开放性，它更像是一个支持面向流程</w:t>
      </w:r>
      <w:r w:rsidR="00D50FF2">
        <w:rPr>
          <w:rFonts w:ascii="Arial" w:hAnsi="Arial" w:cs="Arial" w:hint="eastAsia"/>
        </w:rPr>
        <w:t>编程</w:t>
      </w:r>
      <w:r>
        <w:rPr>
          <w:rFonts w:ascii="Arial" w:hAnsi="Arial" w:cs="Arial" w:hint="eastAsia"/>
        </w:rPr>
        <w:t>的框架，覆盖了工作流、服务协作、业务流程管理等领域的一个开源的灵活的、易扩展的可执行流程语言框架。</w:t>
      </w:r>
      <w:r w:rsidRPr="009A5547">
        <w:rPr>
          <w:rFonts w:ascii="Arial" w:hAnsi="Arial" w:cs="Arial"/>
        </w:rPr>
        <w:t>jBPM</w:t>
      </w:r>
      <w:r w:rsidRPr="009A5547">
        <w:rPr>
          <w:rFonts w:ascii="Arial" w:hAnsi="Arial" w:cs="Arial" w:hint="eastAsia"/>
        </w:rPr>
        <w:t>是公开源代码项目，它的使用要遵循</w:t>
      </w:r>
      <w:r w:rsidRPr="009A5547">
        <w:rPr>
          <w:rFonts w:ascii="Arial" w:hAnsi="Arial" w:cs="Arial"/>
        </w:rPr>
        <w:t>LGPL</w:t>
      </w:r>
      <w:r w:rsidRPr="009A5547">
        <w:rPr>
          <w:rFonts w:ascii="Arial" w:hAnsi="Arial" w:cs="Arial" w:hint="eastAsia"/>
        </w:rPr>
        <w:t>（</w:t>
      </w:r>
      <w:r w:rsidRPr="009A5547">
        <w:rPr>
          <w:rFonts w:ascii="Arial" w:hAnsi="Arial" w:cs="Arial"/>
        </w:rPr>
        <w:t>GNU Lesser General Public License</w:t>
      </w:r>
      <w:r w:rsidRPr="009A5547">
        <w:rPr>
          <w:rFonts w:ascii="Arial" w:hAnsi="Arial" w:cs="Arial" w:hint="eastAsia"/>
        </w:rPr>
        <w:t>）和</w:t>
      </w:r>
      <w:r w:rsidRPr="009A5547">
        <w:rPr>
          <w:rFonts w:ascii="Arial" w:hAnsi="Arial" w:cs="Arial"/>
        </w:rPr>
        <w:t>EULA</w:t>
      </w:r>
      <w:r w:rsidRPr="009A5547">
        <w:rPr>
          <w:rFonts w:ascii="Arial" w:hAnsi="Arial" w:cs="Arial" w:hint="eastAsia"/>
        </w:rPr>
        <w:t>（</w:t>
      </w:r>
      <w:r w:rsidRPr="009A5547">
        <w:rPr>
          <w:rFonts w:ascii="Arial" w:hAnsi="Arial" w:cs="Arial"/>
        </w:rPr>
        <w:t>JBoss End User License Agreement</w:t>
      </w:r>
      <w:r w:rsidRPr="009A5547">
        <w:rPr>
          <w:rFonts w:ascii="Arial" w:hAnsi="Arial" w:cs="Arial" w:hint="eastAsia"/>
        </w:rPr>
        <w:t>）协议。</w:t>
      </w:r>
      <w:r w:rsidRPr="00CE1480">
        <w:rPr>
          <w:rFonts w:ascii="Arial" w:hAnsi="Arial" w:cs="Arial"/>
          <w:vertAlign w:val="superscript"/>
        </w:rPr>
        <w:t>[</w:t>
      </w:r>
      <w:r w:rsidR="00CB246F">
        <w:rPr>
          <w:rFonts w:ascii="Arial" w:hAnsi="Arial" w:cs="Arial" w:hint="eastAsia"/>
          <w:vertAlign w:val="superscript"/>
        </w:rPr>
        <w:t>7</w:t>
      </w:r>
      <w:r w:rsidRPr="00CE1480">
        <w:rPr>
          <w:rFonts w:ascii="Arial" w:hAnsi="Arial" w:cs="Arial"/>
          <w:vertAlign w:val="superscript"/>
        </w:rPr>
        <w:t>]</w:t>
      </w:r>
    </w:p>
    <w:p w:rsidR="009A5547" w:rsidRDefault="009A5547" w:rsidP="009A5547">
      <w:pPr>
        <w:ind w:firstLine="420"/>
        <w:rPr>
          <w:rFonts w:ascii="Arial" w:hAnsi="Arial" w:cs="Arial"/>
          <w:shd w:val="pct15" w:color="auto" w:fill="FFFFFF"/>
        </w:rPr>
      </w:pPr>
      <w:r>
        <w:rPr>
          <w:rFonts w:ascii="Arial" w:hAnsi="Arial" w:cs="Arial"/>
        </w:rPr>
        <w:t>jBPM</w:t>
      </w:r>
      <w:r>
        <w:rPr>
          <w:rFonts w:ascii="Arial" w:hAnsi="Arial" w:cs="Arial" w:hint="eastAsia"/>
        </w:rPr>
        <w:t>采用直观的流程定义语言</w:t>
      </w:r>
      <w:r>
        <w:rPr>
          <w:rFonts w:ascii="Arial" w:hAnsi="Arial" w:cs="Arial"/>
        </w:rPr>
        <w:t>jPdl(jBPM Process Definition Language)</w:t>
      </w:r>
      <w:r>
        <w:rPr>
          <w:rFonts w:ascii="Arial" w:hAnsi="Arial" w:cs="Arial" w:hint="eastAsia"/>
        </w:rPr>
        <w:t>。</w:t>
      </w:r>
      <w:r>
        <w:rPr>
          <w:rFonts w:ascii="Arial" w:hAnsi="Arial" w:cs="Arial"/>
        </w:rPr>
        <w:t>jPdl</w:t>
      </w:r>
      <w:r>
        <w:rPr>
          <w:rFonts w:ascii="Arial" w:hAnsi="Arial" w:cs="Arial" w:hint="eastAsia"/>
        </w:rPr>
        <w:t>认为一个业务流程可以被看作是一个</w:t>
      </w:r>
      <w:r>
        <w:rPr>
          <w:rFonts w:ascii="Arial" w:hAnsi="Arial" w:cs="Arial"/>
        </w:rPr>
        <w:t>UML</w:t>
      </w:r>
      <w:r>
        <w:rPr>
          <w:rFonts w:ascii="Arial" w:hAnsi="Arial" w:cs="Arial" w:hint="eastAsia"/>
        </w:rPr>
        <w:t>状态图，详细定义了这个状态图的每个部分，如初始、结束状态以及状态之间的转换等等。</w:t>
      </w:r>
      <w:r>
        <w:rPr>
          <w:rFonts w:ascii="Arial" w:hAnsi="Arial" w:cs="Arial"/>
        </w:rPr>
        <w:t>jBPM</w:t>
      </w:r>
      <w:r>
        <w:rPr>
          <w:rFonts w:ascii="Arial" w:hAnsi="Arial" w:cs="Arial" w:hint="eastAsia"/>
        </w:rPr>
        <w:t>还具有另一个鲜明的特色，即使用</w:t>
      </w:r>
      <w:r w:rsidRPr="00FB3265">
        <w:rPr>
          <w:rFonts w:ascii="Arial" w:hAnsi="Arial" w:cs="Arial"/>
        </w:rPr>
        <w:t>Hibernate</w:t>
      </w:r>
      <w:r>
        <w:rPr>
          <w:rFonts w:ascii="Arial" w:hAnsi="Arial" w:cs="Arial" w:hint="eastAsia"/>
        </w:rPr>
        <w:t>来管理其数据库。</w:t>
      </w:r>
      <w:r w:rsidRPr="00FB3265">
        <w:rPr>
          <w:rFonts w:ascii="Arial" w:hAnsi="Arial" w:cs="Arial"/>
        </w:rPr>
        <w:t>Hibernate</w:t>
      </w:r>
      <w:r>
        <w:rPr>
          <w:rFonts w:ascii="Arial" w:hAnsi="Arial" w:cs="Arial" w:hint="eastAsia"/>
        </w:rPr>
        <w:t>是目前</w:t>
      </w:r>
      <w:r>
        <w:rPr>
          <w:rFonts w:ascii="Arial" w:hAnsi="Arial" w:cs="Arial"/>
        </w:rPr>
        <w:t>Java</w:t>
      </w:r>
      <w:r>
        <w:rPr>
          <w:rFonts w:ascii="Arial" w:hAnsi="Arial" w:cs="Arial" w:hint="eastAsia"/>
        </w:rPr>
        <w:t>领域最好的数据持久</w:t>
      </w:r>
      <w:proofErr w:type="gramStart"/>
      <w:r>
        <w:rPr>
          <w:rFonts w:ascii="Arial" w:hAnsi="Arial" w:cs="Arial" w:hint="eastAsia"/>
        </w:rPr>
        <w:t>层解决</w:t>
      </w:r>
      <w:proofErr w:type="gramEnd"/>
      <w:r>
        <w:rPr>
          <w:rFonts w:ascii="Arial" w:hAnsi="Arial" w:cs="Arial" w:hint="eastAsia"/>
        </w:rPr>
        <w:t>方案。</w:t>
      </w:r>
      <w:r w:rsidRPr="009A5547">
        <w:rPr>
          <w:rFonts w:ascii="Arial" w:hAnsi="Arial" w:cs="Arial" w:hint="eastAsia"/>
        </w:rPr>
        <w:t>通过</w:t>
      </w:r>
      <w:r w:rsidRPr="009A5547">
        <w:rPr>
          <w:rFonts w:ascii="Arial" w:hAnsi="Arial" w:cs="Arial"/>
        </w:rPr>
        <w:t>Hibernate</w:t>
      </w:r>
      <w:r w:rsidRPr="009A5547">
        <w:rPr>
          <w:rFonts w:ascii="Arial" w:hAnsi="Arial" w:cs="Arial" w:hint="eastAsia"/>
        </w:rPr>
        <w:t>，</w:t>
      </w:r>
      <w:r w:rsidRPr="009A5547">
        <w:rPr>
          <w:rFonts w:ascii="Arial" w:hAnsi="Arial" w:cs="Arial"/>
        </w:rPr>
        <w:t>jBPM</w:t>
      </w:r>
      <w:r w:rsidRPr="009A5547">
        <w:rPr>
          <w:rFonts w:ascii="Arial" w:hAnsi="Arial" w:cs="Arial" w:hint="eastAsia"/>
        </w:rPr>
        <w:t>将数据的管理职能分离出去，自己专注于业务逻辑的处理。</w:t>
      </w:r>
      <w:r w:rsidRPr="00CE1480">
        <w:rPr>
          <w:rFonts w:ascii="Arial" w:hAnsi="Arial" w:cs="Arial"/>
          <w:vertAlign w:val="superscript"/>
        </w:rPr>
        <w:t>[</w:t>
      </w:r>
      <w:r w:rsidR="00CB246F">
        <w:rPr>
          <w:rFonts w:ascii="Arial" w:hAnsi="Arial" w:cs="Arial" w:hint="eastAsia"/>
          <w:vertAlign w:val="superscript"/>
        </w:rPr>
        <w:t>8</w:t>
      </w:r>
      <w:r w:rsidRPr="00CE1480">
        <w:rPr>
          <w:rFonts w:ascii="Arial" w:hAnsi="Arial" w:cs="Arial"/>
          <w:vertAlign w:val="superscript"/>
        </w:rPr>
        <w:t>]</w:t>
      </w:r>
    </w:p>
    <w:p w:rsidR="009A5547" w:rsidRDefault="009A5547" w:rsidP="009A5547">
      <w:pPr>
        <w:ind w:firstLine="420"/>
        <w:rPr>
          <w:rFonts w:ascii="Arial" w:hAnsi="Arial" w:cs="Arial"/>
        </w:rPr>
      </w:pPr>
      <w:r w:rsidRPr="00CE1480">
        <w:rPr>
          <w:rFonts w:ascii="Arial" w:hAnsi="Arial" w:cs="Arial"/>
        </w:rPr>
        <w:t>j</w:t>
      </w:r>
      <w:r>
        <w:rPr>
          <w:rFonts w:ascii="Arial" w:hAnsi="Arial" w:cs="Arial"/>
        </w:rPr>
        <w:t>BPM</w:t>
      </w:r>
      <w:r>
        <w:rPr>
          <w:rFonts w:ascii="Arial" w:hAnsi="Arial" w:cs="Arial" w:hint="eastAsia"/>
        </w:rPr>
        <w:t>只有最小的依赖，可以像适用</w:t>
      </w:r>
      <w:r>
        <w:rPr>
          <w:rFonts w:ascii="Arial" w:hAnsi="Arial" w:cs="Arial"/>
        </w:rPr>
        <w:t>Java</w:t>
      </w:r>
      <w:proofErr w:type="gramStart"/>
      <w:r>
        <w:rPr>
          <w:rFonts w:ascii="Arial" w:hAnsi="Arial" w:cs="Arial" w:hint="eastAsia"/>
        </w:rPr>
        <w:t>库一样</w:t>
      </w:r>
      <w:proofErr w:type="gramEnd"/>
      <w:r>
        <w:rPr>
          <w:rFonts w:ascii="Arial" w:hAnsi="Arial" w:cs="Arial" w:hint="eastAsia"/>
        </w:rPr>
        <w:t>十分容易的适用它。除此之外，也可以将其部署在</w:t>
      </w:r>
      <w:r>
        <w:rPr>
          <w:rFonts w:ascii="Arial" w:hAnsi="Arial" w:cs="Arial"/>
        </w:rPr>
        <w:t>J2EE</w:t>
      </w:r>
      <w:r>
        <w:rPr>
          <w:rFonts w:ascii="Arial" w:hAnsi="Arial" w:cs="Arial" w:hint="eastAsia"/>
        </w:rPr>
        <w:t>集群应用服务器中，用于吞吐量极为关键的环境之中。同时</w:t>
      </w:r>
      <w:r w:rsidRPr="00CE1480">
        <w:rPr>
          <w:rFonts w:ascii="Arial" w:hAnsi="Arial" w:cs="Arial"/>
        </w:rPr>
        <w:t>j</w:t>
      </w:r>
      <w:r>
        <w:rPr>
          <w:rFonts w:ascii="Arial" w:hAnsi="Arial" w:cs="Arial"/>
        </w:rPr>
        <w:t>BPM</w:t>
      </w:r>
      <w:r>
        <w:rPr>
          <w:rFonts w:ascii="Arial" w:hAnsi="Arial" w:cs="Arial" w:hint="eastAsia"/>
        </w:rPr>
        <w:t>可被配置为任何数据库，并能够部署到任何应用服务器。</w:t>
      </w:r>
    </w:p>
    <w:p w:rsidR="009A5547" w:rsidRPr="00CE1480" w:rsidRDefault="009A5547" w:rsidP="009A5547">
      <w:pPr>
        <w:pStyle w:val="3"/>
        <w:rPr>
          <w:rFonts w:ascii="Arial" w:hAnsi="Arial" w:cs="Arial"/>
        </w:rPr>
      </w:pPr>
      <w:bookmarkStart w:id="31" w:name="_Toc387496435"/>
      <w:r w:rsidRPr="00CE1480">
        <w:rPr>
          <w:rFonts w:ascii="Arial" w:hAnsi="Arial" w:cs="Arial"/>
        </w:rPr>
        <w:t>2.1.1 jBPM5</w:t>
      </w:r>
      <w:r w:rsidRPr="00CE1480">
        <w:rPr>
          <w:rFonts w:ascii="Arial" w:hAnsi="Arial" w:cs="Arial" w:hint="eastAsia"/>
        </w:rPr>
        <w:t>结构</w:t>
      </w:r>
      <w:bookmarkEnd w:id="31"/>
    </w:p>
    <w:p w:rsidR="009A5547" w:rsidRDefault="009A5547" w:rsidP="009A5547">
      <w:pPr>
        <w:ind w:firstLine="420"/>
        <w:rPr>
          <w:rFonts w:ascii="Arial" w:hAnsi="Arial" w:cs="Arial"/>
        </w:rPr>
      </w:pPr>
      <w:r w:rsidRPr="00CE1480">
        <w:rPr>
          <w:rFonts w:ascii="Arial" w:hAnsi="Arial" w:cs="Arial"/>
        </w:rPr>
        <w:t>jBPM5</w:t>
      </w:r>
      <w:r>
        <w:rPr>
          <w:rFonts w:ascii="Arial" w:hAnsi="Arial" w:cs="Arial" w:hint="eastAsia"/>
        </w:rPr>
        <w:t>核心引擎</w:t>
      </w:r>
      <w:r w:rsidRPr="00CE1480">
        <w:rPr>
          <w:rFonts w:ascii="Arial" w:hAnsi="Arial" w:cs="Arial" w:hint="eastAsia"/>
        </w:rPr>
        <w:t>（</w:t>
      </w:r>
      <w:r w:rsidRPr="00CE1480">
        <w:rPr>
          <w:rFonts w:ascii="Arial" w:hAnsi="Arial" w:cs="Arial"/>
        </w:rPr>
        <w:t>Core Engine</w:t>
      </w:r>
      <w:r w:rsidRPr="00CE1480">
        <w:rPr>
          <w:rFonts w:ascii="Arial" w:hAnsi="Arial" w:cs="Arial" w:hint="eastAsia"/>
        </w:rPr>
        <w:t>）</w:t>
      </w:r>
      <w:r>
        <w:rPr>
          <w:rFonts w:ascii="Arial" w:hAnsi="Arial" w:cs="Arial" w:hint="eastAsia"/>
        </w:rPr>
        <w:t>是整个项目中最为重要的部分。它是用来执行业务的一个轻量级工作流引擎。核心引擎可以作为应用的一个部分嵌入系统，当然也可部署作为服务。</w:t>
      </w:r>
    </w:p>
    <w:p w:rsidR="009A5547" w:rsidRPr="00CE1480" w:rsidRDefault="009A5547" w:rsidP="009A5547">
      <w:pPr>
        <w:ind w:firstLine="420"/>
        <w:rPr>
          <w:rFonts w:ascii="Arial" w:hAnsi="Arial" w:cs="Arial"/>
        </w:rPr>
      </w:pPr>
      <w:r>
        <w:rPr>
          <w:rFonts w:ascii="Arial" w:hAnsi="Arial" w:cs="Arial" w:hint="eastAsia"/>
        </w:rPr>
        <w:t>以下列举</w:t>
      </w:r>
      <w:r w:rsidRPr="00CE1480">
        <w:rPr>
          <w:rFonts w:ascii="Arial" w:hAnsi="Arial" w:cs="Arial" w:hint="eastAsia"/>
        </w:rPr>
        <w:t>核心引擎最重要的</w:t>
      </w:r>
      <w:r>
        <w:rPr>
          <w:rFonts w:ascii="Arial" w:hAnsi="Arial" w:cs="Arial" w:hint="eastAsia"/>
        </w:rPr>
        <w:t>几个特征</w:t>
      </w:r>
      <w:r w:rsidRPr="00CE1480">
        <w:rPr>
          <w:rFonts w:ascii="Arial" w:hAnsi="Arial" w:cs="Arial" w:hint="eastAsia"/>
        </w:rPr>
        <w:t>：</w:t>
      </w:r>
    </w:p>
    <w:p w:rsidR="009A5547" w:rsidRPr="00CE1480" w:rsidRDefault="009A5547" w:rsidP="009A5547">
      <w:pPr>
        <w:numPr>
          <w:ilvl w:val="0"/>
          <w:numId w:val="3"/>
        </w:numPr>
        <w:tabs>
          <w:tab w:val="left" w:pos="840"/>
        </w:tabs>
        <w:ind w:left="840"/>
        <w:rPr>
          <w:rFonts w:ascii="Arial" w:hAnsi="Arial" w:cs="Arial"/>
        </w:rPr>
      </w:pPr>
      <w:r>
        <w:rPr>
          <w:rFonts w:ascii="Arial" w:hAnsi="Arial" w:cs="Arial" w:hint="eastAsia"/>
        </w:rPr>
        <w:t>在对业务流程进行建模和执行时使用最新版本的</w:t>
      </w:r>
      <w:r w:rsidRPr="00CE1480">
        <w:rPr>
          <w:rFonts w:ascii="Arial" w:hAnsi="Arial" w:cs="Arial"/>
        </w:rPr>
        <w:t>BPMN2.0</w:t>
      </w:r>
      <w:r>
        <w:rPr>
          <w:rFonts w:ascii="Arial" w:hAnsi="Arial" w:cs="Arial" w:hint="eastAsia"/>
        </w:rPr>
        <w:t>规范有着原生的支持；</w:t>
      </w:r>
    </w:p>
    <w:p w:rsidR="009A5547" w:rsidRPr="00CE1480" w:rsidRDefault="009A5547" w:rsidP="009A5547">
      <w:pPr>
        <w:numPr>
          <w:ilvl w:val="0"/>
          <w:numId w:val="3"/>
        </w:numPr>
        <w:tabs>
          <w:tab w:val="left" w:pos="840"/>
        </w:tabs>
        <w:ind w:left="840"/>
        <w:rPr>
          <w:rFonts w:ascii="Arial" w:hAnsi="Arial" w:cs="Arial"/>
        </w:rPr>
      </w:pPr>
      <w:r>
        <w:rPr>
          <w:rFonts w:ascii="Arial" w:hAnsi="Arial" w:cs="Arial" w:hint="eastAsia"/>
        </w:rPr>
        <w:t>着重强调其</w:t>
      </w:r>
      <w:r w:rsidRPr="00CE1480">
        <w:rPr>
          <w:rFonts w:ascii="Arial" w:hAnsi="Arial" w:cs="Arial" w:hint="eastAsia"/>
        </w:rPr>
        <w:t>性能和</w:t>
      </w:r>
      <w:proofErr w:type="gramStart"/>
      <w:r w:rsidRPr="00CE1480">
        <w:rPr>
          <w:rFonts w:ascii="Arial" w:hAnsi="Arial" w:cs="Arial" w:hint="eastAsia"/>
        </w:rPr>
        <w:t>可</w:t>
      </w:r>
      <w:proofErr w:type="gramEnd"/>
      <w:r w:rsidRPr="00CE1480">
        <w:rPr>
          <w:rFonts w:ascii="Arial" w:hAnsi="Arial" w:cs="Arial" w:hint="eastAsia"/>
        </w:rPr>
        <w:t>扩展性</w:t>
      </w:r>
      <w:r>
        <w:rPr>
          <w:rFonts w:ascii="Arial" w:hAnsi="Arial" w:cs="Arial" w:hint="eastAsia"/>
        </w:rPr>
        <w:t>，执行流程实例时的可靠性和稳定性；</w:t>
      </w:r>
    </w:p>
    <w:p w:rsidR="009A5547" w:rsidRPr="00CE1480" w:rsidRDefault="009A5547" w:rsidP="009A5547">
      <w:pPr>
        <w:numPr>
          <w:ilvl w:val="0"/>
          <w:numId w:val="3"/>
        </w:numPr>
        <w:tabs>
          <w:tab w:val="left" w:pos="840"/>
        </w:tabs>
        <w:ind w:left="840"/>
        <w:rPr>
          <w:rFonts w:ascii="Arial" w:hAnsi="Arial" w:cs="Arial"/>
        </w:rPr>
      </w:pPr>
      <w:r w:rsidRPr="00CE1480">
        <w:rPr>
          <w:rFonts w:ascii="Arial" w:hAnsi="Arial" w:cs="Arial" w:hint="eastAsia"/>
        </w:rPr>
        <w:t>轻量级</w:t>
      </w:r>
      <w:r>
        <w:rPr>
          <w:rFonts w:ascii="Arial" w:hAnsi="Arial" w:cs="Arial" w:hint="eastAsia"/>
        </w:rPr>
        <w:t>（可以嵌入到绝大多数支持简单</w:t>
      </w:r>
      <w:r>
        <w:rPr>
          <w:rFonts w:ascii="Arial" w:hAnsi="Arial" w:cs="Arial"/>
        </w:rPr>
        <w:t>Java</w:t>
      </w:r>
      <w:r>
        <w:rPr>
          <w:rFonts w:ascii="Arial" w:hAnsi="Arial" w:cs="Arial" w:hint="eastAsia"/>
        </w:rPr>
        <w:t>运行环境的设备而不需要</w:t>
      </w:r>
      <w:r>
        <w:rPr>
          <w:rFonts w:ascii="Arial" w:hAnsi="Arial" w:cs="Arial" w:hint="eastAsia"/>
        </w:rPr>
        <w:lastRenderedPageBreak/>
        <w:t>任何</w:t>
      </w:r>
      <w:r>
        <w:rPr>
          <w:rFonts w:ascii="Arial" w:hAnsi="Arial" w:cs="Arial"/>
        </w:rPr>
        <w:t>Web</w:t>
      </w:r>
      <w:r>
        <w:rPr>
          <w:rFonts w:ascii="Arial" w:hAnsi="Arial" w:cs="Arial" w:hint="eastAsia"/>
        </w:rPr>
        <w:t>容器）</w:t>
      </w:r>
    </w:p>
    <w:p w:rsidR="009A5547" w:rsidRPr="00CE1480" w:rsidRDefault="009A5547" w:rsidP="009A5547">
      <w:pPr>
        <w:ind w:firstLine="420"/>
        <w:rPr>
          <w:rFonts w:ascii="Arial" w:hAnsi="Arial" w:cs="Arial"/>
        </w:rPr>
      </w:pPr>
      <w:r w:rsidRPr="00CE1480">
        <w:rPr>
          <w:rFonts w:ascii="Arial" w:hAnsi="Arial" w:cs="Arial" w:hint="eastAsia"/>
        </w:rPr>
        <w:t>核心引擎</w:t>
      </w:r>
      <w:r>
        <w:rPr>
          <w:rFonts w:ascii="Arial" w:hAnsi="Arial" w:cs="Arial" w:hint="eastAsia"/>
        </w:rPr>
        <w:t>同样</w:t>
      </w:r>
      <w:r w:rsidRPr="00CE1480">
        <w:rPr>
          <w:rFonts w:ascii="Arial" w:hAnsi="Arial" w:cs="Arial" w:hint="eastAsia"/>
        </w:rPr>
        <w:t>可以集成一些其他的服务，如人工任务服务（</w:t>
      </w:r>
      <w:r w:rsidRPr="00CE1480">
        <w:rPr>
          <w:rFonts w:ascii="Arial" w:hAnsi="Arial" w:cs="Arial"/>
        </w:rPr>
        <w:t>Human Task Service</w:t>
      </w:r>
      <w:r w:rsidRPr="00CE1480">
        <w:rPr>
          <w:rFonts w:ascii="Arial" w:hAnsi="Arial" w:cs="Arial" w:hint="eastAsia"/>
        </w:rPr>
        <w:t>）和历史</w:t>
      </w:r>
      <w:r>
        <w:rPr>
          <w:rFonts w:ascii="Arial" w:hAnsi="Arial" w:cs="Arial" w:hint="eastAsia"/>
        </w:rPr>
        <w:t>日志</w:t>
      </w:r>
      <w:r w:rsidRPr="00CE1480">
        <w:rPr>
          <w:rFonts w:ascii="Arial" w:hAnsi="Arial" w:cs="Arial" w:hint="eastAsia"/>
        </w:rPr>
        <w:t>（</w:t>
      </w:r>
      <w:r w:rsidRPr="00CE1480">
        <w:rPr>
          <w:rFonts w:ascii="Arial" w:hAnsi="Arial" w:cs="Arial"/>
        </w:rPr>
        <w:t>History Log</w:t>
      </w:r>
      <w:r w:rsidRPr="00CE1480">
        <w:rPr>
          <w:rFonts w:ascii="Arial" w:hAnsi="Arial" w:cs="Arial" w:hint="eastAsia"/>
        </w:rPr>
        <w:t>）。人工任务服务</w:t>
      </w:r>
      <w:r>
        <w:rPr>
          <w:rFonts w:ascii="Arial" w:hAnsi="Arial" w:cs="Arial" w:hint="eastAsia"/>
        </w:rPr>
        <w:t>是指当人类这一特定角色参与到流程中时用来管理人工任务。</w:t>
      </w:r>
      <w:r w:rsidRPr="00CE1480">
        <w:rPr>
          <w:rFonts w:ascii="Arial" w:hAnsi="Arial" w:cs="Arial" w:hint="eastAsia"/>
        </w:rPr>
        <w:t>历史</w:t>
      </w:r>
      <w:r>
        <w:rPr>
          <w:rFonts w:ascii="Arial" w:hAnsi="Arial" w:cs="Arial" w:hint="eastAsia"/>
        </w:rPr>
        <w:t>日志</w:t>
      </w:r>
      <w:r w:rsidRPr="00CE1480">
        <w:rPr>
          <w:rFonts w:ascii="Arial" w:hAnsi="Arial" w:cs="Arial" w:hint="eastAsia"/>
        </w:rPr>
        <w:t>可以保存</w:t>
      </w:r>
      <w:r>
        <w:rPr>
          <w:rFonts w:ascii="Arial" w:hAnsi="Arial" w:cs="Arial" w:hint="eastAsia"/>
        </w:rPr>
        <w:t>所有工作流引擎上执行的流程信息</w:t>
      </w:r>
      <w:r w:rsidRPr="00CE1480">
        <w:rPr>
          <w:rFonts w:ascii="Arial" w:hAnsi="Arial" w:cs="Arial" w:hint="eastAsia"/>
        </w:rPr>
        <w:t>，可以用来保存当前或历史上所有已经完成的流程实例，也可以</w:t>
      </w:r>
      <w:r>
        <w:rPr>
          <w:rFonts w:ascii="Arial" w:hAnsi="Arial" w:cs="Arial" w:hint="eastAsia"/>
        </w:rPr>
        <w:t>被</w:t>
      </w:r>
      <w:r w:rsidRPr="00CE1480">
        <w:rPr>
          <w:rFonts w:ascii="Arial" w:hAnsi="Arial" w:cs="Arial" w:hint="eastAsia"/>
        </w:rPr>
        <w:t>用来查询流程实例</w:t>
      </w:r>
      <w:r>
        <w:rPr>
          <w:rFonts w:ascii="Arial" w:hAnsi="Arial" w:cs="Arial" w:hint="eastAsia"/>
        </w:rPr>
        <w:t>的</w:t>
      </w:r>
      <w:r w:rsidRPr="00CE1480">
        <w:rPr>
          <w:rFonts w:ascii="Arial" w:hAnsi="Arial" w:cs="Arial" w:hint="eastAsia"/>
        </w:rPr>
        <w:t>执行</w:t>
      </w:r>
      <w:r>
        <w:rPr>
          <w:rFonts w:ascii="Arial" w:hAnsi="Arial" w:cs="Arial" w:hint="eastAsia"/>
        </w:rPr>
        <w:t>情况以及监测、分析</w:t>
      </w:r>
      <w:r w:rsidRPr="00CE1480">
        <w:rPr>
          <w:rFonts w:ascii="Arial" w:hAnsi="Arial" w:cs="Arial" w:hint="eastAsia"/>
        </w:rPr>
        <w:t>相关的信息</w:t>
      </w:r>
      <w:r>
        <w:rPr>
          <w:rFonts w:ascii="Arial" w:hAnsi="Arial" w:cs="Arial" w:hint="eastAsia"/>
        </w:rPr>
        <w:t>。</w:t>
      </w:r>
    </w:p>
    <w:p w:rsidR="009A5547" w:rsidRPr="00CE1480" w:rsidRDefault="009A5547" w:rsidP="009A5547">
      <w:pPr>
        <w:ind w:firstLine="420"/>
        <w:jc w:val="left"/>
        <w:rPr>
          <w:rFonts w:cs="Arial"/>
        </w:rPr>
      </w:pPr>
      <w:r w:rsidRPr="009A5547">
        <w:rPr>
          <w:rFonts w:ascii="Arial" w:hAnsi="Arial" w:cs="Arial"/>
        </w:rPr>
        <w:t>jBPM5</w:t>
      </w:r>
      <w:r w:rsidRPr="009A5547">
        <w:rPr>
          <w:rFonts w:ascii="Arial" w:hAnsi="Arial" w:cs="Arial" w:hint="eastAsia"/>
        </w:rPr>
        <w:t>使用一个或多个知识仓库（</w:t>
      </w:r>
      <w:r w:rsidRPr="009A5547">
        <w:rPr>
          <w:rFonts w:ascii="Arial" w:hAnsi="Arial" w:cs="Arial"/>
        </w:rPr>
        <w:t>Repository</w:t>
      </w:r>
      <w:r w:rsidRPr="009A5547">
        <w:rPr>
          <w:rFonts w:ascii="Arial" w:hAnsi="Arial" w:cs="Arial" w:hint="eastAsia"/>
        </w:rPr>
        <w:t>）存储业务流程信息，基于</w:t>
      </w:r>
      <w:r w:rsidRPr="009A5547">
        <w:rPr>
          <w:rFonts w:ascii="Arial" w:hAnsi="Arial" w:cs="Arial"/>
        </w:rPr>
        <w:t>web</w:t>
      </w:r>
      <w:r w:rsidRPr="009A5547">
        <w:rPr>
          <w:rFonts w:ascii="Arial" w:hAnsi="Arial" w:cs="Arial" w:hint="eastAsia"/>
        </w:rPr>
        <w:t>的设计工具被集成在</w:t>
      </w:r>
      <w:r w:rsidRPr="009A5547">
        <w:rPr>
          <w:rFonts w:ascii="Arial" w:hAnsi="Arial" w:cs="Arial"/>
        </w:rPr>
        <w:t>Guvnor Repository</w:t>
      </w:r>
      <w:r w:rsidRPr="009A5547">
        <w:rPr>
          <w:rFonts w:ascii="Arial" w:hAnsi="Arial" w:cs="Arial" w:hint="eastAsia"/>
        </w:rPr>
        <w:t>上，知识仓库面向业务分析人员，可以不依赖与应用独立地管理业务流程。</w:t>
      </w:r>
    </w:p>
    <w:p w:rsidR="009A5547" w:rsidRPr="00CE1480" w:rsidRDefault="009A5547" w:rsidP="009A5547">
      <w:pPr>
        <w:pStyle w:val="3"/>
        <w:rPr>
          <w:rFonts w:ascii="Arial" w:hAnsi="Arial" w:cs="Arial"/>
        </w:rPr>
      </w:pPr>
      <w:bookmarkStart w:id="32" w:name="_Toc356370941"/>
      <w:bookmarkStart w:id="33" w:name="_Toc387496436"/>
      <w:r w:rsidRPr="00CE1480">
        <w:rPr>
          <w:rFonts w:ascii="Arial" w:hAnsi="Arial" w:cs="Arial"/>
        </w:rPr>
        <w:t xml:space="preserve">2.1.2 </w:t>
      </w:r>
      <w:bookmarkEnd w:id="32"/>
      <w:r w:rsidRPr="00CE1480">
        <w:rPr>
          <w:rFonts w:ascii="Arial" w:hAnsi="Arial" w:cs="Arial"/>
        </w:rPr>
        <w:t>jBPM5</w:t>
      </w:r>
      <w:r>
        <w:rPr>
          <w:rFonts w:ascii="Arial" w:hAnsi="Arial" w:cs="Arial" w:hint="eastAsia"/>
        </w:rPr>
        <w:t>的过程定义语言分析</w:t>
      </w:r>
      <w:bookmarkEnd w:id="33"/>
    </w:p>
    <w:p w:rsidR="009A5547" w:rsidRDefault="009A5547" w:rsidP="009A5547">
      <w:pPr>
        <w:ind w:firstLine="420"/>
        <w:rPr>
          <w:rFonts w:ascii="Arial" w:hAnsi="Arial" w:cs="Arial"/>
        </w:rPr>
      </w:pPr>
      <w:r w:rsidRPr="00CE1480">
        <w:rPr>
          <w:rFonts w:ascii="Arial" w:hAnsi="Arial" w:cs="Arial"/>
        </w:rPr>
        <w:t>jBPM5</w:t>
      </w:r>
      <w:r>
        <w:rPr>
          <w:rFonts w:ascii="Arial" w:hAnsi="Arial" w:cs="Arial" w:hint="eastAsia"/>
        </w:rPr>
        <w:t>不再直接支持</w:t>
      </w:r>
      <w:r>
        <w:rPr>
          <w:rFonts w:ascii="Arial" w:hAnsi="Arial" w:cs="Arial"/>
        </w:rPr>
        <w:t>JPDL</w:t>
      </w:r>
      <w:r>
        <w:rPr>
          <w:rFonts w:ascii="Arial" w:hAnsi="Arial" w:cs="Arial" w:hint="eastAsia"/>
        </w:rPr>
        <w:t>过程定义语言的执行，而是使用</w:t>
      </w:r>
      <w:r w:rsidRPr="00CE1480">
        <w:rPr>
          <w:rFonts w:ascii="Arial" w:hAnsi="Arial" w:cs="Arial"/>
        </w:rPr>
        <w:t>BPMN2.0</w:t>
      </w:r>
      <w:r w:rsidRPr="00CE1480">
        <w:rPr>
          <w:rFonts w:ascii="Arial" w:hAnsi="Arial" w:cs="Arial" w:hint="eastAsia"/>
        </w:rPr>
        <w:t>流程定义语言</w:t>
      </w:r>
      <w:r>
        <w:rPr>
          <w:rFonts w:ascii="Arial" w:hAnsi="Arial" w:cs="Arial" w:hint="eastAsia"/>
        </w:rPr>
        <w:t>。</w:t>
      </w:r>
      <w:r>
        <w:rPr>
          <w:rFonts w:ascii="Arial" w:hAnsi="Arial" w:cs="Arial"/>
        </w:rPr>
        <w:t>2011</w:t>
      </w:r>
      <w:r>
        <w:rPr>
          <w:rFonts w:ascii="Arial" w:hAnsi="Arial" w:cs="Arial" w:hint="eastAsia"/>
        </w:rPr>
        <w:t>年</w:t>
      </w:r>
      <w:r>
        <w:rPr>
          <w:rFonts w:ascii="Arial" w:hAnsi="Arial" w:cs="Arial"/>
        </w:rPr>
        <w:t>3</w:t>
      </w:r>
      <w:r>
        <w:rPr>
          <w:rFonts w:ascii="Arial" w:hAnsi="Arial" w:cs="Arial" w:hint="eastAsia"/>
        </w:rPr>
        <w:t>月，</w:t>
      </w:r>
      <w:r w:rsidRPr="00CE1480">
        <w:rPr>
          <w:rFonts w:ascii="Arial" w:hAnsi="Arial" w:cs="Arial"/>
        </w:rPr>
        <w:t>BPMN2.0</w:t>
      </w:r>
      <w:r>
        <w:rPr>
          <w:rFonts w:ascii="Arial" w:hAnsi="Arial" w:cs="Arial" w:hint="eastAsia"/>
        </w:rPr>
        <w:t>规范由</w:t>
      </w:r>
      <w:r>
        <w:rPr>
          <w:rFonts w:ascii="Arial" w:hAnsi="Arial" w:cs="Arial"/>
        </w:rPr>
        <w:t>OMG</w:t>
      </w:r>
      <w:r>
        <w:rPr>
          <w:rFonts w:ascii="Arial" w:hAnsi="Arial" w:cs="Arial" w:hint="eastAsia"/>
        </w:rPr>
        <w:t>组织正式发布。</w:t>
      </w:r>
    </w:p>
    <w:p w:rsidR="009A5547" w:rsidRDefault="009A5547" w:rsidP="009A5547">
      <w:pPr>
        <w:ind w:firstLine="420"/>
        <w:rPr>
          <w:rFonts w:ascii="Arial" w:hAnsi="Arial" w:cs="Arial"/>
        </w:rPr>
      </w:pPr>
      <w:r>
        <w:rPr>
          <w:rFonts w:ascii="Arial" w:hAnsi="Arial" w:cs="Arial" w:hint="eastAsia"/>
        </w:rPr>
        <w:t>如图</w:t>
      </w:r>
      <w:r>
        <w:rPr>
          <w:rFonts w:ascii="Arial" w:hAnsi="Arial" w:cs="Arial"/>
        </w:rPr>
        <w:t>2.2</w:t>
      </w:r>
      <w:r>
        <w:rPr>
          <w:rFonts w:ascii="Arial" w:hAnsi="Arial" w:cs="Arial" w:hint="eastAsia"/>
        </w:rPr>
        <w:t>所示，</w:t>
      </w:r>
      <w:r w:rsidRPr="00CE1480">
        <w:rPr>
          <w:rFonts w:ascii="Arial" w:hAnsi="Arial" w:cs="Arial"/>
        </w:rPr>
        <w:t>jBPM5</w:t>
      </w:r>
      <w:r>
        <w:rPr>
          <w:rFonts w:ascii="Arial" w:hAnsi="Arial" w:cs="Arial" w:hint="eastAsia"/>
        </w:rPr>
        <w:t>提供了基于</w:t>
      </w:r>
      <w:r>
        <w:rPr>
          <w:rFonts w:cs="Arial"/>
        </w:rPr>
        <w:t>Eclipse</w:t>
      </w:r>
      <w:r>
        <w:rPr>
          <w:rFonts w:cs="Arial" w:hint="eastAsia"/>
        </w:rPr>
        <w:t>的图形化插件，利用这个插件可以十分便捷地定义基于</w:t>
      </w:r>
      <w:r w:rsidRPr="00CE1480">
        <w:rPr>
          <w:rFonts w:ascii="Arial" w:hAnsi="Arial" w:cs="Arial"/>
        </w:rPr>
        <w:t>BPMN2.0</w:t>
      </w:r>
      <w:r>
        <w:rPr>
          <w:rFonts w:ascii="Arial" w:hAnsi="Arial" w:cs="Arial" w:hint="eastAsia"/>
        </w:rPr>
        <w:t>规范的流程。基于图</w:t>
      </w:r>
      <w:r>
        <w:rPr>
          <w:rFonts w:ascii="Arial" w:hAnsi="Arial" w:cs="Arial"/>
        </w:rPr>
        <w:t>2.2</w:t>
      </w:r>
      <w:r>
        <w:rPr>
          <w:rFonts w:ascii="Arial" w:hAnsi="Arial" w:cs="Arial" w:hint="eastAsia"/>
        </w:rPr>
        <w:t>所定义的流程，对</w:t>
      </w:r>
      <w:r w:rsidRPr="00CE1480">
        <w:rPr>
          <w:rFonts w:ascii="Arial" w:hAnsi="Arial" w:cs="Arial"/>
        </w:rPr>
        <w:t>BPMN2.0</w:t>
      </w:r>
      <w:r>
        <w:rPr>
          <w:rFonts w:ascii="Arial" w:hAnsi="Arial" w:cs="Arial" w:hint="eastAsia"/>
        </w:rPr>
        <w:t>的一些基础元素进行简要的说明：</w:t>
      </w:r>
    </w:p>
    <w:p w:rsidR="009A5547" w:rsidRDefault="009A5547" w:rsidP="009A5547">
      <w:pPr>
        <w:numPr>
          <w:ilvl w:val="0"/>
          <w:numId w:val="45"/>
        </w:numPr>
        <w:rPr>
          <w:rFonts w:ascii="Arial" w:hAnsi="Arial" w:cs="Arial"/>
        </w:rPr>
      </w:pPr>
      <w:r>
        <w:rPr>
          <w:rFonts w:ascii="Arial" w:hAnsi="Arial" w:cs="Arial" w:hint="eastAsia"/>
        </w:rPr>
        <w:t>开始事件（</w:t>
      </w:r>
      <w:r>
        <w:rPr>
          <w:rFonts w:ascii="Arial" w:hAnsi="Arial" w:cs="Arial"/>
        </w:rPr>
        <w:t>Start Event</w:t>
      </w:r>
      <w:r>
        <w:rPr>
          <w:rFonts w:ascii="Arial" w:hAnsi="Arial" w:cs="Arial" w:hint="eastAsia"/>
        </w:rPr>
        <w:t>）：标志了一个流程将要开始。</w:t>
      </w:r>
    </w:p>
    <w:p w:rsidR="009A5547" w:rsidRDefault="009A5547" w:rsidP="009A5547">
      <w:pPr>
        <w:numPr>
          <w:ilvl w:val="0"/>
          <w:numId w:val="45"/>
        </w:numPr>
        <w:rPr>
          <w:rFonts w:ascii="Arial" w:hAnsi="Arial" w:cs="Arial"/>
        </w:rPr>
      </w:pPr>
      <w:r>
        <w:rPr>
          <w:rFonts w:ascii="Arial" w:hAnsi="Arial" w:cs="Arial" w:hint="eastAsia"/>
        </w:rPr>
        <w:t>结束事件（</w:t>
      </w:r>
      <w:r>
        <w:rPr>
          <w:rFonts w:ascii="Arial" w:hAnsi="Arial" w:cs="Arial"/>
        </w:rPr>
        <w:t>End Event</w:t>
      </w:r>
      <w:r>
        <w:rPr>
          <w:rFonts w:ascii="Arial" w:hAnsi="Arial" w:cs="Arial" w:hint="eastAsia"/>
        </w:rPr>
        <w:t>）：标志了一个流程将要结束。</w:t>
      </w:r>
    </w:p>
    <w:p w:rsidR="009A5547" w:rsidRDefault="009A5547" w:rsidP="009A5547">
      <w:pPr>
        <w:numPr>
          <w:ilvl w:val="0"/>
          <w:numId w:val="45"/>
        </w:numPr>
        <w:rPr>
          <w:rFonts w:ascii="Arial" w:hAnsi="Arial" w:cs="Arial"/>
        </w:rPr>
      </w:pPr>
      <w:r>
        <w:rPr>
          <w:rFonts w:ascii="Arial" w:hAnsi="Arial" w:cs="Arial" w:hint="eastAsia"/>
        </w:rPr>
        <w:t>活动（</w:t>
      </w:r>
      <w:r>
        <w:rPr>
          <w:rFonts w:ascii="Arial" w:hAnsi="Arial" w:cs="Arial"/>
        </w:rPr>
        <w:t>Activity</w:t>
      </w:r>
      <w:r>
        <w:rPr>
          <w:rFonts w:ascii="Arial" w:hAnsi="Arial" w:cs="Arial" w:hint="eastAsia"/>
        </w:rPr>
        <w:t>）：流程在流转过程中的一个一般工作项，任务和子流程是它的两种类型。</w:t>
      </w:r>
    </w:p>
    <w:p w:rsidR="009A5547" w:rsidRDefault="009A5547" w:rsidP="009A5547">
      <w:pPr>
        <w:numPr>
          <w:ilvl w:val="0"/>
          <w:numId w:val="45"/>
        </w:numPr>
        <w:rPr>
          <w:rFonts w:ascii="Arial" w:hAnsi="Arial" w:cs="Arial"/>
        </w:rPr>
      </w:pPr>
      <w:r>
        <w:rPr>
          <w:rFonts w:ascii="Arial" w:hAnsi="Arial" w:cs="Arial" w:hint="eastAsia"/>
        </w:rPr>
        <w:t>任务（</w:t>
      </w:r>
      <w:r>
        <w:rPr>
          <w:rFonts w:ascii="Arial" w:hAnsi="Arial" w:cs="Arial"/>
        </w:rPr>
        <w:t>Task</w:t>
      </w:r>
      <w:r>
        <w:rPr>
          <w:rFonts w:ascii="Arial" w:hAnsi="Arial" w:cs="Arial" w:hint="eastAsia"/>
        </w:rPr>
        <w:t>）：流程在流转过程中的一个原子活动，被用于在一个流程中的工作不能够被拆开到更为详细级别的情景。</w:t>
      </w:r>
    </w:p>
    <w:p w:rsidR="009A5547" w:rsidRDefault="009A5547" w:rsidP="009A5547">
      <w:pPr>
        <w:numPr>
          <w:ilvl w:val="0"/>
          <w:numId w:val="45"/>
        </w:numPr>
        <w:rPr>
          <w:rFonts w:ascii="Arial" w:hAnsi="Arial" w:cs="Arial"/>
        </w:rPr>
      </w:pPr>
      <w:r>
        <w:rPr>
          <w:rFonts w:ascii="Arial" w:hAnsi="Arial" w:cs="Arial" w:hint="eastAsia"/>
        </w:rPr>
        <w:t>子流程</w:t>
      </w:r>
      <w:r>
        <w:rPr>
          <w:rFonts w:ascii="Arial" w:hAnsi="Arial" w:cs="Arial"/>
        </w:rPr>
        <w:t>(Sub-Process)</w:t>
      </w:r>
      <w:r>
        <w:rPr>
          <w:rFonts w:ascii="Arial" w:hAnsi="Arial" w:cs="Arial" w:hint="eastAsia"/>
        </w:rPr>
        <w:t>：流程在流转过程中的一个复合活动，可以被进一步拆分为一组子活动。</w:t>
      </w:r>
    </w:p>
    <w:p w:rsidR="009A5547" w:rsidRDefault="009A5547" w:rsidP="009A5547">
      <w:pPr>
        <w:numPr>
          <w:ilvl w:val="0"/>
          <w:numId w:val="45"/>
        </w:numPr>
        <w:rPr>
          <w:rFonts w:ascii="Arial" w:hAnsi="Arial" w:cs="Arial"/>
        </w:rPr>
      </w:pPr>
      <w:r>
        <w:rPr>
          <w:rFonts w:ascii="Arial" w:hAnsi="Arial" w:cs="Arial" w:hint="eastAsia"/>
        </w:rPr>
        <w:t>顺序流（</w:t>
      </w:r>
      <w:r>
        <w:rPr>
          <w:rFonts w:ascii="Arial" w:hAnsi="Arial" w:cs="Arial"/>
        </w:rPr>
        <w:t>Sequence Flow</w:t>
      </w:r>
      <w:r>
        <w:rPr>
          <w:rFonts w:ascii="Arial" w:hAnsi="Arial" w:cs="Arial" w:hint="eastAsia"/>
        </w:rPr>
        <w:t>）：两个流程元素的连接器。一个元素在流程执行期间被访问后，流程会沿着该元素输出的顺序</w:t>
      </w:r>
      <w:proofErr w:type="gramStart"/>
      <w:r>
        <w:rPr>
          <w:rFonts w:ascii="Arial" w:hAnsi="Arial" w:cs="Arial" w:hint="eastAsia"/>
        </w:rPr>
        <w:t>流继续</w:t>
      </w:r>
      <w:proofErr w:type="gramEnd"/>
      <w:r>
        <w:rPr>
          <w:rFonts w:ascii="Arial" w:hAnsi="Arial" w:cs="Arial" w:hint="eastAsia"/>
        </w:rPr>
        <w:t>执行。</w:t>
      </w:r>
    </w:p>
    <w:p w:rsidR="009A5547" w:rsidRDefault="009A5547" w:rsidP="009A5547">
      <w:pPr>
        <w:numPr>
          <w:ilvl w:val="0"/>
          <w:numId w:val="45"/>
        </w:numPr>
        <w:rPr>
          <w:rFonts w:ascii="Arial" w:hAnsi="Arial" w:cs="Arial"/>
        </w:rPr>
      </w:pPr>
      <w:r>
        <w:rPr>
          <w:rFonts w:ascii="Arial" w:hAnsi="Arial" w:cs="Arial" w:hint="eastAsia"/>
        </w:rPr>
        <w:t>单一网关（</w:t>
      </w:r>
      <w:r>
        <w:rPr>
          <w:rFonts w:ascii="Arial" w:hAnsi="Arial" w:cs="Arial"/>
        </w:rPr>
        <w:t>Exclusive Gateway</w:t>
      </w:r>
      <w:r>
        <w:rPr>
          <w:rFonts w:ascii="Arial" w:hAnsi="Arial" w:cs="Arial" w:hint="eastAsia"/>
        </w:rPr>
        <w:t>）：用于对流程中的决策进行建模。流程执行到这种网关时，按照输出流定义的顺序对他们进行计算。条件为真的</w:t>
      </w:r>
      <w:proofErr w:type="gramStart"/>
      <w:r>
        <w:rPr>
          <w:rFonts w:ascii="Arial" w:hAnsi="Arial" w:cs="Arial" w:hint="eastAsia"/>
        </w:rPr>
        <w:t>顺序流被选取</w:t>
      </w:r>
      <w:proofErr w:type="gramEnd"/>
      <w:r>
        <w:rPr>
          <w:rFonts w:ascii="Arial" w:hAnsi="Arial" w:cs="Arial" w:hint="eastAsia"/>
        </w:rPr>
        <w:t>继续执行流程。</w:t>
      </w:r>
    </w:p>
    <w:p w:rsidR="009A5547" w:rsidRPr="009C3796" w:rsidRDefault="009A5547" w:rsidP="009A5547">
      <w:pPr>
        <w:numPr>
          <w:ilvl w:val="0"/>
          <w:numId w:val="45"/>
        </w:numPr>
        <w:rPr>
          <w:rFonts w:ascii="Arial" w:hAnsi="Arial" w:cs="Arial"/>
        </w:rPr>
      </w:pPr>
      <w:r>
        <w:rPr>
          <w:rFonts w:ascii="Arial" w:hAnsi="Arial" w:cs="Arial" w:hint="eastAsia"/>
        </w:rPr>
        <w:lastRenderedPageBreak/>
        <w:t>并行网关（</w:t>
      </w:r>
      <w:r>
        <w:rPr>
          <w:rFonts w:ascii="Arial" w:hAnsi="Arial" w:cs="Arial"/>
        </w:rPr>
        <w:t>Parallel Gateway</w:t>
      </w:r>
      <w:r>
        <w:rPr>
          <w:rFonts w:ascii="Arial" w:hAnsi="Arial" w:cs="Arial" w:hint="eastAsia"/>
        </w:rPr>
        <w:t>）：用来对流程中的并发进行建模，能够拆分出多个执行路径，或多个输入路径进行合并。其功能要根据输入</w:t>
      </w:r>
      <w:r>
        <w:rPr>
          <w:noProof/>
        </w:rPr>
        <w:drawing>
          <wp:anchor distT="0" distB="0" distL="114300" distR="114300" simplePos="0" relativeHeight="251667456" behindDoc="0" locked="0" layoutInCell="1" allowOverlap="0" wp14:anchorId="3367FC86" wp14:editId="374F5EF2">
            <wp:simplePos x="0" y="0"/>
            <wp:positionH relativeFrom="column">
              <wp:posOffset>-161925</wp:posOffset>
            </wp:positionH>
            <wp:positionV relativeFrom="line">
              <wp:posOffset>352425</wp:posOffset>
            </wp:positionV>
            <wp:extent cx="5857875" cy="1892935"/>
            <wp:effectExtent l="0" t="0" r="9525"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l="19147" t="42520" r="19534" b="22145"/>
                    <a:stretch>
                      <a:fillRect/>
                    </a:stretch>
                  </pic:blipFill>
                  <pic:spPr bwMode="auto">
                    <a:xfrm>
                      <a:off x="0" y="0"/>
                      <a:ext cx="5857875" cy="18929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hint="eastAsia"/>
        </w:rPr>
        <w:t>和输出的顺序流进行划分。</w:t>
      </w:r>
      <w:r w:rsidR="00587CC4" w:rsidRPr="00CE1480">
        <w:rPr>
          <w:rFonts w:ascii="Arial" w:hAnsi="Arial" w:cs="Arial"/>
          <w:color w:val="000000"/>
          <w:kern w:val="0"/>
          <w:szCs w:val="21"/>
          <w:vertAlign w:val="superscript"/>
        </w:rPr>
        <w:t>[</w:t>
      </w:r>
      <w:r w:rsidR="00587CC4">
        <w:rPr>
          <w:rFonts w:ascii="Arial" w:hAnsi="Arial" w:cs="Arial" w:hint="eastAsia"/>
          <w:color w:val="000000"/>
          <w:kern w:val="0"/>
          <w:szCs w:val="21"/>
          <w:vertAlign w:val="superscript"/>
        </w:rPr>
        <w:t>4</w:t>
      </w:r>
      <w:r w:rsidR="00587CC4" w:rsidRPr="00CE1480">
        <w:rPr>
          <w:rFonts w:ascii="Arial" w:hAnsi="Arial" w:cs="Arial"/>
          <w:color w:val="000000"/>
          <w:kern w:val="0"/>
          <w:szCs w:val="21"/>
          <w:vertAlign w:val="superscript"/>
        </w:rPr>
        <w:t>]</w:t>
      </w:r>
    </w:p>
    <w:p w:rsidR="009A5547" w:rsidRPr="00CE1480" w:rsidRDefault="009A5547" w:rsidP="009A5547">
      <w:pPr>
        <w:ind w:firstLine="420"/>
        <w:jc w:val="left"/>
        <w:rPr>
          <w:rFonts w:ascii="Arial" w:hAnsi="Arial" w:cs="Arial"/>
        </w:rPr>
      </w:pPr>
    </w:p>
    <w:p w:rsidR="009A5547" w:rsidRPr="00CE1480" w:rsidRDefault="009A5547" w:rsidP="009A5547">
      <w:pPr>
        <w:pStyle w:val="4"/>
        <w:rPr>
          <w:rFonts w:cs="Arial"/>
        </w:rPr>
      </w:pPr>
      <w:bookmarkStart w:id="34" w:name="_Toc356643449"/>
      <w:bookmarkStart w:id="35" w:name="_Toc389557395"/>
      <w:r w:rsidRPr="00CE1480">
        <w:rPr>
          <w:rFonts w:cs="Arial" w:hint="eastAsia"/>
        </w:rPr>
        <w:t>图</w:t>
      </w:r>
      <w:r w:rsidRPr="00CE1480">
        <w:rPr>
          <w:rFonts w:cs="Arial"/>
        </w:rPr>
        <w:t>2.</w:t>
      </w:r>
      <w:bookmarkEnd w:id="34"/>
      <w:r w:rsidR="006D5BD0">
        <w:rPr>
          <w:rFonts w:cs="Arial" w:hint="eastAsia"/>
        </w:rPr>
        <w:t>1</w:t>
      </w:r>
      <w:r>
        <w:rPr>
          <w:rFonts w:cs="Arial"/>
        </w:rPr>
        <w:t xml:space="preserve"> Eclips</w:t>
      </w:r>
      <w:r>
        <w:rPr>
          <w:rFonts w:cs="Arial" w:hint="eastAsia"/>
        </w:rPr>
        <w:t>e</w:t>
      </w:r>
      <w:r>
        <w:rPr>
          <w:rFonts w:cs="Arial" w:hint="eastAsia"/>
        </w:rPr>
        <w:t>图形化插件</w:t>
      </w:r>
      <w:bookmarkEnd w:id="35"/>
    </w:p>
    <w:p w:rsidR="009A5547" w:rsidRPr="00CE1480" w:rsidRDefault="009A5547" w:rsidP="009A5547">
      <w:pPr>
        <w:pStyle w:val="2"/>
        <w:rPr>
          <w:rFonts w:cs="Arial"/>
        </w:rPr>
      </w:pPr>
      <w:bookmarkStart w:id="36" w:name="_Toc387496437"/>
      <w:bookmarkStart w:id="37" w:name="_Toc228009659"/>
      <w:bookmarkStart w:id="38" w:name="_Toc356370943"/>
      <w:r w:rsidRPr="00CE1480">
        <w:rPr>
          <w:rFonts w:cs="Arial"/>
        </w:rPr>
        <w:t>2.2 Spring</w:t>
      </w:r>
      <w:r w:rsidRPr="00CE1480">
        <w:rPr>
          <w:rFonts w:cs="Arial" w:hint="eastAsia"/>
        </w:rPr>
        <w:t>框架</w:t>
      </w:r>
      <w:bookmarkEnd w:id="36"/>
    </w:p>
    <w:p w:rsidR="009A5547" w:rsidRPr="00CE1480" w:rsidRDefault="009A5547" w:rsidP="009A5547">
      <w:pPr>
        <w:pStyle w:val="3"/>
        <w:rPr>
          <w:rFonts w:ascii="Arial" w:hAnsi="Arial" w:cs="Arial"/>
        </w:rPr>
      </w:pPr>
      <w:bookmarkStart w:id="39" w:name="_Toc387496438"/>
      <w:r w:rsidRPr="00CE1480">
        <w:rPr>
          <w:rFonts w:ascii="Arial" w:hAnsi="Arial" w:cs="Arial"/>
        </w:rPr>
        <w:t>2.2.1 Spring</w:t>
      </w:r>
      <w:r w:rsidRPr="00CE1480">
        <w:rPr>
          <w:rFonts w:ascii="Arial" w:hAnsi="Arial" w:cs="Arial" w:hint="eastAsia"/>
        </w:rPr>
        <w:t>简介</w:t>
      </w:r>
      <w:bookmarkEnd w:id="39"/>
    </w:p>
    <w:p w:rsidR="009A5547" w:rsidRDefault="009A5547" w:rsidP="009A5547">
      <w:pPr>
        <w:rPr>
          <w:rFonts w:ascii="Arial" w:hAnsi="Arial" w:cs="Arial"/>
        </w:rPr>
      </w:pPr>
      <w:r w:rsidRPr="00CE1480">
        <w:rPr>
          <w:rFonts w:ascii="Arial" w:hAnsi="Arial" w:cs="Arial"/>
        </w:rPr>
        <w:tab/>
        <w:t>Spring</w:t>
      </w:r>
      <w:r>
        <w:rPr>
          <w:rFonts w:ascii="Arial" w:hAnsi="Arial" w:cs="Arial"/>
        </w:rPr>
        <w:t xml:space="preserve"> Framework</w:t>
      </w:r>
      <w:r>
        <w:rPr>
          <w:rFonts w:ascii="Arial" w:hAnsi="Arial" w:cs="Arial" w:hint="eastAsia"/>
        </w:rPr>
        <w:t>是</w:t>
      </w:r>
      <w:r w:rsidRPr="00CE1480">
        <w:rPr>
          <w:rFonts w:ascii="Arial" w:hAnsi="Arial" w:cs="Arial" w:hint="eastAsia"/>
        </w:rPr>
        <w:t>由</w:t>
      </w:r>
      <w:r w:rsidRPr="00CE1480">
        <w:rPr>
          <w:rFonts w:ascii="Arial" w:hAnsi="Arial" w:cs="Arial"/>
        </w:rPr>
        <w:t>Rod Johnson</w:t>
      </w:r>
      <w:r w:rsidRPr="00CE1480">
        <w:rPr>
          <w:rFonts w:ascii="Arial" w:hAnsi="Arial" w:cs="Arial" w:hint="eastAsia"/>
        </w:rPr>
        <w:t>创建</w:t>
      </w:r>
      <w:r>
        <w:rPr>
          <w:rFonts w:ascii="Arial" w:hAnsi="Arial" w:cs="Arial" w:hint="eastAsia"/>
        </w:rPr>
        <w:t>的一个开放源码的应用框架</w:t>
      </w:r>
      <w:r w:rsidRPr="00CE1480">
        <w:rPr>
          <w:rFonts w:ascii="Arial" w:hAnsi="Arial" w:cs="Arial" w:hint="eastAsia"/>
        </w:rPr>
        <w:t>。</w:t>
      </w:r>
      <w:r>
        <w:rPr>
          <w:rFonts w:ascii="Arial" w:hAnsi="Arial" w:cs="Arial" w:hint="eastAsia"/>
        </w:rPr>
        <w:t>它是轻量级</w:t>
      </w:r>
      <w:r>
        <w:rPr>
          <w:rFonts w:ascii="Arial" w:hAnsi="Arial" w:cs="Arial"/>
        </w:rPr>
        <w:t>J2EE</w:t>
      </w:r>
      <w:r>
        <w:rPr>
          <w:rFonts w:ascii="Arial" w:hAnsi="Arial" w:cs="Arial" w:hint="eastAsia"/>
        </w:rPr>
        <w:t>应用程式框架，旨在简化</w:t>
      </w:r>
      <w:r>
        <w:rPr>
          <w:rFonts w:ascii="Arial" w:hAnsi="Arial" w:cs="Arial"/>
        </w:rPr>
        <w:t>J2EE</w:t>
      </w:r>
      <w:r>
        <w:rPr>
          <w:rFonts w:ascii="Arial" w:hAnsi="Arial" w:cs="Arial" w:hint="eastAsia"/>
        </w:rPr>
        <w:t>的开发，降低其项目实施难度。</w:t>
      </w:r>
      <w:r w:rsidRPr="00CE1480">
        <w:rPr>
          <w:rFonts w:ascii="Arial" w:hAnsi="Arial" w:cs="Arial"/>
        </w:rPr>
        <w:t>Spring</w:t>
      </w:r>
      <w:r>
        <w:rPr>
          <w:rFonts w:ascii="Arial" w:hAnsi="Arial" w:cs="Arial"/>
        </w:rPr>
        <w:t xml:space="preserve"> Framework</w:t>
      </w:r>
      <w:r>
        <w:rPr>
          <w:rFonts w:ascii="Arial" w:hAnsi="Arial" w:cs="Arial" w:hint="eastAsia"/>
        </w:rPr>
        <w:t>有利于为</w:t>
      </w:r>
      <w:r>
        <w:rPr>
          <w:rFonts w:ascii="Arial" w:hAnsi="Arial" w:cs="Arial"/>
        </w:rPr>
        <w:t>J2EE</w:t>
      </w:r>
      <w:r>
        <w:rPr>
          <w:rFonts w:ascii="Arial" w:hAnsi="Arial" w:cs="Arial" w:hint="eastAsia"/>
        </w:rPr>
        <w:t>应用提供了基础结构，还为开发人员更好的适用</w:t>
      </w:r>
      <w:r>
        <w:rPr>
          <w:rFonts w:ascii="Arial" w:hAnsi="Arial" w:cs="Arial"/>
        </w:rPr>
        <w:t>J2EE</w:t>
      </w:r>
      <w:r>
        <w:rPr>
          <w:rFonts w:ascii="Arial" w:hAnsi="Arial" w:cs="Arial" w:hint="eastAsia"/>
        </w:rPr>
        <w:t>相关技术提供了工具性支持。</w:t>
      </w:r>
    </w:p>
    <w:p w:rsidR="009A5547" w:rsidRPr="00CE1480" w:rsidRDefault="009A5547" w:rsidP="009A5547">
      <w:pPr>
        <w:ind w:firstLineChars="150" w:firstLine="360"/>
        <w:rPr>
          <w:rFonts w:ascii="Arial" w:hAnsi="Arial" w:cs="Arial"/>
        </w:rPr>
      </w:pPr>
      <w:r w:rsidRPr="00CE1480">
        <w:rPr>
          <w:rFonts w:ascii="Arial" w:hAnsi="Arial" w:cs="Arial"/>
        </w:rPr>
        <w:t>Spring</w:t>
      </w:r>
      <w:r>
        <w:rPr>
          <w:rFonts w:ascii="Arial" w:hAnsi="Arial" w:cs="Arial" w:hint="eastAsia"/>
        </w:rPr>
        <w:t>实现了</w:t>
      </w:r>
      <w:r w:rsidRPr="00CE1480">
        <w:rPr>
          <w:rFonts w:ascii="Arial" w:hAnsi="Arial" w:cs="Arial" w:hint="eastAsia"/>
        </w:rPr>
        <w:t>控制反转技术（</w:t>
      </w:r>
      <w:r w:rsidRPr="00CE1480">
        <w:rPr>
          <w:rFonts w:ascii="Arial" w:hAnsi="Arial" w:cs="Arial"/>
        </w:rPr>
        <w:t>IoC</w:t>
      </w:r>
      <w:r w:rsidRPr="00CE1480">
        <w:rPr>
          <w:rFonts w:ascii="Arial" w:hAnsi="Arial" w:cs="Arial" w:hint="eastAsia"/>
        </w:rPr>
        <w:t>）</w:t>
      </w:r>
      <w:r>
        <w:rPr>
          <w:rFonts w:ascii="Arial" w:hAnsi="Arial" w:cs="Arial" w:hint="eastAsia"/>
        </w:rPr>
        <w:t>，可以达到系统元件的松散耦合（</w:t>
      </w:r>
      <w:r>
        <w:rPr>
          <w:rFonts w:ascii="Arial" w:hAnsi="Arial" w:cs="Arial"/>
        </w:rPr>
        <w:t>Loose coupling</w:t>
      </w:r>
      <w:r>
        <w:rPr>
          <w:rFonts w:ascii="Arial" w:hAnsi="Arial" w:cs="Arial" w:hint="eastAsia"/>
        </w:rPr>
        <w:t>）</w:t>
      </w:r>
      <w:r w:rsidRPr="00CE1480">
        <w:rPr>
          <w:rFonts w:ascii="Arial" w:hAnsi="Arial" w:cs="Arial" w:hint="eastAsia"/>
        </w:rPr>
        <w:t>，</w:t>
      </w:r>
      <w:r>
        <w:rPr>
          <w:rFonts w:ascii="Arial" w:hAnsi="Arial" w:cs="Arial" w:hint="eastAsia"/>
        </w:rPr>
        <w:t>使得整个应用系统在架构上与维护上都能得到相当程度的简化</w:t>
      </w:r>
      <w:r w:rsidRPr="00CE1480">
        <w:rPr>
          <w:rFonts w:ascii="Arial" w:hAnsi="Arial" w:cs="Arial" w:hint="eastAsia"/>
        </w:rPr>
        <w:t>。</w:t>
      </w:r>
      <w:r>
        <w:rPr>
          <w:rFonts w:ascii="Arial" w:hAnsi="Arial" w:cs="Arial"/>
        </w:rPr>
        <w:t>Spring</w:t>
      </w:r>
      <w:r>
        <w:rPr>
          <w:rFonts w:ascii="Arial" w:hAnsi="Arial" w:cs="Arial" w:hint="eastAsia"/>
        </w:rPr>
        <w:t>的目标是实现一个全方位的整合框架，在</w:t>
      </w:r>
      <w:r>
        <w:rPr>
          <w:rFonts w:ascii="Arial" w:hAnsi="Arial" w:cs="Arial"/>
        </w:rPr>
        <w:t>Spring</w:t>
      </w:r>
      <w:r>
        <w:rPr>
          <w:rFonts w:ascii="Arial" w:hAnsi="Arial" w:cs="Arial" w:hint="eastAsia"/>
        </w:rPr>
        <w:t>框架下实现多个子框架的组合，子框架之间彼此独立，也可以使用其它框架方案加以替代。</w:t>
      </w:r>
      <w:r>
        <w:rPr>
          <w:rFonts w:ascii="Arial" w:hAnsi="Arial" w:cs="Arial"/>
        </w:rPr>
        <w:t>Spring</w:t>
      </w:r>
      <w:r>
        <w:rPr>
          <w:rFonts w:ascii="Arial" w:hAnsi="Arial" w:cs="Arial" w:hint="eastAsia"/>
        </w:rPr>
        <w:t>框架可以成为企业级应用程序一站式的解决方案，同时也是模块化的框架，允许开发人员使用其中一部分的模块进行开发。</w:t>
      </w:r>
      <w:r>
        <w:rPr>
          <w:rFonts w:ascii="Arial" w:hAnsi="Arial" w:cs="Arial"/>
        </w:rPr>
        <w:t>Spring</w:t>
      </w:r>
      <w:r>
        <w:rPr>
          <w:rFonts w:ascii="Arial" w:hAnsi="Arial" w:cs="Arial" w:hint="eastAsia"/>
        </w:rPr>
        <w:t>框架是一个松耦合的框架，框架的部分耦合度被设计为最小，在各个层次上具体选用哪个框架取决于开发人员的需要。</w:t>
      </w:r>
    </w:p>
    <w:p w:rsidR="009A5547" w:rsidRPr="00CE1480" w:rsidRDefault="009A5547" w:rsidP="009A5547">
      <w:pPr>
        <w:pStyle w:val="3"/>
        <w:rPr>
          <w:rFonts w:ascii="Arial" w:hAnsi="Arial" w:cs="Arial"/>
        </w:rPr>
      </w:pPr>
      <w:bookmarkStart w:id="40" w:name="_Toc387496439"/>
      <w:r w:rsidRPr="00CE1480">
        <w:rPr>
          <w:rFonts w:ascii="Arial" w:hAnsi="Arial" w:cs="Arial"/>
        </w:rPr>
        <w:t>2.2.2 Spring</w:t>
      </w:r>
      <w:r w:rsidRPr="00CE1480">
        <w:rPr>
          <w:rFonts w:ascii="Arial" w:hAnsi="Arial" w:cs="Arial" w:hint="eastAsia"/>
        </w:rPr>
        <w:t>结构</w:t>
      </w:r>
      <w:bookmarkEnd w:id="40"/>
    </w:p>
    <w:p w:rsidR="009A5547" w:rsidRPr="00CE1480" w:rsidRDefault="009A5547" w:rsidP="009A5547">
      <w:pPr>
        <w:ind w:firstLine="420"/>
        <w:rPr>
          <w:rFonts w:ascii="Arial" w:hAnsi="Arial" w:cs="Arial"/>
        </w:rPr>
      </w:pPr>
      <w:r w:rsidRPr="00CE1480">
        <w:rPr>
          <w:rFonts w:ascii="Arial" w:hAnsi="Arial" w:cs="Arial"/>
        </w:rPr>
        <w:t>Spring</w:t>
      </w:r>
      <w:r w:rsidRPr="00CE1480">
        <w:rPr>
          <w:rFonts w:ascii="Arial" w:hAnsi="Arial" w:cs="Arial" w:hint="eastAsia"/>
        </w:rPr>
        <w:t>框架由</w:t>
      </w:r>
      <w:r w:rsidRPr="00CE1480">
        <w:rPr>
          <w:rFonts w:ascii="Arial" w:hAnsi="Arial" w:cs="Arial"/>
        </w:rPr>
        <w:t>7</w:t>
      </w:r>
      <w:r w:rsidRPr="00CE1480">
        <w:rPr>
          <w:rFonts w:ascii="Arial" w:hAnsi="Arial" w:cs="Arial" w:hint="eastAsia"/>
        </w:rPr>
        <w:t>个模块组成，如图</w:t>
      </w:r>
      <w:r w:rsidRPr="00CE1480">
        <w:rPr>
          <w:rFonts w:ascii="Arial" w:hAnsi="Arial" w:cs="Arial"/>
        </w:rPr>
        <w:t>2.3</w:t>
      </w:r>
      <w:r w:rsidRPr="00CE1480">
        <w:rPr>
          <w:rFonts w:ascii="Arial" w:hAnsi="Arial" w:cs="Arial" w:hint="eastAsia"/>
        </w:rPr>
        <w:t>所示。</w:t>
      </w:r>
      <w:r w:rsidRPr="00CE1480">
        <w:rPr>
          <w:rFonts w:ascii="Arial" w:hAnsi="Arial" w:cs="Arial"/>
        </w:rPr>
        <w:t>Spring</w:t>
      </w:r>
      <w:r w:rsidRPr="00CE1480">
        <w:rPr>
          <w:rFonts w:ascii="Arial" w:hAnsi="Arial" w:cs="Arial" w:hint="eastAsia"/>
        </w:rPr>
        <w:t>模块构建在核心容器上，核心容器定义了创建、配置和管理</w:t>
      </w:r>
      <w:r w:rsidRPr="00CE1480">
        <w:rPr>
          <w:rFonts w:ascii="Arial" w:hAnsi="Arial" w:cs="Arial"/>
        </w:rPr>
        <w:t>bean</w:t>
      </w:r>
      <w:r w:rsidRPr="00CE1480">
        <w:rPr>
          <w:rFonts w:ascii="Arial" w:hAnsi="Arial" w:cs="Arial" w:hint="eastAsia"/>
        </w:rPr>
        <w:t>的方式。</w:t>
      </w:r>
      <w:r>
        <w:rPr>
          <w:rFonts w:ascii="Arial" w:hAnsi="Arial" w:cs="Arial" w:hint="eastAsia"/>
        </w:rPr>
        <w:t>在实际的设计中可以酌情的增</w:t>
      </w:r>
      <w:r>
        <w:rPr>
          <w:rFonts w:ascii="Arial" w:hAnsi="Arial" w:cs="Arial" w:hint="eastAsia"/>
        </w:rPr>
        <w:lastRenderedPageBreak/>
        <w:t>加、减少或者加入其它的框架</w:t>
      </w:r>
      <w:r w:rsidRPr="00CE1480">
        <w:rPr>
          <w:rFonts w:ascii="Arial" w:hAnsi="Arial" w:cs="Arial" w:hint="eastAsia"/>
        </w:rPr>
        <w:t>。</w:t>
      </w:r>
    </w:p>
    <w:p w:rsidR="009A5547" w:rsidRPr="00CE1480" w:rsidRDefault="009A5547" w:rsidP="009A5547">
      <w:pPr>
        <w:rPr>
          <w:rFonts w:ascii="Arial" w:hAnsi="Arial" w:cs="Arial"/>
          <w:b/>
          <w:sz w:val="28"/>
        </w:rPr>
      </w:pPr>
      <w:r>
        <w:rPr>
          <w:noProof/>
        </w:rPr>
        <mc:AlternateContent>
          <mc:Choice Requires="wps">
            <w:drawing>
              <wp:anchor distT="0" distB="0" distL="114300" distR="114300" simplePos="0" relativeHeight="251666432" behindDoc="0" locked="0" layoutInCell="1" allowOverlap="1" wp14:anchorId="7AFA4194" wp14:editId="6DB2B888">
                <wp:simplePos x="0" y="0"/>
                <wp:positionH relativeFrom="column">
                  <wp:posOffset>47625</wp:posOffset>
                </wp:positionH>
                <wp:positionV relativeFrom="paragraph">
                  <wp:posOffset>2114550</wp:posOffset>
                </wp:positionV>
                <wp:extent cx="5372100" cy="537210"/>
                <wp:effectExtent l="9525" t="9525" r="9525" b="5715"/>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537210"/>
                        </a:xfrm>
                        <a:prstGeom prst="rect">
                          <a:avLst/>
                        </a:prstGeom>
                        <a:solidFill>
                          <a:srgbClr val="FFFFFF"/>
                        </a:solidFill>
                        <a:ln w="9525">
                          <a:solidFill>
                            <a:srgbClr val="000000"/>
                          </a:solidFill>
                          <a:miter lim="800000"/>
                          <a:headEnd/>
                          <a:tailEnd/>
                        </a:ln>
                      </wps:spPr>
                      <wps:txbx>
                        <w:txbxContent>
                          <w:p w:rsidR="004415B4" w:rsidRDefault="004415B4" w:rsidP="009A5547">
                            <w:pPr>
                              <w:jc w:val="center"/>
                              <w:rPr>
                                <w:rFonts w:ascii="宋体" w:cs="Arial"/>
                                <w:b/>
                              </w:rPr>
                            </w:pPr>
                            <w:r w:rsidRPr="00AF05BA">
                              <w:rPr>
                                <w:rFonts w:ascii="宋体" w:hAnsi="宋体" w:cs="Arial"/>
                                <w:b/>
                              </w:rPr>
                              <w:t>Spring Core</w:t>
                            </w:r>
                          </w:p>
                          <w:p w:rsidR="004415B4" w:rsidRPr="007F066F" w:rsidRDefault="004415B4" w:rsidP="009A5547">
                            <w:pPr>
                              <w:jc w:val="center"/>
                              <w:rPr>
                                <w:rFonts w:ascii="Arial" w:hAnsi="Arial" w:cs="Arial"/>
                                <w:sz w:val="20"/>
                              </w:rPr>
                            </w:pPr>
                            <w:r w:rsidRPr="007F066F">
                              <w:rPr>
                                <w:rFonts w:ascii="Arial" w:hAnsi="Arial" w:cs="Arial" w:hint="eastAsia"/>
                                <w:sz w:val="20"/>
                              </w:rPr>
                              <w:t>支持</w:t>
                            </w:r>
                            <w:r w:rsidRPr="007F066F">
                              <w:rPr>
                                <w:rFonts w:ascii="Arial" w:hAnsi="Arial" w:cs="Arial"/>
                                <w:sz w:val="20"/>
                              </w:rPr>
                              <w:t>Bean</w:t>
                            </w:r>
                            <w:r w:rsidRPr="007F066F">
                              <w:rPr>
                                <w:rFonts w:ascii="Arial" w:hAnsi="Arial" w:cs="Arial" w:hint="eastAsia"/>
                                <w:sz w:val="20"/>
                              </w:rPr>
                              <w:t>容器管理的设施</w:t>
                            </w:r>
                          </w:p>
                          <w:p w:rsidR="004415B4" w:rsidRPr="005D6D4D" w:rsidRDefault="004415B4" w:rsidP="009A5547">
                            <w:pPr>
                              <w:jc w:val="cente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0" o:spid="_x0000_s1026" style="position:absolute;left:0;text-align:left;margin-left:3.75pt;margin-top:166.5pt;width:423pt;height:4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">
                <v:textbox>
                  <w:txbxContent>
                    <w:p w:rsidR="004415B4" w:rsidRDefault="004415B4" w:rsidP="009A5547">
                      <w:pPr>
                        <w:jc w:val="center"/>
                        <w:rPr>
                          <w:rFonts w:ascii="宋体" w:cs="Arial"/>
                          <w:b/>
                        </w:rPr>
                      </w:pPr>
                      <w:r w:rsidRPr="00AF05BA">
                        <w:rPr>
                          <w:rFonts w:ascii="宋体" w:hAnsi="宋体" w:cs="Arial"/>
                          <w:b/>
                        </w:rPr>
                        <w:t>Spring Core</w:t>
                      </w:r>
                    </w:p>
                    <w:p w:rsidR="004415B4" w:rsidRPr="007F066F" w:rsidRDefault="004415B4" w:rsidP="009A5547">
                      <w:pPr>
                        <w:jc w:val="center"/>
                        <w:rPr>
                          <w:rFonts w:ascii="Arial" w:hAnsi="Arial" w:cs="Arial"/>
                          <w:sz w:val="20"/>
                        </w:rPr>
                      </w:pPr>
                      <w:r w:rsidRPr="007F066F">
                        <w:rPr>
                          <w:rFonts w:ascii="Arial" w:hAnsi="Arial" w:cs="Arial" w:hint="eastAsia"/>
                          <w:sz w:val="20"/>
                        </w:rPr>
                        <w:t>支持</w:t>
                      </w:r>
                      <w:r w:rsidRPr="007F066F">
                        <w:rPr>
                          <w:rFonts w:ascii="Arial" w:hAnsi="Arial" w:cs="Arial"/>
                          <w:sz w:val="20"/>
                        </w:rPr>
                        <w:t>Bean</w:t>
                      </w:r>
                      <w:r w:rsidRPr="007F066F">
                        <w:rPr>
                          <w:rFonts w:ascii="Arial" w:hAnsi="Arial" w:cs="Arial" w:hint="eastAsia"/>
                          <w:sz w:val="20"/>
                        </w:rPr>
                        <w:t>容器管理的设施</w:t>
                      </w:r>
                    </w:p>
                    <w:p w:rsidR="004415B4" w:rsidRPr="005D6D4D" w:rsidRDefault="004415B4" w:rsidP="009A5547">
                      <w:pPr>
                        <w:jc w:val="center"/>
                        <w:rPr>
                          <w:sz w:val="20"/>
                        </w:rPr>
                      </w:pP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7C5E3DA7" wp14:editId="4670206F">
                <wp:simplePos x="0" y="0"/>
                <wp:positionH relativeFrom="column">
                  <wp:posOffset>0</wp:posOffset>
                </wp:positionH>
                <wp:positionV relativeFrom="paragraph">
                  <wp:posOffset>99060</wp:posOffset>
                </wp:positionV>
                <wp:extent cx="5486400" cy="2674620"/>
                <wp:effectExtent l="19050" t="22860" r="9525" b="7620"/>
                <wp:wrapNone/>
                <wp:docPr id="26" name="矩形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86400" cy="26746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6" o:spid="_x0000_s1026" style="position:absolute;left:0;text-align:left;margin-left:0;margin-top:7.8pt;width:6in;height:21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" filled="f">
                <o:lock v:ext="edit" aspectratio="t"/>
              </v:rect>
            </w:pict>
          </mc:Fallback>
        </mc:AlternateContent>
      </w:r>
      <w:r>
        <w:rPr>
          <w:noProof/>
        </w:rPr>
        <mc:AlternateContent>
          <mc:Choice Requires="wps">
            <w:drawing>
              <wp:anchor distT="0" distB="0" distL="114300" distR="114300" simplePos="0" relativeHeight="251665408" behindDoc="0" locked="0" layoutInCell="1" allowOverlap="1" wp14:anchorId="56992A66" wp14:editId="4CFC705B">
                <wp:simplePos x="0" y="0"/>
                <wp:positionH relativeFrom="column">
                  <wp:posOffset>4229100</wp:posOffset>
                </wp:positionH>
                <wp:positionV relativeFrom="paragraph">
                  <wp:posOffset>198120</wp:posOffset>
                </wp:positionV>
                <wp:extent cx="1104900" cy="1783080"/>
                <wp:effectExtent l="9525" t="7620" r="9525" b="9525"/>
                <wp:wrapNone/>
                <wp:docPr id="22" name="矩形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1783080"/>
                        </a:xfrm>
                        <a:prstGeom prst="rect">
                          <a:avLst/>
                        </a:prstGeom>
                        <a:solidFill>
                          <a:srgbClr val="FFFFFF"/>
                        </a:solidFill>
                        <a:ln w="9525">
                          <a:solidFill>
                            <a:srgbClr val="000000"/>
                          </a:solidFill>
                          <a:miter lim="800000"/>
                          <a:headEnd/>
                          <a:tailEnd/>
                        </a:ln>
                      </wps:spPr>
                      <wps:txbx>
                        <w:txbxContent>
                          <w:p w:rsidR="004415B4" w:rsidRPr="00AF05BA" w:rsidRDefault="004415B4" w:rsidP="009A5547">
                            <w:pPr>
                              <w:rPr>
                                <w:rFonts w:ascii="宋体" w:hAnsi="宋体" w:cs="Arial"/>
                                <w:b/>
                              </w:rPr>
                            </w:pPr>
                            <w:r w:rsidRPr="00AF05BA">
                              <w:rPr>
                                <w:rFonts w:ascii="宋体" w:hAnsi="宋体" w:cs="Arial"/>
                                <w:b/>
                              </w:rPr>
                              <w:t>Spring Web</w:t>
                            </w:r>
                          </w:p>
                          <w:p w:rsidR="004415B4" w:rsidRPr="00AF05BA" w:rsidRDefault="004415B4" w:rsidP="009A5547">
                            <w:pPr>
                              <w:jc w:val="center"/>
                              <w:rPr>
                                <w:rFonts w:ascii="宋体" w:hAnsi="宋体" w:cs="Arial"/>
                                <w:b/>
                              </w:rPr>
                            </w:pPr>
                            <w:r w:rsidRPr="00AF05BA">
                              <w:rPr>
                                <w:rFonts w:ascii="宋体" w:hAnsi="宋体" w:cs="Arial"/>
                                <w:b/>
                              </w:rPr>
                              <w:t>MVC</w:t>
                            </w:r>
                          </w:p>
                          <w:p w:rsidR="004415B4" w:rsidRPr="00197BD9" w:rsidRDefault="004415B4" w:rsidP="009A5547">
                            <w:pPr>
                              <w:rPr>
                                <w:rFonts w:ascii="Arial" w:hAnsi="Arial" w:cs="Arial"/>
                                <w:sz w:val="20"/>
                              </w:rPr>
                            </w:pPr>
                            <w:r w:rsidRPr="00197BD9">
                              <w:rPr>
                                <w:rFonts w:ascii="Arial" w:hAnsi="Arial" w:cs="Arial" w:hint="eastAsia"/>
                                <w:sz w:val="20"/>
                              </w:rPr>
                              <w:t>提供</w:t>
                            </w:r>
                            <w:r w:rsidRPr="00197BD9">
                              <w:rPr>
                                <w:rFonts w:ascii="Arial" w:hAnsi="Arial" w:cs="Arial"/>
                                <w:sz w:val="20"/>
                              </w:rPr>
                              <w:t>Web MVC</w:t>
                            </w:r>
                            <w:r w:rsidRPr="00197BD9">
                              <w:rPr>
                                <w:rFonts w:ascii="Arial" w:hAnsi="Arial" w:cs="Arial" w:hint="eastAsia"/>
                                <w:sz w:val="20"/>
                              </w:rPr>
                              <w:t>框架，可</w:t>
                            </w:r>
                            <w:r>
                              <w:rPr>
                                <w:rFonts w:ascii="Arial" w:hAnsi="Arial" w:cs="Arial" w:hint="eastAsia"/>
                                <w:sz w:val="20"/>
                              </w:rPr>
                              <w:t>把</w:t>
                            </w:r>
                            <w:r>
                              <w:rPr>
                                <w:rFonts w:ascii="Arial" w:hAnsi="Arial" w:cs="Arial"/>
                                <w:sz w:val="20"/>
                              </w:rPr>
                              <w:t>JSP</w:t>
                            </w:r>
                            <w:r>
                              <w:rPr>
                                <w:rFonts w:ascii="Arial" w:hAnsi="Arial" w:cs="Arial" w:hint="eastAsia"/>
                                <w:sz w:val="20"/>
                              </w:rPr>
                              <w:t>、</w:t>
                            </w:r>
                            <w:r>
                              <w:rPr>
                                <w:rFonts w:ascii="Arial" w:hAnsi="Arial" w:cs="Arial"/>
                                <w:sz w:val="20"/>
                              </w:rPr>
                              <w:t>velocity</w:t>
                            </w:r>
                            <w:r>
                              <w:rPr>
                                <w:rFonts w:ascii="Arial" w:hAnsi="Arial" w:cs="Arial" w:hint="eastAsia"/>
                                <w:sz w:val="20"/>
                              </w:rPr>
                              <w:t>等技术实现的视图层装入框架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2" o:spid="_x0000_s1027" style="position:absolute;left:0;text-align:left;margin-left:333pt;margin-top:15.6pt;width:87pt;height:140.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">
                <v:textbox>
                  <w:txbxContent>
                    <w:p w:rsidR="004415B4" w:rsidRPr="00AF05BA" w:rsidRDefault="004415B4" w:rsidP="009A5547">
                      <w:pPr>
                        <w:rPr>
                          <w:rFonts w:ascii="宋体" w:hAnsi="宋体" w:cs="Arial"/>
                          <w:b/>
                        </w:rPr>
                      </w:pPr>
                      <w:r w:rsidRPr="00AF05BA">
                        <w:rPr>
                          <w:rFonts w:ascii="宋体" w:hAnsi="宋体" w:cs="Arial"/>
                          <w:b/>
                        </w:rPr>
                        <w:t>Spring Web</w:t>
                      </w:r>
                    </w:p>
                    <w:p w:rsidR="004415B4" w:rsidRPr="00AF05BA" w:rsidRDefault="004415B4" w:rsidP="009A5547">
                      <w:pPr>
                        <w:jc w:val="center"/>
                        <w:rPr>
                          <w:rFonts w:ascii="宋体" w:hAnsi="宋体" w:cs="Arial"/>
                          <w:b/>
                        </w:rPr>
                      </w:pPr>
                      <w:r w:rsidRPr="00AF05BA">
                        <w:rPr>
                          <w:rFonts w:ascii="宋体" w:hAnsi="宋体" w:cs="Arial"/>
                          <w:b/>
                        </w:rPr>
                        <w:t>MVC</w:t>
                      </w:r>
                    </w:p>
                    <w:p w:rsidR="004415B4" w:rsidRPr="00197BD9" w:rsidRDefault="004415B4" w:rsidP="009A5547">
                      <w:pPr>
                        <w:rPr>
                          <w:rFonts w:ascii="Arial" w:hAnsi="Arial" w:cs="Arial"/>
                          <w:sz w:val="20"/>
                        </w:rPr>
                      </w:pPr>
                      <w:r w:rsidRPr="00197BD9">
                        <w:rPr>
                          <w:rFonts w:ascii="Arial" w:hAnsi="Arial" w:cs="Arial" w:hint="eastAsia"/>
                          <w:sz w:val="20"/>
                        </w:rPr>
                        <w:t>提供</w:t>
                      </w:r>
                      <w:r w:rsidRPr="00197BD9">
                        <w:rPr>
                          <w:rFonts w:ascii="Arial" w:hAnsi="Arial" w:cs="Arial"/>
                          <w:sz w:val="20"/>
                        </w:rPr>
                        <w:t>Web MVC</w:t>
                      </w:r>
                      <w:r w:rsidRPr="00197BD9">
                        <w:rPr>
                          <w:rFonts w:ascii="Arial" w:hAnsi="Arial" w:cs="Arial" w:hint="eastAsia"/>
                          <w:sz w:val="20"/>
                        </w:rPr>
                        <w:t>框架，可</w:t>
                      </w:r>
                      <w:r>
                        <w:rPr>
                          <w:rFonts w:ascii="Arial" w:hAnsi="Arial" w:cs="Arial" w:hint="eastAsia"/>
                          <w:sz w:val="20"/>
                        </w:rPr>
                        <w:t>把</w:t>
                      </w:r>
                      <w:r>
                        <w:rPr>
                          <w:rFonts w:ascii="Arial" w:hAnsi="Arial" w:cs="Arial"/>
                          <w:sz w:val="20"/>
                        </w:rPr>
                        <w:t>JSP</w:t>
                      </w:r>
                      <w:r>
                        <w:rPr>
                          <w:rFonts w:ascii="Arial" w:hAnsi="Arial" w:cs="Arial" w:hint="eastAsia"/>
                          <w:sz w:val="20"/>
                        </w:rPr>
                        <w:t>、</w:t>
                      </w:r>
                      <w:r>
                        <w:rPr>
                          <w:rFonts w:ascii="Arial" w:hAnsi="Arial" w:cs="Arial"/>
                          <w:sz w:val="20"/>
                        </w:rPr>
                        <w:t>velocity</w:t>
                      </w:r>
                      <w:r>
                        <w:rPr>
                          <w:rFonts w:ascii="Arial" w:hAnsi="Arial" w:cs="Arial" w:hint="eastAsia"/>
                          <w:sz w:val="20"/>
                        </w:rPr>
                        <w:t>等技术实现的视图层装入框架</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B6F4314" wp14:editId="466D1EF2">
                <wp:simplePos x="0" y="0"/>
                <wp:positionH relativeFrom="column">
                  <wp:posOffset>2561590</wp:posOffset>
                </wp:positionH>
                <wp:positionV relativeFrom="paragraph">
                  <wp:posOffset>1002030</wp:posOffset>
                </wp:positionV>
                <wp:extent cx="1562735" cy="842010"/>
                <wp:effectExtent l="8890" t="11430" r="9525" b="13335"/>
                <wp:wrapNone/>
                <wp:docPr id="21" name="矩形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842010"/>
                        </a:xfrm>
                        <a:prstGeom prst="rect">
                          <a:avLst/>
                        </a:prstGeom>
                        <a:solidFill>
                          <a:srgbClr val="FFFFFF"/>
                        </a:solidFill>
                        <a:ln w="9525">
                          <a:solidFill>
                            <a:srgbClr val="000000"/>
                          </a:solidFill>
                          <a:miter lim="800000"/>
                          <a:headEnd/>
                          <a:tailEnd/>
                        </a:ln>
                      </wps:spPr>
                      <wps:txbx>
                        <w:txbxContent>
                          <w:p w:rsidR="004415B4" w:rsidRPr="00AF05BA" w:rsidRDefault="004415B4" w:rsidP="009A5547">
                            <w:pPr>
                              <w:rPr>
                                <w:rFonts w:ascii="宋体" w:hAnsi="宋体" w:cs="Arial"/>
                                <w:b/>
                              </w:rPr>
                            </w:pPr>
                            <w:r w:rsidRPr="00AF05BA">
                              <w:rPr>
                                <w:rFonts w:ascii="宋体" w:hAnsi="宋体" w:cs="Arial"/>
                                <w:b/>
                              </w:rPr>
                              <w:t>Spring Context</w:t>
                            </w:r>
                          </w:p>
                          <w:p w:rsidR="004415B4" w:rsidRDefault="004415B4" w:rsidP="009A5547">
                            <w:r>
                              <w:rPr>
                                <w:rFonts w:ascii="Arial" w:hAnsi="Arial" w:cs="Arial"/>
                                <w:sz w:val="20"/>
                              </w:rPr>
                              <w:t>ApplicationContext</w:t>
                            </w:r>
                            <w:r>
                              <w:rPr>
                                <w:rFonts w:ascii="Arial" w:hAnsi="Arial" w:cs="Arial" w:hint="eastAsia"/>
                                <w:sz w:val="20"/>
                              </w:rPr>
                              <w:t>提供校验、用户界面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21" o:spid="_x0000_s1028" style="position:absolute;left:0;text-align:left;margin-left:201.7pt;margin-top:78.9pt;width:123.05pt;height:6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">
                <v:textbox>
                  <w:txbxContent>
                    <w:p w:rsidR="004415B4" w:rsidRPr="00AF05BA" w:rsidRDefault="004415B4" w:rsidP="009A5547">
                      <w:pPr>
                        <w:rPr>
                          <w:rFonts w:ascii="宋体" w:hAnsi="宋体" w:cs="Arial"/>
                          <w:b/>
                        </w:rPr>
                      </w:pPr>
                      <w:r w:rsidRPr="00AF05BA">
                        <w:rPr>
                          <w:rFonts w:ascii="宋体" w:hAnsi="宋体" w:cs="Arial"/>
                          <w:b/>
                        </w:rPr>
                        <w:t>Spring Context</w:t>
                      </w:r>
                    </w:p>
                    <w:p w:rsidR="004415B4" w:rsidRDefault="004415B4" w:rsidP="009A5547">
                      <w:r>
                        <w:rPr>
                          <w:rFonts w:ascii="Arial" w:hAnsi="Arial" w:cs="Arial"/>
                          <w:sz w:val="20"/>
                        </w:rPr>
                        <w:t>ApplicationContext</w:t>
                      </w:r>
                      <w:r>
                        <w:rPr>
                          <w:rFonts w:ascii="Arial" w:hAnsi="Arial" w:cs="Arial" w:hint="eastAsia"/>
                          <w:sz w:val="20"/>
                        </w:rPr>
                        <w:t>提供校验、用户界面</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3490B18" wp14:editId="043B881D">
                <wp:simplePos x="0" y="0"/>
                <wp:positionH relativeFrom="column">
                  <wp:posOffset>2552700</wp:posOffset>
                </wp:positionH>
                <wp:positionV relativeFrom="paragraph">
                  <wp:posOffset>137160</wp:posOffset>
                </wp:positionV>
                <wp:extent cx="1600200" cy="792480"/>
                <wp:effectExtent l="9525" t="13335" r="9525" b="13335"/>
                <wp:wrapNone/>
                <wp:docPr id="12" name="矩形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792480"/>
                        </a:xfrm>
                        <a:prstGeom prst="rect">
                          <a:avLst/>
                        </a:prstGeom>
                        <a:solidFill>
                          <a:srgbClr val="FFFFFF"/>
                        </a:solidFill>
                        <a:ln w="9525">
                          <a:solidFill>
                            <a:srgbClr val="000000"/>
                          </a:solidFill>
                          <a:miter lim="800000"/>
                          <a:headEnd/>
                          <a:tailEnd/>
                        </a:ln>
                      </wps:spPr>
                      <wps:txbx>
                        <w:txbxContent>
                          <w:p w:rsidR="004415B4" w:rsidRPr="00B4492A" w:rsidRDefault="004415B4" w:rsidP="009A5547">
                            <w:pPr>
                              <w:ind w:firstLineChars="98" w:firstLine="236"/>
                              <w:rPr>
                                <w:rFonts w:ascii="宋体" w:cs="Arial"/>
                                <w:b/>
                              </w:rPr>
                            </w:pPr>
                            <w:r w:rsidRPr="00AF05BA">
                              <w:rPr>
                                <w:rFonts w:ascii="宋体" w:hAnsi="宋体" w:cs="Arial"/>
                                <w:b/>
                              </w:rPr>
                              <w:t>Spring Web</w:t>
                            </w:r>
                            <w:r w:rsidRPr="00B4492A">
                              <w:rPr>
                                <w:rFonts w:ascii="Arial" w:hAnsi="Arial" w:cs="Arial" w:hint="eastAsia"/>
                                <w:sz w:val="20"/>
                              </w:rPr>
                              <w:t>提供</w:t>
                            </w:r>
                            <w:r>
                              <w:rPr>
                                <w:rFonts w:ascii="Arial" w:hAnsi="Arial" w:cs="Arial"/>
                                <w:sz w:val="20"/>
                              </w:rPr>
                              <w:t>WebApplicationContext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2" o:spid="_x0000_s1029" style="position:absolute;left:0;text-align:left;margin-left:201pt;margin-top:10.8pt;width:126pt;height:6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">
                <v:textbox>
                  <w:txbxContent>
                    <w:p w:rsidR="004415B4" w:rsidRPr="00B4492A" w:rsidRDefault="004415B4" w:rsidP="009A5547">
                      <w:pPr>
                        <w:ind w:firstLineChars="98" w:firstLine="236"/>
                        <w:rPr>
                          <w:rFonts w:ascii="宋体" w:cs="Arial"/>
                          <w:b/>
                        </w:rPr>
                      </w:pPr>
                      <w:r w:rsidRPr="00AF05BA">
                        <w:rPr>
                          <w:rFonts w:ascii="宋体" w:hAnsi="宋体" w:cs="Arial"/>
                          <w:b/>
                        </w:rPr>
                        <w:t>Spring Web</w:t>
                      </w:r>
                      <w:r w:rsidRPr="00B4492A">
                        <w:rPr>
                          <w:rFonts w:ascii="Arial" w:hAnsi="Arial" w:cs="Arial" w:hint="eastAsia"/>
                          <w:sz w:val="20"/>
                        </w:rPr>
                        <w:t>提供</w:t>
                      </w:r>
                      <w:r>
                        <w:rPr>
                          <w:rFonts w:ascii="Arial" w:hAnsi="Arial" w:cs="Arial"/>
                          <w:sz w:val="20"/>
                        </w:rPr>
                        <w:t>WebApplicationContext</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7AE185B1" wp14:editId="38D2CA3E">
                <wp:simplePos x="0" y="0"/>
                <wp:positionH relativeFrom="column">
                  <wp:posOffset>66675</wp:posOffset>
                </wp:positionH>
                <wp:positionV relativeFrom="paragraph">
                  <wp:posOffset>249555</wp:posOffset>
                </wp:positionV>
                <wp:extent cx="1009650" cy="1466850"/>
                <wp:effectExtent l="9525" t="11430" r="9525" b="7620"/>
                <wp:wrapNone/>
                <wp:docPr id="11" name="矩形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1466850"/>
                        </a:xfrm>
                        <a:prstGeom prst="rect">
                          <a:avLst/>
                        </a:prstGeom>
                        <a:solidFill>
                          <a:srgbClr val="FFFFFF"/>
                        </a:solidFill>
                        <a:ln w="9525">
                          <a:solidFill>
                            <a:srgbClr val="000000"/>
                          </a:solidFill>
                          <a:miter lim="800000"/>
                          <a:headEnd/>
                          <a:tailEnd/>
                        </a:ln>
                      </wps:spPr>
                      <wps:txbx>
                        <w:txbxContent>
                          <w:p w:rsidR="004415B4" w:rsidRPr="00AF05BA" w:rsidRDefault="004415B4" w:rsidP="009A5547">
                            <w:pPr>
                              <w:rPr>
                                <w:rFonts w:ascii="宋体" w:cs="Arial"/>
                                <w:b/>
                              </w:rPr>
                            </w:pPr>
                          </w:p>
                          <w:p w:rsidR="004415B4" w:rsidRPr="00AF05BA" w:rsidRDefault="004415B4" w:rsidP="009A5547">
                            <w:pPr>
                              <w:rPr>
                                <w:rFonts w:ascii="宋体" w:hAnsi="宋体" w:cs="Arial"/>
                                <w:b/>
                              </w:rPr>
                            </w:pPr>
                            <w:r w:rsidRPr="00AF05BA">
                              <w:rPr>
                                <w:rFonts w:ascii="宋体" w:hAnsi="宋体" w:cs="Arial"/>
                                <w:b/>
                              </w:rPr>
                              <w:t>Spring AOP</w:t>
                            </w:r>
                          </w:p>
                          <w:p w:rsidR="004415B4" w:rsidRPr="003052D2" w:rsidRDefault="004415B4" w:rsidP="009A5547">
                            <w:pPr>
                              <w:jc w:val="center"/>
                              <w:rPr>
                                <w:rFonts w:ascii="Arial" w:hAnsi="Arial" w:cs="Arial"/>
                                <w:sz w:val="20"/>
                              </w:rPr>
                            </w:pPr>
                            <w:r>
                              <w:rPr>
                                <w:rFonts w:ascii="Arial" w:hAnsi="Arial" w:cs="Arial" w:hint="eastAsia"/>
                                <w:sz w:val="20"/>
                              </w:rPr>
                              <w:t>基于源代码级的元数据</w:t>
                            </w:r>
                            <w:r>
                              <w:rPr>
                                <w:rFonts w:ascii="Arial" w:hAnsi="Arial" w:cs="Arial"/>
                                <w:sz w:val="20"/>
                              </w:rPr>
                              <w:t>AOP</w:t>
                            </w:r>
                            <w:r>
                              <w:rPr>
                                <w:rFonts w:ascii="Arial" w:hAnsi="Arial" w:cs="Arial" w:hint="eastAsia"/>
                                <w:sz w:val="20"/>
                              </w:rPr>
                              <w:t>设施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1" o:spid="_x0000_s1030" style="position:absolute;left:0;text-align:left;margin-left:5.25pt;margin-top:19.65pt;width:79.5pt;height:1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">
                <v:textbox>
                  <w:txbxContent>
                    <w:p w:rsidR="004415B4" w:rsidRPr="00AF05BA" w:rsidRDefault="004415B4" w:rsidP="009A5547">
                      <w:pPr>
                        <w:rPr>
                          <w:rFonts w:ascii="宋体" w:cs="Arial"/>
                          <w:b/>
                        </w:rPr>
                      </w:pPr>
                    </w:p>
                    <w:p w:rsidR="004415B4" w:rsidRPr="00AF05BA" w:rsidRDefault="004415B4" w:rsidP="009A5547">
                      <w:pPr>
                        <w:rPr>
                          <w:rFonts w:ascii="宋体" w:hAnsi="宋体" w:cs="Arial"/>
                          <w:b/>
                        </w:rPr>
                      </w:pPr>
                      <w:r w:rsidRPr="00AF05BA">
                        <w:rPr>
                          <w:rFonts w:ascii="宋体" w:hAnsi="宋体" w:cs="Arial"/>
                          <w:b/>
                        </w:rPr>
                        <w:t>Spring AOP</w:t>
                      </w:r>
                    </w:p>
                    <w:p w:rsidR="004415B4" w:rsidRPr="003052D2" w:rsidRDefault="004415B4" w:rsidP="009A5547">
                      <w:pPr>
                        <w:jc w:val="center"/>
                        <w:rPr>
                          <w:rFonts w:ascii="Arial" w:hAnsi="Arial" w:cs="Arial"/>
                          <w:sz w:val="20"/>
                        </w:rPr>
                      </w:pPr>
                      <w:r>
                        <w:rPr>
                          <w:rFonts w:ascii="Arial" w:hAnsi="Arial" w:cs="Arial" w:hint="eastAsia"/>
                          <w:sz w:val="20"/>
                        </w:rPr>
                        <w:t>基于源代码级的元数据</w:t>
                      </w:r>
                      <w:r>
                        <w:rPr>
                          <w:rFonts w:ascii="Arial" w:hAnsi="Arial" w:cs="Arial"/>
                          <w:sz w:val="20"/>
                        </w:rPr>
                        <w:t>AOP</w:t>
                      </w:r>
                      <w:r>
                        <w:rPr>
                          <w:rFonts w:ascii="Arial" w:hAnsi="Arial" w:cs="Arial" w:hint="eastAsia"/>
                          <w:sz w:val="20"/>
                        </w:rPr>
                        <w:t>设施</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09A5786E" wp14:editId="2C09C783">
                <wp:simplePos x="0" y="0"/>
                <wp:positionH relativeFrom="column">
                  <wp:posOffset>1219200</wp:posOffset>
                </wp:positionH>
                <wp:positionV relativeFrom="paragraph">
                  <wp:posOffset>990600</wp:posOffset>
                </wp:positionV>
                <wp:extent cx="1257300" cy="792480"/>
                <wp:effectExtent l="9525" t="9525" r="9525" b="7620"/>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792480"/>
                        </a:xfrm>
                        <a:prstGeom prst="rect">
                          <a:avLst/>
                        </a:prstGeom>
                        <a:solidFill>
                          <a:srgbClr val="FFFFFF"/>
                        </a:solidFill>
                        <a:ln w="9525">
                          <a:solidFill>
                            <a:srgbClr val="000000"/>
                          </a:solidFill>
                          <a:miter lim="800000"/>
                          <a:headEnd/>
                          <a:tailEnd/>
                        </a:ln>
                      </wps:spPr>
                      <wps:txbx>
                        <w:txbxContent>
                          <w:p w:rsidR="004415B4" w:rsidRPr="00AF05BA" w:rsidRDefault="004415B4" w:rsidP="009A5547">
                            <w:pPr>
                              <w:ind w:firstLineChars="98" w:firstLine="236"/>
                              <w:rPr>
                                <w:rFonts w:ascii="宋体" w:hAnsi="宋体" w:cs="Arial"/>
                                <w:b/>
                              </w:rPr>
                            </w:pPr>
                            <w:r w:rsidRPr="00AF05BA">
                              <w:rPr>
                                <w:rFonts w:ascii="宋体" w:hAnsi="宋体" w:cs="Arial"/>
                                <w:b/>
                              </w:rPr>
                              <w:t>Spring DAO</w:t>
                            </w:r>
                          </w:p>
                          <w:p w:rsidR="004415B4" w:rsidRPr="00B4492A" w:rsidRDefault="004415B4" w:rsidP="009A5547">
                            <w:pPr>
                              <w:rPr>
                                <w:rFonts w:ascii="Arial" w:hAnsi="Arial" w:cs="Arial"/>
                                <w:sz w:val="20"/>
                              </w:rPr>
                            </w:pPr>
                            <w:r w:rsidRPr="00B4492A">
                              <w:rPr>
                                <w:rFonts w:ascii="Arial" w:hAnsi="Arial" w:cs="Arial" w:hint="eastAsia"/>
                                <w:sz w:val="20"/>
                              </w:rPr>
                              <w:t>提供事务处理</w:t>
                            </w:r>
                            <w:proofErr w:type="gramStart"/>
                            <w:r w:rsidRPr="00B4492A">
                              <w:rPr>
                                <w:rFonts w:ascii="Arial" w:hAnsi="Arial" w:cs="Arial" w:hint="eastAsia"/>
                                <w:sz w:val="20"/>
                              </w:rPr>
                              <w:t>器</w:t>
                            </w:r>
                            <w:r>
                              <w:rPr>
                                <w:rFonts w:ascii="Arial" w:hAnsi="Arial" w:cs="Arial" w:hint="eastAsia"/>
                                <w:sz w:val="20"/>
                              </w:rPr>
                              <w:t>支持</w:t>
                            </w:r>
                            <w:proofErr w:type="gramEnd"/>
                            <w:r>
                              <w:rPr>
                                <w:rFonts w:ascii="Arial" w:hAnsi="Arial" w:cs="Arial"/>
                                <w:sz w:val="20"/>
                              </w:rPr>
                              <w:t>JDBC</w:t>
                            </w:r>
                            <w:r>
                              <w:rPr>
                                <w:rFonts w:ascii="Arial" w:hAnsi="Arial" w:cs="Arial" w:hint="eastAsia"/>
                                <w:sz w:val="20"/>
                              </w:rPr>
                              <w:t>和</w:t>
                            </w:r>
                            <w:r>
                              <w:rPr>
                                <w:rFonts w:ascii="Arial" w:hAnsi="Arial" w:cs="Arial"/>
                                <w:sz w:val="20"/>
                              </w:rPr>
                              <w:t>DAO</w:t>
                            </w:r>
                          </w:p>
                          <w:p w:rsidR="004415B4" w:rsidRDefault="004415B4" w:rsidP="009A55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0" o:spid="_x0000_s1031" style="position:absolute;left:0;text-align:left;margin-left:96pt;margin-top:78pt;width:99pt;height:6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">
                <v:textbox>
                  <w:txbxContent>
                    <w:p w:rsidR="004415B4" w:rsidRPr="00AF05BA" w:rsidRDefault="004415B4" w:rsidP="009A5547">
                      <w:pPr>
                        <w:ind w:firstLineChars="98" w:firstLine="236"/>
                        <w:rPr>
                          <w:rFonts w:ascii="宋体" w:hAnsi="宋体" w:cs="Arial"/>
                          <w:b/>
                        </w:rPr>
                      </w:pPr>
                      <w:r w:rsidRPr="00AF05BA">
                        <w:rPr>
                          <w:rFonts w:ascii="宋体" w:hAnsi="宋体" w:cs="Arial"/>
                          <w:b/>
                        </w:rPr>
                        <w:t>Spring DAO</w:t>
                      </w:r>
                    </w:p>
                    <w:p w:rsidR="004415B4" w:rsidRPr="00B4492A" w:rsidRDefault="004415B4" w:rsidP="009A5547">
                      <w:pPr>
                        <w:rPr>
                          <w:rFonts w:ascii="Arial" w:hAnsi="Arial" w:cs="Arial"/>
                          <w:sz w:val="20"/>
                        </w:rPr>
                      </w:pPr>
                      <w:r w:rsidRPr="00B4492A">
                        <w:rPr>
                          <w:rFonts w:ascii="Arial" w:hAnsi="Arial" w:cs="Arial" w:hint="eastAsia"/>
                          <w:sz w:val="20"/>
                        </w:rPr>
                        <w:t>提供事务处理</w:t>
                      </w:r>
                      <w:proofErr w:type="gramStart"/>
                      <w:r w:rsidRPr="00B4492A">
                        <w:rPr>
                          <w:rFonts w:ascii="Arial" w:hAnsi="Arial" w:cs="Arial" w:hint="eastAsia"/>
                          <w:sz w:val="20"/>
                        </w:rPr>
                        <w:t>器</w:t>
                      </w:r>
                      <w:r>
                        <w:rPr>
                          <w:rFonts w:ascii="Arial" w:hAnsi="Arial" w:cs="Arial" w:hint="eastAsia"/>
                          <w:sz w:val="20"/>
                        </w:rPr>
                        <w:t>支持</w:t>
                      </w:r>
                      <w:proofErr w:type="gramEnd"/>
                      <w:r>
                        <w:rPr>
                          <w:rFonts w:ascii="Arial" w:hAnsi="Arial" w:cs="Arial"/>
                          <w:sz w:val="20"/>
                        </w:rPr>
                        <w:t>JDBC</w:t>
                      </w:r>
                      <w:r>
                        <w:rPr>
                          <w:rFonts w:ascii="Arial" w:hAnsi="Arial" w:cs="Arial" w:hint="eastAsia"/>
                          <w:sz w:val="20"/>
                        </w:rPr>
                        <w:t>和</w:t>
                      </w:r>
                      <w:r>
                        <w:rPr>
                          <w:rFonts w:ascii="Arial" w:hAnsi="Arial" w:cs="Arial"/>
                          <w:sz w:val="20"/>
                        </w:rPr>
                        <w:t>DAO</w:t>
                      </w:r>
                    </w:p>
                    <w:p w:rsidR="004415B4" w:rsidRDefault="004415B4" w:rsidP="009A5547"/>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0E37C53C" wp14:editId="0C963DB5">
                <wp:simplePos x="0" y="0"/>
                <wp:positionH relativeFrom="column">
                  <wp:posOffset>1219200</wp:posOffset>
                </wp:positionH>
                <wp:positionV relativeFrom="paragraph">
                  <wp:posOffset>135255</wp:posOffset>
                </wp:positionV>
                <wp:extent cx="1275715" cy="769620"/>
                <wp:effectExtent l="9525" t="11430" r="10160" b="9525"/>
                <wp:wrapNone/>
                <wp:docPr id="7" name="矩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715" cy="769620"/>
                        </a:xfrm>
                        <a:prstGeom prst="rect">
                          <a:avLst/>
                        </a:prstGeom>
                        <a:solidFill>
                          <a:srgbClr val="FFFFFF"/>
                        </a:solidFill>
                        <a:ln w="9525">
                          <a:solidFill>
                            <a:srgbClr val="000000"/>
                          </a:solidFill>
                          <a:miter lim="800000"/>
                          <a:headEnd/>
                          <a:tailEnd/>
                        </a:ln>
                      </wps:spPr>
                      <wps:txbx>
                        <w:txbxContent>
                          <w:p w:rsidR="004415B4" w:rsidRDefault="004415B4" w:rsidP="009A5547">
                            <w:pPr>
                              <w:ind w:firstLineChars="100" w:firstLine="241"/>
                              <w:rPr>
                                <w:rFonts w:ascii="宋体" w:cs="Arial"/>
                                <w:b/>
                              </w:rPr>
                            </w:pPr>
                            <w:r w:rsidRPr="00AF05BA">
                              <w:rPr>
                                <w:rFonts w:ascii="宋体" w:hAnsi="宋体" w:cs="Arial"/>
                                <w:b/>
                              </w:rPr>
                              <w:t>Spring ORM</w:t>
                            </w:r>
                          </w:p>
                          <w:p w:rsidR="004415B4" w:rsidRPr="00B4492A" w:rsidRDefault="004415B4" w:rsidP="009A5547">
                            <w:pPr>
                              <w:ind w:firstLineChars="100" w:firstLine="200"/>
                              <w:rPr>
                                <w:rFonts w:ascii="Arial" w:hAnsi="Arial" w:cs="Arial"/>
                                <w:sz w:val="20"/>
                              </w:rPr>
                            </w:pPr>
                            <w:r w:rsidRPr="00B4492A">
                              <w:rPr>
                                <w:rFonts w:ascii="Arial" w:hAnsi="Arial" w:cs="Arial" w:hint="eastAsia"/>
                                <w:sz w:val="20"/>
                              </w:rPr>
                              <w:t>支持</w:t>
                            </w:r>
                            <w:r w:rsidRPr="00B4492A">
                              <w:rPr>
                                <w:rFonts w:ascii="Arial" w:hAnsi="Arial" w:cs="Arial"/>
                                <w:sz w:val="20"/>
                              </w:rPr>
                              <w:t>H</w:t>
                            </w:r>
                            <w:r>
                              <w:rPr>
                                <w:rFonts w:ascii="Arial" w:hAnsi="Arial" w:cs="Arial"/>
                                <w:sz w:val="20"/>
                              </w:rPr>
                              <w:t>i</w:t>
                            </w:r>
                            <w:r w:rsidRPr="00B4492A">
                              <w:rPr>
                                <w:rFonts w:ascii="Arial" w:hAnsi="Arial" w:cs="Arial"/>
                                <w:sz w:val="20"/>
                              </w:rPr>
                              <w:t>be</w:t>
                            </w:r>
                            <w:r>
                              <w:rPr>
                                <w:rFonts w:ascii="Arial" w:hAnsi="Arial" w:cs="Arial"/>
                                <w:sz w:val="20"/>
                              </w:rPr>
                              <w:t>rn</w:t>
                            </w:r>
                            <w:r w:rsidRPr="00B4492A">
                              <w:rPr>
                                <w:rFonts w:ascii="Arial" w:hAnsi="Arial" w:cs="Arial"/>
                                <w:sz w:val="20"/>
                              </w:rPr>
                              <w:t>ate</w:t>
                            </w:r>
                            <w:r>
                              <w:rPr>
                                <w:rFonts w:ascii="Arial" w:hAnsi="Arial" w:cs="Arial" w:hint="eastAsia"/>
                                <w:sz w:val="20"/>
                              </w:rPr>
                              <w:t>等映射工作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7" o:spid="_x0000_s1032" style="position:absolute;left:0;text-align:left;margin-left:96pt;margin-top:10.65pt;width:100.45pt;height:60.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">
                <v:textbox>
                  <w:txbxContent>
                    <w:p w:rsidR="004415B4" w:rsidRDefault="004415B4" w:rsidP="009A5547">
                      <w:pPr>
                        <w:ind w:firstLineChars="100" w:firstLine="241"/>
                        <w:rPr>
                          <w:rFonts w:ascii="宋体" w:cs="Arial"/>
                          <w:b/>
                        </w:rPr>
                      </w:pPr>
                      <w:r w:rsidRPr="00AF05BA">
                        <w:rPr>
                          <w:rFonts w:ascii="宋体" w:hAnsi="宋体" w:cs="Arial"/>
                          <w:b/>
                        </w:rPr>
                        <w:t>Spring ORM</w:t>
                      </w:r>
                    </w:p>
                    <w:p w:rsidR="004415B4" w:rsidRPr="00B4492A" w:rsidRDefault="004415B4" w:rsidP="009A5547">
                      <w:pPr>
                        <w:ind w:firstLineChars="100" w:firstLine="200"/>
                        <w:rPr>
                          <w:rFonts w:ascii="Arial" w:hAnsi="Arial" w:cs="Arial"/>
                          <w:sz w:val="20"/>
                        </w:rPr>
                      </w:pPr>
                      <w:r w:rsidRPr="00B4492A">
                        <w:rPr>
                          <w:rFonts w:ascii="Arial" w:hAnsi="Arial" w:cs="Arial" w:hint="eastAsia"/>
                          <w:sz w:val="20"/>
                        </w:rPr>
                        <w:t>支持</w:t>
                      </w:r>
                      <w:r w:rsidRPr="00B4492A">
                        <w:rPr>
                          <w:rFonts w:ascii="Arial" w:hAnsi="Arial" w:cs="Arial"/>
                          <w:sz w:val="20"/>
                        </w:rPr>
                        <w:t>H</w:t>
                      </w:r>
                      <w:r>
                        <w:rPr>
                          <w:rFonts w:ascii="Arial" w:hAnsi="Arial" w:cs="Arial"/>
                          <w:sz w:val="20"/>
                        </w:rPr>
                        <w:t>i</w:t>
                      </w:r>
                      <w:r w:rsidRPr="00B4492A">
                        <w:rPr>
                          <w:rFonts w:ascii="Arial" w:hAnsi="Arial" w:cs="Arial"/>
                          <w:sz w:val="20"/>
                        </w:rPr>
                        <w:t>be</w:t>
                      </w:r>
                      <w:r>
                        <w:rPr>
                          <w:rFonts w:ascii="Arial" w:hAnsi="Arial" w:cs="Arial"/>
                          <w:sz w:val="20"/>
                        </w:rPr>
                        <w:t>rn</w:t>
                      </w:r>
                      <w:r w:rsidRPr="00B4492A">
                        <w:rPr>
                          <w:rFonts w:ascii="Arial" w:hAnsi="Arial" w:cs="Arial"/>
                          <w:sz w:val="20"/>
                        </w:rPr>
                        <w:t>ate</w:t>
                      </w:r>
                      <w:r>
                        <w:rPr>
                          <w:rFonts w:ascii="Arial" w:hAnsi="Arial" w:cs="Arial" w:hint="eastAsia"/>
                          <w:sz w:val="20"/>
                        </w:rPr>
                        <w:t>等映射工作</w:t>
                      </w:r>
                    </w:p>
                  </w:txbxContent>
                </v:textbox>
              </v:rect>
            </w:pict>
          </mc:Fallback>
        </mc:AlternateContent>
      </w:r>
      <w:r>
        <w:rPr>
          <w:rFonts w:ascii="Arial" w:hAnsi="Arial" w:cs="Arial"/>
          <w:b/>
          <w:noProof/>
          <w:sz w:val="28"/>
        </w:rPr>
        <mc:AlternateContent>
          <mc:Choice Requires="wps">
            <w:drawing>
              <wp:inline distT="0" distB="0" distL="0" distR="0" wp14:anchorId="7AC9F0FD" wp14:editId="302F0881">
                <wp:extent cx="5229225" cy="2469515"/>
                <wp:effectExtent l="0" t="0" r="0" b="6985"/>
                <wp:docPr id="6" name="矩形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29225"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6" o:spid="_x0000_s1026" style="width:411.75pt;height:19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" filled="f" stroked="f">
                <o:lock v:ext="edit" aspectratio="t"/>
                <w10:anchorlock/>
              </v:rect>
            </w:pict>
          </mc:Fallback>
        </mc:AlternateContent>
      </w:r>
    </w:p>
    <w:p w:rsidR="009A5547" w:rsidRDefault="009A5547" w:rsidP="009A5547">
      <w:pPr>
        <w:pStyle w:val="4"/>
        <w:rPr>
          <w:rFonts w:cs="Arial"/>
        </w:rPr>
      </w:pPr>
    </w:p>
    <w:p w:rsidR="009A5547" w:rsidRPr="007F066F" w:rsidRDefault="009A5547" w:rsidP="009A5547">
      <w:pPr>
        <w:pStyle w:val="4"/>
        <w:rPr>
          <w:rFonts w:cs="Arial"/>
        </w:rPr>
      </w:pPr>
      <w:bookmarkStart w:id="41" w:name="_Toc389557396"/>
      <w:r w:rsidRPr="007F066F">
        <w:rPr>
          <w:rFonts w:cs="Arial" w:hint="eastAsia"/>
        </w:rPr>
        <w:t>图</w:t>
      </w:r>
      <w:r w:rsidR="006D5BD0">
        <w:rPr>
          <w:rFonts w:cs="Arial"/>
        </w:rPr>
        <w:t>2.</w:t>
      </w:r>
      <w:r w:rsidR="006D5BD0">
        <w:rPr>
          <w:rFonts w:cs="Arial" w:hint="eastAsia"/>
        </w:rPr>
        <w:t xml:space="preserve">2 </w:t>
      </w:r>
      <w:r w:rsidRPr="007F066F">
        <w:rPr>
          <w:rFonts w:cs="Arial" w:hint="eastAsia"/>
        </w:rPr>
        <w:t>基于</w:t>
      </w:r>
      <w:r w:rsidRPr="007F066F">
        <w:rPr>
          <w:rFonts w:cs="Arial"/>
        </w:rPr>
        <w:t>Spring</w:t>
      </w:r>
      <w:r w:rsidRPr="007F066F">
        <w:rPr>
          <w:rFonts w:cs="Arial" w:hint="eastAsia"/>
        </w:rPr>
        <w:t>框架的完整</w:t>
      </w:r>
      <w:r w:rsidRPr="007F066F">
        <w:rPr>
          <w:rFonts w:cs="Arial"/>
        </w:rPr>
        <w:t>Web</w:t>
      </w:r>
      <w:r w:rsidRPr="007F066F">
        <w:rPr>
          <w:rFonts w:cs="Arial" w:hint="eastAsia"/>
        </w:rPr>
        <w:t>应用体系结构</w:t>
      </w:r>
      <w:bookmarkEnd w:id="41"/>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sidRPr="00CE1480">
        <w:rPr>
          <w:rFonts w:ascii="Arial" w:hAnsi="Arial" w:cs="Arial" w:hint="eastAsia"/>
          <w:bCs/>
          <w:color w:val="000000"/>
          <w:kern w:val="0"/>
          <w:szCs w:val="21"/>
        </w:rPr>
        <w:t>核心容器</w:t>
      </w:r>
      <w:r>
        <w:rPr>
          <w:rFonts w:ascii="Arial" w:hAnsi="Arial" w:cs="Arial" w:hint="eastAsia"/>
          <w:bCs/>
          <w:color w:val="000000"/>
          <w:kern w:val="0"/>
          <w:szCs w:val="21"/>
        </w:rPr>
        <w:t>（</w:t>
      </w:r>
      <w:r>
        <w:rPr>
          <w:rFonts w:ascii="Arial" w:hAnsi="Arial" w:cs="Arial"/>
          <w:bCs/>
          <w:color w:val="000000"/>
          <w:kern w:val="0"/>
          <w:szCs w:val="21"/>
        </w:rPr>
        <w:t>Spring core</w:t>
      </w:r>
      <w:r>
        <w:rPr>
          <w:rFonts w:ascii="Arial" w:hAnsi="Arial" w:cs="Arial" w:hint="eastAsia"/>
          <w:bCs/>
          <w:color w:val="000000"/>
          <w:kern w:val="0"/>
          <w:szCs w:val="21"/>
        </w:rPr>
        <w:t>）</w:t>
      </w:r>
      <w:r w:rsidRPr="00CE1480">
        <w:rPr>
          <w:rFonts w:ascii="Arial" w:hAnsi="Arial" w:cs="Arial" w:hint="eastAsia"/>
          <w:color w:val="000000"/>
          <w:kern w:val="0"/>
          <w:szCs w:val="21"/>
        </w:rPr>
        <w:t>：提供</w:t>
      </w:r>
      <w:r w:rsidRPr="00CE1480">
        <w:rPr>
          <w:rFonts w:ascii="Arial" w:hAnsi="Arial" w:cs="Arial"/>
          <w:color w:val="000000"/>
          <w:kern w:val="0"/>
          <w:szCs w:val="21"/>
        </w:rPr>
        <w:t xml:space="preserve"> Spring </w:t>
      </w:r>
      <w:r w:rsidRPr="00CE1480">
        <w:rPr>
          <w:rFonts w:ascii="Arial" w:hAnsi="Arial" w:cs="Arial" w:hint="eastAsia"/>
          <w:color w:val="000000"/>
          <w:kern w:val="0"/>
          <w:szCs w:val="21"/>
        </w:rPr>
        <w:t>框架的基本功能</w:t>
      </w:r>
      <w:r>
        <w:rPr>
          <w:rFonts w:ascii="Arial" w:hAnsi="Arial" w:cs="Arial" w:hint="eastAsia"/>
          <w:color w:val="000000"/>
          <w:kern w:val="0"/>
          <w:szCs w:val="21"/>
        </w:rPr>
        <w:t>，其它模块均建立在此模块基础之上</w:t>
      </w:r>
      <w:r w:rsidRPr="00CE1480">
        <w:rPr>
          <w:rFonts w:ascii="Arial" w:hAnsi="Arial" w:cs="Arial" w:hint="eastAsia"/>
          <w:color w:val="000000"/>
          <w:kern w:val="0"/>
          <w:szCs w:val="21"/>
        </w:rPr>
        <w:t>。核心容器主要组件是</w:t>
      </w:r>
      <w:r w:rsidRPr="00CE1480">
        <w:rPr>
          <w:rFonts w:ascii="Arial" w:hAnsi="Arial" w:cs="Arial"/>
          <w:color w:val="000000"/>
          <w:kern w:val="0"/>
          <w:szCs w:val="21"/>
        </w:rPr>
        <w:t>BeanFactory</w:t>
      </w:r>
      <w:r w:rsidRPr="00CE1480">
        <w:rPr>
          <w:rFonts w:ascii="Arial" w:hAnsi="Arial" w:cs="Arial" w:hint="eastAsia"/>
          <w:color w:val="000000"/>
          <w:kern w:val="0"/>
          <w:szCs w:val="21"/>
        </w:rPr>
        <w:t>，它是工厂模式的实现。使用</w:t>
      </w:r>
      <w:r w:rsidRPr="00CE1480">
        <w:rPr>
          <w:rFonts w:ascii="Arial" w:hAnsi="Arial" w:cs="Arial" w:hint="eastAsia"/>
          <w:iCs/>
          <w:color w:val="000000"/>
          <w:kern w:val="0"/>
          <w:szCs w:val="21"/>
        </w:rPr>
        <w:t>控制反转</w:t>
      </w:r>
      <w:r w:rsidRPr="00CE1480">
        <w:rPr>
          <w:rFonts w:ascii="Arial" w:hAnsi="Arial" w:cs="Arial" w:hint="eastAsia"/>
          <w:color w:val="000000"/>
          <w:kern w:val="0"/>
          <w:szCs w:val="21"/>
        </w:rPr>
        <w:t>（</w:t>
      </w:r>
      <w:r w:rsidRPr="00CE1480">
        <w:rPr>
          <w:rFonts w:ascii="Arial" w:hAnsi="Arial" w:cs="Arial"/>
          <w:color w:val="000000"/>
          <w:kern w:val="0"/>
          <w:szCs w:val="21"/>
        </w:rPr>
        <w:t>IoC</w:t>
      </w:r>
      <w:r w:rsidRPr="00CE1480">
        <w:rPr>
          <w:rFonts w:ascii="Arial" w:hAnsi="Arial" w:cs="Arial" w:hint="eastAsia"/>
          <w:color w:val="000000"/>
          <w:kern w:val="0"/>
          <w:szCs w:val="21"/>
        </w:rPr>
        <w:t>）模式将应用程序的配置和依赖性规范与实际的应用程序代码分开。</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Pr>
          <w:rFonts w:ascii="Arial" w:hAnsi="Arial" w:cs="Arial" w:hint="eastAsia"/>
          <w:bCs/>
          <w:color w:val="000000"/>
          <w:kern w:val="0"/>
          <w:szCs w:val="21"/>
        </w:rPr>
        <w:t>上下文模块（</w:t>
      </w:r>
      <w:r>
        <w:rPr>
          <w:rFonts w:ascii="Arial" w:hAnsi="Arial" w:cs="Arial"/>
          <w:bCs/>
          <w:color w:val="000000"/>
          <w:kern w:val="0"/>
          <w:szCs w:val="21"/>
        </w:rPr>
        <w:t>Spring Context</w:t>
      </w:r>
      <w:r>
        <w:rPr>
          <w:rFonts w:ascii="Arial" w:hAnsi="Arial" w:cs="Arial" w:hint="eastAsia"/>
          <w:bCs/>
          <w:color w:val="000000"/>
          <w:kern w:val="0"/>
          <w:szCs w:val="21"/>
        </w:rPr>
        <w:t>）</w:t>
      </w:r>
      <w:r w:rsidRPr="00CE1480">
        <w:rPr>
          <w:rFonts w:ascii="Arial" w:hAnsi="Arial" w:cs="Arial" w:hint="eastAsia"/>
          <w:color w:val="000000"/>
          <w:kern w:val="0"/>
          <w:szCs w:val="21"/>
        </w:rPr>
        <w:t>：</w:t>
      </w:r>
      <w:r>
        <w:rPr>
          <w:rFonts w:ascii="Arial" w:hAnsi="Arial" w:cs="Arial" w:hint="eastAsia"/>
          <w:color w:val="000000"/>
          <w:kern w:val="0"/>
          <w:szCs w:val="21"/>
        </w:rPr>
        <w:t>构建于</w:t>
      </w:r>
      <w:r>
        <w:rPr>
          <w:rFonts w:ascii="Arial" w:hAnsi="Arial" w:cs="Arial"/>
          <w:color w:val="000000"/>
          <w:kern w:val="0"/>
          <w:szCs w:val="21"/>
        </w:rPr>
        <w:t>Bean</w:t>
      </w:r>
      <w:r>
        <w:rPr>
          <w:rFonts w:ascii="Arial" w:hAnsi="Arial" w:cs="Arial" w:hint="eastAsia"/>
          <w:color w:val="000000"/>
          <w:kern w:val="0"/>
          <w:szCs w:val="21"/>
        </w:rPr>
        <w:t>包上</w:t>
      </w:r>
      <w:r>
        <w:rPr>
          <w:rFonts w:ascii="Arial" w:hAnsi="Arial" w:cs="Arial"/>
          <w:color w:val="000000"/>
          <w:kern w:val="0"/>
          <w:szCs w:val="21"/>
        </w:rPr>
        <w:t>Context</w:t>
      </w:r>
      <w:r>
        <w:rPr>
          <w:rFonts w:ascii="Arial" w:hAnsi="Arial" w:cs="Arial" w:hint="eastAsia"/>
          <w:color w:val="000000"/>
          <w:kern w:val="0"/>
          <w:szCs w:val="21"/>
        </w:rPr>
        <w:t>包，提供了一种框架式的</w:t>
      </w:r>
      <w:r>
        <w:rPr>
          <w:rFonts w:ascii="Arial" w:hAnsi="Arial" w:cs="Arial"/>
          <w:color w:val="000000"/>
          <w:kern w:val="0"/>
          <w:szCs w:val="21"/>
        </w:rPr>
        <w:t>Bean</w:t>
      </w:r>
      <w:r>
        <w:rPr>
          <w:rFonts w:ascii="Arial" w:hAnsi="Arial" w:cs="Arial" w:hint="eastAsia"/>
          <w:color w:val="000000"/>
          <w:kern w:val="0"/>
          <w:szCs w:val="21"/>
        </w:rPr>
        <w:t>访问方式对核心模块进行了扩展</w:t>
      </w:r>
      <w:r w:rsidRPr="00CE1480">
        <w:rPr>
          <w:rFonts w:ascii="Arial" w:hAnsi="Arial" w:cs="Arial" w:hint="eastAsia"/>
          <w:color w:val="000000"/>
          <w:kern w:val="0"/>
          <w:szCs w:val="21"/>
        </w:rPr>
        <w:t>。</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Pr>
          <w:rFonts w:ascii="Arial" w:hAnsi="Arial" w:cs="Arial"/>
          <w:bCs/>
          <w:color w:val="000000"/>
          <w:kern w:val="0"/>
          <w:szCs w:val="21"/>
        </w:rPr>
        <w:t>AOP</w:t>
      </w:r>
      <w:r>
        <w:rPr>
          <w:rFonts w:ascii="Arial" w:hAnsi="Arial" w:cs="Arial" w:hint="eastAsia"/>
          <w:bCs/>
          <w:color w:val="000000"/>
          <w:kern w:val="0"/>
          <w:szCs w:val="21"/>
        </w:rPr>
        <w:t>支持模块（</w:t>
      </w:r>
      <w:r w:rsidRPr="00CE1480">
        <w:rPr>
          <w:rFonts w:ascii="Arial" w:hAnsi="Arial" w:cs="Arial"/>
          <w:bCs/>
          <w:color w:val="000000"/>
          <w:kern w:val="0"/>
          <w:szCs w:val="21"/>
        </w:rPr>
        <w:t>Spring AOP</w:t>
      </w:r>
      <w:r>
        <w:rPr>
          <w:rFonts w:ascii="Arial" w:hAnsi="Arial" w:cs="Arial" w:hint="eastAsia"/>
          <w:bCs/>
          <w:color w:val="000000"/>
          <w:kern w:val="0"/>
          <w:szCs w:val="21"/>
        </w:rPr>
        <w:t>）</w:t>
      </w:r>
      <w:r w:rsidRPr="00CE1480">
        <w:rPr>
          <w:rFonts w:ascii="Arial" w:hAnsi="Arial" w:cs="Arial" w:hint="eastAsia"/>
          <w:color w:val="000000"/>
          <w:kern w:val="0"/>
          <w:szCs w:val="21"/>
        </w:rPr>
        <w:t>：通过配置管理特性，</w:t>
      </w:r>
      <w:r w:rsidRPr="00CE1480">
        <w:rPr>
          <w:rFonts w:ascii="Arial" w:hAnsi="Arial" w:cs="Arial"/>
          <w:color w:val="000000"/>
          <w:kern w:val="0"/>
          <w:szCs w:val="21"/>
        </w:rPr>
        <w:t>Spring AOP</w:t>
      </w:r>
      <w:r w:rsidRPr="00CE1480">
        <w:rPr>
          <w:rFonts w:ascii="Arial" w:hAnsi="Arial" w:cs="Arial" w:hint="eastAsia"/>
          <w:color w:val="000000"/>
          <w:kern w:val="0"/>
          <w:szCs w:val="21"/>
        </w:rPr>
        <w:t>模块直接将面向方面的编程功能集成到了</w:t>
      </w:r>
      <w:r w:rsidRPr="00CE1480">
        <w:rPr>
          <w:rFonts w:ascii="Arial" w:hAnsi="Arial" w:cs="Arial"/>
          <w:color w:val="000000"/>
          <w:kern w:val="0"/>
          <w:szCs w:val="21"/>
        </w:rPr>
        <w:t>Spring</w:t>
      </w:r>
      <w:r w:rsidRPr="00CE1480">
        <w:rPr>
          <w:rFonts w:ascii="Arial" w:hAnsi="Arial" w:cs="Arial" w:hint="eastAsia"/>
          <w:color w:val="000000"/>
          <w:kern w:val="0"/>
          <w:szCs w:val="21"/>
        </w:rPr>
        <w:t>框架中。所以，可以很容易地使</w:t>
      </w:r>
      <w:r w:rsidRPr="00CE1480">
        <w:rPr>
          <w:rFonts w:ascii="Arial" w:hAnsi="Arial" w:cs="Arial"/>
          <w:color w:val="000000"/>
          <w:kern w:val="0"/>
          <w:szCs w:val="21"/>
        </w:rPr>
        <w:t>Spring</w:t>
      </w:r>
      <w:r w:rsidRPr="00CE1480">
        <w:rPr>
          <w:rFonts w:ascii="Arial" w:hAnsi="Arial" w:cs="Arial" w:hint="eastAsia"/>
          <w:color w:val="000000"/>
          <w:kern w:val="0"/>
          <w:szCs w:val="21"/>
        </w:rPr>
        <w:t>框架管理的任何对象支持</w:t>
      </w:r>
      <w:r w:rsidRPr="00CE1480">
        <w:rPr>
          <w:rFonts w:ascii="Arial" w:hAnsi="Arial" w:cs="Arial"/>
          <w:color w:val="000000"/>
          <w:kern w:val="0"/>
          <w:szCs w:val="21"/>
        </w:rPr>
        <w:t>AOP</w:t>
      </w:r>
      <w:r w:rsidRPr="00CE1480">
        <w:rPr>
          <w:rFonts w:ascii="Arial" w:hAnsi="Arial" w:cs="Arial" w:hint="eastAsia"/>
          <w:color w:val="000000"/>
          <w:kern w:val="0"/>
          <w:szCs w:val="21"/>
        </w:rPr>
        <w:t>。</w:t>
      </w:r>
      <w:r w:rsidRPr="00CE1480">
        <w:rPr>
          <w:rFonts w:ascii="Arial" w:hAnsi="Arial" w:cs="Arial"/>
          <w:color w:val="000000"/>
          <w:kern w:val="0"/>
          <w:szCs w:val="21"/>
        </w:rPr>
        <w:t>Spring AOP</w:t>
      </w:r>
      <w:r w:rsidRPr="00CE1480">
        <w:rPr>
          <w:rFonts w:ascii="Arial" w:hAnsi="Arial" w:cs="Arial" w:hint="eastAsia"/>
          <w:color w:val="000000"/>
          <w:kern w:val="0"/>
          <w:szCs w:val="21"/>
        </w:rPr>
        <w:t>模块为基于</w:t>
      </w:r>
      <w:r w:rsidRPr="00CE1480">
        <w:rPr>
          <w:rFonts w:ascii="Arial" w:hAnsi="Arial" w:cs="Arial"/>
          <w:color w:val="000000"/>
          <w:kern w:val="0"/>
          <w:szCs w:val="21"/>
        </w:rPr>
        <w:t>Spring</w:t>
      </w:r>
      <w:r w:rsidRPr="00CE1480">
        <w:rPr>
          <w:rFonts w:ascii="Arial" w:hAnsi="Arial" w:cs="Arial" w:hint="eastAsia"/>
          <w:color w:val="000000"/>
          <w:kern w:val="0"/>
          <w:szCs w:val="21"/>
        </w:rPr>
        <w:t>的应用程序中的对象提供了事务管理服务。</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Pr>
          <w:rFonts w:ascii="Arial" w:hAnsi="Arial" w:cs="Arial" w:hint="eastAsia"/>
          <w:bCs/>
          <w:color w:val="000000"/>
          <w:kern w:val="0"/>
          <w:szCs w:val="21"/>
        </w:rPr>
        <w:t>数据存取对象模块（</w:t>
      </w:r>
      <w:r w:rsidRPr="00CE1480">
        <w:rPr>
          <w:rFonts w:ascii="Arial" w:hAnsi="Arial" w:cs="Arial"/>
          <w:bCs/>
          <w:color w:val="000000"/>
          <w:kern w:val="0"/>
          <w:szCs w:val="21"/>
        </w:rPr>
        <w:t>Spring DAO</w:t>
      </w:r>
      <w:r>
        <w:rPr>
          <w:rFonts w:ascii="Arial" w:hAnsi="Arial" w:cs="Arial" w:hint="eastAsia"/>
          <w:bCs/>
          <w:color w:val="000000"/>
          <w:kern w:val="0"/>
          <w:szCs w:val="21"/>
        </w:rPr>
        <w:t>）</w:t>
      </w:r>
      <w:r w:rsidRPr="00CE1480">
        <w:rPr>
          <w:rFonts w:ascii="Arial" w:hAnsi="Arial" w:cs="Arial" w:hint="eastAsia"/>
          <w:color w:val="000000"/>
          <w:kern w:val="0"/>
          <w:szCs w:val="21"/>
        </w:rPr>
        <w:t>：提供了有意义的异常层次结构，可用该结构来管理</w:t>
      </w:r>
      <w:r>
        <w:rPr>
          <w:rFonts w:ascii="Arial" w:hAnsi="Arial" w:cs="Arial" w:hint="eastAsia"/>
          <w:color w:val="000000"/>
          <w:kern w:val="0"/>
          <w:szCs w:val="21"/>
        </w:rPr>
        <w:t>简化</w:t>
      </w:r>
      <w:r w:rsidRPr="00CE1480">
        <w:rPr>
          <w:rFonts w:ascii="Arial" w:hAnsi="Arial" w:cs="Arial" w:hint="eastAsia"/>
          <w:color w:val="000000"/>
          <w:kern w:val="0"/>
          <w:szCs w:val="21"/>
        </w:rPr>
        <w:t>异常处理和不同数据库供应商抛出的错误消息。</w:t>
      </w:r>
      <w:r>
        <w:rPr>
          <w:rFonts w:ascii="Arial" w:hAnsi="Arial" w:cs="Arial" w:hint="eastAsia"/>
          <w:color w:val="000000"/>
          <w:kern w:val="0"/>
          <w:szCs w:val="21"/>
        </w:rPr>
        <w:t>该包提供了一种方法实现编程性和声明事务管理</w:t>
      </w:r>
      <w:r w:rsidRPr="00CE1480">
        <w:rPr>
          <w:rFonts w:ascii="Arial" w:hAnsi="Arial" w:cs="Arial" w:hint="eastAsia"/>
          <w:color w:val="000000"/>
          <w:kern w:val="0"/>
          <w:szCs w:val="21"/>
        </w:rPr>
        <w:t>。</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Pr>
          <w:rFonts w:ascii="Arial" w:hAnsi="Arial" w:cs="Arial" w:hint="eastAsia"/>
          <w:bCs/>
          <w:color w:val="000000"/>
          <w:kern w:val="0"/>
          <w:szCs w:val="21"/>
        </w:rPr>
        <w:t>对象关系映射模块（</w:t>
      </w:r>
      <w:r w:rsidRPr="00CE1480">
        <w:rPr>
          <w:rFonts w:ascii="Arial" w:hAnsi="Arial" w:cs="Arial"/>
          <w:bCs/>
          <w:color w:val="000000"/>
          <w:kern w:val="0"/>
          <w:szCs w:val="21"/>
        </w:rPr>
        <w:t>Spring ORM</w:t>
      </w:r>
      <w:r>
        <w:rPr>
          <w:rFonts w:ascii="Arial" w:hAnsi="Arial" w:cs="Arial" w:hint="eastAsia"/>
          <w:bCs/>
          <w:color w:val="000000"/>
          <w:kern w:val="0"/>
          <w:szCs w:val="21"/>
        </w:rPr>
        <w:t>）</w:t>
      </w:r>
      <w:r w:rsidRPr="00CE1480">
        <w:rPr>
          <w:rFonts w:ascii="Arial" w:hAnsi="Arial" w:cs="Arial" w:hint="eastAsia"/>
          <w:color w:val="000000"/>
          <w:kern w:val="0"/>
          <w:szCs w:val="21"/>
        </w:rPr>
        <w:t>：</w:t>
      </w:r>
      <w:r>
        <w:rPr>
          <w:rFonts w:ascii="Arial" w:hAnsi="Arial" w:cs="Arial" w:hint="eastAsia"/>
          <w:color w:val="000000"/>
          <w:kern w:val="0"/>
          <w:szCs w:val="21"/>
        </w:rPr>
        <w:t>提供了对对象关系映射的支持，对流行的关系对象映射提供了集成层，</w:t>
      </w:r>
      <w:r w:rsidRPr="00CE1480">
        <w:rPr>
          <w:rFonts w:ascii="Arial" w:hAnsi="Arial" w:cs="Arial" w:hint="eastAsia"/>
          <w:color w:val="000000"/>
          <w:kern w:val="0"/>
          <w:szCs w:val="21"/>
        </w:rPr>
        <w:t>其中包括</w:t>
      </w:r>
      <w:r w:rsidRPr="00CE1480">
        <w:rPr>
          <w:rFonts w:ascii="Arial" w:hAnsi="Arial" w:cs="Arial"/>
          <w:color w:val="000000"/>
          <w:kern w:val="0"/>
          <w:szCs w:val="21"/>
        </w:rPr>
        <w:t xml:space="preserve"> JDO</w:t>
      </w:r>
      <w:r w:rsidRPr="00CE1480">
        <w:rPr>
          <w:rFonts w:ascii="Arial" w:hAnsi="Arial" w:cs="Arial" w:hint="eastAsia"/>
          <w:color w:val="000000"/>
          <w:kern w:val="0"/>
          <w:szCs w:val="21"/>
        </w:rPr>
        <w:t>、</w:t>
      </w:r>
      <w:r w:rsidRPr="00CE1480">
        <w:rPr>
          <w:rFonts w:ascii="Arial" w:hAnsi="Arial" w:cs="Arial"/>
          <w:color w:val="000000"/>
          <w:kern w:val="0"/>
          <w:szCs w:val="21"/>
        </w:rPr>
        <w:t xml:space="preserve">Hibernate </w:t>
      </w:r>
      <w:r w:rsidRPr="00CE1480">
        <w:rPr>
          <w:rFonts w:ascii="Arial" w:hAnsi="Arial" w:cs="Arial" w:hint="eastAsia"/>
          <w:color w:val="000000"/>
          <w:kern w:val="0"/>
          <w:szCs w:val="21"/>
        </w:rPr>
        <w:t>和</w:t>
      </w:r>
      <w:r w:rsidRPr="00CE1480">
        <w:rPr>
          <w:rFonts w:ascii="Arial" w:hAnsi="Arial" w:cs="Arial"/>
          <w:color w:val="000000"/>
          <w:kern w:val="0"/>
          <w:szCs w:val="21"/>
        </w:rPr>
        <w:t xml:space="preserve"> iBatis SQL Map</w:t>
      </w:r>
      <w:r w:rsidRPr="00CE1480">
        <w:rPr>
          <w:rFonts w:ascii="Arial" w:hAnsi="Arial" w:cs="Arial" w:hint="eastAsia"/>
          <w:color w:val="000000"/>
          <w:kern w:val="0"/>
          <w:szCs w:val="21"/>
        </w:rPr>
        <w:t>。所有这些都遵从</w:t>
      </w:r>
      <w:r w:rsidRPr="00CE1480">
        <w:rPr>
          <w:rFonts w:ascii="Arial" w:hAnsi="Arial" w:cs="Arial"/>
          <w:color w:val="000000"/>
          <w:kern w:val="0"/>
          <w:szCs w:val="21"/>
        </w:rPr>
        <w:t xml:space="preserve"> Spring </w:t>
      </w:r>
      <w:r w:rsidRPr="00CE1480">
        <w:rPr>
          <w:rFonts w:ascii="Arial" w:hAnsi="Arial" w:cs="Arial" w:hint="eastAsia"/>
          <w:color w:val="000000"/>
          <w:kern w:val="0"/>
          <w:szCs w:val="21"/>
        </w:rPr>
        <w:t>的通用事务和</w:t>
      </w:r>
      <w:r w:rsidRPr="00CE1480">
        <w:rPr>
          <w:rFonts w:ascii="Arial" w:hAnsi="Arial" w:cs="Arial"/>
          <w:color w:val="000000"/>
          <w:kern w:val="0"/>
          <w:szCs w:val="21"/>
        </w:rPr>
        <w:t xml:space="preserve"> DAO </w:t>
      </w:r>
      <w:r w:rsidRPr="00CE1480">
        <w:rPr>
          <w:rFonts w:ascii="Arial" w:hAnsi="Arial" w:cs="Arial" w:hint="eastAsia"/>
          <w:color w:val="000000"/>
          <w:kern w:val="0"/>
          <w:szCs w:val="21"/>
        </w:rPr>
        <w:t>异常层次结构。</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sidRPr="00CE1480">
        <w:rPr>
          <w:rFonts w:ascii="Arial" w:hAnsi="Arial" w:cs="Arial"/>
          <w:bCs/>
          <w:color w:val="000000"/>
          <w:kern w:val="0"/>
          <w:szCs w:val="21"/>
        </w:rPr>
        <w:t>Web</w:t>
      </w:r>
      <w:r w:rsidRPr="00CE1480">
        <w:rPr>
          <w:rFonts w:ascii="Arial" w:hAnsi="Arial" w:cs="Arial" w:hint="eastAsia"/>
          <w:bCs/>
          <w:color w:val="000000"/>
          <w:kern w:val="0"/>
          <w:szCs w:val="21"/>
        </w:rPr>
        <w:t>模块</w:t>
      </w:r>
      <w:r>
        <w:rPr>
          <w:rFonts w:ascii="Arial" w:hAnsi="Arial" w:cs="Arial" w:hint="eastAsia"/>
          <w:bCs/>
          <w:color w:val="000000"/>
          <w:kern w:val="0"/>
          <w:szCs w:val="21"/>
        </w:rPr>
        <w:t>（</w:t>
      </w:r>
      <w:r w:rsidRPr="00CE1480">
        <w:rPr>
          <w:rFonts w:ascii="Arial" w:hAnsi="Arial" w:cs="Arial"/>
          <w:bCs/>
          <w:color w:val="000000"/>
          <w:kern w:val="0"/>
          <w:szCs w:val="21"/>
        </w:rPr>
        <w:t>Spring</w:t>
      </w:r>
      <w:r>
        <w:rPr>
          <w:rFonts w:ascii="Arial" w:hAnsi="Arial" w:cs="Arial"/>
          <w:bCs/>
          <w:color w:val="000000"/>
          <w:kern w:val="0"/>
          <w:szCs w:val="21"/>
        </w:rPr>
        <w:t xml:space="preserve"> Web</w:t>
      </w:r>
      <w:r>
        <w:rPr>
          <w:rFonts w:ascii="Arial" w:hAnsi="Arial" w:cs="Arial" w:hint="eastAsia"/>
          <w:bCs/>
          <w:color w:val="000000"/>
          <w:kern w:val="0"/>
          <w:szCs w:val="21"/>
        </w:rPr>
        <w:t>）</w:t>
      </w:r>
      <w:r w:rsidRPr="00CE1480">
        <w:rPr>
          <w:rFonts w:ascii="Arial" w:hAnsi="Arial" w:cs="Arial" w:hint="eastAsia"/>
          <w:color w:val="000000"/>
          <w:kern w:val="0"/>
          <w:szCs w:val="21"/>
        </w:rPr>
        <w:t>：</w:t>
      </w:r>
      <w:r>
        <w:rPr>
          <w:rFonts w:ascii="Arial" w:hAnsi="Arial" w:cs="Arial" w:hint="eastAsia"/>
          <w:color w:val="000000"/>
          <w:kern w:val="0"/>
          <w:szCs w:val="21"/>
        </w:rPr>
        <w:t>提供基本的面向</w:t>
      </w:r>
      <w:r>
        <w:rPr>
          <w:rFonts w:ascii="Arial" w:hAnsi="Arial" w:cs="Arial"/>
          <w:color w:val="000000"/>
          <w:kern w:val="0"/>
          <w:szCs w:val="21"/>
        </w:rPr>
        <w:t>Web</w:t>
      </w:r>
      <w:r>
        <w:rPr>
          <w:rFonts w:ascii="Arial" w:hAnsi="Arial" w:cs="Arial" w:hint="eastAsia"/>
          <w:color w:val="000000"/>
          <w:kern w:val="0"/>
          <w:szCs w:val="21"/>
        </w:rPr>
        <w:t>的综合性，提供了</w:t>
      </w:r>
      <w:r>
        <w:rPr>
          <w:rFonts w:ascii="Arial" w:hAnsi="Arial" w:cs="Arial"/>
          <w:color w:val="000000"/>
          <w:kern w:val="0"/>
          <w:szCs w:val="21"/>
        </w:rPr>
        <w:t>Web</w:t>
      </w:r>
      <w:r>
        <w:rPr>
          <w:rFonts w:ascii="Arial" w:hAnsi="Arial" w:cs="Arial" w:hint="eastAsia"/>
          <w:color w:val="000000"/>
          <w:kern w:val="0"/>
          <w:szCs w:val="21"/>
        </w:rPr>
        <w:t>应用的一些抽象封装</w:t>
      </w:r>
      <w:r w:rsidRPr="00CE1480">
        <w:rPr>
          <w:rFonts w:ascii="Arial" w:hAnsi="Arial" w:cs="Arial" w:hint="eastAsia"/>
          <w:color w:val="000000"/>
          <w:kern w:val="0"/>
          <w:szCs w:val="21"/>
        </w:rPr>
        <w:t>。所以，</w:t>
      </w:r>
      <w:r w:rsidRPr="00CE1480">
        <w:rPr>
          <w:rFonts w:ascii="Arial" w:hAnsi="Arial" w:cs="Arial"/>
          <w:color w:val="000000"/>
          <w:kern w:val="0"/>
          <w:szCs w:val="21"/>
        </w:rPr>
        <w:t>Spring</w:t>
      </w:r>
      <w:r w:rsidRPr="00CE1480">
        <w:rPr>
          <w:rFonts w:ascii="Arial" w:hAnsi="Arial" w:cs="Arial" w:hint="eastAsia"/>
          <w:color w:val="000000"/>
          <w:kern w:val="0"/>
          <w:szCs w:val="21"/>
        </w:rPr>
        <w:t>框架支持与</w:t>
      </w:r>
      <w:r w:rsidRPr="00CE1480">
        <w:rPr>
          <w:rFonts w:ascii="Arial" w:hAnsi="Arial" w:cs="Arial"/>
          <w:color w:val="000000"/>
          <w:kern w:val="0"/>
          <w:szCs w:val="21"/>
        </w:rPr>
        <w:t>Jakarta Struts</w:t>
      </w:r>
      <w:r>
        <w:rPr>
          <w:rFonts w:ascii="Arial" w:hAnsi="Arial" w:cs="Arial" w:hint="eastAsia"/>
          <w:color w:val="000000"/>
          <w:kern w:val="0"/>
          <w:szCs w:val="21"/>
        </w:rPr>
        <w:t>、</w:t>
      </w:r>
      <w:r>
        <w:rPr>
          <w:rFonts w:ascii="Arial" w:hAnsi="Arial" w:cs="Arial"/>
          <w:color w:val="000000"/>
          <w:kern w:val="0"/>
          <w:szCs w:val="21"/>
        </w:rPr>
        <w:t>Webwork</w:t>
      </w:r>
      <w:r>
        <w:rPr>
          <w:rFonts w:ascii="Arial" w:hAnsi="Arial" w:cs="Arial" w:hint="eastAsia"/>
          <w:color w:val="000000"/>
          <w:kern w:val="0"/>
          <w:szCs w:val="21"/>
        </w:rPr>
        <w:t>等</w:t>
      </w:r>
      <w:r w:rsidRPr="00CE1480">
        <w:rPr>
          <w:rFonts w:ascii="Arial" w:hAnsi="Arial" w:cs="Arial" w:hint="eastAsia"/>
          <w:color w:val="000000"/>
          <w:kern w:val="0"/>
          <w:szCs w:val="21"/>
        </w:rPr>
        <w:t>的集成。</w:t>
      </w:r>
      <w:r w:rsidRPr="00CE1480">
        <w:rPr>
          <w:rFonts w:ascii="Arial" w:hAnsi="Arial" w:cs="Arial"/>
          <w:color w:val="000000"/>
          <w:kern w:val="0"/>
          <w:szCs w:val="21"/>
        </w:rPr>
        <w:t>Web</w:t>
      </w:r>
      <w:r w:rsidRPr="00CE1480">
        <w:rPr>
          <w:rFonts w:ascii="Arial" w:hAnsi="Arial" w:cs="Arial" w:hint="eastAsia"/>
          <w:color w:val="000000"/>
          <w:kern w:val="0"/>
          <w:szCs w:val="21"/>
        </w:rPr>
        <w:t>模块还简化了处理多部分请求以及将请求参数绑定</w:t>
      </w:r>
      <w:proofErr w:type="gramStart"/>
      <w:r w:rsidRPr="00CE1480">
        <w:rPr>
          <w:rFonts w:ascii="Arial" w:hAnsi="Arial" w:cs="Arial" w:hint="eastAsia"/>
          <w:color w:val="000000"/>
          <w:kern w:val="0"/>
          <w:szCs w:val="21"/>
        </w:rPr>
        <w:t>到域对象</w:t>
      </w:r>
      <w:proofErr w:type="gramEnd"/>
      <w:r w:rsidRPr="00CE1480">
        <w:rPr>
          <w:rFonts w:ascii="Arial" w:hAnsi="Arial" w:cs="Arial" w:hint="eastAsia"/>
          <w:color w:val="000000"/>
          <w:kern w:val="0"/>
          <w:szCs w:val="21"/>
        </w:rPr>
        <w:t>的工作。</w:t>
      </w:r>
    </w:p>
    <w:p w:rsidR="009A5547" w:rsidRPr="00CE1480" w:rsidRDefault="009A5547" w:rsidP="009A5547">
      <w:pPr>
        <w:widowControl/>
        <w:numPr>
          <w:ilvl w:val="0"/>
          <w:numId w:val="11"/>
        </w:numPr>
        <w:shd w:val="clear" w:color="auto" w:fill="FFFFFF"/>
        <w:jc w:val="left"/>
        <w:rPr>
          <w:rFonts w:ascii="Arial" w:hAnsi="Arial" w:cs="Arial"/>
          <w:color w:val="000000"/>
          <w:kern w:val="0"/>
          <w:szCs w:val="21"/>
        </w:rPr>
      </w:pPr>
      <w:r w:rsidRPr="00CE1480">
        <w:rPr>
          <w:rFonts w:ascii="Arial" w:hAnsi="Arial" w:cs="Arial"/>
          <w:bCs/>
          <w:color w:val="000000"/>
          <w:kern w:val="0"/>
          <w:szCs w:val="21"/>
        </w:rPr>
        <w:t>Spring MVC</w:t>
      </w:r>
      <w:r w:rsidRPr="00CE1480">
        <w:rPr>
          <w:rFonts w:ascii="Arial" w:hAnsi="Arial" w:cs="Arial" w:hint="eastAsia"/>
          <w:bCs/>
          <w:color w:val="000000"/>
          <w:kern w:val="0"/>
          <w:szCs w:val="21"/>
        </w:rPr>
        <w:t>框架</w:t>
      </w:r>
      <w:r w:rsidRPr="00CE1480">
        <w:rPr>
          <w:rFonts w:ascii="Arial" w:hAnsi="Arial" w:cs="Arial" w:hint="eastAsia"/>
          <w:color w:val="000000"/>
          <w:kern w:val="0"/>
          <w:szCs w:val="21"/>
        </w:rPr>
        <w:t>：通过策略接口，</w:t>
      </w:r>
      <w:r w:rsidRPr="00CE1480">
        <w:rPr>
          <w:rFonts w:ascii="Arial" w:hAnsi="Arial" w:cs="Arial"/>
          <w:color w:val="000000"/>
          <w:kern w:val="0"/>
          <w:szCs w:val="21"/>
        </w:rPr>
        <w:t>MVC</w:t>
      </w:r>
      <w:r w:rsidRPr="00CE1480">
        <w:rPr>
          <w:rFonts w:ascii="Arial" w:hAnsi="Arial" w:cs="Arial" w:hint="eastAsia"/>
          <w:color w:val="000000"/>
          <w:kern w:val="0"/>
          <w:szCs w:val="21"/>
        </w:rPr>
        <w:t>框架变成为高度可配置的，</w:t>
      </w:r>
      <w:r w:rsidRPr="00CE1480">
        <w:rPr>
          <w:rFonts w:ascii="Arial" w:hAnsi="Arial" w:cs="Arial"/>
          <w:color w:val="000000"/>
          <w:kern w:val="0"/>
          <w:szCs w:val="21"/>
        </w:rPr>
        <w:t>MVC</w:t>
      </w:r>
      <w:r w:rsidRPr="00CE1480">
        <w:rPr>
          <w:rFonts w:ascii="Arial" w:hAnsi="Arial" w:cs="Arial" w:hint="eastAsia"/>
          <w:color w:val="000000"/>
          <w:kern w:val="0"/>
          <w:szCs w:val="21"/>
        </w:rPr>
        <w:t>容纳了大量视图技术，其中包括</w:t>
      </w:r>
      <w:r w:rsidRPr="00CE1480">
        <w:rPr>
          <w:rFonts w:ascii="Arial" w:hAnsi="Arial" w:cs="Arial"/>
          <w:color w:val="000000"/>
          <w:kern w:val="0"/>
          <w:szCs w:val="21"/>
        </w:rPr>
        <w:t xml:space="preserve"> JSP</w:t>
      </w:r>
      <w:r w:rsidRPr="00CE1480">
        <w:rPr>
          <w:rFonts w:ascii="Arial" w:hAnsi="Arial" w:cs="Arial" w:hint="eastAsia"/>
          <w:color w:val="000000"/>
          <w:kern w:val="0"/>
          <w:szCs w:val="21"/>
        </w:rPr>
        <w:t>、</w:t>
      </w:r>
      <w:r w:rsidRPr="00CE1480">
        <w:rPr>
          <w:rFonts w:ascii="Arial" w:hAnsi="Arial" w:cs="Arial"/>
          <w:color w:val="000000"/>
          <w:kern w:val="0"/>
          <w:szCs w:val="21"/>
        </w:rPr>
        <w:t>Velocity</w:t>
      </w:r>
      <w:r w:rsidRPr="00CE1480">
        <w:rPr>
          <w:rFonts w:ascii="Arial" w:hAnsi="Arial" w:cs="Arial" w:hint="eastAsia"/>
          <w:color w:val="000000"/>
          <w:kern w:val="0"/>
          <w:szCs w:val="21"/>
        </w:rPr>
        <w:t>、</w:t>
      </w:r>
      <w:r w:rsidRPr="00CE1480">
        <w:rPr>
          <w:rFonts w:ascii="Arial" w:hAnsi="Arial" w:cs="Arial"/>
          <w:color w:val="000000"/>
          <w:kern w:val="0"/>
          <w:szCs w:val="21"/>
        </w:rPr>
        <w:t>Tiles</w:t>
      </w:r>
      <w:r w:rsidRPr="00CE1480">
        <w:rPr>
          <w:rFonts w:ascii="Arial" w:hAnsi="Arial" w:cs="Arial" w:hint="eastAsia"/>
          <w:color w:val="000000"/>
          <w:kern w:val="0"/>
          <w:szCs w:val="21"/>
        </w:rPr>
        <w:t>、</w:t>
      </w:r>
      <w:r w:rsidRPr="00CE1480">
        <w:rPr>
          <w:rFonts w:ascii="Arial" w:hAnsi="Arial" w:cs="Arial"/>
          <w:color w:val="000000"/>
          <w:kern w:val="0"/>
          <w:szCs w:val="21"/>
        </w:rPr>
        <w:t>iText</w:t>
      </w:r>
      <w:r w:rsidRPr="00CE1480">
        <w:rPr>
          <w:rFonts w:ascii="Arial" w:hAnsi="Arial" w:cs="Arial" w:hint="eastAsia"/>
          <w:color w:val="000000"/>
          <w:kern w:val="0"/>
          <w:szCs w:val="21"/>
        </w:rPr>
        <w:t>和</w:t>
      </w:r>
      <w:r w:rsidRPr="00CE1480">
        <w:rPr>
          <w:rFonts w:ascii="Arial" w:hAnsi="Arial" w:cs="Arial"/>
          <w:color w:val="000000"/>
          <w:kern w:val="0"/>
          <w:szCs w:val="21"/>
        </w:rPr>
        <w:t xml:space="preserve">POI </w:t>
      </w:r>
      <w:r w:rsidR="00A573FC">
        <w:rPr>
          <w:rFonts w:ascii="Arial" w:hAnsi="Arial" w:cs="Arial"/>
          <w:color w:val="000000"/>
          <w:kern w:val="0"/>
          <w:szCs w:val="21"/>
        </w:rPr>
        <w:t>。</w:t>
      </w:r>
      <w:r w:rsidRPr="00CE1480">
        <w:rPr>
          <w:rFonts w:ascii="Arial" w:hAnsi="Arial" w:cs="Arial"/>
          <w:color w:val="000000"/>
          <w:kern w:val="0"/>
          <w:szCs w:val="21"/>
          <w:vertAlign w:val="superscript"/>
        </w:rPr>
        <w:t>[</w:t>
      </w:r>
      <w:r w:rsidR="00CB246F">
        <w:rPr>
          <w:rFonts w:ascii="Arial" w:hAnsi="Arial" w:cs="Arial" w:hint="eastAsia"/>
          <w:color w:val="000000"/>
          <w:kern w:val="0"/>
          <w:szCs w:val="21"/>
          <w:vertAlign w:val="superscript"/>
        </w:rPr>
        <w:t>9</w:t>
      </w:r>
      <w:r w:rsidRPr="00CE1480">
        <w:rPr>
          <w:rFonts w:ascii="Arial" w:hAnsi="Arial" w:cs="Arial"/>
          <w:color w:val="000000"/>
          <w:kern w:val="0"/>
          <w:szCs w:val="21"/>
          <w:vertAlign w:val="superscript"/>
        </w:rPr>
        <w:t>]</w:t>
      </w:r>
    </w:p>
    <w:p w:rsidR="009A5547" w:rsidRPr="00CE1480" w:rsidRDefault="009A5547" w:rsidP="009A5547">
      <w:pPr>
        <w:pStyle w:val="2"/>
        <w:rPr>
          <w:rFonts w:cs="Arial"/>
        </w:rPr>
      </w:pPr>
      <w:bookmarkStart w:id="42" w:name="_Toc387496440"/>
      <w:r w:rsidRPr="00CE1480">
        <w:rPr>
          <w:rFonts w:cs="Arial"/>
        </w:rPr>
        <w:lastRenderedPageBreak/>
        <w:t>2.3 Hibernat</w:t>
      </w:r>
      <w:bookmarkEnd w:id="37"/>
      <w:r w:rsidRPr="00CE1480">
        <w:rPr>
          <w:rFonts w:cs="Arial"/>
        </w:rPr>
        <w:t>e</w:t>
      </w:r>
      <w:bookmarkEnd w:id="38"/>
      <w:bookmarkEnd w:id="42"/>
    </w:p>
    <w:p w:rsidR="009A5547" w:rsidRPr="00CE1480" w:rsidRDefault="009A5547" w:rsidP="009A5547">
      <w:pPr>
        <w:pStyle w:val="3"/>
        <w:rPr>
          <w:rFonts w:ascii="Arial" w:hAnsi="Arial" w:cs="Arial"/>
        </w:rPr>
      </w:pPr>
      <w:bookmarkStart w:id="43" w:name="_Toc387496441"/>
      <w:r w:rsidRPr="00CE1480">
        <w:rPr>
          <w:rFonts w:ascii="Arial" w:hAnsi="Arial" w:cs="Arial"/>
        </w:rPr>
        <w:t>2.3.1 Hibernate</w:t>
      </w:r>
      <w:r w:rsidRPr="00CE1480">
        <w:rPr>
          <w:rFonts w:ascii="Arial" w:hAnsi="Arial" w:cs="Arial" w:hint="eastAsia"/>
        </w:rPr>
        <w:t>简介</w:t>
      </w:r>
      <w:bookmarkEnd w:id="43"/>
    </w:p>
    <w:p w:rsidR="009A5547" w:rsidRPr="00CE1480" w:rsidRDefault="009A5547" w:rsidP="009A5547">
      <w:pPr>
        <w:rPr>
          <w:rFonts w:ascii="Arial" w:hAnsi="Arial" w:cs="Arial"/>
        </w:rPr>
      </w:pPr>
      <w:r w:rsidRPr="00CE1480">
        <w:rPr>
          <w:rFonts w:ascii="Arial" w:hAnsi="Arial" w:cs="Arial"/>
        </w:rPr>
        <w:tab/>
        <w:t>Hibernate</w:t>
      </w:r>
      <w:r w:rsidRPr="00CE1480">
        <w:rPr>
          <w:rFonts w:ascii="Arial" w:hAnsi="Arial" w:cs="Arial" w:hint="eastAsia"/>
        </w:rPr>
        <w:t>是</w:t>
      </w:r>
      <w:r>
        <w:rPr>
          <w:rFonts w:ascii="Arial" w:hAnsi="Arial" w:cs="Arial" w:hint="eastAsia"/>
        </w:rPr>
        <w:t>一种比较彻底的</w:t>
      </w:r>
      <w:r>
        <w:rPr>
          <w:rFonts w:ascii="Arial" w:hAnsi="Arial" w:cs="Arial"/>
        </w:rPr>
        <w:t>Java</w:t>
      </w:r>
      <w:r w:rsidRPr="00CE1480">
        <w:rPr>
          <w:rFonts w:ascii="Arial" w:hAnsi="Arial" w:cs="Arial" w:hint="eastAsia"/>
        </w:rPr>
        <w:t>对象关系映射（</w:t>
      </w:r>
      <w:r w:rsidRPr="00CE1480">
        <w:rPr>
          <w:rFonts w:ascii="Arial" w:hAnsi="Arial" w:cs="Arial"/>
        </w:rPr>
        <w:t>ORM</w:t>
      </w:r>
      <w:r w:rsidRPr="00CE1480">
        <w:rPr>
          <w:rFonts w:ascii="Arial" w:hAnsi="Arial" w:cs="Arial" w:hint="eastAsia"/>
        </w:rPr>
        <w:t>）工具，是目前</w:t>
      </w:r>
      <w:r w:rsidRPr="00CE1480">
        <w:rPr>
          <w:rFonts w:ascii="Arial" w:hAnsi="Arial" w:cs="Arial"/>
        </w:rPr>
        <w:t>JAVA</w:t>
      </w:r>
      <w:r w:rsidRPr="00CE1480">
        <w:rPr>
          <w:rFonts w:ascii="Arial" w:hAnsi="Arial" w:cs="Arial" w:hint="eastAsia"/>
        </w:rPr>
        <w:t>数据库操作方式中最好的解决方案之一</w:t>
      </w:r>
      <w:r>
        <w:rPr>
          <w:rFonts w:ascii="Arial" w:hAnsi="Arial" w:cs="Arial" w:hint="eastAsia"/>
        </w:rPr>
        <w:t>，支持使用各种</w:t>
      </w:r>
      <w:r>
        <w:rPr>
          <w:rFonts w:ascii="Arial" w:hAnsi="Arial" w:cs="Arial"/>
        </w:rPr>
        <w:t>Java</w:t>
      </w:r>
      <w:r>
        <w:rPr>
          <w:rFonts w:ascii="Arial" w:hAnsi="Arial" w:cs="Arial" w:hint="eastAsia"/>
        </w:rPr>
        <w:t>思想来实现对象</w:t>
      </w:r>
      <w:r w:rsidRPr="00CE1480">
        <w:rPr>
          <w:rFonts w:ascii="Arial" w:hAnsi="Arial" w:cs="Arial" w:hint="eastAsia"/>
        </w:rPr>
        <w:t>。其在</w:t>
      </w:r>
      <w:r w:rsidRPr="00CE1480">
        <w:rPr>
          <w:rFonts w:ascii="Arial" w:hAnsi="Arial" w:cs="Arial"/>
        </w:rPr>
        <w:t>JDBC</w:t>
      </w:r>
      <w:r w:rsidRPr="00CE1480">
        <w:rPr>
          <w:rFonts w:ascii="Arial" w:hAnsi="Arial" w:cs="Arial" w:hint="eastAsia"/>
        </w:rPr>
        <w:t>基础上进行了轻量级的封装，使得开发人员只需要少量代码便可以完成数据持久化操作</w:t>
      </w:r>
      <w:r>
        <w:rPr>
          <w:rFonts w:ascii="Arial" w:hAnsi="Arial" w:cs="Arial" w:hint="eastAsia"/>
        </w:rPr>
        <w:t>，大幅度减少开发时人工使用</w:t>
      </w:r>
      <w:r>
        <w:rPr>
          <w:rFonts w:ascii="Arial" w:hAnsi="Arial" w:cs="Arial"/>
        </w:rPr>
        <w:t>SQL</w:t>
      </w:r>
      <w:r>
        <w:rPr>
          <w:rFonts w:ascii="Arial" w:hAnsi="Arial" w:cs="Arial" w:hint="eastAsia"/>
        </w:rPr>
        <w:t>和</w:t>
      </w:r>
      <w:r>
        <w:rPr>
          <w:rFonts w:ascii="Arial" w:hAnsi="Arial" w:cs="Arial"/>
        </w:rPr>
        <w:t>JDBC</w:t>
      </w:r>
      <w:r>
        <w:rPr>
          <w:rFonts w:ascii="Arial" w:hAnsi="Arial" w:cs="Arial" w:hint="eastAsia"/>
        </w:rPr>
        <w:t>处理数据的时间。同时</w:t>
      </w:r>
      <w:r w:rsidRPr="00CE1480">
        <w:rPr>
          <w:rFonts w:ascii="Arial" w:hAnsi="Arial" w:cs="Arial"/>
        </w:rPr>
        <w:t>Hibernate</w:t>
      </w:r>
      <w:r>
        <w:rPr>
          <w:rFonts w:ascii="Arial" w:hAnsi="Arial" w:cs="Arial" w:hint="eastAsia"/>
        </w:rPr>
        <w:t>还拥有一种功能强大的查询语言</w:t>
      </w:r>
      <w:r>
        <w:rPr>
          <w:rFonts w:ascii="Arial" w:hAnsi="Arial" w:cs="Arial"/>
        </w:rPr>
        <w:t>HQL</w:t>
      </w:r>
      <w:r>
        <w:rPr>
          <w:rFonts w:ascii="Arial" w:hAnsi="Arial" w:cs="Arial" w:hint="eastAsia"/>
        </w:rPr>
        <w:t>，便于开发人员掌握，是完全面向对象的，查询的是持久化对象。最重要的一点，就是</w:t>
      </w:r>
      <w:r w:rsidRPr="00CE1480">
        <w:rPr>
          <w:rFonts w:ascii="Arial" w:hAnsi="Arial" w:cs="Arial"/>
        </w:rPr>
        <w:t>Hibernate</w:t>
      </w:r>
      <w:r>
        <w:rPr>
          <w:rFonts w:ascii="Arial" w:hAnsi="Arial" w:cs="Arial" w:hint="eastAsia"/>
        </w:rPr>
        <w:t>支持大部分主流关系型数据库，支持父子关系、事务处理、继承等。</w:t>
      </w:r>
    </w:p>
    <w:p w:rsidR="009A5547" w:rsidRPr="00CE1480" w:rsidRDefault="009A5547" w:rsidP="009A5547">
      <w:pPr>
        <w:ind w:firstLine="420"/>
        <w:rPr>
          <w:rFonts w:ascii="Arial" w:hAnsi="Arial" w:cs="Arial"/>
          <w:color w:val="000000"/>
          <w:shd w:val="clear" w:color="auto" w:fill="FFFFFF"/>
        </w:rPr>
      </w:pPr>
      <w:r w:rsidRPr="00CE1480">
        <w:rPr>
          <w:rFonts w:ascii="Arial" w:hAnsi="Arial" w:cs="Arial" w:hint="eastAsia"/>
        </w:rPr>
        <w:t>随着产品线的逐渐完善，</w:t>
      </w:r>
      <w:r w:rsidRPr="00CE1480">
        <w:rPr>
          <w:rFonts w:ascii="Arial" w:hAnsi="Arial" w:cs="Arial"/>
        </w:rPr>
        <w:t>Hibernate</w:t>
      </w:r>
      <w:r w:rsidRPr="00CE1480">
        <w:rPr>
          <w:rFonts w:ascii="Arial" w:hAnsi="Arial" w:cs="Arial" w:hint="eastAsia"/>
        </w:rPr>
        <w:t>增加了更多的工具套件，并支持</w:t>
      </w:r>
      <w:r w:rsidRPr="00CE1480">
        <w:rPr>
          <w:rFonts w:ascii="Arial" w:hAnsi="Arial" w:cs="Arial"/>
        </w:rPr>
        <w:t>.net</w:t>
      </w:r>
      <w:r w:rsidRPr="00CE1480">
        <w:rPr>
          <w:rFonts w:ascii="Arial" w:hAnsi="Arial" w:cs="Arial" w:hint="eastAsia"/>
        </w:rPr>
        <w:t>平台。</w:t>
      </w:r>
      <w:r w:rsidRPr="00CE1480">
        <w:rPr>
          <w:rFonts w:ascii="Arial" w:hAnsi="Arial" w:cs="Arial"/>
          <w:color w:val="000000"/>
          <w:shd w:val="clear" w:color="auto" w:fill="FFFFFF"/>
        </w:rPr>
        <w:t>Hibernate</w:t>
      </w:r>
      <w:r w:rsidRPr="00CE1480">
        <w:rPr>
          <w:rFonts w:ascii="Arial" w:hAnsi="Arial" w:cs="Arial" w:hint="eastAsia"/>
          <w:color w:val="000000"/>
          <w:shd w:val="clear" w:color="auto" w:fill="FFFFFF"/>
        </w:rPr>
        <w:t>的轻量级</w:t>
      </w:r>
      <w:r w:rsidRPr="00CE1480">
        <w:rPr>
          <w:rFonts w:ascii="Arial" w:hAnsi="Arial" w:cs="Arial"/>
          <w:color w:val="000000"/>
          <w:shd w:val="clear" w:color="auto" w:fill="FFFFFF"/>
        </w:rPr>
        <w:t xml:space="preserve"> ORM </w:t>
      </w:r>
      <w:r w:rsidRPr="00CE1480">
        <w:rPr>
          <w:rFonts w:ascii="Arial" w:hAnsi="Arial" w:cs="Arial" w:hint="eastAsia"/>
          <w:color w:val="000000"/>
          <w:shd w:val="clear" w:color="auto" w:fill="FFFFFF"/>
        </w:rPr>
        <w:t>模型逐步确立了在</w:t>
      </w:r>
      <w:r w:rsidRPr="00CE1480">
        <w:rPr>
          <w:rFonts w:ascii="Arial" w:hAnsi="Arial" w:cs="Arial"/>
          <w:color w:val="000000"/>
          <w:shd w:val="clear" w:color="auto" w:fill="FFFFFF"/>
        </w:rPr>
        <w:t>Java ORM</w:t>
      </w:r>
      <w:r w:rsidRPr="00CE1480">
        <w:rPr>
          <w:rFonts w:ascii="Arial" w:hAnsi="Arial" w:cs="Arial" w:hint="eastAsia"/>
          <w:color w:val="000000"/>
          <w:shd w:val="clear" w:color="auto" w:fill="FFFFFF"/>
        </w:rPr>
        <w:t>架构中领导地位，甚至取代复杂的</w:t>
      </w:r>
      <w:r w:rsidRPr="00CE1480">
        <w:rPr>
          <w:rFonts w:ascii="Arial" w:hAnsi="Arial" w:cs="Arial"/>
          <w:color w:val="000000"/>
          <w:shd w:val="clear" w:color="auto" w:fill="FFFFFF"/>
        </w:rPr>
        <w:t>EJB</w:t>
      </w:r>
      <w:r w:rsidRPr="00CE1480">
        <w:rPr>
          <w:rFonts w:ascii="Arial" w:hAnsi="Arial" w:cs="Arial" w:hint="eastAsia"/>
          <w:color w:val="000000"/>
          <w:shd w:val="clear" w:color="auto" w:fill="FFFFFF"/>
        </w:rPr>
        <w:t>模型而成为事实上的</w:t>
      </w:r>
      <w:r w:rsidRPr="00CE1480">
        <w:rPr>
          <w:rFonts w:ascii="Arial" w:hAnsi="Arial" w:cs="Arial"/>
          <w:color w:val="000000"/>
          <w:shd w:val="clear" w:color="auto" w:fill="FFFFFF"/>
        </w:rPr>
        <w:t>Java ORM</w:t>
      </w:r>
      <w:r w:rsidRPr="00CE1480">
        <w:rPr>
          <w:rFonts w:ascii="Arial" w:hAnsi="Arial" w:cs="Arial" w:hint="eastAsia"/>
          <w:color w:val="000000"/>
          <w:shd w:val="clear" w:color="auto" w:fill="FFFFFF"/>
        </w:rPr>
        <w:t>工业标准，并且其中许多设计均被</w:t>
      </w:r>
      <w:r w:rsidRPr="00CE1480">
        <w:rPr>
          <w:rFonts w:ascii="Arial" w:hAnsi="Arial" w:cs="Arial"/>
          <w:color w:val="000000"/>
          <w:shd w:val="clear" w:color="auto" w:fill="FFFFFF"/>
        </w:rPr>
        <w:t xml:space="preserve">J2EE </w:t>
      </w:r>
      <w:r w:rsidRPr="00CE1480">
        <w:rPr>
          <w:rFonts w:ascii="Arial" w:hAnsi="Arial" w:cs="Arial" w:hint="eastAsia"/>
          <w:color w:val="000000"/>
          <w:shd w:val="clear" w:color="auto" w:fill="FFFFFF"/>
        </w:rPr>
        <w:t>标准组织吸纳而成为最新</w:t>
      </w:r>
      <w:r w:rsidRPr="00CE1480">
        <w:rPr>
          <w:rFonts w:ascii="Arial" w:hAnsi="Arial" w:cs="Arial"/>
          <w:color w:val="000000"/>
          <w:shd w:val="clear" w:color="auto" w:fill="FFFFFF"/>
        </w:rPr>
        <w:t>EJB3.0</w:t>
      </w:r>
      <w:r w:rsidRPr="00CE1480">
        <w:rPr>
          <w:rFonts w:ascii="Arial" w:hAnsi="Arial" w:cs="Arial" w:hint="eastAsia"/>
          <w:color w:val="000000"/>
          <w:shd w:val="clear" w:color="auto" w:fill="FFFFFF"/>
        </w:rPr>
        <w:t>规范的标准</w:t>
      </w:r>
      <w:r w:rsidR="00914415">
        <w:rPr>
          <w:rFonts w:ascii="Arial" w:hAnsi="Arial" w:cs="Arial"/>
          <w:color w:val="000000"/>
          <w:shd w:val="clear" w:color="auto" w:fill="FFFFFF"/>
          <w:vertAlign w:val="superscript"/>
        </w:rPr>
        <w:t>[</w:t>
      </w:r>
      <w:r w:rsidR="00CB246F">
        <w:rPr>
          <w:rFonts w:ascii="Arial" w:hAnsi="Arial" w:cs="Arial" w:hint="eastAsia"/>
          <w:color w:val="000000"/>
          <w:shd w:val="clear" w:color="auto" w:fill="FFFFFF"/>
          <w:vertAlign w:val="superscript"/>
        </w:rPr>
        <w:t>10</w:t>
      </w:r>
      <w:r w:rsidRPr="00CE1480">
        <w:rPr>
          <w:rFonts w:ascii="Arial" w:hAnsi="Arial" w:cs="Arial"/>
          <w:color w:val="000000"/>
          <w:shd w:val="clear" w:color="auto" w:fill="FFFFFF"/>
          <w:vertAlign w:val="superscript"/>
        </w:rPr>
        <w:t>]</w:t>
      </w:r>
      <w:r w:rsidRPr="00CE1480">
        <w:rPr>
          <w:rFonts w:ascii="Arial" w:hAnsi="Arial" w:cs="Arial" w:hint="eastAsia"/>
          <w:color w:val="000000"/>
          <w:shd w:val="clear" w:color="auto" w:fill="FFFFFF"/>
        </w:rPr>
        <w:t>。</w:t>
      </w:r>
    </w:p>
    <w:p w:rsidR="009A5547" w:rsidRPr="00CE1480" w:rsidRDefault="009A5547" w:rsidP="009A5547">
      <w:pPr>
        <w:pStyle w:val="3"/>
        <w:rPr>
          <w:rFonts w:ascii="Arial" w:hAnsi="Arial" w:cs="Arial"/>
        </w:rPr>
      </w:pPr>
      <w:bookmarkStart w:id="44" w:name="_Toc387496442"/>
      <w:r w:rsidRPr="00CE1480">
        <w:rPr>
          <w:rFonts w:ascii="Arial" w:hAnsi="Arial" w:cs="Arial"/>
        </w:rPr>
        <w:t>2.3.2 Hibernate</w:t>
      </w:r>
      <w:r>
        <w:rPr>
          <w:rFonts w:ascii="Arial" w:hAnsi="Arial" w:cs="Arial" w:hint="eastAsia"/>
        </w:rPr>
        <w:t>优势特点</w:t>
      </w:r>
      <w:bookmarkEnd w:id="44"/>
    </w:p>
    <w:p w:rsidR="009A5547" w:rsidRDefault="009A5547" w:rsidP="009A5547">
      <w:pPr>
        <w:ind w:firstLine="420"/>
        <w:rPr>
          <w:rFonts w:ascii="Arial" w:hAnsi="Arial" w:cs="Arial"/>
          <w:color w:val="000000"/>
          <w:shd w:val="clear" w:color="auto" w:fill="FFFFFF"/>
        </w:rPr>
      </w:pPr>
      <w:r w:rsidRPr="00CE1480">
        <w:rPr>
          <w:rFonts w:ascii="Arial" w:hAnsi="Arial" w:cs="Arial"/>
        </w:rPr>
        <w:t>Hibernate</w:t>
      </w:r>
      <w:r>
        <w:rPr>
          <w:rFonts w:ascii="Arial" w:hAnsi="Arial" w:cs="Arial" w:hint="eastAsia"/>
        </w:rPr>
        <w:t>与</w:t>
      </w:r>
      <w:r>
        <w:rPr>
          <w:rFonts w:ascii="Arial" w:hAnsi="Arial" w:cs="Arial"/>
        </w:rPr>
        <w:t>CMP</w:t>
      </w:r>
      <w:r>
        <w:rPr>
          <w:rFonts w:ascii="Arial" w:hAnsi="Arial" w:cs="Arial" w:hint="eastAsia"/>
        </w:rPr>
        <w:t>的实现方式完全不同</w:t>
      </w:r>
      <w:r w:rsidRPr="00CE1480">
        <w:rPr>
          <w:rFonts w:ascii="Arial" w:hAnsi="Arial" w:cs="Arial" w:hint="eastAsia"/>
          <w:color w:val="000000"/>
          <w:shd w:val="clear" w:color="auto" w:fill="FFFFFF"/>
        </w:rPr>
        <w:t>。</w:t>
      </w:r>
      <w:r>
        <w:rPr>
          <w:rFonts w:ascii="Arial" w:hAnsi="Arial" w:cs="Arial" w:hint="eastAsia"/>
          <w:color w:val="000000"/>
          <w:shd w:val="clear" w:color="auto" w:fill="FFFFFF"/>
        </w:rPr>
        <w:t>这种持久化服务是一个由业务逻辑调用的接口，而它的一大优势正在于开发者可以把被持久化的对象实现成脱离这个持久化环境依然可以运行的类。</w:t>
      </w:r>
    </w:p>
    <w:p w:rsidR="009A5547" w:rsidRDefault="009A5547" w:rsidP="009A5547">
      <w:pPr>
        <w:ind w:firstLine="420"/>
        <w:rPr>
          <w:rFonts w:ascii="Arial" w:hAnsi="Arial" w:cs="Arial"/>
        </w:rPr>
      </w:pPr>
      <w:r>
        <w:rPr>
          <w:rFonts w:ascii="Arial" w:hAnsi="Arial" w:cs="Arial" w:hint="eastAsia"/>
          <w:color w:val="000000"/>
          <w:shd w:val="clear" w:color="auto" w:fill="FFFFFF"/>
        </w:rPr>
        <w:t>多数开发人员会用</w:t>
      </w:r>
      <w:r>
        <w:rPr>
          <w:rFonts w:ascii="Arial" w:hAnsi="Arial" w:cs="Arial"/>
          <w:color w:val="000000"/>
          <w:shd w:val="clear" w:color="auto" w:fill="FFFFFF"/>
        </w:rPr>
        <w:t>JDBC</w:t>
      </w:r>
      <w:r>
        <w:rPr>
          <w:rFonts w:ascii="Arial" w:hAnsi="Arial" w:cs="Arial" w:hint="eastAsia"/>
          <w:color w:val="000000"/>
          <w:shd w:val="clear" w:color="auto" w:fill="FFFFFF"/>
        </w:rPr>
        <w:t>来和数据库进行通信，并通过</w:t>
      </w:r>
      <w:r>
        <w:rPr>
          <w:rFonts w:ascii="Arial" w:hAnsi="Arial" w:cs="Arial"/>
          <w:color w:val="000000"/>
          <w:shd w:val="clear" w:color="auto" w:fill="FFFFFF"/>
        </w:rPr>
        <w:t>DAO</w:t>
      </w:r>
      <w:r>
        <w:rPr>
          <w:rFonts w:ascii="Arial" w:hAnsi="Arial" w:cs="Arial" w:hint="eastAsia"/>
          <w:color w:val="000000"/>
          <w:shd w:val="clear" w:color="auto" w:fill="FFFFFF"/>
        </w:rPr>
        <w:t>模式进行改善和提高，但这种方式在大型应用程序中不易操作使用，而且维护起来相当困难。</w:t>
      </w:r>
      <w:r w:rsidRPr="00CE1480">
        <w:rPr>
          <w:rFonts w:ascii="Arial" w:hAnsi="Arial" w:cs="Arial"/>
        </w:rPr>
        <w:t>Hibernate</w:t>
      </w:r>
      <w:r>
        <w:rPr>
          <w:rFonts w:ascii="Arial" w:hAnsi="Arial" w:cs="Arial" w:hint="eastAsia"/>
        </w:rPr>
        <w:t>这种持久化框架则无需任何容器，能够提供简单易用并符合</w:t>
      </w:r>
      <w:r>
        <w:rPr>
          <w:rFonts w:ascii="Arial" w:hAnsi="Arial" w:cs="Arial"/>
        </w:rPr>
        <w:t>ODMG3-style</w:t>
      </w:r>
      <w:r>
        <w:rPr>
          <w:rFonts w:ascii="Arial" w:hAnsi="Arial" w:cs="Arial" w:hint="eastAsia"/>
        </w:rPr>
        <w:t>的</w:t>
      </w:r>
      <w:r>
        <w:rPr>
          <w:rFonts w:ascii="Arial" w:hAnsi="Arial" w:cs="Arial"/>
        </w:rPr>
        <w:t>API,</w:t>
      </w:r>
      <w:r>
        <w:rPr>
          <w:rFonts w:ascii="Arial" w:hAnsi="Arial" w:cs="Arial" w:hint="eastAsia"/>
        </w:rPr>
        <w:t>也解决了</w:t>
      </w:r>
      <w:r>
        <w:rPr>
          <w:rFonts w:ascii="Arial" w:hAnsi="Arial" w:cs="Arial"/>
        </w:rPr>
        <w:t>JDO</w:t>
      </w:r>
      <w:r>
        <w:rPr>
          <w:rFonts w:ascii="Arial" w:hAnsi="Arial" w:cs="Arial" w:hint="eastAsia"/>
        </w:rPr>
        <w:t>的诸多缺陷。作为一个良好的</w:t>
      </w:r>
      <w:r>
        <w:rPr>
          <w:rFonts w:ascii="Arial" w:hAnsi="Arial" w:cs="Arial"/>
        </w:rPr>
        <w:t>ORM</w:t>
      </w:r>
      <w:r>
        <w:rPr>
          <w:rFonts w:ascii="Arial" w:hAnsi="Arial" w:cs="Arial" w:hint="eastAsia"/>
        </w:rPr>
        <w:t>，它有下面几个特点：</w:t>
      </w:r>
    </w:p>
    <w:p w:rsidR="009A5547" w:rsidRDefault="009A5547" w:rsidP="009A5547">
      <w:pPr>
        <w:ind w:firstLine="420"/>
        <w:rPr>
          <w:rFonts w:ascii="Arial" w:hAnsi="Arial" w:cs="Arial"/>
        </w:rPr>
      </w:pPr>
      <w:r>
        <w:rPr>
          <w:rFonts w:ascii="Arial" w:hAnsi="Arial" w:cs="Arial" w:hint="eastAsia"/>
        </w:rPr>
        <w:t>（</w:t>
      </w:r>
      <w:r>
        <w:rPr>
          <w:rFonts w:ascii="Arial" w:hAnsi="Arial" w:cs="Arial"/>
        </w:rPr>
        <w:t>1</w:t>
      </w:r>
      <w:r>
        <w:rPr>
          <w:rFonts w:ascii="Arial" w:hAnsi="Arial" w:cs="Arial" w:hint="eastAsia"/>
        </w:rPr>
        <w:t>）开源免费的</w:t>
      </w:r>
      <w:r>
        <w:rPr>
          <w:rFonts w:ascii="Arial" w:hAnsi="Arial" w:cs="Arial"/>
        </w:rPr>
        <w:t>License</w:t>
      </w:r>
      <w:r>
        <w:rPr>
          <w:rFonts w:ascii="Arial" w:hAnsi="Arial" w:cs="Arial" w:hint="eastAsia"/>
        </w:rPr>
        <w:t>，可在需要的时候研究、改写源代码，进行功能的定制。</w:t>
      </w:r>
    </w:p>
    <w:p w:rsidR="009A5547" w:rsidRDefault="009A5547" w:rsidP="009A5547">
      <w:pPr>
        <w:ind w:firstLine="420"/>
        <w:rPr>
          <w:rFonts w:ascii="Arial" w:hAnsi="Arial" w:cs="Arial"/>
        </w:rPr>
      </w:pPr>
      <w:r>
        <w:rPr>
          <w:rFonts w:ascii="Arial" w:hAnsi="Arial" w:cs="Arial" w:hint="eastAsia"/>
        </w:rPr>
        <w:t>（</w:t>
      </w:r>
      <w:r>
        <w:rPr>
          <w:rFonts w:ascii="Arial" w:hAnsi="Arial" w:cs="Arial"/>
        </w:rPr>
        <w:t>2</w:t>
      </w:r>
      <w:r>
        <w:rPr>
          <w:rFonts w:ascii="Arial" w:hAnsi="Arial" w:cs="Arial" w:hint="eastAsia"/>
        </w:rPr>
        <w:t>）透明提供对象与关系数据库的映射，以统一的接口方式支持多种数据库。</w:t>
      </w:r>
    </w:p>
    <w:p w:rsidR="009A5547" w:rsidRDefault="009A5547" w:rsidP="009A5547">
      <w:pPr>
        <w:ind w:firstLine="420"/>
        <w:rPr>
          <w:rFonts w:ascii="Arial" w:hAnsi="Arial" w:cs="Arial"/>
        </w:rPr>
      </w:pPr>
      <w:r>
        <w:rPr>
          <w:rFonts w:ascii="Arial" w:hAnsi="Arial" w:cs="Arial" w:hint="eastAsia"/>
        </w:rPr>
        <w:t>（</w:t>
      </w:r>
      <w:r>
        <w:rPr>
          <w:rFonts w:ascii="Arial" w:hAnsi="Arial" w:cs="Arial"/>
        </w:rPr>
        <w:t>3</w:t>
      </w:r>
      <w:r>
        <w:rPr>
          <w:rFonts w:ascii="Arial" w:hAnsi="Arial" w:cs="Arial" w:hint="eastAsia"/>
        </w:rPr>
        <w:t>）轻量级，避免引入过多复杂问题，容易调试。</w:t>
      </w:r>
    </w:p>
    <w:p w:rsidR="009A5547" w:rsidRDefault="009A5547" w:rsidP="009A5547">
      <w:pPr>
        <w:ind w:firstLine="420"/>
        <w:rPr>
          <w:rFonts w:ascii="Arial" w:hAnsi="Arial" w:cs="Arial"/>
        </w:rPr>
      </w:pPr>
      <w:r>
        <w:rPr>
          <w:rFonts w:ascii="Arial" w:hAnsi="Arial" w:cs="Arial" w:hint="eastAsia"/>
        </w:rPr>
        <w:t>（</w:t>
      </w:r>
      <w:r>
        <w:rPr>
          <w:rFonts w:ascii="Arial" w:hAnsi="Arial" w:cs="Arial"/>
        </w:rPr>
        <w:t>4</w:t>
      </w:r>
      <w:r>
        <w:rPr>
          <w:rFonts w:ascii="Arial" w:hAnsi="Arial" w:cs="Arial" w:hint="eastAsia"/>
        </w:rPr>
        <w:t>）缓存机制，针对数据库操作可大大减少。</w:t>
      </w:r>
    </w:p>
    <w:p w:rsidR="009A5547" w:rsidRDefault="009A5547" w:rsidP="009A5547">
      <w:pPr>
        <w:ind w:firstLine="420"/>
        <w:rPr>
          <w:rFonts w:ascii="Arial" w:hAnsi="Arial" w:cs="Arial"/>
        </w:rPr>
      </w:pPr>
      <w:r>
        <w:rPr>
          <w:rFonts w:ascii="Arial" w:hAnsi="Arial" w:cs="Arial" w:hint="eastAsia"/>
        </w:rPr>
        <w:t>（</w:t>
      </w:r>
      <w:r>
        <w:rPr>
          <w:rFonts w:ascii="Arial" w:hAnsi="Arial" w:cs="Arial"/>
        </w:rPr>
        <w:t>5</w:t>
      </w:r>
      <w:r>
        <w:rPr>
          <w:rFonts w:ascii="Arial" w:hAnsi="Arial" w:cs="Arial" w:hint="eastAsia"/>
        </w:rPr>
        <w:t>）具有可扩展性，且开发者活跃，产品具有稳定的发展保障。</w:t>
      </w:r>
    </w:p>
    <w:p w:rsidR="009A5547" w:rsidRPr="00D72C9C" w:rsidRDefault="009A5547" w:rsidP="009A5547">
      <w:pPr>
        <w:ind w:firstLine="420"/>
        <w:rPr>
          <w:rFonts w:ascii="Arial" w:hAnsi="Arial" w:cs="Arial"/>
          <w:color w:val="000000"/>
          <w:shd w:val="clear" w:color="auto" w:fill="FFFFFF"/>
        </w:rPr>
      </w:pPr>
      <w:r>
        <w:rPr>
          <w:rFonts w:ascii="Arial" w:hAnsi="Arial" w:cs="Arial" w:hint="eastAsia"/>
        </w:rPr>
        <w:t>总之，</w:t>
      </w:r>
      <w:r w:rsidRPr="00CE1480">
        <w:rPr>
          <w:rFonts w:ascii="Arial" w:hAnsi="Arial" w:cs="Arial"/>
        </w:rPr>
        <w:t>Hibernate</w:t>
      </w:r>
      <w:r>
        <w:rPr>
          <w:rFonts w:ascii="Arial" w:hAnsi="Arial" w:cs="Arial" w:hint="eastAsia"/>
        </w:rPr>
        <w:t>是一个优秀的开放源代码的</w:t>
      </w:r>
      <w:r>
        <w:rPr>
          <w:rFonts w:ascii="Arial" w:hAnsi="Arial" w:cs="Arial"/>
        </w:rPr>
        <w:t>Java</w:t>
      </w:r>
      <w:r>
        <w:rPr>
          <w:rFonts w:ascii="Arial" w:hAnsi="Arial" w:cs="Arial" w:hint="eastAsia"/>
        </w:rPr>
        <w:t>对象持久层轻量级封装框架，既可以用来在</w:t>
      </w:r>
      <w:r>
        <w:rPr>
          <w:rFonts w:ascii="Arial" w:hAnsi="Arial" w:cs="Arial"/>
        </w:rPr>
        <w:t>Java</w:t>
      </w:r>
      <w:r>
        <w:rPr>
          <w:rFonts w:ascii="Arial" w:hAnsi="Arial" w:cs="Arial" w:hint="eastAsia"/>
        </w:rPr>
        <w:t>应用程序中取代大部分</w:t>
      </w:r>
      <w:r>
        <w:rPr>
          <w:rFonts w:ascii="Arial" w:hAnsi="Arial" w:cs="Arial"/>
        </w:rPr>
        <w:t>JDBC</w:t>
      </w:r>
      <w:r>
        <w:rPr>
          <w:rFonts w:ascii="Arial" w:hAnsi="Arial" w:cs="Arial" w:hint="eastAsia"/>
        </w:rPr>
        <w:t>代码，也可以整合到</w:t>
      </w:r>
      <w:r>
        <w:rPr>
          <w:rFonts w:ascii="Arial" w:hAnsi="Arial" w:cs="Arial"/>
        </w:rPr>
        <w:t>J2EE</w:t>
      </w:r>
      <w:r>
        <w:rPr>
          <w:rFonts w:ascii="Arial" w:hAnsi="Arial" w:cs="Arial" w:hint="eastAsia"/>
        </w:rPr>
        <w:lastRenderedPageBreak/>
        <w:t>系统中作为持久层框架。</w:t>
      </w:r>
    </w:p>
    <w:p w:rsidR="009A5547" w:rsidRPr="0023664F" w:rsidRDefault="009A5547" w:rsidP="009A5547">
      <w:pPr>
        <w:jc w:val="left"/>
        <w:rPr>
          <w:rStyle w:val="3Char"/>
          <w:rFonts w:ascii="Arial" w:hAnsi="Arial" w:cs="Arial"/>
        </w:rPr>
      </w:pPr>
    </w:p>
    <w:p w:rsidR="00CB38D2" w:rsidRDefault="009A5547" w:rsidP="00CB38D2">
      <w:pPr>
        <w:jc w:val="left"/>
        <w:rPr>
          <w:rStyle w:val="3Char"/>
          <w:rFonts w:ascii="Arial" w:hAnsi="Arial" w:cs="Arial"/>
        </w:rPr>
      </w:pPr>
      <w:bookmarkStart w:id="45" w:name="_Toc387496443"/>
      <w:r w:rsidRPr="00CE1480">
        <w:rPr>
          <w:rStyle w:val="3Char"/>
          <w:rFonts w:ascii="Arial" w:hAnsi="Arial" w:cs="Arial"/>
        </w:rPr>
        <w:t>2.3.</w:t>
      </w:r>
      <w:r>
        <w:rPr>
          <w:rStyle w:val="3Char"/>
          <w:rFonts w:ascii="Arial" w:hAnsi="Arial" w:cs="Arial"/>
        </w:rPr>
        <w:t>3</w:t>
      </w:r>
      <w:r w:rsidRPr="00CE1480">
        <w:rPr>
          <w:rStyle w:val="3Char"/>
          <w:rFonts w:ascii="Arial" w:hAnsi="Arial" w:cs="Arial"/>
        </w:rPr>
        <w:t xml:space="preserve"> Hibernate</w:t>
      </w:r>
      <w:r w:rsidRPr="00CE1480">
        <w:rPr>
          <w:rStyle w:val="3Char"/>
          <w:rFonts w:ascii="Arial" w:hAnsi="Arial" w:cs="Arial" w:hint="eastAsia"/>
        </w:rPr>
        <w:t>结构</w:t>
      </w:r>
      <w:bookmarkEnd w:id="45"/>
    </w:p>
    <w:p w:rsidR="009A5547" w:rsidRPr="00CE1480" w:rsidRDefault="009A5547" w:rsidP="00CB38D2">
      <w:pPr>
        <w:jc w:val="center"/>
        <w:rPr>
          <w:rFonts w:ascii="Arial" w:hAnsi="Arial" w:cs="Arial"/>
        </w:rPr>
      </w:pPr>
      <w:r>
        <w:rPr>
          <w:rFonts w:ascii="Arial" w:hAnsi="Arial" w:cs="Arial"/>
          <w:noProof/>
        </w:rPr>
        <w:drawing>
          <wp:inline distT="0" distB="0" distL="0" distR="0" wp14:anchorId="17661A9A" wp14:editId="43174256">
            <wp:extent cx="4314825" cy="2781300"/>
            <wp:effectExtent l="0" t="0" r="0" b="0"/>
            <wp:docPr id="3" name="图片 3" descr="hibernate-architecture-comp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hibernate-architecture-comp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4825" cy="2781300"/>
                    </a:xfrm>
                    <a:prstGeom prst="rect">
                      <a:avLst/>
                    </a:prstGeom>
                    <a:noFill/>
                    <a:ln>
                      <a:noFill/>
                    </a:ln>
                  </pic:spPr>
                </pic:pic>
              </a:graphicData>
            </a:graphic>
          </wp:inline>
        </w:drawing>
      </w:r>
    </w:p>
    <w:p w:rsidR="009A5547" w:rsidRPr="00CE1480" w:rsidRDefault="009A5547" w:rsidP="009A5547">
      <w:pPr>
        <w:pStyle w:val="4"/>
        <w:rPr>
          <w:rFonts w:cs="Arial"/>
          <w:noProof/>
        </w:rPr>
      </w:pPr>
      <w:bookmarkStart w:id="46" w:name="_Toc356643451"/>
      <w:bookmarkStart w:id="47" w:name="_Toc389557397"/>
      <w:r w:rsidRPr="00CE1480">
        <w:rPr>
          <w:rFonts w:cs="Arial" w:hint="eastAsia"/>
        </w:rPr>
        <w:t>图</w:t>
      </w:r>
      <w:r w:rsidR="006D5BD0">
        <w:rPr>
          <w:rFonts w:cs="Arial"/>
        </w:rPr>
        <w:t>2.</w:t>
      </w:r>
      <w:r w:rsidR="006D5BD0">
        <w:rPr>
          <w:rFonts w:cs="Arial" w:hint="eastAsia"/>
        </w:rPr>
        <w:t>3</w:t>
      </w:r>
      <w:r w:rsidRPr="00CE1480">
        <w:rPr>
          <w:rFonts w:cs="Arial"/>
        </w:rPr>
        <w:t xml:space="preserve"> Hibernate</w:t>
      </w:r>
      <w:r w:rsidRPr="00CE1480">
        <w:rPr>
          <w:rFonts w:cs="Arial" w:hint="eastAsia"/>
        </w:rPr>
        <w:t>结构图</w:t>
      </w:r>
      <w:bookmarkEnd w:id="46"/>
      <w:bookmarkEnd w:id="47"/>
    </w:p>
    <w:p w:rsidR="009A5547" w:rsidRPr="00CE1480" w:rsidRDefault="009A5547" w:rsidP="009A5547">
      <w:pPr>
        <w:ind w:firstLine="420"/>
        <w:rPr>
          <w:rFonts w:ascii="Arial" w:hAnsi="Arial" w:cs="Arial"/>
        </w:rPr>
      </w:pPr>
      <w:r w:rsidRPr="00CE1480">
        <w:rPr>
          <w:rFonts w:ascii="Arial" w:hAnsi="Arial" w:cs="Arial" w:hint="eastAsia"/>
        </w:rPr>
        <w:t>图</w:t>
      </w:r>
      <w:r w:rsidRPr="00CE1480">
        <w:rPr>
          <w:rFonts w:ascii="Arial" w:hAnsi="Arial" w:cs="Arial"/>
        </w:rPr>
        <w:t>2.4</w:t>
      </w:r>
      <w:r w:rsidRPr="00CE1480">
        <w:rPr>
          <w:rFonts w:ascii="Arial" w:hAnsi="Arial" w:cs="Arial" w:hint="eastAsia"/>
        </w:rPr>
        <w:t>显示</w:t>
      </w:r>
      <w:r w:rsidRPr="00CE1480">
        <w:rPr>
          <w:rFonts w:ascii="Arial" w:hAnsi="Arial" w:cs="Arial"/>
        </w:rPr>
        <w:t>Hibernate</w:t>
      </w:r>
      <w:r w:rsidRPr="00CE1480">
        <w:rPr>
          <w:rFonts w:ascii="Arial" w:hAnsi="Arial" w:cs="Arial" w:hint="eastAsia"/>
        </w:rPr>
        <w:t>的</w:t>
      </w:r>
      <w:r>
        <w:rPr>
          <w:rFonts w:ascii="Arial" w:hAnsi="Arial" w:cs="Arial" w:hint="eastAsia"/>
        </w:rPr>
        <w:t>一种复杂体系</w:t>
      </w:r>
      <w:r w:rsidRPr="00CE1480">
        <w:rPr>
          <w:rFonts w:ascii="Arial" w:hAnsi="Arial" w:cs="Arial" w:hint="eastAsia"/>
        </w:rPr>
        <w:t>结构图，它作为应用层与数据库层的中间层，通过加载数据库连接、实体类、映射信息等配置信息，创建持久化的对象来同步数据，大大提升了数据库操作效率。</w:t>
      </w:r>
    </w:p>
    <w:p w:rsidR="00FB3265" w:rsidRPr="00CE1480" w:rsidRDefault="009A5547" w:rsidP="00FB3265">
      <w:pPr>
        <w:pStyle w:val="2"/>
        <w:rPr>
          <w:rFonts w:cs="Arial"/>
        </w:rPr>
      </w:pPr>
      <w:bookmarkStart w:id="48" w:name="_Toc228009660"/>
      <w:bookmarkStart w:id="49" w:name="_Toc356370945"/>
      <w:bookmarkStart w:id="50" w:name="_Toc387496444"/>
      <w:bookmarkEnd w:id="28"/>
      <w:r>
        <w:rPr>
          <w:rFonts w:cs="Arial"/>
        </w:rPr>
        <w:t>2.</w:t>
      </w:r>
      <w:r>
        <w:rPr>
          <w:rFonts w:cs="Arial" w:hint="eastAsia"/>
        </w:rPr>
        <w:t>4</w:t>
      </w:r>
      <w:r w:rsidR="00FB3265" w:rsidRPr="00CE1480">
        <w:rPr>
          <w:rFonts w:cs="Arial"/>
        </w:rPr>
        <w:t xml:space="preserve"> </w:t>
      </w:r>
      <w:r w:rsidR="00FB3265" w:rsidRPr="00CE1480">
        <w:rPr>
          <w:rFonts w:cs="Arial"/>
        </w:rPr>
        <w:t>本章小结</w:t>
      </w:r>
      <w:bookmarkEnd w:id="48"/>
      <w:bookmarkEnd w:id="49"/>
      <w:bookmarkEnd w:id="50"/>
    </w:p>
    <w:p w:rsidR="00FB3265" w:rsidRPr="00CE1480" w:rsidRDefault="009A5547" w:rsidP="009A5547">
      <w:pPr>
        <w:spacing w:line="400" w:lineRule="exact"/>
        <w:ind w:firstLineChars="200" w:firstLine="480"/>
        <w:rPr>
          <w:rFonts w:ascii="Arial" w:hAnsi="Arial" w:cs="Arial"/>
        </w:rPr>
      </w:pPr>
      <w:r>
        <w:rPr>
          <w:rFonts w:ascii="Arial" w:hAnsi="Arial" w:cs="Arial"/>
        </w:rPr>
        <w:t>本章介绍了智造链系统中使用到的相关技术的概述，主要为</w:t>
      </w:r>
      <w:r>
        <w:rPr>
          <w:rFonts w:ascii="Arial" w:hAnsi="Arial" w:cs="Arial"/>
        </w:rPr>
        <w:t>jBPM</w:t>
      </w:r>
      <w:r>
        <w:rPr>
          <w:rFonts w:ascii="Arial" w:hAnsi="Arial" w:cs="Arial"/>
        </w:rPr>
        <w:t>工作流框架，</w:t>
      </w:r>
      <w:r>
        <w:rPr>
          <w:rFonts w:ascii="Arial" w:hAnsi="Arial" w:cs="Arial"/>
        </w:rPr>
        <w:t>Spring</w:t>
      </w:r>
      <w:r>
        <w:rPr>
          <w:rFonts w:ascii="Arial" w:hAnsi="Arial" w:cs="Arial"/>
        </w:rPr>
        <w:t>的框架及结构，以及数据持久</w:t>
      </w:r>
      <w:proofErr w:type="gramStart"/>
      <w:r>
        <w:rPr>
          <w:rFonts w:ascii="Arial" w:hAnsi="Arial" w:cs="Arial"/>
        </w:rPr>
        <w:t>化工具</w:t>
      </w:r>
      <w:proofErr w:type="gramEnd"/>
      <w:r>
        <w:rPr>
          <w:rFonts w:ascii="Arial" w:hAnsi="Arial" w:cs="Arial"/>
        </w:rPr>
        <w:t>Hibernate</w:t>
      </w:r>
      <w:r>
        <w:rPr>
          <w:rFonts w:ascii="Arial" w:hAnsi="Arial" w:cs="Arial"/>
        </w:rPr>
        <w:t>的结构和优点。</w:t>
      </w:r>
    </w:p>
    <w:p w:rsidR="00FB3265" w:rsidRPr="00CE1480" w:rsidRDefault="00FB3265" w:rsidP="00FB3265">
      <w:pPr>
        <w:widowControl/>
        <w:spacing w:line="240" w:lineRule="auto"/>
        <w:jc w:val="left"/>
        <w:rPr>
          <w:rFonts w:ascii="Arial" w:hAnsi="Arial" w:cs="Arial"/>
        </w:rPr>
      </w:pPr>
      <w:r w:rsidRPr="00CE1480">
        <w:rPr>
          <w:rFonts w:ascii="Arial" w:hAnsi="Arial" w:cs="Arial"/>
        </w:rPr>
        <w:br w:type="page"/>
      </w:r>
    </w:p>
    <w:p w:rsidR="00FB3265" w:rsidRPr="00CE1480" w:rsidRDefault="00FB3265" w:rsidP="00FB3265">
      <w:pPr>
        <w:pStyle w:val="1"/>
        <w:rPr>
          <w:rFonts w:ascii="Arial" w:hAnsi="Arial" w:cs="Arial"/>
        </w:rPr>
      </w:pPr>
      <w:bookmarkStart w:id="51" w:name="_Toc228009661"/>
      <w:bookmarkStart w:id="52" w:name="_Toc356370946"/>
      <w:bookmarkStart w:id="53" w:name="_Toc387496445"/>
      <w:r w:rsidRPr="00CE1480">
        <w:rPr>
          <w:rFonts w:ascii="Arial" w:hAnsi="Arial" w:cs="Arial"/>
        </w:rPr>
        <w:lastRenderedPageBreak/>
        <w:t>第三章</w:t>
      </w:r>
      <w:r w:rsidRPr="00CE1480">
        <w:rPr>
          <w:rFonts w:ascii="Arial" w:hAnsi="Arial" w:cs="Arial"/>
        </w:rPr>
        <w:tab/>
      </w:r>
      <w:r w:rsidR="00D40276">
        <w:rPr>
          <w:rFonts w:ascii="Arial" w:hAnsi="Arial" w:cs="Arial"/>
        </w:rPr>
        <w:t>智造链</w:t>
      </w:r>
      <w:r w:rsidRPr="00CE1480">
        <w:rPr>
          <w:rFonts w:ascii="Arial" w:hAnsi="Arial" w:cs="Arial"/>
        </w:rPr>
        <w:t>系统需求分析与概要设计</w:t>
      </w:r>
      <w:bookmarkEnd w:id="51"/>
      <w:bookmarkEnd w:id="52"/>
      <w:bookmarkEnd w:id="53"/>
    </w:p>
    <w:p w:rsidR="00FB3265" w:rsidRPr="00CE1480" w:rsidRDefault="00FB3265" w:rsidP="00FB3265">
      <w:pPr>
        <w:pStyle w:val="2"/>
        <w:rPr>
          <w:rFonts w:cs="Arial"/>
        </w:rPr>
      </w:pPr>
      <w:bookmarkStart w:id="54" w:name="_Toc228009662"/>
      <w:bookmarkStart w:id="55" w:name="_Toc356370947"/>
      <w:bookmarkStart w:id="56" w:name="_Toc387496446"/>
      <w:r w:rsidRPr="00CE1480">
        <w:rPr>
          <w:rFonts w:cs="Arial"/>
        </w:rPr>
        <w:t xml:space="preserve">3.1 </w:t>
      </w:r>
      <w:r w:rsidR="00D40276">
        <w:rPr>
          <w:rFonts w:cs="Arial"/>
        </w:rPr>
        <w:t>智造链</w:t>
      </w:r>
      <w:r w:rsidRPr="00CE1480">
        <w:rPr>
          <w:rFonts w:cs="Arial"/>
        </w:rPr>
        <w:t>系统整体概述</w:t>
      </w:r>
      <w:bookmarkEnd w:id="54"/>
      <w:bookmarkEnd w:id="55"/>
      <w:bookmarkEnd w:id="56"/>
    </w:p>
    <w:p w:rsidR="00FB3265" w:rsidRPr="00CE1480" w:rsidRDefault="00FB3265" w:rsidP="00D40276">
      <w:pPr>
        <w:ind w:firstLine="420"/>
        <w:rPr>
          <w:rFonts w:ascii="Arial" w:hAnsi="Arial" w:cs="Arial"/>
        </w:rPr>
      </w:pPr>
      <w:r w:rsidRPr="00CE1480">
        <w:rPr>
          <w:rFonts w:ascii="Arial" w:hAnsi="Arial" w:cs="Arial"/>
        </w:rPr>
        <w:t>本项目</w:t>
      </w:r>
      <w:r w:rsidR="00D40276">
        <w:rPr>
          <w:rFonts w:ascii="Arial" w:hAnsi="Arial" w:cs="Arial"/>
        </w:rPr>
        <w:t>是为了实现对智造链公司的整个客户下单的复杂业务流程进行管理，将所有的业务流程都集成在一个较独立的线上系统中，方便市场主管、市场专员等公司职工进行结构化、流程化的管理和信息交互，摒除原来的纯手工的、低效率的订单管理方式。系统为所有的参与到系统中的公司员工提供</w:t>
      </w:r>
      <w:r w:rsidR="00851E6B">
        <w:rPr>
          <w:rFonts w:ascii="Arial" w:hAnsi="Arial" w:cs="Arial" w:hint="eastAsia"/>
        </w:rPr>
        <w:t>账号</w:t>
      </w:r>
      <w:r w:rsidR="00D40276">
        <w:rPr>
          <w:rFonts w:ascii="Arial" w:hAnsi="Arial" w:cs="Arial"/>
        </w:rPr>
        <w:t>，根据不同员工的职能和需要处理的任务，为不同的角色提供各自的用户页面，将所有的任务分配到具体的角色，确保对整个流程能够进行高效的管理。</w:t>
      </w:r>
    </w:p>
    <w:p w:rsidR="002E76CA" w:rsidRPr="00CE1480" w:rsidRDefault="002E76CA" w:rsidP="00FB3265">
      <w:pPr>
        <w:pStyle w:val="3"/>
        <w:rPr>
          <w:rFonts w:ascii="Arial" w:hAnsi="Arial" w:cs="Arial"/>
        </w:rPr>
      </w:pPr>
      <w:bookmarkStart w:id="57" w:name="_Toc387496447"/>
      <w:bookmarkStart w:id="58" w:name="_Toc228009663"/>
      <w:bookmarkStart w:id="59" w:name="_Toc356370948"/>
      <w:r w:rsidRPr="00CE1480">
        <w:rPr>
          <w:rFonts w:ascii="Arial" w:hAnsi="Arial" w:cs="Arial"/>
        </w:rPr>
        <w:t xml:space="preserve">3.1.1 </w:t>
      </w:r>
      <w:r w:rsidRPr="00CE1480">
        <w:rPr>
          <w:rFonts w:ascii="Arial" w:hAnsi="Arial" w:cs="Arial"/>
        </w:rPr>
        <w:t>系统用户角色</w:t>
      </w:r>
      <w:bookmarkEnd w:id="57"/>
    </w:p>
    <w:p w:rsidR="002E76CA" w:rsidRPr="00CE1480" w:rsidRDefault="002E76CA" w:rsidP="00D40276">
      <w:pPr>
        <w:ind w:firstLine="420"/>
        <w:rPr>
          <w:rFonts w:ascii="Arial" w:hAnsi="Arial" w:cs="Arial"/>
        </w:rPr>
      </w:pPr>
      <w:r w:rsidRPr="00CE1480">
        <w:rPr>
          <w:rFonts w:ascii="Arial" w:hAnsi="Arial" w:cs="Arial"/>
        </w:rPr>
        <w:t>本系统的使用者</w:t>
      </w:r>
      <w:r>
        <w:rPr>
          <w:rFonts w:ascii="Arial" w:hAnsi="Arial" w:cs="Arial"/>
        </w:rPr>
        <w:t>为公司内部的员工，主要角色有：市场主管、市场专员、设计主管、采购主管、生产主管、财务主管、物流主管、质检主管和系统管理员。市场主管和市场专员主要负责联系客户和下订单，以及一系列和客户相关的任务，其中市场主管可以审核报价，负责对订单的审查等工作；设计主管主要负责和服装设计相关的任务，包括设计验证、设计</w:t>
      </w:r>
      <w:proofErr w:type="gramStart"/>
      <w:r>
        <w:rPr>
          <w:rFonts w:ascii="Arial" w:hAnsi="Arial" w:cs="Arial"/>
        </w:rPr>
        <w:t>样衣版型</w:t>
      </w:r>
      <w:proofErr w:type="gramEnd"/>
      <w:r>
        <w:rPr>
          <w:rFonts w:ascii="Arial" w:hAnsi="Arial" w:cs="Arial"/>
        </w:rPr>
        <w:t>、设计生产验证和设计生产版型等；采购主管主要负责和原料采购有关的任务，包括采购验证、采购成本核算、样衣采购、采购确认和生产采购等；生产主管主要负责和服装的生产相关的任务，包括生验证、生产成本核算、样衣生产和批量生产等；财务主管主要负责和公司财务有关的任务，包括样衣费、首定金和</w:t>
      </w:r>
      <w:proofErr w:type="gramStart"/>
      <w:r>
        <w:rPr>
          <w:rFonts w:ascii="Arial" w:hAnsi="Arial" w:cs="Arial"/>
        </w:rPr>
        <w:t>尾款</w:t>
      </w:r>
      <w:proofErr w:type="gramEnd"/>
      <w:r>
        <w:rPr>
          <w:rFonts w:ascii="Arial" w:hAnsi="Arial" w:cs="Arial"/>
        </w:rPr>
        <w:t>金的确认等；物流主管主要负责和物流相关的任务，包括样衣的收取和发货、产品的入库和发货等；质检主管主要负责对批量生产的服装进行质量检查；系统管理员主要负责系统的维护工作，包括系统日志的查看和故障的修复等，以及对系统用户的维护和管理工作等。目前本项目的</w:t>
      </w:r>
      <w:r>
        <w:rPr>
          <w:rFonts w:ascii="Arial" w:hAnsi="Arial" w:cs="Arial" w:hint="eastAsia"/>
        </w:rPr>
        <w:t>1.0</w:t>
      </w:r>
      <w:r>
        <w:rPr>
          <w:rFonts w:ascii="Arial" w:hAnsi="Arial" w:cs="Arial" w:hint="eastAsia"/>
        </w:rPr>
        <w:t>版本只提供公司内部员工使用，不开放给外部客户使用。</w:t>
      </w:r>
    </w:p>
    <w:p w:rsidR="002E76CA" w:rsidRPr="00CE1480" w:rsidRDefault="002E76CA" w:rsidP="00FB3265">
      <w:pPr>
        <w:pStyle w:val="3"/>
        <w:rPr>
          <w:rFonts w:ascii="Arial" w:hAnsi="Arial" w:cs="Arial"/>
        </w:rPr>
      </w:pPr>
      <w:bookmarkStart w:id="60" w:name="_Toc387496448"/>
      <w:bookmarkStart w:id="61" w:name="_Toc228009664"/>
      <w:r w:rsidRPr="00CE1480">
        <w:rPr>
          <w:rFonts w:ascii="Arial" w:hAnsi="Arial" w:cs="Arial"/>
        </w:rPr>
        <w:lastRenderedPageBreak/>
        <w:t xml:space="preserve">3.1.2 </w:t>
      </w:r>
      <w:r w:rsidRPr="00CE1480">
        <w:rPr>
          <w:rFonts w:ascii="Arial" w:hAnsi="Arial" w:cs="Arial"/>
        </w:rPr>
        <w:t>系统功能性需求</w:t>
      </w:r>
      <w:bookmarkEnd w:id="60"/>
    </w:p>
    <w:p w:rsidR="002E76CA" w:rsidRPr="00CE1480" w:rsidRDefault="00065E06" w:rsidP="003F5091">
      <w:pPr>
        <w:ind w:firstLine="420"/>
        <w:jc w:val="center"/>
        <w:rPr>
          <w:rFonts w:ascii="Arial" w:hAnsi="Arial" w:cs="Arial"/>
        </w:rPr>
      </w:pPr>
      <w:r>
        <w:object w:dxaOrig="11697" w:dyaOrig="149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0.75pt;height:497.25pt" o:ole="">
            <v:imagedata r:id="rId17" o:title=""/>
          </v:shape>
          <o:OLEObject Type="Embed" ProgID="Visio.Drawing.11" ShapeID="_x0000_i1027" DrawAspect="Content" ObjectID="_1463312072" r:id="rId18"/>
        </w:object>
      </w:r>
    </w:p>
    <w:p w:rsidR="00E731FA" w:rsidRDefault="002E76CA" w:rsidP="00E731FA">
      <w:pPr>
        <w:pStyle w:val="4"/>
        <w:rPr>
          <w:rFonts w:cs="Arial"/>
        </w:rPr>
      </w:pPr>
      <w:bookmarkStart w:id="62" w:name="_Toc389557398"/>
      <w:r w:rsidRPr="00CE1480">
        <w:rPr>
          <w:rFonts w:cs="Arial"/>
        </w:rPr>
        <w:t>图</w:t>
      </w:r>
      <w:r w:rsidRPr="00CE1480">
        <w:rPr>
          <w:rFonts w:cs="Arial"/>
        </w:rPr>
        <w:t xml:space="preserve">3.1 </w:t>
      </w:r>
      <w:r w:rsidR="0091210C">
        <w:rPr>
          <w:rFonts w:cs="Arial"/>
        </w:rPr>
        <w:t>智造链</w:t>
      </w:r>
      <w:r w:rsidRPr="00CE1480">
        <w:rPr>
          <w:rFonts w:cs="Arial"/>
        </w:rPr>
        <w:t>系统模块图</w:t>
      </w:r>
      <w:bookmarkEnd w:id="62"/>
    </w:p>
    <w:p w:rsidR="00E731FA" w:rsidRPr="00E731FA" w:rsidRDefault="00E731FA" w:rsidP="00E731FA">
      <w:pPr>
        <w:ind w:firstLine="420"/>
        <w:rPr>
          <w:rFonts w:ascii="Arial" w:hAnsi="Arial" w:cs="Arial" w:hint="eastAsia"/>
        </w:rPr>
      </w:pPr>
      <w:r>
        <w:rPr>
          <w:rFonts w:ascii="Arial" w:hAnsi="Arial" w:cs="Arial"/>
        </w:rPr>
        <w:t>智造链</w:t>
      </w:r>
      <w:r w:rsidRPr="00CE1480">
        <w:rPr>
          <w:rFonts w:ascii="Arial" w:hAnsi="Arial" w:cs="Arial"/>
        </w:rPr>
        <w:t>系统模块划分如图</w:t>
      </w:r>
      <w:r w:rsidRPr="00CE1480">
        <w:rPr>
          <w:rFonts w:ascii="Arial" w:hAnsi="Arial" w:cs="Arial"/>
        </w:rPr>
        <w:t>3.1</w:t>
      </w:r>
      <w:r w:rsidRPr="00CE1480">
        <w:rPr>
          <w:rFonts w:ascii="Arial" w:hAnsi="Arial" w:cs="Arial"/>
        </w:rPr>
        <w:t>所示。</w:t>
      </w:r>
    </w:p>
    <w:p w:rsidR="00065E06" w:rsidRDefault="00065E06" w:rsidP="00065E06">
      <w:pPr>
        <w:ind w:firstLine="420"/>
        <w:rPr>
          <w:rFonts w:ascii="Arial" w:hAnsi="Arial" w:cs="Arial"/>
        </w:rPr>
      </w:pPr>
      <w:r w:rsidRPr="00CE1480">
        <w:rPr>
          <w:rFonts w:ascii="Arial" w:hAnsi="Arial" w:cs="Arial"/>
        </w:rPr>
        <w:t>根据</w:t>
      </w:r>
      <w:r>
        <w:rPr>
          <w:rFonts w:ascii="Arial" w:hAnsi="Arial" w:cs="Arial"/>
        </w:rPr>
        <w:t>用户角色的不同，将系统的功能需求分为九个模块。</w:t>
      </w:r>
    </w:p>
    <w:p w:rsidR="00065E06" w:rsidRPr="00065E06" w:rsidRDefault="00065E06" w:rsidP="00065E06">
      <w:pPr>
        <w:ind w:firstLine="420"/>
        <w:rPr>
          <w:rFonts w:ascii="Arial" w:hAnsi="Arial" w:cs="Arial" w:hint="eastAsia"/>
        </w:rPr>
      </w:pPr>
      <w:r>
        <w:rPr>
          <w:rFonts w:ascii="Arial" w:hAnsi="Arial" w:cs="Arial" w:hint="eastAsia"/>
        </w:rPr>
        <w:t>市场部模块：包括添加客户、查看客户、客户下单、修改</w:t>
      </w:r>
      <w:proofErr w:type="gramStart"/>
      <w:r>
        <w:rPr>
          <w:rFonts w:ascii="Arial" w:hAnsi="Arial" w:cs="Arial" w:hint="eastAsia"/>
        </w:rPr>
        <w:t>询</w:t>
      </w:r>
      <w:proofErr w:type="gramEnd"/>
      <w:r>
        <w:rPr>
          <w:rFonts w:ascii="Arial" w:hAnsi="Arial" w:cs="Arial" w:hint="eastAsia"/>
        </w:rPr>
        <w:t>单、合并报价、审核报价、报价商定、修改报价、商定合同、修改合同、签订合同、订单回访等主要功能。</w:t>
      </w:r>
    </w:p>
    <w:p w:rsidR="00065E06" w:rsidRDefault="00065E06" w:rsidP="00065E06">
      <w:pPr>
        <w:ind w:firstLine="420"/>
        <w:rPr>
          <w:rFonts w:ascii="Arial" w:hAnsi="Arial" w:cs="Arial"/>
        </w:rPr>
      </w:pPr>
      <w:r>
        <w:rPr>
          <w:rFonts w:ascii="Arial" w:hAnsi="Arial" w:cs="Arial" w:hint="eastAsia"/>
        </w:rPr>
        <w:t>设计部模块：包括设计验证、录入</w:t>
      </w:r>
      <w:proofErr w:type="gramStart"/>
      <w:r>
        <w:rPr>
          <w:rFonts w:ascii="Arial" w:hAnsi="Arial" w:cs="Arial" w:hint="eastAsia"/>
        </w:rPr>
        <w:t>样衣版型</w:t>
      </w:r>
      <w:proofErr w:type="gramEnd"/>
      <w:r>
        <w:rPr>
          <w:rFonts w:ascii="Arial" w:hAnsi="Arial" w:cs="Arial" w:hint="eastAsia"/>
        </w:rPr>
        <w:t>、设计生产验证、生产版型确认</w:t>
      </w:r>
      <w:r>
        <w:rPr>
          <w:rFonts w:ascii="Arial" w:hAnsi="Arial" w:cs="Arial" w:hint="eastAsia"/>
        </w:rPr>
        <w:lastRenderedPageBreak/>
        <w:t>等主要功能。</w:t>
      </w:r>
    </w:p>
    <w:p w:rsidR="00065E06" w:rsidRDefault="00065E06" w:rsidP="00065E06">
      <w:pPr>
        <w:ind w:firstLine="420"/>
        <w:rPr>
          <w:rFonts w:ascii="Arial" w:hAnsi="Arial" w:cs="Arial"/>
        </w:rPr>
      </w:pPr>
      <w:r>
        <w:rPr>
          <w:rFonts w:ascii="Arial" w:hAnsi="Arial" w:cs="Arial" w:hint="eastAsia"/>
        </w:rPr>
        <w:t>采购部模块：包括采购验证、采购成本核算、样衣采购、采购确认和生产采购等主要功能。</w:t>
      </w:r>
    </w:p>
    <w:p w:rsidR="00065E06" w:rsidRDefault="00065E06" w:rsidP="00065E06">
      <w:pPr>
        <w:ind w:firstLine="420"/>
        <w:rPr>
          <w:rFonts w:ascii="Arial" w:hAnsi="Arial" w:cs="Arial"/>
        </w:rPr>
      </w:pPr>
      <w:r>
        <w:rPr>
          <w:rFonts w:ascii="Arial" w:hAnsi="Arial" w:cs="Arial" w:hint="eastAsia"/>
        </w:rPr>
        <w:t>生产部模块：包括生产验证、生产成本核算、样衣生产和批量生产等主要功能。</w:t>
      </w:r>
    </w:p>
    <w:p w:rsidR="00065E06" w:rsidRDefault="00065E06" w:rsidP="00065E06">
      <w:pPr>
        <w:ind w:firstLine="420"/>
        <w:rPr>
          <w:rFonts w:ascii="Arial" w:hAnsi="Arial" w:cs="Arial"/>
        </w:rPr>
      </w:pPr>
      <w:r>
        <w:rPr>
          <w:rFonts w:ascii="Arial" w:hAnsi="Arial" w:cs="Arial" w:hint="eastAsia"/>
        </w:rPr>
        <w:t>财务部模块：包括</w:t>
      </w:r>
      <w:proofErr w:type="gramStart"/>
      <w:r>
        <w:rPr>
          <w:rFonts w:ascii="Arial" w:hAnsi="Arial" w:cs="Arial" w:hint="eastAsia"/>
        </w:rPr>
        <w:t>样衣费确认</w:t>
      </w:r>
      <w:proofErr w:type="gramEnd"/>
      <w:r>
        <w:rPr>
          <w:rFonts w:ascii="Arial" w:hAnsi="Arial" w:cs="Arial" w:hint="eastAsia"/>
        </w:rPr>
        <w:t>、首定金确认和</w:t>
      </w:r>
      <w:proofErr w:type="gramStart"/>
      <w:r>
        <w:rPr>
          <w:rFonts w:ascii="Arial" w:hAnsi="Arial" w:cs="Arial" w:hint="eastAsia"/>
        </w:rPr>
        <w:t>尾款</w:t>
      </w:r>
      <w:proofErr w:type="gramEnd"/>
      <w:r>
        <w:rPr>
          <w:rFonts w:ascii="Arial" w:hAnsi="Arial" w:cs="Arial" w:hint="eastAsia"/>
        </w:rPr>
        <w:t>金确认等主要功能。</w:t>
      </w:r>
    </w:p>
    <w:p w:rsidR="00065E06" w:rsidRDefault="00065E06" w:rsidP="00065E06">
      <w:pPr>
        <w:ind w:firstLine="420"/>
        <w:rPr>
          <w:rFonts w:ascii="Arial" w:hAnsi="Arial" w:cs="Arial"/>
        </w:rPr>
      </w:pPr>
      <w:r>
        <w:rPr>
          <w:rFonts w:ascii="Arial" w:hAnsi="Arial" w:cs="Arial" w:hint="eastAsia"/>
        </w:rPr>
        <w:t>物流部模块：包括样衣收取、样衣发货、产品入库和产品发货等主要功能。</w:t>
      </w:r>
    </w:p>
    <w:p w:rsidR="00065E06" w:rsidRDefault="00065E06" w:rsidP="00065E06">
      <w:pPr>
        <w:ind w:firstLine="420"/>
        <w:rPr>
          <w:rFonts w:ascii="Arial" w:hAnsi="Arial" w:cs="Arial"/>
        </w:rPr>
      </w:pPr>
      <w:r>
        <w:rPr>
          <w:rFonts w:ascii="Arial" w:hAnsi="Arial" w:cs="Arial" w:hint="eastAsia"/>
        </w:rPr>
        <w:t>质检部模块：包括质量检查功能。</w:t>
      </w:r>
    </w:p>
    <w:p w:rsidR="00065E06" w:rsidRDefault="00065E06" w:rsidP="00065E06">
      <w:pPr>
        <w:ind w:firstLine="420"/>
        <w:rPr>
          <w:rFonts w:ascii="Arial" w:hAnsi="Arial" w:cs="Arial"/>
        </w:rPr>
      </w:pPr>
      <w:r>
        <w:rPr>
          <w:rFonts w:ascii="Arial" w:hAnsi="Arial" w:cs="Arial" w:hint="eastAsia"/>
        </w:rPr>
        <w:t>系统管理员模块：包括添加用户、查看用户信息、修改用户信息和删除用户等主要功能。</w:t>
      </w:r>
    </w:p>
    <w:p w:rsidR="00065E06" w:rsidRPr="00CE1480" w:rsidRDefault="00F70BCF" w:rsidP="00E731FA">
      <w:pPr>
        <w:ind w:firstLine="420"/>
        <w:rPr>
          <w:rFonts w:ascii="Arial" w:hAnsi="Arial" w:cs="Arial"/>
        </w:rPr>
      </w:pPr>
      <w:r>
        <w:rPr>
          <w:rFonts w:ascii="Arial" w:hAnsi="Arial" w:cs="Arial" w:hint="eastAsia"/>
        </w:rPr>
        <w:t>人事部模块：包括添加员工、查看员工、修改和删除员工信息等功能。</w:t>
      </w:r>
    </w:p>
    <w:p w:rsidR="00065E06" w:rsidRPr="00065E06" w:rsidRDefault="00065E06" w:rsidP="00065E06"/>
    <w:p w:rsidR="002E76CA" w:rsidRPr="00CE1480" w:rsidRDefault="002E76CA" w:rsidP="00FB3265">
      <w:pPr>
        <w:pStyle w:val="3"/>
        <w:rPr>
          <w:rFonts w:ascii="Arial" w:hAnsi="Arial" w:cs="Arial"/>
        </w:rPr>
      </w:pPr>
      <w:bookmarkStart w:id="63" w:name="_Toc387496449"/>
      <w:r w:rsidRPr="00CE1480">
        <w:rPr>
          <w:rFonts w:ascii="Arial" w:hAnsi="Arial" w:cs="Arial"/>
        </w:rPr>
        <w:t xml:space="preserve">3.1.3 </w:t>
      </w:r>
      <w:r w:rsidRPr="00CE1480">
        <w:rPr>
          <w:rFonts w:ascii="Arial" w:hAnsi="Arial" w:cs="Arial"/>
        </w:rPr>
        <w:t>系统非功能性需求</w:t>
      </w:r>
      <w:bookmarkEnd w:id="63"/>
    </w:p>
    <w:p w:rsidR="002E76CA" w:rsidRPr="00CE1480" w:rsidRDefault="002E76CA" w:rsidP="00FB3265">
      <w:pPr>
        <w:rPr>
          <w:rFonts w:ascii="Arial" w:hAnsi="Arial" w:cs="Arial"/>
          <w:b/>
        </w:rPr>
      </w:pPr>
      <w:r w:rsidRPr="00CE1480">
        <w:rPr>
          <w:rFonts w:ascii="Arial" w:hAnsi="Arial" w:cs="Arial"/>
          <w:b/>
        </w:rPr>
        <w:t>可用性</w:t>
      </w:r>
    </w:p>
    <w:p w:rsidR="002E76CA" w:rsidRDefault="002E76CA" w:rsidP="002E76CA">
      <w:pPr>
        <w:ind w:firstLine="420"/>
        <w:rPr>
          <w:rFonts w:ascii="Arial" w:hAnsi="Arial" w:cs="Arial"/>
        </w:rPr>
      </w:pPr>
      <w:r>
        <w:rPr>
          <w:rFonts w:ascii="Arial" w:hAnsi="Arial" w:cs="Arial"/>
        </w:rPr>
        <w:t>系统将不同角色的功能分开，使用户能清楚的明白自己需要做什么，专注于自己的任务，不必分心去寻找界面的菜单或者理解界面的结构与图标的含义。</w:t>
      </w:r>
    </w:p>
    <w:p w:rsidR="002E76CA" w:rsidRDefault="002E76CA" w:rsidP="002E76CA">
      <w:pPr>
        <w:rPr>
          <w:rFonts w:ascii="Arial" w:hAnsi="Arial" w:cs="Arial"/>
        </w:rPr>
      </w:pPr>
      <w:r>
        <w:rPr>
          <w:rFonts w:ascii="Arial" w:hAnsi="Arial" w:cs="Arial" w:hint="eastAsia"/>
        </w:rPr>
        <w:tab/>
      </w:r>
      <w:r>
        <w:rPr>
          <w:rFonts w:ascii="Arial" w:hAnsi="Arial" w:cs="Arial" w:hint="eastAsia"/>
        </w:rPr>
        <w:t>系统在用户进行操作后给出相应的提示信息，同时当用户操作有误是也给出相信的错误信息，使用户容易理解，降低使用系统的难度。</w:t>
      </w:r>
    </w:p>
    <w:p w:rsidR="002E76CA" w:rsidRPr="00CE1480" w:rsidRDefault="002E76CA" w:rsidP="002E76CA">
      <w:pPr>
        <w:rPr>
          <w:rFonts w:ascii="Arial" w:hAnsi="Arial" w:cs="Arial"/>
        </w:rPr>
      </w:pPr>
      <w:r>
        <w:rPr>
          <w:rFonts w:ascii="Arial" w:hAnsi="Arial" w:cs="Arial" w:hint="eastAsia"/>
        </w:rPr>
        <w:tab/>
      </w:r>
      <w:r>
        <w:rPr>
          <w:rFonts w:ascii="Arial" w:hAnsi="Arial" w:cs="Arial"/>
        </w:rPr>
        <w:t>软件界面要符合一般用户的操作习惯，操作动作简单，用户学习操作的时间短。</w:t>
      </w:r>
    </w:p>
    <w:p w:rsidR="002E76CA" w:rsidRPr="00CE1480" w:rsidRDefault="002E76CA" w:rsidP="00FB3265">
      <w:pPr>
        <w:rPr>
          <w:rFonts w:ascii="Arial" w:hAnsi="Arial" w:cs="Arial"/>
          <w:b/>
        </w:rPr>
      </w:pPr>
      <w:r w:rsidRPr="00CE1480">
        <w:rPr>
          <w:rFonts w:ascii="Arial" w:hAnsi="Arial" w:cs="Arial"/>
          <w:b/>
        </w:rPr>
        <w:t>支持性</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系统需要能在</w:t>
      </w:r>
      <w:r w:rsidRPr="00CE1480">
        <w:rPr>
          <w:rFonts w:ascii="Arial" w:hAnsi="Arial" w:cs="Arial"/>
        </w:rPr>
        <w:t>Windows</w:t>
      </w:r>
      <w:r w:rsidRPr="00CE1480">
        <w:rPr>
          <w:rFonts w:ascii="Arial" w:hAnsi="Arial" w:cs="Arial"/>
        </w:rPr>
        <w:t>、</w:t>
      </w:r>
      <w:r w:rsidRPr="00CE1480">
        <w:rPr>
          <w:rFonts w:ascii="Arial" w:hAnsi="Arial" w:cs="Arial"/>
        </w:rPr>
        <w:t>Mac OS</w:t>
      </w:r>
      <w:r w:rsidRPr="00CE1480">
        <w:rPr>
          <w:rFonts w:ascii="Arial" w:hAnsi="Arial" w:cs="Arial"/>
        </w:rPr>
        <w:t>等操作系统上运行，在不同浏览器如</w:t>
      </w:r>
      <w:r w:rsidRPr="00CE1480">
        <w:rPr>
          <w:rFonts w:ascii="Arial" w:hAnsi="Arial" w:cs="Arial"/>
        </w:rPr>
        <w:t>IE</w:t>
      </w:r>
      <w:r w:rsidRPr="00CE1480">
        <w:rPr>
          <w:rFonts w:ascii="Arial" w:hAnsi="Arial" w:cs="Arial"/>
        </w:rPr>
        <w:t>、</w:t>
      </w:r>
      <w:r w:rsidRPr="00CE1480">
        <w:rPr>
          <w:rFonts w:ascii="Arial" w:hAnsi="Arial" w:cs="Arial"/>
        </w:rPr>
        <w:t>Firefox</w:t>
      </w:r>
      <w:r w:rsidRPr="00CE1480">
        <w:rPr>
          <w:rFonts w:ascii="Arial" w:hAnsi="Arial" w:cs="Arial"/>
        </w:rPr>
        <w:t>、</w:t>
      </w:r>
      <w:r w:rsidRPr="00CE1480">
        <w:rPr>
          <w:rFonts w:ascii="Arial" w:hAnsi="Arial" w:cs="Arial"/>
        </w:rPr>
        <w:t>Chrome</w:t>
      </w:r>
      <w:r w:rsidRPr="00CE1480">
        <w:rPr>
          <w:rFonts w:ascii="Arial" w:hAnsi="Arial" w:cs="Arial"/>
        </w:rPr>
        <w:t>等</w:t>
      </w:r>
      <w:r>
        <w:rPr>
          <w:rFonts w:ascii="Arial" w:hAnsi="Arial" w:cs="Arial"/>
        </w:rPr>
        <w:t>多种</w:t>
      </w:r>
      <w:r w:rsidRPr="00CE1480">
        <w:rPr>
          <w:rFonts w:ascii="Arial" w:hAnsi="Arial" w:cs="Arial"/>
        </w:rPr>
        <w:t>浏览器上运行效果良好</w:t>
      </w:r>
      <w:r>
        <w:rPr>
          <w:rFonts w:ascii="Arial" w:hAnsi="Arial" w:cs="Arial"/>
        </w:rPr>
        <w:t>，同时部分功能在移动端浏览器上能够良好运行</w:t>
      </w:r>
      <w:r w:rsidRPr="00CE1480">
        <w:rPr>
          <w:rFonts w:ascii="Arial" w:hAnsi="Arial" w:cs="Arial"/>
        </w:rPr>
        <w:t>。</w:t>
      </w:r>
    </w:p>
    <w:p w:rsidR="002E76CA" w:rsidRPr="00CE1480" w:rsidRDefault="002E76CA" w:rsidP="00FB3265">
      <w:pPr>
        <w:rPr>
          <w:rFonts w:ascii="Arial" w:hAnsi="Arial" w:cs="Arial"/>
          <w:b/>
        </w:rPr>
      </w:pPr>
      <w:r w:rsidRPr="00CE1480">
        <w:rPr>
          <w:rFonts w:ascii="Arial" w:hAnsi="Arial" w:cs="Arial"/>
          <w:b/>
        </w:rPr>
        <w:t>安全性</w:t>
      </w:r>
    </w:p>
    <w:p w:rsidR="002E76CA" w:rsidRPr="00CE1480" w:rsidRDefault="002E76CA" w:rsidP="002E76CA">
      <w:pPr>
        <w:rPr>
          <w:rFonts w:ascii="Arial" w:hAnsi="Arial" w:cs="Arial"/>
        </w:rPr>
      </w:pPr>
      <w:r w:rsidRPr="00CE1480">
        <w:rPr>
          <w:rFonts w:ascii="Arial" w:hAnsi="Arial" w:cs="Arial"/>
          <w:b/>
        </w:rPr>
        <w:tab/>
      </w:r>
      <w:r w:rsidRPr="00CE1480">
        <w:rPr>
          <w:rFonts w:ascii="Arial" w:hAnsi="Arial" w:cs="Arial"/>
        </w:rPr>
        <w:t>系统需要保证</w:t>
      </w:r>
      <w:r>
        <w:rPr>
          <w:rFonts w:ascii="Arial" w:hAnsi="Arial" w:cs="Arial"/>
        </w:rPr>
        <w:t>用户、公司客户和订单信息等重要资料的安全性。</w:t>
      </w:r>
    </w:p>
    <w:p w:rsidR="002E76CA" w:rsidRPr="00CE1480" w:rsidRDefault="002E76CA" w:rsidP="002E76CA">
      <w:pPr>
        <w:rPr>
          <w:rFonts w:ascii="Arial" w:hAnsi="Arial" w:cs="Arial"/>
          <w:b/>
        </w:rPr>
      </w:pPr>
      <w:r w:rsidRPr="00CE1480">
        <w:rPr>
          <w:rFonts w:ascii="Arial" w:hAnsi="Arial" w:cs="Arial"/>
          <w:b/>
        </w:rPr>
        <w:t>系统性能</w:t>
      </w:r>
    </w:p>
    <w:p w:rsidR="002E76CA" w:rsidRPr="002E76CA" w:rsidRDefault="002E76CA" w:rsidP="002E76CA">
      <w:pPr>
        <w:rPr>
          <w:rFonts w:ascii="Arial" w:hAnsi="Arial" w:cs="Arial"/>
        </w:rPr>
      </w:pPr>
      <w:r w:rsidRPr="00CE1480">
        <w:rPr>
          <w:rFonts w:ascii="Arial" w:hAnsi="Arial" w:cs="Arial"/>
          <w:b/>
        </w:rPr>
        <w:tab/>
      </w:r>
      <w:r w:rsidRPr="00CE1480">
        <w:rPr>
          <w:rFonts w:ascii="Arial" w:hAnsi="Arial" w:cs="Arial"/>
        </w:rPr>
        <w:t>系统需要在用户操作</w:t>
      </w:r>
      <w:r>
        <w:rPr>
          <w:rFonts w:ascii="Arial" w:hAnsi="Arial" w:cs="Arial"/>
        </w:rPr>
        <w:t>后的</w:t>
      </w:r>
      <w:r w:rsidRPr="00CE1480">
        <w:rPr>
          <w:rFonts w:ascii="Arial" w:hAnsi="Arial" w:cs="Arial"/>
        </w:rPr>
        <w:t>1</w:t>
      </w:r>
      <w:r w:rsidRPr="00CE1480">
        <w:rPr>
          <w:rFonts w:ascii="Arial" w:hAnsi="Arial" w:cs="Arial"/>
        </w:rPr>
        <w:t>秒内及时给出</w:t>
      </w:r>
      <w:r>
        <w:rPr>
          <w:rFonts w:ascii="Arial" w:hAnsi="Arial" w:cs="Arial"/>
        </w:rPr>
        <w:t>反馈，可上</w:t>
      </w:r>
      <w:proofErr w:type="gramStart"/>
      <w:r>
        <w:rPr>
          <w:rFonts w:ascii="Arial" w:hAnsi="Arial" w:cs="Arial"/>
        </w:rPr>
        <w:t>传大小</w:t>
      </w:r>
      <w:proofErr w:type="gramEnd"/>
      <w:r w:rsidRPr="00CE1480">
        <w:rPr>
          <w:rFonts w:ascii="Arial" w:hAnsi="Arial" w:cs="Arial"/>
        </w:rPr>
        <w:t>为</w:t>
      </w:r>
      <w:r w:rsidRPr="00CE1480">
        <w:rPr>
          <w:rFonts w:ascii="Arial" w:hAnsi="Arial" w:cs="Arial"/>
        </w:rPr>
        <w:t>10M</w:t>
      </w:r>
      <w:r w:rsidRPr="00CE1480">
        <w:rPr>
          <w:rFonts w:ascii="Arial" w:hAnsi="Arial" w:cs="Arial"/>
        </w:rPr>
        <w:t>的文件。</w:t>
      </w:r>
    </w:p>
    <w:p w:rsidR="002E76CA" w:rsidRPr="00CE1480" w:rsidRDefault="002E76CA" w:rsidP="00FB3265">
      <w:pPr>
        <w:pStyle w:val="3"/>
        <w:rPr>
          <w:rFonts w:ascii="Arial" w:hAnsi="Arial" w:cs="Arial"/>
        </w:rPr>
      </w:pPr>
      <w:bookmarkStart w:id="64" w:name="_Toc387496450"/>
      <w:r w:rsidRPr="00CE1480">
        <w:rPr>
          <w:rFonts w:ascii="Arial" w:hAnsi="Arial" w:cs="Arial"/>
        </w:rPr>
        <w:t xml:space="preserve">3.1.4 </w:t>
      </w:r>
      <w:r w:rsidRPr="00CE1480">
        <w:rPr>
          <w:rFonts w:ascii="Arial" w:hAnsi="Arial" w:cs="Arial"/>
        </w:rPr>
        <w:t>系统运行环境</w:t>
      </w:r>
      <w:bookmarkEnd w:id="64"/>
    </w:p>
    <w:p w:rsidR="002E76CA" w:rsidRPr="00CE1480" w:rsidRDefault="002E76CA" w:rsidP="00FB3265">
      <w:pPr>
        <w:rPr>
          <w:rFonts w:ascii="Arial" w:hAnsi="Arial" w:cs="Arial"/>
        </w:rPr>
      </w:pPr>
      <w:r w:rsidRPr="00CE1480">
        <w:rPr>
          <w:rFonts w:ascii="Arial" w:hAnsi="Arial" w:cs="Arial"/>
        </w:rPr>
        <w:tab/>
        <w:t xml:space="preserve">1. </w:t>
      </w:r>
      <w:r w:rsidRPr="00CE1480">
        <w:rPr>
          <w:rFonts w:ascii="Arial" w:hAnsi="Arial" w:cs="Arial"/>
        </w:rPr>
        <w:t>软件环境</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t>Web</w:t>
      </w:r>
      <w:r w:rsidRPr="00CE1480">
        <w:rPr>
          <w:rFonts w:ascii="Arial" w:hAnsi="Arial" w:cs="Arial"/>
        </w:rPr>
        <w:t>服务器：</w:t>
      </w:r>
      <w:r w:rsidRPr="00CE1480">
        <w:rPr>
          <w:rFonts w:ascii="Arial" w:hAnsi="Arial" w:cs="Arial"/>
        </w:rPr>
        <w:t>Tomcat 7.x</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r>
      <w:r w:rsidRPr="00CE1480">
        <w:rPr>
          <w:rFonts w:ascii="Arial" w:hAnsi="Arial" w:cs="Arial"/>
        </w:rPr>
        <w:t>数据库：</w:t>
      </w:r>
      <w:r w:rsidRPr="00CE1480">
        <w:rPr>
          <w:rFonts w:ascii="Arial" w:hAnsi="Arial" w:cs="Arial"/>
        </w:rPr>
        <w:t>Mysql 5.x</w:t>
      </w:r>
    </w:p>
    <w:p w:rsidR="002E76CA" w:rsidRPr="00CE1480" w:rsidRDefault="002E76CA" w:rsidP="00FB3265">
      <w:pPr>
        <w:rPr>
          <w:rFonts w:ascii="Arial" w:hAnsi="Arial" w:cs="Arial"/>
        </w:rPr>
      </w:pPr>
      <w:r w:rsidRPr="00CE1480">
        <w:rPr>
          <w:rFonts w:ascii="Arial" w:hAnsi="Arial" w:cs="Arial"/>
        </w:rPr>
        <w:lastRenderedPageBreak/>
        <w:tab/>
      </w:r>
      <w:r w:rsidRPr="00CE1480">
        <w:rPr>
          <w:rFonts w:ascii="Arial" w:hAnsi="Arial" w:cs="Arial"/>
        </w:rPr>
        <w:tab/>
        <w:t>JDK</w:t>
      </w:r>
      <w:r w:rsidRPr="00CE1480">
        <w:rPr>
          <w:rFonts w:ascii="Arial" w:hAnsi="Arial" w:cs="Arial"/>
        </w:rPr>
        <w:t>：</w:t>
      </w:r>
      <w:r>
        <w:rPr>
          <w:rFonts w:ascii="Arial" w:hAnsi="Arial" w:cs="Arial" w:hint="eastAsia"/>
        </w:rPr>
        <w:t>7</w:t>
      </w:r>
      <w:r w:rsidRPr="00CE1480">
        <w:rPr>
          <w:rFonts w:ascii="Arial" w:hAnsi="Arial" w:cs="Arial"/>
        </w:rPr>
        <w:t>.0</w:t>
      </w:r>
      <w:r w:rsidRPr="00CE1480">
        <w:rPr>
          <w:rFonts w:ascii="Arial" w:hAnsi="Arial" w:cs="Arial"/>
        </w:rPr>
        <w:t>以上</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r>
      <w:r w:rsidRPr="00CE1480">
        <w:rPr>
          <w:rFonts w:ascii="Arial" w:hAnsi="Arial" w:cs="Arial"/>
        </w:rPr>
        <w:t>浏览器：</w:t>
      </w:r>
      <w:r w:rsidRPr="00CE1480">
        <w:rPr>
          <w:rFonts w:ascii="Arial" w:hAnsi="Arial" w:cs="Arial"/>
        </w:rPr>
        <w:t>IE</w:t>
      </w:r>
      <w:r w:rsidRPr="00CE1480">
        <w:rPr>
          <w:rFonts w:ascii="Arial" w:hAnsi="Arial" w:cs="Arial"/>
        </w:rPr>
        <w:t>，</w:t>
      </w:r>
      <w:r w:rsidRPr="00CE1480">
        <w:rPr>
          <w:rFonts w:ascii="Arial" w:hAnsi="Arial" w:cs="Arial"/>
        </w:rPr>
        <w:t>Mozilla Firefox</w:t>
      </w:r>
      <w:r w:rsidRPr="00CE1480">
        <w:rPr>
          <w:rFonts w:ascii="Arial" w:hAnsi="Arial" w:cs="Arial"/>
        </w:rPr>
        <w:t>，</w:t>
      </w:r>
      <w:r w:rsidRPr="00CE1480">
        <w:rPr>
          <w:rFonts w:ascii="Arial" w:hAnsi="Arial" w:cs="Arial"/>
        </w:rPr>
        <w:t>Chrome</w:t>
      </w:r>
      <w:r w:rsidRPr="00CE1480">
        <w:rPr>
          <w:rFonts w:ascii="Arial" w:hAnsi="Arial" w:cs="Arial"/>
        </w:rPr>
        <w:t>等</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r>
      <w:r w:rsidRPr="00CE1480">
        <w:rPr>
          <w:rFonts w:ascii="Arial" w:hAnsi="Arial" w:cs="Arial"/>
        </w:rPr>
        <w:t>操作系统：</w:t>
      </w:r>
      <w:r w:rsidRPr="00CE1480">
        <w:rPr>
          <w:rFonts w:ascii="Arial" w:hAnsi="Arial" w:cs="Arial"/>
        </w:rPr>
        <w:t>Windows</w:t>
      </w:r>
      <w:r>
        <w:rPr>
          <w:rFonts w:ascii="Arial" w:hAnsi="Arial" w:cs="Arial"/>
        </w:rPr>
        <w:t>，</w:t>
      </w:r>
      <w:r w:rsidRPr="00CE1480">
        <w:rPr>
          <w:rFonts w:ascii="Arial" w:hAnsi="Arial" w:cs="Arial"/>
        </w:rPr>
        <w:t>Mac OS</w:t>
      </w:r>
    </w:p>
    <w:p w:rsidR="002E76CA" w:rsidRPr="00CE1480" w:rsidRDefault="002E76CA" w:rsidP="00FB3265">
      <w:pPr>
        <w:rPr>
          <w:rFonts w:ascii="Arial" w:hAnsi="Arial" w:cs="Arial"/>
        </w:rPr>
      </w:pPr>
      <w:r w:rsidRPr="00CE1480">
        <w:rPr>
          <w:rFonts w:ascii="Arial" w:hAnsi="Arial" w:cs="Arial"/>
        </w:rPr>
        <w:tab/>
        <w:t xml:space="preserve">2. </w:t>
      </w:r>
      <w:r w:rsidRPr="00CE1480">
        <w:rPr>
          <w:rFonts w:ascii="Arial" w:hAnsi="Arial" w:cs="Arial"/>
        </w:rPr>
        <w:t>硬件环境</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r>
      <w:r w:rsidRPr="00CE1480">
        <w:rPr>
          <w:rFonts w:ascii="Arial" w:hAnsi="Arial" w:cs="Arial"/>
        </w:rPr>
        <w:t>服务器：内存</w:t>
      </w:r>
      <w:r w:rsidRPr="00CE1480">
        <w:rPr>
          <w:rFonts w:ascii="Arial" w:hAnsi="Arial" w:cs="Arial"/>
        </w:rPr>
        <w:t>2G</w:t>
      </w:r>
      <w:r w:rsidRPr="00CE1480">
        <w:rPr>
          <w:rFonts w:ascii="Arial" w:hAnsi="Arial" w:cs="Arial"/>
        </w:rPr>
        <w:t>以上，硬盘</w:t>
      </w:r>
      <w:r w:rsidRPr="00CE1480">
        <w:rPr>
          <w:rFonts w:ascii="Arial" w:hAnsi="Arial" w:cs="Arial"/>
        </w:rPr>
        <w:t>100G</w:t>
      </w:r>
      <w:r w:rsidRPr="00CE1480">
        <w:rPr>
          <w:rFonts w:ascii="Arial" w:hAnsi="Arial" w:cs="Arial"/>
        </w:rPr>
        <w:t>以上，</w:t>
      </w:r>
      <w:r w:rsidRPr="00CE1480">
        <w:rPr>
          <w:rFonts w:ascii="Arial" w:hAnsi="Arial" w:cs="Arial"/>
        </w:rPr>
        <w:t>CPU</w:t>
      </w:r>
      <w:r w:rsidRPr="00CE1480">
        <w:rPr>
          <w:rFonts w:ascii="Arial" w:hAnsi="Arial" w:cs="Arial"/>
        </w:rPr>
        <w:t>速度</w:t>
      </w:r>
      <w:r w:rsidRPr="00CE1480">
        <w:rPr>
          <w:rFonts w:ascii="Arial" w:hAnsi="Arial" w:cs="Arial"/>
        </w:rPr>
        <w:t>2GHz</w:t>
      </w:r>
      <w:r w:rsidRPr="00CE1480">
        <w:rPr>
          <w:rFonts w:ascii="Arial" w:hAnsi="Arial" w:cs="Arial"/>
        </w:rPr>
        <w:t>以上</w:t>
      </w:r>
    </w:p>
    <w:p w:rsidR="002E76CA" w:rsidRPr="00CE1480" w:rsidRDefault="002E76CA" w:rsidP="00FB3265">
      <w:pPr>
        <w:rPr>
          <w:rFonts w:ascii="Arial" w:hAnsi="Arial" w:cs="Arial"/>
        </w:rPr>
      </w:pPr>
      <w:r w:rsidRPr="00CE1480">
        <w:rPr>
          <w:rFonts w:ascii="Arial" w:hAnsi="Arial" w:cs="Arial"/>
        </w:rPr>
        <w:tab/>
      </w:r>
      <w:r w:rsidRPr="00CE1480">
        <w:rPr>
          <w:rFonts w:ascii="Arial" w:hAnsi="Arial" w:cs="Arial"/>
        </w:rPr>
        <w:tab/>
      </w:r>
      <w:r w:rsidRPr="00CE1480">
        <w:rPr>
          <w:rFonts w:ascii="Arial" w:hAnsi="Arial" w:cs="Arial"/>
        </w:rPr>
        <w:t>客户端：内存</w:t>
      </w:r>
      <w:r w:rsidRPr="00CE1480">
        <w:rPr>
          <w:rFonts w:ascii="Arial" w:hAnsi="Arial" w:cs="Arial"/>
        </w:rPr>
        <w:t>1G</w:t>
      </w:r>
      <w:r w:rsidRPr="00CE1480">
        <w:rPr>
          <w:rFonts w:ascii="Arial" w:hAnsi="Arial" w:cs="Arial"/>
        </w:rPr>
        <w:t>以上，</w:t>
      </w:r>
      <w:bookmarkStart w:id="65" w:name="_Toc356370949"/>
      <w:bookmarkEnd w:id="58"/>
      <w:bookmarkEnd w:id="59"/>
      <w:bookmarkEnd w:id="61"/>
      <w:r>
        <w:rPr>
          <w:rFonts w:ascii="Arial" w:hAnsi="Arial" w:cs="Arial"/>
        </w:rPr>
        <w:t>有浏览器</w:t>
      </w:r>
    </w:p>
    <w:p w:rsidR="00FB3265" w:rsidRPr="00CE1480" w:rsidRDefault="002E76CA" w:rsidP="00FB3265">
      <w:pPr>
        <w:pStyle w:val="2"/>
        <w:rPr>
          <w:rFonts w:cs="Arial"/>
        </w:rPr>
      </w:pPr>
      <w:bookmarkStart w:id="66" w:name="_Toc387496451"/>
      <w:r w:rsidRPr="00CE1480">
        <w:rPr>
          <w:rFonts w:cs="Arial"/>
        </w:rPr>
        <w:t xml:space="preserve">3.2 </w:t>
      </w:r>
      <w:r>
        <w:rPr>
          <w:rFonts w:cs="Arial"/>
        </w:rPr>
        <w:t>智造链</w:t>
      </w:r>
      <w:r w:rsidRPr="00CE1480">
        <w:rPr>
          <w:rFonts w:cs="Arial"/>
        </w:rPr>
        <w:t>系统</w:t>
      </w:r>
      <w:r>
        <w:rPr>
          <w:rFonts w:cs="Arial"/>
        </w:rPr>
        <w:t>设计部模块</w:t>
      </w:r>
      <w:r w:rsidRPr="00CE1480">
        <w:rPr>
          <w:rFonts w:cs="Arial"/>
        </w:rPr>
        <w:t>的需求分析</w:t>
      </w:r>
      <w:bookmarkEnd w:id="65"/>
      <w:bookmarkEnd w:id="66"/>
    </w:p>
    <w:p w:rsidR="00FB3265" w:rsidRPr="00CE1480" w:rsidRDefault="00FB3265" w:rsidP="00FB3265">
      <w:pPr>
        <w:pStyle w:val="3"/>
        <w:rPr>
          <w:rFonts w:ascii="Arial" w:hAnsi="Arial" w:cs="Arial"/>
        </w:rPr>
      </w:pPr>
      <w:bookmarkStart w:id="67" w:name="_Toc387496452"/>
      <w:r w:rsidRPr="00CE1480">
        <w:rPr>
          <w:rFonts w:ascii="Arial" w:hAnsi="Arial" w:cs="Arial"/>
        </w:rPr>
        <w:t xml:space="preserve">3.2.1 </w:t>
      </w:r>
      <w:r w:rsidR="002E76CA">
        <w:rPr>
          <w:rFonts w:ascii="Arial" w:hAnsi="Arial" w:cs="Arial"/>
        </w:rPr>
        <w:t>设计部</w:t>
      </w:r>
      <w:r w:rsidRPr="00CE1480">
        <w:rPr>
          <w:rFonts w:ascii="Arial" w:hAnsi="Arial" w:cs="Arial"/>
        </w:rPr>
        <w:t>模块用例描述</w:t>
      </w:r>
      <w:bookmarkEnd w:id="67"/>
    </w:p>
    <w:p w:rsidR="002E76CA" w:rsidRDefault="00FB3265" w:rsidP="00FB3265">
      <w:pPr>
        <w:rPr>
          <w:rFonts w:ascii="Arial" w:hAnsi="Arial" w:cs="Arial"/>
        </w:rPr>
      </w:pPr>
      <w:r w:rsidRPr="00CE1480">
        <w:rPr>
          <w:rFonts w:ascii="Arial" w:hAnsi="Arial" w:cs="Arial"/>
        </w:rPr>
        <w:tab/>
      </w:r>
      <w:r w:rsidR="002E76CA">
        <w:rPr>
          <w:rFonts w:ascii="Arial" w:hAnsi="Arial" w:cs="Arial"/>
        </w:rPr>
        <w:t>设计部模块包括四个主要用例，分别是</w:t>
      </w:r>
      <w:r w:rsidR="002E76CA">
        <w:rPr>
          <w:rFonts w:ascii="Arial" w:hAnsi="Arial" w:cs="Arial" w:hint="eastAsia"/>
        </w:rPr>
        <w:t>设计验证、录入</w:t>
      </w:r>
      <w:proofErr w:type="gramStart"/>
      <w:r w:rsidR="002E76CA">
        <w:rPr>
          <w:rFonts w:ascii="Arial" w:hAnsi="Arial" w:cs="Arial" w:hint="eastAsia"/>
        </w:rPr>
        <w:t>样衣版型</w:t>
      </w:r>
      <w:proofErr w:type="gramEnd"/>
      <w:r w:rsidR="002E76CA">
        <w:rPr>
          <w:rFonts w:ascii="Arial" w:hAnsi="Arial" w:cs="Arial" w:hint="eastAsia"/>
        </w:rPr>
        <w:t>、设计生产验证、生产版型确认。</w:t>
      </w:r>
    </w:p>
    <w:p w:rsidR="002E76CA" w:rsidRPr="002E76CA" w:rsidRDefault="002E76CA" w:rsidP="002E76CA">
      <w:pPr>
        <w:pStyle w:val="af8"/>
        <w:numPr>
          <w:ilvl w:val="0"/>
          <w:numId w:val="41"/>
        </w:numPr>
        <w:ind w:firstLineChars="0"/>
        <w:rPr>
          <w:rFonts w:ascii="Arial" w:hAnsi="Arial" w:cs="Arial"/>
        </w:rPr>
      </w:pPr>
      <w:r w:rsidRPr="002E76CA">
        <w:rPr>
          <w:rFonts w:ascii="Arial" w:hAnsi="Arial" w:cs="Arial" w:hint="eastAsia"/>
        </w:rPr>
        <w:t>设计验证：</w:t>
      </w:r>
    </w:p>
    <w:p w:rsidR="002E76CA" w:rsidRDefault="002E76CA" w:rsidP="002E76CA">
      <w:pPr>
        <w:ind w:firstLine="420"/>
        <w:rPr>
          <w:rFonts w:ascii="Arial" w:hAnsi="Arial" w:cs="Arial"/>
        </w:rPr>
      </w:pPr>
      <w:r>
        <w:rPr>
          <w:rFonts w:ascii="Arial" w:hAnsi="Arial" w:cs="Arial" w:hint="eastAsia"/>
        </w:rPr>
        <w:t>在客户下单之后，需要设计部、采购部和生产部对订单信息进行验证，如果全部通过，则可以进入下一步，不通过则要继续修改</w:t>
      </w:r>
      <w:proofErr w:type="gramStart"/>
      <w:r>
        <w:rPr>
          <w:rFonts w:ascii="Arial" w:hAnsi="Arial" w:cs="Arial" w:hint="eastAsia"/>
        </w:rPr>
        <w:t>询</w:t>
      </w:r>
      <w:proofErr w:type="gramEnd"/>
      <w:r>
        <w:rPr>
          <w:rFonts w:ascii="Arial" w:hAnsi="Arial" w:cs="Arial" w:hint="eastAsia"/>
        </w:rPr>
        <w:t>单。设计验证由设计主管进行操作，系统提供详细的订单信息，设计主管可以进行同意或拒绝操作并填写意见。</w:t>
      </w:r>
    </w:p>
    <w:p w:rsidR="002E76CA" w:rsidRPr="002E76CA" w:rsidRDefault="002E76CA" w:rsidP="002E76CA">
      <w:pPr>
        <w:pStyle w:val="af8"/>
        <w:numPr>
          <w:ilvl w:val="0"/>
          <w:numId w:val="41"/>
        </w:numPr>
        <w:ind w:firstLineChars="0"/>
        <w:rPr>
          <w:rFonts w:ascii="Arial" w:hAnsi="Arial" w:cs="Arial"/>
        </w:rPr>
      </w:pPr>
      <w:r w:rsidRPr="002E76CA">
        <w:rPr>
          <w:rFonts w:ascii="Arial" w:hAnsi="Arial" w:cs="Arial" w:hint="eastAsia"/>
        </w:rPr>
        <w:t>录入</w:t>
      </w:r>
      <w:proofErr w:type="gramStart"/>
      <w:r w:rsidRPr="002E76CA">
        <w:rPr>
          <w:rFonts w:ascii="Arial" w:hAnsi="Arial" w:cs="Arial" w:hint="eastAsia"/>
        </w:rPr>
        <w:t>样衣版型</w:t>
      </w:r>
      <w:proofErr w:type="gramEnd"/>
      <w:r>
        <w:rPr>
          <w:rFonts w:ascii="Arial" w:hAnsi="Arial" w:cs="Arial" w:hint="eastAsia"/>
        </w:rPr>
        <w:t>：</w:t>
      </w:r>
    </w:p>
    <w:p w:rsidR="002E76CA" w:rsidRDefault="00AD135F" w:rsidP="002E76CA">
      <w:pPr>
        <w:ind w:firstLine="420"/>
        <w:rPr>
          <w:rFonts w:ascii="Arial" w:hAnsi="Arial" w:cs="Arial"/>
        </w:rPr>
      </w:pPr>
      <w:r>
        <w:rPr>
          <w:rFonts w:ascii="Arial" w:hAnsi="Arial" w:cs="Arial" w:hint="eastAsia"/>
        </w:rPr>
        <w:t>当</w:t>
      </w:r>
      <w:r w:rsidR="002E76CA">
        <w:rPr>
          <w:rFonts w:ascii="Arial" w:hAnsi="Arial" w:cs="Arial" w:hint="eastAsia"/>
        </w:rPr>
        <w:t>收到客户的样</w:t>
      </w:r>
      <w:proofErr w:type="gramStart"/>
      <w:r w:rsidR="002E76CA">
        <w:rPr>
          <w:rFonts w:ascii="Arial" w:hAnsi="Arial" w:cs="Arial" w:hint="eastAsia"/>
        </w:rPr>
        <w:t>衣制作</w:t>
      </w:r>
      <w:proofErr w:type="gramEnd"/>
      <w:r w:rsidR="002E76CA">
        <w:rPr>
          <w:rFonts w:ascii="Arial" w:hAnsi="Arial" w:cs="Arial" w:hint="eastAsia"/>
        </w:rPr>
        <w:t>金之后，设计</w:t>
      </w:r>
      <w:proofErr w:type="gramStart"/>
      <w:r w:rsidR="002E76CA">
        <w:rPr>
          <w:rFonts w:ascii="Arial" w:hAnsi="Arial" w:cs="Arial" w:hint="eastAsia"/>
        </w:rPr>
        <w:t>部需要</w:t>
      </w:r>
      <w:proofErr w:type="gramEnd"/>
      <w:r w:rsidR="002E76CA">
        <w:rPr>
          <w:rFonts w:ascii="Arial" w:hAnsi="Arial" w:cs="Arial" w:hint="eastAsia"/>
        </w:rPr>
        <w:t>进行样衣的版型设计。系统提供</w:t>
      </w:r>
      <w:proofErr w:type="gramStart"/>
      <w:r w:rsidR="002E76CA">
        <w:rPr>
          <w:rFonts w:ascii="Arial" w:hAnsi="Arial" w:cs="Arial" w:hint="eastAsia"/>
        </w:rPr>
        <w:t>样衣版型</w:t>
      </w:r>
      <w:proofErr w:type="gramEnd"/>
      <w:r w:rsidR="002E76CA">
        <w:rPr>
          <w:rFonts w:ascii="Arial" w:hAnsi="Arial" w:cs="Arial" w:hint="eastAsia"/>
        </w:rPr>
        <w:t>CAD</w:t>
      </w:r>
      <w:r w:rsidR="002E76CA">
        <w:rPr>
          <w:rFonts w:ascii="Arial" w:hAnsi="Arial" w:cs="Arial" w:hint="eastAsia"/>
        </w:rPr>
        <w:t>文件的上传功能，设计主管需在</w:t>
      </w:r>
      <w:proofErr w:type="gramStart"/>
      <w:r w:rsidR="002E76CA">
        <w:rPr>
          <w:rFonts w:ascii="Arial" w:hAnsi="Arial" w:cs="Arial" w:hint="eastAsia"/>
        </w:rPr>
        <w:t>样衣版型</w:t>
      </w:r>
      <w:proofErr w:type="gramEnd"/>
      <w:r w:rsidR="002E76CA">
        <w:rPr>
          <w:rFonts w:ascii="Arial" w:hAnsi="Arial" w:cs="Arial" w:hint="eastAsia"/>
        </w:rPr>
        <w:t>设计好之后并</w:t>
      </w:r>
      <w:proofErr w:type="gramStart"/>
      <w:r w:rsidR="002E76CA">
        <w:rPr>
          <w:rFonts w:ascii="Arial" w:hAnsi="Arial" w:cs="Arial" w:hint="eastAsia"/>
        </w:rPr>
        <w:t>将样衣版</w:t>
      </w:r>
      <w:proofErr w:type="gramEnd"/>
      <w:r w:rsidR="002E76CA">
        <w:rPr>
          <w:rFonts w:ascii="Arial" w:hAnsi="Arial" w:cs="Arial" w:hint="eastAsia"/>
        </w:rPr>
        <w:t>型</w:t>
      </w:r>
      <w:r w:rsidR="002E76CA">
        <w:rPr>
          <w:rFonts w:ascii="Arial" w:hAnsi="Arial" w:cs="Arial" w:hint="eastAsia"/>
        </w:rPr>
        <w:t>CAD</w:t>
      </w:r>
      <w:r w:rsidR="002E76CA">
        <w:rPr>
          <w:rFonts w:ascii="Arial" w:hAnsi="Arial" w:cs="Arial" w:hint="eastAsia"/>
        </w:rPr>
        <w:t>文件上传到服务器并提交。</w:t>
      </w:r>
    </w:p>
    <w:p w:rsidR="002E76CA" w:rsidRPr="002E76CA" w:rsidRDefault="002E76CA" w:rsidP="002E76CA">
      <w:pPr>
        <w:pStyle w:val="af8"/>
        <w:numPr>
          <w:ilvl w:val="0"/>
          <w:numId w:val="41"/>
        </w:numPr>
        <w:ind w:firstLineChars="0"/>
        <w:rPr>
          <w:rFonts w:ascii="Arial" w:hAnsi="Arial" w:cs="Arial"/>
        </w:rPr>
      </w:pPr>
      <w:r w:rsidRPr="002E76CA">
        <w:rPr>
          <w:rFonts w:ascii="Arial" w:hAnsi="Arial" w:cs="Arial" w:hint="eastAsia"/>
        </w:rPr>
        <w:t>设计生产验证</w:t>
      </w:r>
      <w:r>
        <w:rPr>
          <w:rFonts w:ascii="Arial" w:hAnsi="Arial" w:cs="Arial" w:hint="eastAsia"/>
        </w:rPr>
        <w:t>：</w:t>
      </w:r>
    </w:p>
    <w:p w:rsidR="002E76CA" w:rsidRDefault="002E76CA" w:rsidP="002E76CA">
      <w:pPr>
        <w:ind w:firstLine="420"/>
        <w:rPr>
          <w:rFonts w:ascii="Arial" w:hAnsi="Arial" w:cs="Arial"/>
        </w:rPr>
      </w:pPr>
      <w:r>
        <w:rPr>
          <w:rFonts w:ascii="Arial" w:hAnsi="Arial" w:cs="Arial" w:hint="eastAsia"/>
        </w:rPr>
        <w:t>在市场部确认</w:t>
      </w:r>
      <w:proofErr w:type="gramStart"/>
      <w:r>
        <w:rPr>
          <w:rFonts w:ascii="Arial" w:hAnsi="Arial" w:cs="Arial" w:hint="eastAsia"/>
        </w:rPr>
        <w:t>完加工单</w:t>
      </w:r>
      <w:proofErr w:type="gramEnd"/>
      <w:r>
        <w:rPr>
          <w:rFonts w:ascii="Arial" w:hAnsi="Arial" w:cs="Arial" w:hint="eastAsia"/>
        </w:rPr>
        <w:t>之后，进行采购部和设计部确认，若都通过，则进入下一步签订合同。设计部确认由设计部主管进行操作，系统提供已经录入的</w:t>
      </w:r>
      <w:proofErr w:type="gramStart"/>
      <w:r>
        <w:rPr>
          <w:rFonts w:ascii="Arial" w:hAnsi="Arial" w:cs="Arial" w:hint="eastAsia"/>
        </w:rPr>
        <w:t>样衣版型</w:t>
      </w:r>
      <w:proofErr w:type="gramEnd"/>
      <w:r>
        <w:rPr>
          <w:rFonts w:ascii="Arial" w:hAnsi="Arial" w:cs="Arial" w:hint="eastAsia"/>
        </w:rPr>
        <w:t>CAD</w:t>
      </w:r>
      <w:r>
        <w:rPr>
          <w:rFonts w:ascii="Arial" w:hAnsi="Arial" w:cs="Arial" w:hint="eastAsia"/>
        </w:rPr>
        <w:t>文件的下载，如果有需要修改的地方则在修改完成之后重新上传</w:t>
      </w:r>
      <w:r>
        <w:rPr>
          <w:rFonts w:ascii="Arial" w:hAnsi="Arial" w:cs="Arial" w:hint="eastAsia"/>
        </w:rPr>
        <w:t>CAD</w:t>
      </w:r>
      <w:r>
        <w:rPr>
          <w:rFonts w:ascii="Arial" w:hAnsi="Arial" w:cs="Arial" w:hint="eastAsia"/>
        </w:rPr>
        <w:t>文件并提交，如果没有需要修改的地方则不需要再上传文件。</w:t>
      </w:r>
    </w:p>
    <w:p w:rsidR="002E76CA" w:rsidRPr="002E76CA" w:rsidRDefault="002E76CA" w:rsidP="002E76CA">
      <w:pPr>
        <w:pStyle w:val="af8"/>
        <w:numPr>
          <w:ilvl w:val="0"/>
          <w:numId w:val="41"/>
        </w:numPr>
        <w:ind w:firstLineChars="0"/>
        <w:rPr>
          <w:rFonts w:ascii="Arial" w:hAnsi="Arial" w:cs="Arial"/>
        </w:rPr>
      </w:pPr>
      <w:r w:rsidRPr="002E76CA">
        <w:rPr>
          <w:rFonts w:ascii="Arial" w:hAnsi="Arial" w:cs="Arial" w:hint="eastAsia"/>
        </w:rPr>
        <w:t>生产版型确认：</w:t>
      </w:r>
    </w:p>
    <w:p w:rsidR="002E76CA" w:rsidRPr="002E76CA" w:rsidRDefault="002E76CA" w:rsidP="002E76CA">
      <w:pPr>
        <w:ind w:firstLine="420"/>
        <w:rPr>
          <w:rFonts w:ascii="Arial" w:hAnsi="Arial" w:cs="Arial"/>
        </w:rPr>
      </w:pPr>
      <w:r>
        <w:rPr>
          <w:rFonts w:ascii="Arial" w:hAnsi="Arial" w:cs="Arial" w:hint="eastAsia"/>
        </w:rPr>
        <w:t>在用户交了</w:t>
      </w:r>
      <w:r>
        <w:rPr>
          <w:rFonts w:ascii="Arial" w:hAnsi="Arial" w:cs="Arial" w:hint="eastAsia"/>
        </w:rPr>
        <w:t>30%</w:t>
      </w:r>
      <w:r>
        <w:rPr>
          <w:rFonts w:ascii="Arial" w:hAnsi="Arial" w:cs="Arial" w:hint="eastAsia"/>
        </w:rPr>
        <w:t>的首定金之后，进行最后一次设计部的生产版型确认，由设计部主管进行操作，系统提供已经录入的</w:t>
      </w:r>
      <w:r>
        <w:rPr>
          <w:rFonts w:ascii="Arial" w:hAnsi="Arial" w:cs="Arial" w:hint="eastAsia"/>
        </w:rPr>
        <w:t>CAD</w:t>
      </w:r>
      <w:r>
        <w:rPr>
          <w:rFonts w:ascii="Arial" w:hAnsi="Arial" w:cs="Arial" w:hint="eastAsia"/>
        </w:rPr>
        <w:t>文件的下载，如果有需要修改的地方则在修改完成之后重新上传</w:t>
      </w:r>
      <w:r>
        <w:rPr>
          <w:rFonts w:ascii="Arial" w:hAnsi="Arial" w:cs="Arial" w:hint="eastAsia"/>
        </w:rPr>
        <w:t>CAD</w:t>
      </w:r>
      <w:r>
        <w:rPr>
          <w:rFonts w:ascii="Arial" w:hAnsi="Arial" w:cs="Arial" w:hint="eastAsia"/>
        </w:rPr>
        <w:t>文件并提交，如果没有需要修改的地方则不需要再上传文件。如果设计部和采购部都通过则进入下一步批量生产。</w:t>
      </w:r>
    </w:p>
    <w:p w:rsidR="00FB3265" w:rsidRPr="00CE1480" w:rsidRDefault="002E76CA" w:rsidP="00FB3265">
      <w:pPr>
        <w:pStyle w:val="3"/>
        <w:rPr>
          <w:rFonts w:ascii="Arial" w:hAnsi="Arial" w:cs="Arial"/>
        </w:rPr>
      </w:pPr>
      <w:bookmarkStart w:id="68" w:name="_Toc387496453"/>
      <w:r>
        <w:rPr>
          <w:rFonts w:ascii="Arial" w:hAnsi="Arial" w:cs="Arial"/>
        </w:rPr>
        <w:lastRenderedPageBreak/>
        <w:t>3.2.</w:t>
      </w:r>
      <w:r>
        <w:rPr>
          <w:rFonts w:ascii="Arial" w:hAnsi="Arial" w:cs="Arial" w:hint="eastAsia"/>
        </w:rPr>
        <w:t>2</w:t>
      </w:r>
      <w:r w:rsidR="00FB3265" w:rsidRPr="00CE1480">
        <w:rPr>
          <w:rFonts w:ascii="Arial" w:hAnsi="Arial" w:cs="Arial"/>
        </w:rPr>
        <w:t xml:space="preserve"> </w:t>
      </w:r>
      <w:r>
        <w:rPr>
          <w:rFonts w:ascii="Arial" w:hAnsi="Arial" w:cs="Arial"/>
        </w:rPr>
        <w:t>设计部</w:t>
      </w:r>
      <w:r w:rsidR="00FB3265" w:rsidRPr="00CE1480">
        <w:rPr>
          <w:rFonts w:ascii="Arial" w:hAnsi="Arial" w:cs="Arial"/>
        </w:rPr>
        <w:t>模块用例图</w:t>
      </w:r>
      <w:bookmarkEnd w:id="68"/>
    </w:p>
    <w:p w:rsidR="00FB3265" w:rsidRPr="00CE1480" w:rsidRDefault="00FB3265" w:rsidP="00FB3265">
      <w:pPr>
        <w:rPr>
          <w:rFonts w:ascii="Arial" w:hAnsi="Arial" w:cs="Arial"/>
        </w:rPr>
      </w:pPr>
      <w:r w:rsidRPr="00CE1480">
        <w:rPr>
          <w:rFonts w:ascii="Arial" w:hAnsi="Arial" w:cs="Arial"/>
        </w:rPr>
        <w:tab/>
      </w:r>
      <w:r w:rsidR="0091210C">
        <w:rPr>
          <w:rFonts w:ascii="Arial" w:hAnsi="Arial" w:cs="Arial"/>
        </w:rPr>
        <w:t>智造链</w:t>
      </w:r>
      <w:r w:rsidRPr="00CE1480">
        <w:rPr>
          <w:rFonts w:ascii="Arial" w:hAnsi="Arial" w:cs="Arial"/>
        </w:rPr>
        <w:t>系统</w:t>
      </w:r>
      <w:r w:rsidR="002E76CA">
        <w:rPr>
          <w:rFonts w:ascii="Arial" w:hAnsi="Arial" w:cs="Arial"/>
        </w:rPr>
        <w:t>设计部</w:t>
      </w:r>
      <w:r w:rsidRPr="00CE1480">
        <w:rPr>
          <w:rFonts w:ascii="Arial" w:hAnsi="Arial" w:cs="Arial"/>
        </w:rPr>
        <w:t>模块的用例图如图</w:t>
      </w:r>
      <w:r w:rsidRPr="00CE1480">
        <w:rPr>
          <w:rFonts w:ascii="Arial" w:hAnsi="Arial" w:cs="Arial"/>
        </w:rPr>
        <w:t>3.2</w:t>
      </w:r>
      <w:r w:rsidRPr="00CE1480">
        <w:rPr>
          <w:rFonts w:ascii="Arial" w:hAnsi="Arial" w:cs="Arial"/>
        </w:rPr>
        <w:t>所示，主要包括</w:t>
      </w:r>
      <w:r w:rsidR="002E76CA">
        <w:rPr>
          <w:rFonts w:ascii="Arial" w:hAnsi="Arial" w:cs="Arial" w:hint="eastAsia"/>
        </w:rPr>
        <w:t>设计验证、录入</w:t>
      </w:r>
      <w:proofErr w:type="gramStart"/>
      <w:r w:rsidR="002E76CA">
        <w:rPr>
          <w:rFonts w:ascii="Arial" w:hAnsi="Arial" w:cs="Arial" w:hint="eastAsia"/>
        </w:rPr>
        <w:t>样衣版型</w:t>
      </w:r>
      <w:proofErr w:type="gramEnd"/>
      <w:r w:rsidR="002E76CA">
        <w:rPr>
          <w:rFonts w:ascii="Arial" w:hAnsi="Arial" w:cs="Arial" w:hint="eastAsia"/>
        </w:rPr>
        <w:t>、设计生产验证以及生产版型确认等四</w:t>
      </w:r>
      <w:r w:rsidRPr="00CE1480">
        <w:rPr>
          <w:rFonts w:ascii="Arial" w:hAnsi="Arial" w:cs="Arial"/>
        </w:rPr>
        <w:t>个用例。</w:t>
      </w:r>
    </w:p>
    <w:p w:rsidR="00FB3265" w:rsidRPr="00CE1480" w:rsidRDefault="00FB3265" w:rsidP="00FB3265">
      <w:pPr>
        <w:rPr>
          <w:rFonts w:ascii="Arial" w:hAnsi="Arial" w:cs="Arial"/>
        </w:rPr>
      </w:pPr>
    </w:p>
    <w:p w:rsidR="00FB3265" w:rsidRPr="00CE1480" w:rsidRDefault="00FC2AA9" w:rsidP="003F5091">
      <w:pPr>
        <w:jc w:val="center"/>
        <w:rPr>
          <w:rFonts w:ascii="Arial" w:hAnsi="Arial" w:cs="Arial"/>
        </w:rPr>
      </w:pPr>
      <w:r>
        <w:rPr>
          <w:rFonts w:ascii="Arial" w:hAnsi="Arial" w:cs="Arial"/>
          <w:noProof/>
        </w:rPr>
        <w:drawing>
          <wp:inline distT="0" distB="0" distL="0" distR="0">
            <wp:extent cx="4610100" cy="46291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部模块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610100" cy="4629150"/>
                    </a:xfrm>
                    <a:prstGeom prst="rect">
                      <a:avLst/>
                    </a:prstGeom>
                  </pic:spPr>
                </pic:pic>
              </a:graphicData>
            </a:graphic>
          </wp:inline>
        </w:drawing>
      </w:r>
    </w:p>
    <w:p w:rsidR="00FB3265" w:rsidRPr="00CE1480" w:rsidRDefault="00FB3265" w:rsidP="00FB3265">
      <w:pPr>
        <w:pStyle w:val="4"/>
        <w:rPr>
          <w:rFonts w:cs="Arial"/>
        </w:rPr>
      </w:pPr>
      <w:bookmarkStart w:id="69" w:name="_Toc389557399"/>
      <w:r w:rsidRPr="00CE1480">
        <w:rPr>
          <w:rFonts w:cs="Arial"/>
        </w:rPr>
        <w:t>图</w:t>
      </w:r>
      <w:r w:rsidRPr="00CE1480">
        <w:rPr>
          <w:rFonts w:cs="Arial"/>
        </w:rPr>
        <w:t xml:space="preserve">3.2 </w:t>
      </w:r>
      <w:r w:rsidR="00FC2AA9">
        <w:rPr>
          <w:rFonts w:cs="Arial"/>
        </w:rPr>
        <w:t>设计部</w:t>
      </w:r>
      <w:r w:rsidRPr="00CE1480">
        <w:rPr>
          <w:rFonts w:cs="Arial"/>
        </w:rPr>
        <w:t>模块用例图</w:t>
      </w:r>
      <w:bookmarkEnd w:id="69"/>
    </w:p>
    <w:p w:rsidR="00FB3265" w:rsidRPr="00CE1480" w:rsidRDefault="002E76CA" w:rsidP="00FB3265">
      <w:pPr>
        <w:pStyle w:val="3"/>
        <w:rPr>
          <w:rFonts w:ascii="Arial" w:hAnsi="Arial" w:cs="Arial"/>
        </w:rPr>
      </w:pPr>
      <w:bookmarkStart w:id="70" w:name="_Toc387496454"/>
      <w:bookmarkStart w:id="71" w:name="_Toc228009668"/>
      <w:bookmarkStart w:id="72" w:name="_Toc356370952"/>
      <w:r>
        <w:rPr>
          <w:rFonts w:ascii="Arial" w:hAnsi="Arial" w:cs="Arial"/>
        </w:rPr>
        <w:t>3.</w:t>
      </w:r>
      <w:r>
        <w:rPr>
          <w:rFonts w:ascii="Arial" w:hAnsi="Arial" w:cs="Arial" w:hint="eastAsia"/>
        </w:rPr>
        <w:t>2</w:t>
      </w:r>
      <w:r>
        <w:rPr>
          <w:rFonts w:ascii="Arial" w:hAnsi="Arial" w:cs="Arial"/>
        </w:rPr>
        <w:t>.</w:t>
      </w:r>
      <w:r>
        <w:rPr>
          <w:rFonts w:ascii="Arial" w:hAnsi="Arial" w:cs="Arial" w:hint="eastAsia"/>
        </w:rPr>
        <w:t>3</w:t>
      </w:r>
      <w:r w:rsidR="00FB3265" w:rsidRPr="00CE1480">
        <w:rPr>
          <w:rFonts w:ascii="Arial" w:hAnsi="Arial" w:cs="Arial"/>
        </w:rPr>
        <w:t xml:space="preserve"> </w:t>
      </w:r>
      <w:r>
        <w:rPr>
          <w:rFonts w:ascii="Arial" w:hAnsi="Arial" w:cs="Arial"/>
        </w:rPr>
        <w:t>设计部</w:t>
      </w:r>
      <w:r w:rsidR="00FB3265" w:rsidRPr="00CE1480">
        <w:rPr>
          <w:rFonts w:ascii="Arial" w:hAnsi="Arial" w:cs="Arial"/>
        </w:rPr>
        <w:t>模块实体关系分析</w:t>
      </w:r>
      <w:bookmarkEnd w:id="70"/>
    </w:p>
    <w:p w:rsidR="00FB3265" w:rsidRPr="00CE1480" w:rsidRDefault="00FB3265" w:rsidP="00FB3265">
      <w:pPr>
        <w:ind w:firstLine="420"/>
        <w:rPr>
          <w:rFonts w:ascii="Arial" w:hAnsi="Arial" w:cs="Arial"/>
        </w:rPr>
      </w:pPr>
      <w:r w:rsidRPr="00CE1480">
        <w:rPr>
          <w:rFonts w:ascii="Arial" w:hAnsi="Arial" w:cs="Arial"/>
        </w:rPr>
        <w:t>图</w:t>
      </w:r>
      <w:r w:rsidRPr="00CE1480">
        <w:rPr>
          <w:rFonts w:ascii="Arial" w:hAnsi="Arial" w:cs="Arial"/>
        </w:rPr>
        <w:t>3.3</w:t>
      </w:r>
      <w:r w:rsidRPr="00CE1480">
        <w:rPr>
          <w:rFonts w:ascii="Arial" w:hAnsi="Arial" w:cs="Arial"/>
        </w:rPr>
        <w:t>为</w:t>
      </w:r>
      <w:r w:rsidR="00AF20EB">
        <w:rPr>
          <w:rFonts w:ascii="Arial" w:hAnsi="Arial" w:cs="Arial"/>
        </w:rPr>
        <w:t>智造链</w:t>
      </w:r>
      <w:r w:rsidRPr="00CE1480">
        <w:rPr>
          <w:rFonts w:ascii="Arial" w:hAnsi="Arial" w:cs="Arial"/>
        </w:rPr>
        <w:t>系统</w:t>
      </w:r>
      <w:r w:rsidR="00AF20EB">
        <w:rPr>
          <w:rFonts w:ascii="Arial" w:hAnsi="Arial" w:cs="Arial"/>
        </w:rPr>
        <w:t>设计部模块</w:t>
      </w:r>
      <w:r w:rsidRPr="00CE1480">
        <w:rPr>
          <w:rFonts w:ascii="Arial" w:hAnsi="Arial" w:cs="Arial"/>
        </w:rPr>
        <w:t>的实体关系图，</w:t>
      </w:r>
      <w:r w:rsidR="00AF20EB">
        <w:rPr>
          <w:rFonts w:ascii="Arial" w:hAnsi="Arial" w:cs="Arial"/>
        </w:rPr>
        <w:t>设计部</w:t>
      </w:r>
      <w:r w:rsidRPr="00CE1480">
        <w:rPr>
          <w:rFonts w:ascii="Arial" w:hAnsi="Arial" w:cs="Arial"/>
        </w:rPr>
        <w:t>模块涉及的实体包括</w:t>
      </w:r>
      <w:r w:rsidR="00AF20EB">
        <w:rPr>
          <w:rFonts w:ascii="Arial" w:hAnsi="Arial" w:cs="Arial"/>
        </w:rPr>
        <w:t>员工</w:t>
      </w:r>
      <w:r w:rsidRPr="00CE1480">
        <w:rPr>
          <w:rFonts w:ascii="Arial" w:hAnsi="Arial" w:cs="Arial"/>
        </w:rPr>
        <w:t>实体、</w:t>
      </w:r>
      <w:r w:rsidR="00AF20EB">
        <w:rPr>
          <w:rFonts w:ascii="Arial" w:hAnsi="Arial" w:cs="Arial"/>
        </w:rPr>
        <w:t>订单</w:t>
      </w:r>
      <w:r w:rsidRPr="00CE1480">
        <w:rPr>
          <w:rFonts w:ascii="Arial" w:hAnsi="Arial" w:cs="Arial"/>
        </w:rPr>
        <w:t>实体、</w:t>
      </w:r>
      <w:r w:rsidR="00AF20EB">
        <w:rPr>
          <w:rFonts w:ascii="Arial" w:hAnsi="Arial" w:cs="Arial"/>
        </w:rPr>
        <w:t>客户实体、</w:t>
      </w:r>
      <w:r w:rsidR="00AF20EB">
        <w:rPr>
          <w:rFonts w:ascii="Arial" w:hAnsi="Arial" w:cs="Arial" w:hint="eastAsia"/>
        </w:rPr>
        <w:t>CAD</w:t>
      </w:r>
      <w:r w:rsidR="00AF20EB">
        <w:rPr>
          <w:rFonts w:ascii="Arial" w:hAnsi="Arial" w:cs="Arial" w:hint="eastAsia"/>
        </w:rPr>
        <w:t>文件</w:t>
      </w:r>
      <w:r w:rsidRPr="00CE1480">
        <w:rPr>
          <w:rFonts w:ascii="Arial" w:hAnsi="Arial" w:cs="Arial"/>
        </w:rPr>
        <w:t>实体等。</w:t>
      </w:r>
    </w:p>
    <w:p w:rsidR="00FB3265" w:rsidRPr="00CE1480" w:rsidRDefault="00FB3265" w:rsidP="00FB3265">
      <w:pPr>
        <w:ind w:firstLine="420"/>
        <w:rPr>
          <w:rFonts w:ascii="Arial" w:hAnsi="Arial" w:cs="Arial"/>
        </w:rPr>
      </w:pPr>
      <w:r w:rsidRPr="00CE1480">
        <w:rPr>
          <w:rFonts w:ascii="Arial" w:hAnsi="Arial" w:cs="Arial"/>
        </w:rPr>
        <w:t>每个</w:t>
      </w:r>
      <w:r w:rsidR="00AF20EB">
        <w:rPr>
          <w:rFonts w:ascii="Arial" w:hAnsi="Arial" w:cs="Arial"/>
        </w:rPr>
        <w:t>订单</w:t>
      </w:r>
      <w:r w:rsidRPr="00CE1480">
        <w:rPr>
          <w:rFonts w:ascii="Arial" w:hAnsi="Arial" w:cs="Arial"/>
        </w:rPr>
        <w:t>有且仅有一位</w:t>
      </w:r>
      <w:r w:rsidR="00AF20EB">
        <w:rPr>
          <w:rFonts w:ascii="Arial" w:hAnsi="Arial" w:cs="Arial"/>
        </w:rPr>
        <w:t>客户</w:t>
      </w:r>
      <w:r w:rsidRPr="00CE1480">
        <w:rPr>
          <w:rFonts w:ascii="Arial" w:hAnsi="Arial" w:cs="Arial"/>
        </w:rPr>
        <w:t>，故</w:t>
      </w:r>
      <w:r w:rsidR="00AF20EB">
        <w:rPr>
          <w:rFonts w:ascii="Arial" w:hAnsi="Arial" w:cs="Arial"/>
        </w:rPr>
        <w:t>订单与客户</w:t>
      </w:r>
      <w:r w:rsidRPr="00CE1480">
        <w:rPr>
          <w:rFonts w:ascii="Arial" w:hAnsi="Arial" w:cs="Arial"/>
        </w:rPr>
        <w:t>的对应关系为</w:t>
      </w:r>
      <w:r w:rsidRPr="00CE1480">
        <w:rPr>
          <w:rFonts w:ascii="Arial" w:hAnsi="Arial" w:cs="Arial"/>
        </w:rPr>
        <w:t>1:1</w:t>
      </w:r>
      <w:r w:rsidRPr="00CE1480">
        <w:rPr>
          <w:rFonts w:ascii="Arial" w:hAnsi="Arial" w:cs="Arial"/>
        </w:rPr>
        <w:t>。</w:t>
      </w:r>
    </w:p>
    <w:p w:rsidR="00FB3265" w:rsidRDefault="00FB3265" w:rsidP="00AF20EB">
      <w:pPr>
        <w:ind w:firstLine="420"/>
        <w:rPr>
          <w:rFonts w:ascii="Arial" w:hAnsi="Arial" w:cs="Arial"/>
        </w:rPr>
      </w:pPr>
      <w:r w:rsidRPr="00CE1480">
        <w:rPr>
          <w:rFonts w:ascii="Arial" w:hAnsi="Arial" w:cs="Arial"/>
        </w:rPr>
        <w:t>每个</w:t>
      </w:r>
      <w:r w:rsidR="00AF20EB">
        <w:rPr>
          <w:rFonts w:ascii="Arial" w:hAnsi="Arial" w:cs="Arial"/>
        </w:rPr>
        <w:t>订单</w:t>
      </w:r>
      <w:r w:rsidRPr="00CE1480">
        <w:rPr>
          <w:rFonts w:ascii="Arial" w:hAnsi="Arial" w:cs="Arial"/>
        </w:rPr>
        <w:t>有且仅有一</w:t>
      </w:r>
      <w:r w:rsidR="00AF20EB">
        <w:rPr>
          <w:rFonts w:ascii="Arial" w:hAnsi="Arial" w:cs="Arial"/>
        </w:rPr>
        <w:t>个</w:t>
      </w:r>
      <w:r w:rsidR="00AF20EB">
        <w:rPr>
          <w:rFonts w:ascii="Arial" w:hAnsi="Arial" w:cs="Arial" w:hint="eastAsia"/>
        </w:rPr>
        <w:t>CAD</w:t>
      </w:r>
      <w:r w:rsidR="00AF20EB">
        <w:rPr>
          <w:rFonts w:ascii="Arial" w:hAnsi="Arial" w:cs="Arial" w:hint="eastAsia"/>
        </w:rPr>
        <w:t>文件</w:t>
      </w:r>
      <w:r w:rsidRPr="00CE1480">
        <w:rPr>
          <w:rFonts w:ascii="Arial" w:hAnsi="Arial" w:cs="Arial"/>
        </w:rPr>
        <w:t>，故</w:t>
      </w:r>
      <w:r w:rsidR="00AF20EB">
        <w:rPr>
          <w:rFonts w:ascii="Arial" w:hAnsi="Arial" w:cs="Arial"/>
        </w:rPr>
        <w:t>订单与</w:t>
      </w:r>
      <w:r w:rsidR="00AF20EB">
        <w:rPr>
          <w:rFonts w:ascii="Arial" w:hAnsi="Arial" w:cs="Arial" w:hint="eastAsia"/>
        </w:rPr>
        <w:t>CAD</w:t>
      </w:r>
      <w:r w:rsidR="00AF20EB">
        <w:rPr>
          <w:rFonts w:ascii="Arial" w:hAnsi="Arial" w:cs="Arial" w:hint="eastAsia"/>
        </w:rPr>
        <w:t>文件</w:t>
      </w:r>
      <w:r w:rsidRPr="00CE1480">
        <w:rPr>
          <w:rFonts w:ascii="Arial" w:hAnsi="Arial" w:cs="Arial"/>
        </w:rPr>
        <w:t>的对应关系为</w:t>
      </w:r>
      <w:r w:rsidRPr="00CE1480">
        <w:rPr>
          <w:rFonts w:ascii="Arial" w:hAnsi="Arial" w:cs="Arial"/>
        </w:rPr>
        <w:t>1:1</w:t>
      </w:r>
      <w:r w:rsidRPr="00CE1480">
        <w:rPr>
          <w:rFonts w:ascii="Arial" w:hAnsi="Arial" w:cs="Arial"/>
        </w:rPr>
        <w:t>。</w:t>
      </w:r>
    </w:p>
    <w:p w:rsidR="00FB3265" w:rsidRPr="00CE1480" w:rsidRDefault="00AF20EB" w:rsidP="00AF20EB">
      <w:pPr>
        <w:ind w:firstLine="420"/>
        <w:rPr>
          <w:rFonts w:ascii="Arial" w:hAnsi="Arial" w:cs="Arial"/>
        </w:rPr>
      </w:pPr>
      <w:r>
        <w:rPr>
          <w:rFonts w:ascii="Arial" w:hAnsi="Arial" w:cs="Arial" w:hint="eastAsia"/>
        </w:rPr>
        <w:t>员工可以作为订单的</w:t>
      </w:r>
      <w:r w:rsidR="00FC2AA9">
        <w:rPr>
          <w:rFonts w:ascii="Arial" w:hAnsi="Arial" w:cs="Arial" w:hint="eastAsia"/>
        </w:rPr>
        <w:t>创建</w:t>
      </w:r>
      <w:r>
        <w:rPr>
          <w:rFonts w:ascii="Arial" w:hAnsi="Arial" w:cs="Arial" w:hint="eastAsia"/>
        </w:rPr>
        <w:t>或者修改人员，</w:t>
      </w:r>
      <w:proofErr w:type="gramStart"/>
      <w:r>
        <w:rPr>
          <w:rFonts w:ascii="Arial" w:hAnsi="Arial" w:cs="Arial" w:hint="eastAsia"/>
        </w:rPr>
        <w:t>故员工</w:t>
      </w:r>
      <w:proofErr w:type="gramEnd"/>
      <w:r>
        <w:rPr>
          <w:rFonts w:ascii="Arial" w:hAnsi="Arial" w:cs="Arial" w:hint="eastAsia"/>
        </w:rPr>
        <w:t>与订单之间存在</w:t>
      </w:r>
      <w:r w:rsidR="00FC2AA9">
        <w:rPr>
          <w:rFonts w:ascii="Arial" w:hAnsi="Arial" w:cs="Arial" w:hint="eastAsia"/>
        </w:rPr>
        <w:t>创建</w:t>
      </w:r>
      <w:r>
        <w:rPr>
          <w:rFonts w:ascii="Arial" w:hAnsi="Arial" w:cs="Arial" w:hint="eastAsia"/>
        </w:rPr>
        <w:t>或者修改的联系。</w:t>
      </w:r>
    </w:p>
    <w:p w:rsidR="00FB3265" w:rsidRPr="00CE1480" w:rsidRDefault="00DC79AB" w:rsidP="003F5091">
      <w:pPr>
        <w:jc w:val="center"/>
        <w:rPr>
          <w:rFonts w:ascii="Arial" w:hAnsi="Arial" w:cs="Arial"/>
        </w:rPr>
      </w:pPr>
      <w:r>
        <w:rPr>
          <w:rFonts w:ascii="Arial" w:hAnsi="Arial" w:cs="Arial"/>
          <w:noProof/>
        </w:rPr>
        <w:lastRenderedPageBreak/>
        <w:drawing>
          <wp:inline distT="0" distB="0" distL="0" distR="0">
            <wp:extent cx="5274310" cy="62547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部模块实体关系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254750"/>
                    </a:xfrm>
                    <a:prstGeom prst="rect">
                      <a:avLst/>
                    </a:prstGeom>
                  </pic:spPr>
                </pic:pic>
              </a:graphicData>
            </a:graphic>
          </wp:inline>
        </w:drawing>
      </w:r>
    </w:p>
    <w:p w:rsidR="00FB3265" w:rsidRPr="00CE1480" w:rsidRDefault="00FB3265" w:rsidP="00FB3265">
      <w:pPr>
        <w:pStyle w:val="4"/>
        <w:rPr>
          <w:rFonts w:cs="Arial"/>
        </w:rPr>
      </w:pPr>
      <w:bookmarkStart w:id="73" w:name="_Toc389557400"/>
      <w:r w:rsidRPr="00CE1480">
        <w:rPr>
          <w:rFonts w:cs="Arial"/>
        </w:rPr>
        <w:t>图</w:t>
      </w:r>
      <w:r w:rsidRPr="00CE1480">
        <w:rPr>
          <w:rFonts w:cs="Arial"/>
        </w:rPr>
        <w:t xml:space="preserve">3.3 </w:t>
      </w:r>
      <w:r w:rsidR="00DC79AB">
        <w:rPr>
          <w:rFonts w:cs="Arial"/>
        </w:rPr>
        <w:t>设计部模块</w:t>
      </w:r>
      <w:r w:rsidRPr="00CE1480">
        <w:rPr>
          <w:rFonts w:cs="Arial"/>
        </w:rPr>
        <w:t>实体关系图</w:t>
      </w:r>
      <w:bookmarkEnd w:id="73"/>
    </w:p>
    <w:p w:rsidR="002E76CA" w:rsidRDefault="002E76CA" w:rsidP="002E76CA">
      <w:pPr>
        <w:pStyle w:val="2"/>
        <w:rPr>
          <w:rFonts w:cs="Arial"/>
        </w:rPr>
      </w:pPr>
      <w:bookmarkStart w:id="74" w:name="_Toc387496455"/>
      <w:r>
        <w:rPr>
          <w:rFonts w:cs="Arial"/>
        </w:rPr>
        <w:t>3.</w:t>
      </w:r>
      <w:r>
        <w:rPr>
          <w:rFonts w:cs="Arial" w:hint="eastAsia"/>
        </w:rPr>
        <w:t>3</w:t>
      </w:r>
      <w:r w:rsidRPr="00CE1480">
        <w:rPr>
          <w:rFonts w:cs="Arial"/>
        </w:rPr>
        <w:t xml:space="preserve"> </w:t>
      </w:r>
      <w:r>
        <w:rPr>
          <w:rFonts w:cs="Arial"/>
        </w:rPr>
        <w:t>智造链</w:t>
      </w:r>
      <w:r w:rsidRPr="00CE1480">
        <w:rPr>
          <w:rFonts w:cs="Arial"/>
        </w:rPr>
        <w:t>系统</w:t>
      </w:r>
      <w:r>
        <w:rPr>
          <w:rFonts w:cs="Arial"/>
        </w:rPr>
        <w:t>生产部模块</w:t>
      </w:r>
      <w:r w:rsidRPr="00CE1480">
        <w:rPr>
          <w:rFonts w:cs="Arial"/>
        </w:rPr>
        <w:t>的需求分析</w:t>
      </w:r>
      <w:bookmarkEnd w:id="74"/>
    </w:p>
    <w:p w:rsidR="002E76CA" w:rsidRPr="00CE1480" w:rsidRDefault="002E76CA" w:rsidP="002E76CA">
      <w:pPr>
        <w:pStyle w:val="3"/>
        <w:rPr>
          <w:rFonts w:ascii="Arial" w:hAnsi="Arial" w:cs="Arial"/>
        </w:rPr>
      </w:pPr>
      <w:bookmarkStart w:id="75" w:name="_Toc387496456"/>
      <w:r>
        <w:rPr>
          <w:rFonts w:ascii="Arial" w:hAnsi="Arial" w:cs="Arial"/>
        </w:rPr>
        <w:t>3.</w:t>
      </w:r>
      <w:r>
        <w:rPr>
          <w:rFonts w:ascii="Arial" w:hAnsi="Arial" w:cs="Arial" w:hint="eastAsia"/>
        </w:rPr>
        <w:t>3</w:t>
      </w:r>
      <w:r w:rsidRPr="00CE1480">
        <w:rPr>
          <w:rFonts w:ascii="Arial" w:hAnsi="Arial" w:cs="Arial"/>
        </w:rPr>
        <w:t xml:space="preserve">.1 </w:t>
      </w:r>
      <w:r>
        <w:rPr>
          <w:rFonts w:ascii="Arial" w:hAnsi="Arial" w:cs="Arial"/>
        </w:rPr>
        <w:t>生产部</w:t>
      </w:r>
      <w:r w:rsidRPr="00CE1480">
        <w:rPr>
          <w:rFonts w:ascii="Arial" w:hAnsi="Arial" w:cs="Arial"/>
        </w:rPr>
        <w:t>模块用例描述</w:t>
      </w:r>
      <w:bookmarkEnd w:id="75"/>
    </w:p>
    <w:p w:rsidR="002E76CA" w:rsidRDefault="002E76CA" w:rsidP="002E76CA">
      <w:pPr>
        <w:rPr>
          <w:rFonts w:ascii="Arial" w:hAnsi="Arial" w:cs="Arial"/>
        </w:rPr>
      </w:pPr>
      <w:r w:rsidRPr="00CE1480">
        <w:rPr>
          <w:rFonts w:ascii="Arial" w:hAnsi="Arial" w:cs="Arial"/>
        </w:rPr>
        <w:tab/>
      </w:r>
      <w:r>
        <w:rPr>
          <w:rFonts w:ascii="Arial" w:hAnsi="Arial" w:cs="Arial"/>
        </w:rPr>
        <w:t>生产部模块包括四个主要用例，分别是</w:t>
      </w:r>
      <w:r>
        <w:rPr>
          <w:rFonts w:ascii="Arial" w:hAnsi="Arial" w:cs="Arial" w:hint="eastAsia"/>
        </w:rPr>
        <w:t>生产验证、生产成本核算、样衣生产和批量生产。</w:t>
      </w:r>
    </w:p>
    <w:p w:rsidR="002E76CA" w:rsidRPr="002E76CA" w:rsidRDefault="002E76CA" w:rsidP="002E76CA">
      <w:pPr>
        <w:pStyle w:val="af8"/>
        <w:numPr>
          <w:ilvl w:val="0"/>
          <w:numId w:val="42"/>
        </w:numPr>
        <w:ind w:firstLineChars="0"/>
        <w:rPr>
          <w:rFonts w:ascii="Arial" w:hAnsi="Arial" w:cs="Arial"/>
        </w:rPr>
      </w:pPr>
      <w:r>
        <w:rPr>
          <w:rFonts w:ascii="Arial" w:hAnsi="Arial" w:cs="Arial" w:hint="eastAsia"/>
        </w:rPr>
        <w:t>生产</w:t>
      </w:r>
      <w:r w:rsidRPr="002E76CA">
        <w:rPr>
          <w:rFonts w:ascii="Arial" w:hAnsi="Arial" w:cs="Arial" w:hint="eastAsia"/>
        </w:rPr>
        <w:t>验证：</w:t>
      </w:r>
    </w:p>
    <w:p w:rsidR="002E76CA" w:rsidRDefault="002E76CA" w:rsidP="002E76CA">
      <w:pPr>
        <w:ind w:firstLine="420"/>
        <w:rPr>
          <w:rFonts w:ascii="Arial" w:hAnsi="Arial" w:cs="Arial"/>
        </w:rPr>
      </w:pPr>
      <w:r>
        <w:rPr>
          <w:rFonts w:ascii="Arial" w:hAnsi="Arial" w:cs="Arial" w:hint="eastAsia"/>
        </w:rPr>
        <w:lastRenderedPageBreak/>
        <w:t>在客户下单之后，需要设计部、采购部和生产部对订单信息进行验证，如果全部通过，则可以进入下一步，不通过则要继续修改</w:t>
      </w:r>
      <w:proofErr w:type="gramStart"/>
      <w:r>
        <w:rPr>
          <w:rFonts w:ascii="Arial" w:hAnsi="Arial" w:cs="Arial" w:hint="eastAsia"/>
        </w:rPr>
        <w:t>询</w:t>
      </w:r>
      <w:proofErr w:type="gramEnd"/>
      <w:r>
        <w:rPr>
          <w:rFonts w:ascii="Arial" w:hAnsi="Arial" w:cs="Arial" w:hint="eastAsia"/>
        </w:rPr>
        <w:t>单。生产验证由生产主管进行操作，系统提供详细的订单信息，生产主管可以进行同意或拒绝操作并填写意见。</w:t>
      </w:r>
    </w:p>
    <w:p w:rsidR="002E76CA" w:rsidRPr="002E76CA" w:rsidRDefault="002E76CA" w:rsidP="002E76CA">
      <w:pPr>
        <w:pStyle w:val="af8"/>
        <w:numPr>
          <w:ilvl w:val="0"/>
          <w:numId w:val="42"/>
        </w:numPr>
        <w:ind w:firstLineChars="0"/>
        <w:rPr>
          <w:rFonts w:ascii="Arial" w:hAnsi="Arial" w:cs="Arial"/>
        </w:rPr>
      </w:pPr>
      <w:r>
        <w:rPr>
          <w:rFonts w:ascii="Arial" w:hAnsi="Arial" w:cs="Arial" w:hint="eastAsia"/>
        </w:rPr>
        <w:t>生产成本核算：</w:t>
      </w:r>
    </w:p>
    <w:p w:rsidR="002E76CA" w:rsidRDefault="002E76CA" w:rsidP="002E76CA">
      <w:pPr>
        <w:ind w:firstLine="420"/>
        <w:rPr>
          <w:rFonts w:ascii="Arial" w:hAnsi="Arial" w:cs="Arial"/>
        </w:rPr>
      </w:pPr>
      <w:r>
        <w:rPr>
          <w:rFonts w:ascii="Arial" w:hAnsi="Arial" w:cs="Arial" w:hint="eastAsia"/>
        </w:rPr>
        <w:t>通过验证之后，生产</w:t>
      </w:r>
      <w:proofErr w:type="gramStart"/>
      <w:r>
        <w:rPr>
          <w:rFonts w:ascii="Arial" w:hAnsi="Arial" w:cs="Arial" w:hint="eastAsia"/>
        </w:rPr>
        <w:t>部需要</w:t>
      </w:r>
      <w:proofErr w:type="gramEnd"/>
      <w:r>
        <w:rPr>
          <w:rFonts w:ascii="Arial" w:hAnsi="Arial" w:cs="Arial" w:hint="eastAsia"/>
        </w:rPr>
        <w:t>对生产成本进行核算。系统提供详细的订单信息，生产主管将各项生产成本费用计算好之后填入相应的表单内，并进行提交。</w:t>
      </w:r>
    </w:p>
    <w:p w:rsidR="002E76CA" w:rsidRPr="002E76CA" w:rsidRDefault="002E76CA" w:rsidP="002E76CA">
      <w:pPr>
        <w:pStyle w:val="af8"/>
        <w:numPr>
          <w:ilvl w:val="0"/>
          <w:numId w:val="42"/>
        </w:numPr>
        <w:ind w:firstLineChars="0"/>
        <w:rPr>
          <w:rFonts w:ascii="Arial" w:hAnsi="Arial" w:cs="Arial"/>
        </w:rPr>
      </w:pPr>
      <w:r>
        <w:rPr>
          <w:rFonts w:ascii="Arial" w:hAnsi="Arial" w:cs="Arial" w:hint="eastAsia"/>
        </w:rPr>
        <w:t>样衣生产：</w:t>
      </w:r>
    </w:p>
    <w:p w:rsidR="002E76CA" w:rsidRDefault="002E76CA" w:rsidP="002E76CA">
      <w:pPr>
        <w:ind w:firstLine="420"/>
        <w:rPr>
          <w:rFonts w:ascii="Arial" w:hAnsi="Arial" w:cs="Arial"/>
        </w:rPr>
      </w:pPr>
      <w:r>
        <w:rPr>
          <w:rFonts w:ascii="Arial" w:hAnsi="Arial" w:cs="Arial" w:hint="eastAsia"/>
        </w:rPr>
        <w:t>在采购确认</w:t>
      </w:r>
      <w:r w:rsidR="00D32E41">
        <w:rPr>
          <w:rFonts w:ascii="Arial" w:hAnsi="Arial" w:cs="Arial" w:hint="eastAsia"/>
        </w:rPr>
        <w:t>和</w:t>
      </w:r>
      <w:r>
        <w:rPr>
          <w:rFonts w:ascii="Arial" w:hAnsi="Arial" w:cs="Arial" w:hint="eastAsia"/>
        </w:rPr>
        <w:t>录入</w:t>
      </w:r>
      <w:proofErr w:type="gramStart"/>
      <w:r w:rsidR="00D32E41">
        <w:rPr>
          <w:rFonts w:ascii="Arial" w:hAnsi="Arial" w:cs="Arial" w:hint="eastAsia"/>
        </w:rPr>
        <w:t>样衣</w:t>
      </w:r>
      <w:r>
        <w:rPr>
          <w:rFonts w:ascii="Arial" w:hAnsi="Arial" w:cs="Arial" w:hint="eastAsia"/>
        </w:rPr>
        <w:t>版型</w:t>
      </w:r>
      <w:proofErr w:type="gramEnd"/>
      <w:r>
        <w:rPr>
          <w:rFonts w:ascii="Arial" w:hAnsi="Arial" w:cs="Arial" w:hint="eastAsia"/>
        </w:rPr>
        <w:t>数据之后，需要进行样衣生产。系统提供详细的订单数据，在样衣生产完成后，由生产主管根据样衣生产是否成功，选择加工完成或者加工失败。</w:t>
      </w:r>
    </w:p>
    <w:p w:rsidR="002E76CA" w:rsidRPr="002E76CA" w:rsidRDefault="002E76CA" w:rsidP="002E76CA">
      <w:pPr>
        <w:pStyle w:val="af8"/>
        <w:numPr>
          <w:ilvl w:val="0"/>
          <w:numId w:val="42"/>
        </w:numPr>
        <w:ind w:firstLineChars="0"/>
        <w:rPr>
          <w:rFonts w:ascii="Arial" w:hAnsi="Arial" w:cs="Arial"/>
        </w:rPr>
      </w:pPr>
      <w:r>
        <w:rPr>
          <w:rFonts w:ascii="Arial" w:hAnsi="Arial" w:cs="Arial" w:hint="eastAsia"/>
        </w:rPr>
        <w:t>批量生产</w:t>
      </w:r>
      <w:r w:rsidRPr="002E76CA">
        <w:rPr>
          <w:rFonts w:ascii="Arial" w:hAnsi="Arial" w:cs="Arial" w:hint="eastAsia"/>
        </w:rPr>
        <w:t>：</w:t>
      </w:r>
    </w:p>
    <w:p w:rsidR="002E76CA" w:rsidRPr="002E76CA" w:rsidRDefault="002E76CA" w:rsidP="002E76CA">
      <w:pPr>
        <w:ind w:firstLine="420"/>
        <w:rPr>
          <w:rFonts w:ascii="Arial" w:hAnsi="Arial" w:cs="Arial"/>
        </w:rPr>
      </w:pPr>
      <w:r>
        <w:rPr>
          <w:rFonts w:ascii="Arial" w:hAnsi="Arial" w:cs="Arial" w:hint="eastAsia"/>
        </w:rPr>
        <w:t>当设计部生产版型确认和采购部生产原料采购都完成之后，进行批量生产。系统提供详细的计划生产数量，由生产主管在批量生产完成后填写详细的实际生产数量，并根据批量生产是否成功选择加工完成或者加工失败。</w:t>
      </w:r>
    </w:p>
    <w:p w:rsidR="002E76CA" w:rsidRPr="00CE1480" w:rsidRDefault="002E76CA" w:rsidP="002E76CA">
      <w:pPr>
        <w:pStyle w:val="3"/>
        <w:rPr>
          <w:rFonts w:ascii="Arial" w:hAnsi="Arial" w:cs="Arial"/>
        </w:rPr>
      </w:pPr>
      <w:bookmarkStart w:id="76" w:name="_Toc387496457"/>
      <w:r>
        <w:rPr>
          <w:rFonts w:ascii="Arial" w:hAnsi="Arial" w:cs="Arial"/>
        </w:rPr>
        <w:t>3.</w:t>
      </w:r>
      <w:r>
        <w:rPr>
          <w:rFonts w:ascii="Arial" w:hAnsi="Arial" w:cs="Arial" w:hint="eastAsia"/>
        </w:rPr>
        <w:t>3</w:t>
      </w:r>
      <w:r>
        <w:rPr>
          <w:rFonts w:ascii="Arial" w:hAnsi="Arial" w:cs="Arial"/>
        </w:rPr>
        <w:t>.</w:t>
      </w:r>
      <w:r>
        <w:rPr>
          <w:rFonts w:ascii="Arial" w:hAnsi="Arial" w:cs="Arial" w:hint="eastAsia"/>
        </w:rPr>
        <w:t>2</w:t>
      </w:r>
      <w:r w:rsidRPr="00CE1480">
        <w:rPr>
          <w:rFonts w:ascii="Arial" w:hAnsi="Arial" w:cs="Arial"/>
        </w:rPr>
        <w:t xml:space="preserve"> </w:t>
      </w:r>
      <w:r w:rsidR="00AF20EB">
        <w:rPr>
          <w:rFonts w:ascii="Arial" w:hAnsi="Arial" w:cs="Arial"/>
        </w:rPr>
        <w:t>生产</w:t>
      </w:r>
      <w:r>
        <w:rPr>
          <w:rFonts w:ascii="Arial" w:hAnsi="Arial" w:cs="Arial"/>
        </w:rPr>
        <w:t>部</w:t>
      </w:r>
      <w:r w:rsidRPr="00CE1480">
        <w:rPr>
          <w:rFonts w:ascii="Arial" w:hAnsi="Arial" w:cs="Arial"/>
        </w:rPr>
        <w:t>模块用例图</w:t>
      </w:r>
      <w:bookmarkEnd w:id="76"/>
    </w:p>
    <w:p w:rsidR="002E76CA" w:rsidRPr="00CE1480" w:rsidRDefault="002E76CA" w:rsidP="002E76CA">
      <w:pPr>
        <w:rPr>
          <w:rFonts w:ascii="Arial" w:hAnsi="Arial" w:cs="Arial"/>
        </w:rPr>
      </w:pPr>
      <w:r w:rsidRPr="00CE1480">
        <w:rPr>
          <w:rFonts w:ascii="Arial" w:hAnsi="Arial" w:cs="Arial"/>
        </w:rPr>
        <w:tab/>
      </w:r>
      <w:r w:rsidR="00AF20EB">
        <w:rPr>
          <w:rFonts w:ascii="Arial" w:hAnsi="Arial" w:cs="Arial"/>
        </w:rPr>
        <w:t>智造链</w:t>
      </w:r>
      <w:r w:rsidRPr="00CE1480">
        <w:rPr>
          <w:rFonts w:ascii="Arial" w:hAnsi="Arial" w:cs="Arial"/>
        </w:rPr>
        <w:t>系统</w:t>
      </w:r>
      <w:r w:rsidR="00AF20EB">
        <w:rPr>
          <w:rFonts w:ascii="Arial" w:hAnsi="Arial" w:cs="Arial"/>
        </w:rPr>
        <w:t>生产</w:t>
      </w:r>
      <w:r>
        <w:rPr>
          <w:rFonts w:ascii="Arial" w:hAnsi="Arial" w:cs="Arial"/>
        </w:rPr>
        <w:t>部</w:t>
      </w:r>
      <w:r w:rsidRPr="00CE1480">
        <w:rPr>
          <w:rFonts w:ascii="Arial" w:hAnsi="Arial" w:cs="Arial"/>
        </w:rPr>
        <w:t>模块的用例图如图</w:t>
      </w:r>
      <w:r w:rsidRPr="00CE1480">
        <w:rPr>
          <w:rFonts w:ascii="Arial" w:hAnsi="Arial" w:cs="Arial"/>
        </w:rPr>
        <w:t>3.</w:t>
      </w:r>
      <w:r w:rsidR="00212A73">
        <w:rPr>
          <w:rFonts w:ascii="Arial" w:hAnsi="Arial" w:cs="Arial" w:hint="eastAsia"/>
        </w:rPr>
        <w:t>4</w:t>
      </w:r>
      <w:r w:rsidRPr="00CE1480">
        <w:rPr>
          <w:rFonts w:ascii="Arial" w:hAnsi="Arial" w:cs="Arial"/>
        </w:rPr>
        <w:t>所示，主要包括</w:t>
      </w:r>
      <w:r w:rsidR="00AF20EB">
        <w:rPr>
          <w:rFonts w:ascii="Arial" w:hAnsi="Arial" w:cs="Arial" w:hint="eastAsia"/>
        </w:rPr>
        <w:t>生产验证、生产成本核算、样衣生产和批量生产</w:t>
      </w:r>
      <w:r>
        <w:rPr>
          <w:rFonts w:ascii="Arial" w:hAnsi="Arial" w:cs="Arial" w:hint="eastAsia"/>
        </w:rPr>
        <w:t>等四</w:t>
      </w:r>
      <w:r w:rsidRPr="00CE1480">
        <w:rPr>
          <w:rFonts w:ascii="Arial" w:hAnsi="Arial" w:cs="Arial"/>
        </w:rPr>
        <w:t>个用例。</w:t>
      </w:r>
    </w:p>
    <w:p w:rsidR="002E76CA" w:rsidRPr="00CE1480" w:rsidRDefault="00FC2AA9" w:rsidP="003F5091">
      <w:pPr>
        <w:jc w:val="center"/>
        <w:rPr>
          <w:rFonts w:ascii="Arial" w:hAnsi="Arial" w:cs="Arial"/>
        </w:rPr>
      </w:pPr>
      <w:r>
        <w:rPr>
          <w:rFonts w:ascii="Arial" w:hAnsi="Arial" w:cs="Arial"/>
          <w:noProof/>
        </w:rPr>
        <w:lastRenderedPageBreak/>
        <w:drawing>
          <wp:inline distT="0" distB="0" distL="0" distR="0">
            <wp:extent cx="4610100" cy="4629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部模块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610100" cy="4629150"/>
                    </a:xfrm>
                    <a:prstGeom prst="rect">
                      <a:avLst/>
                    </a:prstGeom>
                  </pic:spPr>
                </pic:pic>
              </a:graphicData>
            </a:graphic>
          </wp:inline>
        </w:drawing>
      </w:r>
    </w:p>
    <w:p w:rsidR="002E76CA" w:rsidRPr="00CE1480" w:rsidRDefault="002E76CA" w:rsidP="002E76CA">
      <w:pPr>
        <w:pStyle w:val="4"/>
        <w:rPr>
          <w:rFonts w:cs="Arial"/>
        </w:rPr>
      </w:pPr>
      <w:bookmarkStart w:id="77" w:name="_Toc389557401"/>
      <w:r w:rsidRPr="00CE1480">
        <w:rPr>
          <w:rFonts w:cs="Arial"/>
        </w:rPr>
        <w:t>图</w:t>
      </w:r>
      <w:r w:rsidRPr="00CE1480">
        <w:rPr>
          <w:rFonts w:cs="Arial"/>
        </w:rPr>
        <w:t>3.</w:t>
      </w:r>
      <w:r w:rsidR="00212A73">
        <w:rPr>
          <w:rFonts w:cs="Arial" w:hint="eastAsia"/>
        </w:rPr>
        <w:t>4</w:t>
      </w:r>
      <w:r w:rsidRPr="00CE1480">
        <w:rPr>
          <w:rFonts w:cs="Arial"/>
        </w:rPr>
        <w:t xml:space="preserve"> </w:t>
      </w:r>
      <w:r w:rsidR="00FC2AA9">
        <w:rPr>
          <w:rFonts w:cs="Arial"/>
        </w:rPr>
        <w:t>生产部</w:t>
      </w:r>
      <w:r w:rsidRPr="00CE1480">
        <w:rPr>
          <w:rFonts w:cs="Arial"/>
        </w:rPr>
        <w:t>模块用例图</w:t>
      </w:r>
      <w:bookmarkEnd w:id="77"/>
    </w:p>
    <w:p w:rsidR="002E76CA" w:rsidRPr="00CE1480" w:rsidRDefault="002E76CA" w:rsidP="002E76CA">
      <w:pPr>
        <w:pStyle w:val="3"/>
        <w:rPr>
          <w:rFonts w:ascii="Arial" w:hAnsi="Arial" w:cs="Arial"/>
        </w:rPr>
      </w:pPr>
      <w:bookmarkStart w:id="78" w:name="_Toc387496458"/>
      <w:r>
        <w:rPr>
          <w:rFonts w:ascii="Arial" w:hAnsi="Arial" w:cs="Arial"/>
        </w:rPr>
        <w:t>3.</w:t>
      </w:r>
      <w:r>
        <w:rPr>
          <w:rFonts w:ascii="Arial" w:hAnsi="Arial" w:cs="Arial" w:hint="eastAsia"/>
        </w:rPr>
        <w:t>3</w:t>
      </w:r>
      <w:r>
        <w:rPr>
          <w:rFonts w:ascii="Arial" w:hAnsi="Arial" w:cs="Arial"/>
        </w:rPr>
        <w:t>.</w:t>
      </w:r>
      <w:r>
        <w:rPr>
          <w:rFonts w:ascii="Arial" w:hAnsi="Arial" w:cs="Arial" w:hint="eastAsia"/>
        </w:rPr>
        <w:t>3</w:t>
      </w:r>
      <w:r w:rsidRPr="00CE1480">
        <w:rPr>
          <w:rFonts w:ascii="Arial" w:hAnsi="Arial" w:cs="Arial"/>
        </w:rPr>
        <w:t xml:space="preserve"> </w:t>
      </w:r>
      <w:r w:rsidR="00AF20EB">
        <w:rPr>
          <w:rFonts w:ascii="Arial" w:hAnsi="Arial" w:cs="Arial"/>
        </w:rPr>
        <w:t>生产</w:t>
      </w:r>
      <w:r>
        <w:rPr>
          <w:rFonts w:ascii="Arial" w:hAnsi="Arial" w:cs="Arial"/>
        </w:rPr>
        <w:t>部</w:t>
      </w:r>
      <w:r w:rsidRPr="00CE1480">
        <w:rPr>
          <w:rFonts w:ascii="Arial" w:hAnsi="Arial" w:cs="Arial"/>
        </w:rPr>
        <w:t>模块实体关系分析</w:t>
      </w:r>
      <w:bookmarkEnd w:id="78"/>
    </w:p>
    <w:p w:rsidR="002E76CA" w:rsidRPr="00CE1480" w:rsidRDefault="002E76CA" w:rsidP="002E76CA">
      <w:pPr>
        <w:ind w:firstLine="420"/>
        <w:rPr>
          <w:rFonts w:ascii="Arial" w:hAnsi="Arial" w:cs="Arial"/>
        </w:rPr>
      </w:pPr>
      <w:r w:rsidRPr="00CE1480">
        <w:rPr>
          <w:rFonts w:ascii="Arial" w:hAnsi="Arial" w:cs="Arial"/>
        </w:rPr>
        <w:t>图</w:t>
      </w:r>
      <w:r w:rsidRPr="00CE1480">
        <w:rPr>
          <w:rFonts w:ascii="Arial" w:hAnsi="Arial" w:cs="Arial"/>
        </w:rPr>
        <w:t>3.</w:t>
      </w:r>
      <w:r w:rsidR="00212A73">
        <w:rPr>
          <w:rFonts w:ascii="Arial" w:hAnsi="Arial" w:cs="Arial" w:hint="eastAsia"/>
        </w:rPr>
        <w:t>5</w:t>
      </w:r>
      <w:r w:rsidRPr="00CE1480">
        <w:rPr>
          <w:rFonts w:ascii="Arial" w:hAnsi="Arial" w:cs="Arial"/>
        </w:rPr>
        <w:t>为</w:t>
      </w:r>
      <w:r w:rsidR="00AF20EB">
        <w:rPr>
          <w:rFonts w:ascii="Arial" w:hAnsi="Arial" w:cs="Arial"/>
        </w:rPr>
        <w:t>智造链</w:t>
      </w:r>
      <w:r w:rsidRPr="00CE1480">
        <w:rPr>
          <w:rFonts w:ascii="Arial" w:hAnsi="Arial" w:cs="Arial"/>
        </w:rPr>
        <w:t>系统</w:t>
      </w:r>
      <w:r w:rsidR="00AF20EB">
        <w:rPr>
          <w:rFonts w:ascii="Arial" w:hAnsi="Arial" w:cs="Arial"/>
        </w:rPr>
        <w:t>生产部模块</w:t>
      </w:r>
      <w:r w:rsidRPr="00CE1480">
        <w:rPr>
          <w:rFonts w:ascii="Arial" w:hAnsi="Arial" w:cs="Arial"/>
        </w:rPr>
        <w:t>的实体关系图，</w:t>
      </w:r>
      <w:r w:rsidR="00AF20EB">
        <w:rPr>
          <w:rFonts w:ascii="Arial" w:hAnsi="Arial" w:cs="Arial"/>
        </w:rPr>
        <w:t>生产部</w:t>
      </w:r>
      <w:r w:rsidRPr="00CE1480">
        <w:rPr>
          <w:rFonts w:ascii="Arial" w:hAnsi="Arial" w:cs="Arial"/>
        </w:rPr>
        <w:t>模块涉及的实体包括</w:t>
      </w:r>
      <w:r w:rsidR="00AF20EB">
        <w:rPr>
          <w:rFonts w:ascii="Arial" w:hAnsi="Arial" w:cs="Arial"/>
        </w:rPr>
        <w:t>员工</w:t>
      </w:r>
      <w:r w:rsidRPr="00CE1480">
        <w:rPr>
          <w:rFonts w:ascii="Arial" w:hAnsi="Arial" w:cs="Arial"/>
        </w:rPr>
        <w:t>实体、</w:t>
      </w:r>
      <w:r w:rsidR="00AF20EB">
        <w:rPr>
          <w:rFonts w:ascii="Arial" w:hAnsi="Arial" w:cs="Arial"/>
        </w:rPr>
        <w:t>订单</w:t>
      </w:r>
      <w:r w:rsidRPr="00CE1480">
        <w:rPr>
          <w:rFonts w:ascii="Arial" w:hAnsi="Arial" w:cs="Arial"/>
        </w:rPr>
        <w:t>实体、</w:t>
      </w:r>
      <w:r w:rsidR="00AF20EB">
        <w:rPr>
          <w:rFonts w:ascii="Arial" w:hAnsi="Arial" w:cs="Arial"/>
        </w:rPr>
        <w:t>客户</w:t>
      </w:r>
      <w:r w:rsidRPr="00CE1480">
        <w:rPr>
          <w:rFonts w:ascii="Arial" w:hAnsi="Arial" w:cs="Arial"/>
        </w:rPr>
        <w:t>实体、</w:t>
      </w:r>
      <w:r w:rsidR="00AF20EB">
        <w:rPr>
          <w:rFonts w:ascii="Arial" w:hAnsi="Arial" w:cs="Arial"/>
        </w:rPr>
        <w:t>加工单</w:t>
      </w:r>
      <w:r w:rsidRPr="00CE1480">
        <w:rPr>
          <w:rFonts w:ascii="Arial" w:hAnsi="Arial" w:cs="Arial"/>
        </w:rPr>
        <w:t>实体等。</w:t>
      </w:r>
    </w:p>
    <w:p w:rsidR="00AF20EB" w:rsidRPr="00CE1480" w:rsidRDefault="00AF20EB" w:rsidP="00AF20EB">
      <w:pPr>
        <w:ind w:firstLine="420"/>
        <w:rPr>
          <w:rFonts w:ascii="Arial" w:hAnsi="Arial" w:cs="Arial"/>
        </w:rPr>
      </w:pPr>
      <w:r w:rsidRPr="00CE1480">
        <w:rPr>
          <w:rFonts w:ascii="Arial" w:hAnsi="Arial" w:cs="Arial"/>
        </w:rPr>
        <w:t>每个</w:t>
      </w:r>
      <w:r>
        <w:rPr>
          <w:rFonts w:ascii="Arial" w:hAnsi="Arial" w:cs="Arial"/>
        </w:rPr>
        <w:t>订单</w:t>
      </w:r>
      <w:r w:rsidRPr="00CE1480">
        <w:rPr>
          <w:rFonts w:ascii="Arial" w:hAnsi="Arial" w:cs="Arial"/>
        </w:rPr>
        <w:t>有且仅有一位</w:t>
      </w:r>
      <w:r>
        <w:rPr>
          <w:rFonts w:ascii="Arial" w:hAnsi="Arial" w:cs="Arial"/>
        </w:rPr>
        <w:t>客户</w:t>
      </w:r>
      <w:r w:rsidRPr="00CE1480">
        <w:rPr>
          <w:rFonts w:ascii="Arial" w:hAnsi="Arial" w:cs="Arial"/>
        </w:rPr>
        <w:t>，故</w:t>
      </w:r>
      <w:r>
        <w:rPr>
          <w:rFonts w:ascii="Arial" w:hAnsi="Arial" w:cs="Arial"/>
        </w:rPr>
        <w:t>订单与客户</w:t>
      </w:r>
      <w:r w:rsidRPr="00CE1480">
        <w:rPr>
          <w:rFonts w:ascii="Arial" w:hAnsi="Arial" w:cs="Arial"/>
        </w:rPr>
        <w:t>的对应关系为</w:t>
      </w:r>
      <w:r w:rsidRPr="00CE1480">
        <w:rPr>
          <w:rFonts w:ascii="Arial" w:hAnsi="Arial" w:cs="Arial"/>
        </w:rPr>
        <w:t>1:1</w:t>
      </w:r>
      <w:r w:rsidRPr="00CE1480">
        <w:rPr>
          <w:rFonts w:ascii="Arial" w:hAnsi="Arial" w:cs="Arial"/>
        </w:rPr>
        <w:t>。</w:t>
      </w:r>
    </w:p>
    <w:p w:rsidR="00AF20EB" w:rsidRPr="00CE1480" w:rsidRDefault="00AF20EB" w:rsidP="00AF20EB">
      <w:pPr>
        <w:ind w:firstLine="420"/>
        <w:rPr>
          <w:rFonts w:ascii="Arial" w:hAnsi="Arial" w:cs="Arial"/>
        </w:rPr>
      </w:pPr>
      <w:r w:rsidRPr="00CE1480">
        <w:rPr>
          <w:rFonts w:ascii="Arial" w:hAnsi="Arial" w:cs="Arial"/>
        </w:rPr>
        <w:t>每个</w:t>
      </w:r>
      <w:r>
        <w:rPr>
          <w:rFonts w:ascii="Arial" w:hAnsi="Arial" w:cs="Arial"/>
        </w:rPr>
        <w:t>订单</w:t>
      </w:r>
      <w:r w:rsidRPr="00CE1480">
        <w:rPr>
          <w:rFonts w:ascii="Arial" w:hAnsi="Arial" w:cs="Arial"/>
        </w:rPr>
        <w:t>中有多个</w:t>
      </w:r>
      <w:r>
        <w:rPr>
          <w:rFonts w:ascii="Arial" w:hAnsi="Arial" w:cs="Arial"/>
        </w:rPr>
        <w:t>加工单</w:t>
      </w:r>
      <w:r w:rsidRPr="00CE1480">
        <w:rPr>
          <w:rFonts w:ascii="Arial" w:hAnsi="Arial" w:cs="Arial"/>
        </w:rPr>
        <w:t>，故</w:t>
      </w:r>
      <w:r>
        <w:rPr>
          <w:rFonts w:ascii="Arial" w:hAnsi="Arial" w:cs="Arial"/>
        </w:rPr>
        <w:t>订单与加工单</w:t>
      </w:r>
      <w:r w:rsidRPr="00CE1480">
        <w:rPr>
          <w:rFonts w:ascii="Arial" w:hAnsi="Arial" w:cs="Arial"/>
        </w:rPr>
        <w:t>的对应关系为</w:t>
      </w:r>
      <w:r w:rsidRPr="00CE1480">
        <w:rPr>
          <w:rFonts w:ascii="Arial" w:hAnsi="Arial" w:cs="Arial"/>
        </w:rPr>
        <w:t>1:N</w:t>
      </w:r>
      <w:r w:rsidRPr="00CE1480">
        <w:rPr>
          <w:rFonts w:ascii="Arial" w:hAnsi="Arial" w:cs="Arial"/>
        </w:rPr>
        <w:t>。</w:t>
      </w:r>
    </w:p>
    <w:p w:rsidR="00AF20EB" w:rsidRPr="00CE1480" w:rsidRDefault="00AF20EB" w:rsidP="00AF20EB">
      <w:pPr>
        <w:ind w:firstLine="420"/>
        <w:rPr>
          <w:rFonts w:ascii="Arial" w:hAnsi="Arial" w:cs="Arial"/>
        </w:rPr>
      </w:pPr>
      <w:r>
        <w:rPr>
          <w:rFonts w:ascii="Arial" w:hAnsi="Arial" w:cs="Arial" w:hint="eastAsia"/>
        </w:rPr>
        <w:t>员工可以作为订单的</w:t>
      </w:r>
      <w:r w:rsidR="00250473">
        <w:rPr>
          <w:rFonts w:ascii="Arial" w:hAnsi="Arial" w:cs="Arial" w:hint="eastAsia"/>
        </w:rPr>
        <w:t>创建</w:t>
      </w:r>
      <w:r>
        <w:rPr>
          <w:rFonts w:ascii="Arial" w:hAnsi="Arial" w:cs="Arial" w:hint="eastAsia"/>
        </w:rPr>
        <w:t>或者修改人员，</w:t>
      </w:r>
      <w:proofErr w:type="gramStart"/>
      <w:r>
        <w:rPr>
          <w:rFonts w:ascii="Arial" w:hAnsi="Arial" w:cs="Arial" w:hint="eastAsia"/>
        </w:rPr>
        <w:t>故员工</w:t>
      </w:r>
      <w:proofErr w:type="gramEnd"/>
      <w:r>
        <w:rPr>
          <w:rFonts w:ascii="Arial" w:hAnsi="Arial" w:cs="Arial" w:hint="eastAsia"/>
        </w:rPr>
        <w:t>与订单之间存在</w:t>
      </w:r>
      <w:r w:rsidR="00250473">
        <w:rPr>
          <w:rFonts w:ascii="Arial" w:hAnsi="Arial" w:cs="Arial" w:hint="eastAsia"/>
        </w:rPr>
        <w:t>创建</w:t>
      </w:r>
      <w:r>
        <w:rPr>
          <w:rFonts w:ascii="Arial" w:hAnsi="Arial" w:cs="Arial" w:hint="eastAsia"/>
        </w:rPr>
        <w:t>或者修改的联系。</w:t>
      </w:r>
    </w:p>
    <w:p w:rsidR="002E76CA" w:rsidRPr="00CE1480" w:rsidRDefault="00A25EA3" w:rsidP="003F5091">
      <w:pPr>
        <w:jc w:val="center"/>
        <w:rPr>
          <w:rFonts w:ascii="Arial" w:hAnsi="Arial" w:cs="Arial"/>
        </w:rPr>
      </w:pPr>
      <w:r>
        <w:rPr>
          <w:rFonts w:ascii="Arial" w:hAnsi="Arial" w:cs="Arial"/>
          <w:noProof/>
        </w:rPr>
        <w:lastRenderedPageBreak/>
        <w:drawing>
          <wp:inline distT="0" distB="0" distL="0" distR="0">
            <wp:extent cx="5274310" cy="64281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部模块实体关系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6428105"/>
                    </a:xfrm>
                    <a:prstGeom prst="rect">
                      <a:avLst/>
                    </a:prstGeom>
                  </pic:spPr>
                </pic:pic>
              </a:graphicData>
            </a:graphic>
          </wp:inline>
        </w:drawing>
      </w:r>
    </w:p>
    <w:p w:rsidR="002E76CA" w:rsidRPr="00CE1480" w:rsidRDefault="002E76CA" w:rsidP="002E76CA">
      <w:pPr>
        <w:pStyle w:val="4"/>
        <w:rPr>
          <w:rFonts w:cs="Arial"/>
        </w:rPr>
      </w:pPr>
      <w:bookmarkStart w:id="79" w:name="_Toc389557402"/>
      <w:r w:rsidRPr="00CE1480">
        <w:rPr>
          <w:rFonts w:cs="Arial"/>
        </w:rPr>
        <w:t>图</w:t>
      </w:r>
      <w:r w:rsidRPr="00CE1480">
        <w:rPr>
          <w:rFonts w:cs="Arial"/>
        </w:rPr>
        <w:t>3.</w:t>
      </w:r>
      <w:r w:rsidR="00212A73">
        <w:rPr>
          <w:rFonts w:cs="Arial" w:hint="eastAsia"/>
        </w:rPr>
        <w:t>5</w:t>
      </w:r>
      <w:r w:rsidRPr="00CE1480">
        <w:rPr>
          <w:rFonts w:cs="Arial"/>
        </w:rPr>
        <w:t xml:space="preserve"> </w:t>
      </w:r>
      <w:r w:rsidR="00A25EA3">
        <w:rPr>
          <w:rFonts w:cs="Arial"/>
        </w:rPr>
        <w:t>生产部模块</w:t>
      </w:r>
      <w:r w:rsidRPr="00CE1480">
        <w:rPr>
          <w:rFonts w:cs="Arial"/>
        </w:rPr>
        <w:t>实体关系图</w:t>
      </w:r>
      <w:bookmarkEnd w:id="79"/>
    </w:p>
    <w:p w:rsidR="002E76CA" w:rsidRDefault="002E76CA" w:rsidP="002E76CA"/>
    <w:p w:rsidR="002E76CA" w:rsidRDefault="002E76CA" w:rsidP="002E76CA">
      <w:pPr>
        <w:pStyle w:val="2"/>
        <w:rPr>
          <w:rFonts w:cs="Arial"/>
        </w:rPr>
      </w:pPr>
      <w:bookmarkStart w:id="80" w:name="_Toc387496459"/>
      <w:r>
        <w:rPr>
          <w:rFonts w:cs="Arial"/>
        </w:rPr>
        <w:t>3.</w:t>
      </w:r>
      <w:r>
        <w:rPr>
          <w:rFonts w:cs="Arial" w:hint="eastAsia"/>
        </w:rPr>
        <w:t>4</w:t>
      </w:r>
      <w:r w:rsidRPr="00CE1480">
        <w:rPr>
          <w:rFonts w:cs="Arial"/>
        </w:rPr>
        <w:t xml:space="preserve"> </w:t>
      </w:r>
      <w:r>
        <w:rPr>
          <w:rFonts w:cs="Arial"/>
        </w:rPr>
        <w:t>智造链</w:t>
      </w:r>
      <w:r w:rsidRPr="00CE1480">
        <w:rPr>
          <w:rFonts w:cs="Arial"/>
        </w:rPr>
        <w:t>系统</w:t>
      </w:r>
      <w:r>
        <w:rPr>
          <w:rFonts w:cs="Arial"/>
        </w:rPr>
        <w:t>质检部模块</w:t>
      </w:r>
      <w:r w:rsidRPr="00CE1480">
        <w:rPr>
          <w:rFonts w:cs="Arial"/>
        </w:rPr>
        <w:t>的需求分析</w:t>
      </w:r>
      <w:bookmarkEnd w:id="80"/>
    </w:p>
    <w:p w:rsidR="002E76CA" w:rsidRPr="00CE1480" w:rsidRDefault="002E76CA" w:rsidP="002E76CA">
      <w:pPr>
        <w:pStyle w:val="3"/>
        <w:rPr>
          <w:rFonts w:ascii="Arial" w:hAnsi="Arial" w:cs="Arial"/>
        </w:rPr>
      </w:pPr>
      <w:bookmarkStart w:id="81" w:name="_Toc387496460"/>
      <w:r>
        <w:rPr>
          <w:rFonts w:ascii="Arial" w:hAnsi="Arial" w:cs="Arial"/>
        </w:rPr>
        <w:t>3.</w:t>
      </w:r>
      <w:r>
        <w:rPr>
          <w:rFonts w:ascii="Arial" w:hAnsi="Arial" w:cs="Arial" w:hint="eastAsia"/>
        </w:rPr>
        <w:t>4</w:t>
      </w:r>
      <w:r w:rsidRPr="00CE1480">
        <w:rPr>
          <w:rFonts w:ascii="Arial" w:hAnsi="Arial" w:cs="Arial"/>
        </w:rPr>
        <w:t xml:space="preserve">.1 </w:t>
      </w:r>
      <w:r>
        <w:rPr>
          <w:rFonts w:ascii="Arial" w:hAnsi="Arial" w:cs="Arial"/>
        </w:rPr>
        <w:t>质检部</w:t>
      </w:r>
      <w:r w:rsidRPr="00CE1480">
        <w:rPr>
          <w:rFonts w:ascii="Arial" w:hAnsi="Arial" w:cs="Arial"/>
        </w:rPr>
        <w:t>模块用例描述</w:t>
      </w:r>
      <w:bookmarkEnd w:id="81"/>
    </w:p>
    <w:p w:rsidR="002E76CA" w:rsidRDefault="002E76CA" w:rsidP="002E76CA">
      <w:pPr>
        <w:rPr>
          <w:rFonts w:ascii="Arial" w:hAnsi="Arial" w:cs="Arial"/>
        </w:rPr>
      </w:pPr>
      <w:r w:rsidRPr="00CE1480">
        <w:rPr>
          <w:rFonts w:ascii="Arial" w:hAnsi="Arial" w:cs="Arial"/>
        </w:rPr>
        <w:tab/>
      </w:r>
      <w:r w:rsidR="00AF20EB">
        <w:rPr>
          <w:rFonts w:ascii="Arial" w:hAnsi="Arial" w:cs="Arial"/>
        </w:rPr>
        <w:t>质检部</w:t>
      </w:r>
      <w:r>
        <w:rPr>
          <w:rFonts w:ascii="Arial" w:hAnsi="Arial" w:cs="Arial"/>
        </w:rPr>
        <w:t>模块包括一个主要用例，即质量检查</w:t>
      </w:r>
      <w:r>
        <w:rPr>
          <w:rFonts w:ascii="Arial" w:hAnsi="Arial" w:cs="Arial" w:hint="eastAsia"/>
        </w:rPr>
        <w:t>。</w:t>
      </w:r>
    </w:p>
    <w:p w:rsidR="002E76CA" w:rsidRPr="002E76CA" w:rsidRDefault="002E76CA" w:rsidP="002E76CA">
      <w:pPr>
        <w:ind w:firstLine="420"/>
        <w:rPr>
          <w:rFonts w:ascii="Arial" w:hAnsi="Arial" w:cs="Arial"/>
        </w:rPr>
      </w:pPr>
      <w:r w:rsidRPr="002E76CA">
        <w:rPr>
          <w:rFonts w:ascii="Arial" w:hAnsi="Arial" w:cs="Arial" w:hint="eastAsia"/>
        </w:rPr>
        <w:t>质量检查：</w:t>
      </w:r>
    </w:p>
    <w:p w:rsidR="002E76CA" w:rsidRPr="002E76CA" w:rsidRDefault="002E76CA" w:rsidP="002E76CA">
      <w:pPr>
        <w:ind w:firstLine="420"/>
        <w:rPr>
          <w:rFonts w:ascii="Arial" w:hAnsi="Arial" w:cs="Arial"/>
        </w:rPr>
      </w:pPr>
      <w:r w:rsidRPr="002E76CA">
        <w:rPr>
          <w:rFonts w:ascii="Arial" w:hAnsi="Arial" w:cs="Arial" w:hint="eastAsia"/>
        </w:rPr>
        <w:lastRenderedPageBreak/>
        <w:t>当</w:t>
      </w:r>
      <w:r>
        <w:rPr>
          <w:rFonts w:ascii="Arial" w:hAnsi="Arial" w:cs="Arial" w:hint="eastAsia"/>
        </w:rPr>
        <w:t>批量生产</w:t>
      </w:r>
      <w:r w:rsidRPr="002E76CA">
        <w:rPr>
          <w:rFonts w:ascii="Arial" w:hAnsi="Arial" w:cs="Arial" w:hint="eastAsia"/>
        </w:rPr>
        <w:t>完成之后，</w:t>
      </w:r>
      <w:r>
        <w:rPr>
          <w:rFonts w:ascii="Arial" w:hAnsi="Arial" w:cs="Arial" w:hint="eastAsia"/>
        </w:rPr>
        <w:t>质检</w:t>
      </w:r>
      <w:proofErr w:type="gramStart"/>
      <w:r>
        <w:rPr>
          <w:rFonts w:ascii="Arial" w:hAnsi="Arial" w:cs="Arial" w:hint="eastAsia"/>
        </w:rPr>
        <w:t>部需要</w:t>
      </w:r>
      <w:proofErr w:type="gramEnd"/>
      <w:r>
        <w:rPr>
          <w:rFonts w:ascii="Arial" w:hAnsi="Arial" w:cs="Arial" w:hint="eastAsia"/>
        </w:rPr>
        <w:t>进行质量检查</w:t>
      </w:r>
      <w:r w:rsidRPr="002E76CA">
        <w:rPr>
          <w:rFonts w:ascii="Arial" w:hAnsi="Arial" w:cs="Arial" w:hint="eastAsia"/>
        </w:rPr>
        <w:t>。系统提供详细的生产数量，由</w:t>
      </w:r>
      <w:r>
        <w:rPr>
          <w:rFonts w:ascii="Arial" w:hAnsi="Arial" w:cs="Arial" w:hint="eastAsia"/>
        </w:rPr>
        <w:t>质检</w:t>
      </w:r>
      <w:r w:rsidRPr="002E76CA">
        <w:rPr>
          <w:rFonts w:ascii="Arial" w:hAnsi="Arial" w:cs="Arial" w:hint="eastAsia"/>
        </w:rPr>
        <w:t>主管在</w:t>
      </w:r>
      <w:r>
        <w:rPr>
          <w:rFonts w:ascii="Arial" w:hAnsi="Arial" w:cs="Arial" w:hint="eastAsia"/>
        </w:rPr>
        <w:t>质量检查</w:t>
      </w:r>
      <w:r w:rsidRPr="002E76CA">
        <w:rPr>
          <w:rFonts w:ascii="Arial" w:hAnsi="Arial" w:cs="Arial" w:hint="eastAsia"/>
        </w:rPr>
        <w:t>完成后填写详细的</w:t>
      </w:r>
      <w:r>
        <w:rPr>
          <w:rFonts w:ascii="Arial" w:hAnsi="Arial" w:cs="Arial" w:hint="eastAsia"/>
        </w:rPr>
        <w:t>通过检查</w:t>
      </w:r>
      <w:r w:rsidRPr="002E76CA">
        <w:rPr>
          <w:rFonts w:ascii="Arial" w:hAnsi="Arial" w:cs="Arial" w:hint="eastAsia"/>
        </w:rPr>
        <w:t>数量</w:t>
      </w:r>
      <w:r>
        <w:rPr>
          <w:rFonts w:ascii="Arial" w:hAnsi="Arial" w:cs="Arial" w:hint="eastAsia"/>
        </w:rPr>
        <w:t>与不通过检查数量</w:t>
      </w:r>
      <w:r w:rsidRPr="002E76CA">
        <w:rPr>
          <w:rFonts w:ascii="Arial" w:hAnsi="Arial" w:cs="Arial" w:hint="eastAsia"/>
        </w:rPr>
        <w:t>。</w:t>
      </w:r>
      <w:r>
        <w:rPr>
          <w:rFonts w:ascii="Arial" w:hAnsi="Arial" w:cs="Arial" w:hint="eastAsia"/>
        </w:rPr>
        <w:t>质量检查完成后进入下一步入库。</w:t>
      </w:r>
    </w:p>
    <w:p w:rsidR="002E76CA" w:rsidRPr="00CE1480" w:rsidRDefault="002E76CA" w:rsidP="002E76CA">
      <w:pPr>
        <w:pStyle w:val="3"/>
        <w:rPr>
          <w:rFonts w:ascii="Arial" w:hAnsi="Arial" w:cs="Arial"/>
        </w:rPr>
      </w:pPr>
      <w:bookmarkStart w:id="82" w:name="_Toc387496461"/>
      <w:r>
        <w:rPr>
          <w:rFonts w:ascii="Arial" w:hAnsi="Arial" w:cs="Arial"/>
        </w:rPr>
        <w:t>3.</w:t>
      </w:r>
      <w:r>
        <w:rPr>
          <w:rFonts w:ascii="Arial" w:hAnsi="Arial" w:cs="Arial" w:hint="eastAsia"/>
        </w:rPr>
        <w:t>4</w:t>
      </w:r>
      <w:r>
        <w:rPr>
          <w:rFonts w:ascii="Arial" w:hAnsi="Arial" w:cs="Arial"/>
        </w:rPr>
        <w:t>.</w:t>
      </w:r>
      <w:r>
        <w:rPr>
          <w:rFonts w:ascii="Arial" w:hAnsi="Arial" w:cs="Arial" w:hint="eastAsia"/>
        </w:rPr>
        <w:t>2</w:t>
      </w:r>
      <w:r w:rsidRPr="00CE1480">
        <w:rPr>
          <w:rFonts w:ascii="Arial" w:hAnsi="Arial" w:cs="Arial"/>
        </w:rPr>
        <w:t xml:space="preserve"> </w:t>
      </w:r>
      <w:r w:rsidR="005277D6">
        <w:rPr>
          <w:rFonts w:ascii="Arial" w:hAnsi="Arial" w:cs="Arial"/>
        </w:rPr>
        <w:t>质检</w:t>
      </w:r>
      <w:r>
        <w:rPr>
          <w:rFonts w:ascii="Arial" w:hAnsi="Arial" w:cs="Arial"/>
        </w:rPr>
        <w:t>部</w:t>
      </w:r>
      <w:r w:rsidRPr="00CE1480">
        <w:rPr>
          <w:rFonts w:ascii="Arial" w:hAnsi="Arial" w:cs="Arial"/>
        </w:rPr>
        <w:t>模块用例图</w:t>
      </w:r>
      <w:bookmarkEnd w:id="82"/>
    </w:p>
    <w:p w:rsidR="002E76CA" w:rsidRPr="00CE1480" w:rsidRDefault="002E76CA" w:rsidP="002E76CA">
      <w:pPr>
        <w:rPr>
          <w:rFonts w:ascii="Arial" w:hAnsi="Arial" w:cs="Arial"/>
        </w:rPr>
      </w:pPr>
      <w:r w:rsidRPr="00CE1480">
        <w:rPr>
          <w:rFonts w:ascii="Arial" w:hAnsi="Arial" w:cs="Arial"/>
        </w:rPr>
        <w:tab/>
      </w:r>
      <w:r w:rsidR="00AF20EB">
        <w:rPr>
          <w:rFonts w:ascii="Arial" w:hAnsi="Arial" w:cs="Arial"/>
        </w:rPr>
        <w:t>智造链</w:t>
      </w:r>
      <w:r w:rsidRPr="00CE1480">
        <w:rPr>
          <w:rFonts w:ascii="Arial" w:hAnsi="Arial" w:cs="Arial"/>
        </w:rPr>
        <w:t>系统</w:t>
      </w:r>
      <w:r>
        <w:rPr>
          <w:rFonts w:ascii="Arial" w:hAnsi="Arial" w:cs="Arial"/>
        </w:rPr>
        <w:t>设计部</w:t>
      </w:r>
      <w:r w:rsidRPr="00CE1480">
        <w:rPr>
          <w:rFonts w:ascii="Arial" w:hAnsi="Arial" w:cs="Arial"/>
        </w:rPr>
        <w:t>模块的用例图如图</w:t>
      </w:r>
      <w:r w:rsidRPr="00CE1480">
        <w:rPr>
          <w:rFonts w:ascii="Arial" w:hAnsi="Arial" w:cs="Arial"/>
        </w:rPr>
        <w:t>3.</w:t>
      </w:r>
      <w:r w:rsidR="00212A73">
        <w:rPr>
          <w:rFonts w:ascii="Arial" w:hAnsi="Arial" w:cs="Arial" w:hint="eastAsia"/>
        </w:rPr>
        <w:t>6</w:t>
      </w:r>
      <w:r w:rsidRPr="00CE1480">
        <w:rPr>
          <w:rFonts w:ascii="Arial" w:hAnsi="Arial" w:cs="Arial"/>
        </w:rPr>
        <w:t>所示，主要</w:t>
      </w:r>
      <w:r w:rsidR="00AF20EB">
        <w:rPr>
          <w:rFonts w:ascii="Arial" w:hAnsi="Arial" w:cs="Arial"/>
        </w:rPr>
        <w:t>为质量检查</w:t>
      </w:r>
      <w:r w:rsidRPr="00CE1480">
        <w:rPr>
          <w:rFonts w:ascii="Arial" w:hAnsi="Arial" w:cs="Arial"/>
        </w:rPr>
        <w:t>用例。</w:t>
      </w:r>
    </w:p>
    <w:p w:rsidR="002E76CA" w:rsidRPr="00CE1480" w:rsidRDefault="002E76CA" w:rsidP="002E76CA">
      <w:pPr>
        <w:rPr>
          <w:rFonts w:ascii="Arial" w:hAnsi="Arial" w:cs="Arial"/>
        </w:rPr>
      </w:pPr>
    </w:p>
    <w:p w:rsidR="002E76CA" w:rsidRPr="00CE1480" w:rsidRDefault="00FC2AA9" w:rsidP="003F5091">
      <w:pPr>
        <w:jc w:val="center"/>
        <w:rPr>
          <w:rFonts w:ascii="Arial" w:hAnsi="Arial" w:cs="Arial"/>
        </w:rPr>
      </w:pPr>
      <w:r>
        <w:rPr>
          <w:rFonts w:ascii="Arial" w:hAnsi="Arial" w:cs="Arial"/>
          <w:noProof/>
        </w:rPr>
        <w:drawing>
          <wp:inline distT="0" distB="0" distL="0" distR="0">
            <wp:extent cx="3514725" cy="31242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检部模块用例图.png"/>
                    <pic:cNvPicPr/>
                  </pic:nvPicPr>
                  <pic:blipFill>
                    <a:blip r:embed="rId23">
                      <a:extLst>
                        <a:ext uri="{28A0092B-C50C-407E-A947-70E740481C1C}">
                          <a14:useLocalDpi xmlns:a14="http://schemas.microsoft.com/office/drawing/2010/main" val="0"/>
                        </a:ext>
                      </a:extLst>
                    </a:blip>
                    <a:stretch>
                      <a:fillRect/>
                    </a:stretch>
                  </pic:blipFill>
                  <pic:spPr>
                    <a:xfrm>
                      <a:off x="0" y="0"/>
                      <a:ext cx="3514725" cy="3124200"/>
                    </a:xfrm>
                    <a:prstGeom prst="rect">
                      <a:avLst/>
                    </a:prstGeom>
                  </pic:spPr>
                </pic:pic>
              </a:graphicData>
            </a:graphic>
          </wp:inline>
        </w:drawing>
      </w:r>
    </w:p>
    <w:p w:rsidR="002E76CA" w:rsidRPr="00CE1480" w:rsidRDefault="002E76CA" w:rsidP="002E76CA">
      <w:pPr>
        <w:pStyle w:val="4"/>
        <w:rPr>
          <w:rFonts w:cs="Arial"/>
        </w:rPr>
      </w:pPr>
      <w:bookmarkStart w:id="83" w:name="_Toc389557403"/>
      <w:r w:rsidRPr="00CE1480">
        <w:rPr>
          <w:rFonts w:cs="Arial"/>
        </w:rPr>
        <w:t>图</w:t>
      </w:r>
      <w:r w:rsidR="00212A73">
        <w:rPr>
          <w:rFonts w:cs="Arial"/>
        </w:rPr>
        <w:t>3.</w:t>
      </w:r>
      <w:r w:rsidR="00212A73">
        <w:rPr>
          <w:rFonts w:cs="Arial" w:hint="eastAsia"/>
        </w:rPr>
        <w:t>6</w:t>
      </w:r>
      <w:r w:rsidRPr="00CE1480">
        <w:rPr>
          <w:rFonts w:cs="Arial"/>
        </w:rPr>
        <w:t xml:space="preserve"> </w:t>
      </w:r>
      <w:r w:rsidR="00FC2AA9">
        <w:rPr>
          <w:rFonts w:cs="Arial"/>
        </w:rPr>
        <w:t>质检部</w:t>
      </w:r>
      <w:r w:rsidRPr="00CE1480">
        <w:rPr>
          <w:rFonts w:cs="Arial"/>
        </w:rPr>
        <w:t>模块用例图</w:t>
      </w:r>
      <w:bookmarkEnd w:id="83"/>
    </w:p>
    <w:p w:rsidR="002E76CA" w:rsidRPr="00CE1480" w:rsidRDefault="002E76CA" w:rsidP="002E76CA">
      <w:pPr>
        <w:pStyle w:val="3"/>
        <w:rPr>
          <w:rFonts w:ascii="Arial" w:hAnsi="Arial" w:cs="Arial"/>
        </w:rPr>
      </w:pPr>
      <w:bookmarkStart w:id="84" w:name="_Toc387496462"/>
      <w:r>
        <w:rPr>
          <w:rFonts w:ascii="Arial" w:hAnsi="Arial" w:cs="Arial"/>
        </w:rPr>
        <w:t>3.</w:t>
      </w:r>
      <w:r>
        <w:rPr>
          <w:rFonts w:ascii="Arial" w:hAnsi="Arial" w:cs="Arial" w:hint="eastAsia"/>
        </w:rPr>
        <w:t>4</w:t>
      </w:r>
      <w:r>
        <w:rPr>
          <w:rFonts w:ascii="Arial" w:hAnsi="Arial" w:cs="Arial"/>
        </w:rPr>
        <w:t>.</w:t>
      </w:r>
      <w:r>
        <w:rPr>
          <w:rFonts w:ascii="Arial" w:hAnsi="Arial" w:cs="Arial" w:hint="eastAsia"/>
        </w:rPr>
        <w:t>3</w:t>
      </w:r>
      <w:r w:rsidRPr="00CE1480">
        <w:rPr>
          <w:rFonts w:ascii="Arial" w:hAnsi="Arial" w:cs="Arial"/>
        </w:rPr>
        <w:t xml:space="preserve"> </w:t>
      </w:r>
      <w:r w:rsidR="00AF20EB">
        <w:rPr>
          <w:rFonts w:ascii="Arial" w:hAnsi="Arial" w:cs="Arial"/>
        </w:rPr>
        <w:t>质检</w:t>
      </w:r>
      <w:r>
        <w:rPr>
          <w:rFonts w:ascii="Arial" w:hAnsi="Arial" w:cs="Arial"/>
        </w:rPr>
        <w:t>部</w:t>
      </w:r>
      <w:r w:rsidRPr="00CE1480">
        <w:rPr>
          <w:rFonts w:ascii="Arial" w:hAnsi="Arial" w:cs="Arial"/>
        </w:rPr>
        <w:t>模块实体关系分析</w:t>
      </w:r>
      <w:bookmarkEnd w:id="84"/>
    </w:p>
    <w:p w:rsidR="00AF20EB" w:rsidRPr="00CE1480" w:rsidRDefault="00250473" w:rsidP="00AF20EB">
      <w:pPr>
        <w:ind w:firstLine="420"/>
        <w:rPr>
          <w:rFonts w:ascii="Arial" w:hAnsi="Arial" w:cs="Arial"/>
        </w:rPr>
      </w:pPr>
      <w:r>
        <w:rPr>
          <w:rFonts w:ascii="Arial" w:hAnsi="Arial" w:cs="Arial"/>
        </w:rPr>
        <w:t>因质检部工作即对生产部批量生产的产品进行质检，所以质检部的实体关系同生产部一样，即都为图</w:t>
      </w:r>
      <w:r>
        <w:rPr>
          <w:rFonts w:ascii="Arial" w:hAnsi="Arial" w:cs="Arial" w:hint="eastAsia"/>
        </w:rPr>
        <w:t>3.</w:t>
      </w:r>
      <w:r w:rsidR="00212A73">
        <w:rPr>
          <w:rFonts w:ascii="Arial" w:hAnsi="Arial" w:cs="Arial" w:hint="eastAsia"/>
        </w:rPr>
        <w:t>5</w:t>
      </w:r>
      <w:r>
        <w:rPr>
          <w:rFonts w:ascii="Arial" w:hAnsi="Arial" w:cs="Arial" w:hint="eastAsia"/>
        </w:rPr>
        <w:t>生产部模块实体关系图。</w:t>
      </w:r>
      <w:r>
        <w:rPr>
          <w:rFonts w:ascii="Arial" w:hAnsi="Arial" w:cs="Arial"/>
        </w:rPr>
        <w:t>质检部</w:t>
      </w:r>
      <w:r w:rsidR="00AF20EB" w:rsidRPr="00CE1480">
        <w:rPr>
          <w:rFonts w:ascii="Arial" w:hAnsi="Arial" w:cs="Arial"/>
        </w:rPr>
        <w:t>模块涉及的实体包括</w:t>
      </w:r>
      <w:r w:rsidR="00AF20EB">
        <w:rPr>
          <w:rFonts w:ascii="Arial" w:hAnsi="Arial" w:cs="Arial"/>
        </w:rPr>
        <w:t>员工</w:t>
      </w:r>
      <w:r w:rsidR="00AF20EB" w:rsidRPr="00CE1480">
        <w:rPr>
          <w:rFonts w:ascii="Arial" w:hAnsi="Arial" w:cs="Arial"/>
        </w:rPr>
        <w:t>实体、</w:t>
      </w:r>
      <w:r w:rsidR="00AF20EB">
        <w:rPr>
          <w:rFonts w:ascii="Arial" w:hAnsi="Arial" w:cs="Arial"/>
        </w:rPr>
        <w:t>订单</w:t>
      </w:r>
      <w:r w:rsidR="00AF20EB" w:rsidRPr="00CE1480">
        <w:rPr>
          <w:rFonts w:ascii="Arial" w:hAnsi="Arial" w:cs="Arial"/>
        </w:rPr>
        <w:t>实体、</w:t>
      </w:r>
      <w:r w:rsidR="00AF20EB">
        <w:rPr>
          <w:rFonts w:ascii="Arial" w:hAnsi="Arial" w:cs="Arial"/>
        </w:rPr>
        <w:t>客户</w:t>
      </w:r>
      <w:r w:rsidR="00AF20EB" w:rsidRPr="00CE1480">
        <w:rPr>
          <w:rFonts w:ascii="Arial" w:hAnsi="Arial" w:cs="Arial"/>
        </w:rPr>
        <w:t>实体、</w:t>
      </w:r>
      <w:r w:rsidR="00AF20EB">
        <w:rPr>
          <w:rFonts w:ascii="Arial" w:hAnsi="Arial" w:cs="Arial"/>
        </w:rPr>
        <w:t>加工单</w:t>
      </w:r>
      <w:r w:rsidR="00AF20EB" w:rsidRPr="00CE1480">
        <w:rPr>
          <w:rFonts w:ascii="Arial" w:hAnsi="Arial" w:cs="Arial"/>
        </w:rPr>
        <w:t>实体等。</w:t>
      </w:r>
    </w:p>
    <w:p w:rsidR="00AF20EB" w:rsidRPr="00CE1480" w:rsidRDefault="00AF20EB" w:rsidP="00AF20EB">
      <w:pPr>
        <w:ind w:firstLine="420"/>
        <w:rPr>
          <w:rFonts w:ascii="Arial" w:hAnsi="Arial" w:cs="Arial"/>
        </w:rPr>
      </w:pPr>
      <w:r w:rsidRPr="00CE1480">
        <w:rPr>
          <w:rFonts w:ascii="Arial" w:hAnsi="Arial" w:cs="Arial"/>
        </w:rPr>
        <w:t>每个</w:t>
      </w:r>
      <w:r>
        <w:rPr>
          <w:rFonts w:ascii="Arial" w:hAnsi="Arial" w:cs="Arial"/>
        </w:rPr>
        <w:t>订单</w:t>
      </w:r>
      <w:r w:rsidRPr="00CE1480">
        <w:rPr>
          <w:rFonts w:ascii="Arial" w:hAnsi="Arial" w:cs="Arial"/>
        </w:rPr>
        <w:t>有且仅有一位</w:t>
      </w:r>
      <w:r>
        <w:rPr>
          <w:rFonts w:ascii="Arial" w:hAnsi="Arial" w:cs="Arial"/>
        </w:rPr>
        <w:t>客户</w:t>
      </w:r>
      <w:r w:rsidRPr="00CE1480">
        <w:rPr>
          <w:rFonts w:ascii="Arial" w:hAnsi="Arial" w:cs="Arial"/>
        </w:rPr>
        <w:t>，故</w:t>
      </w:r>
      <w:r>
        <w:rPr>
          <w:rFonts w:ascii="Arial" w:hAnsi="Arial" w:cs="Arial"/>
        </w:rPr>
        <w:t>订单与客户</w:t>
      </w:r>
      <w:r w:rsidRPr="00CE1480">
        <w:rPr>
          <w:rFonts w:ascii="Arial" w:hAnsi="Arial" w:cs="Arial"/>
        </w:rPr>
        <w:t>的对应关系为</w:t>
      </w:r>
      <w:r w:rsidRPr="00CE1480">
        <w:rPr>
          <w:rFonts w:ascii="Arial" w:hAnsi="Arial" w:cs="Arial"/>
        </w:rPr>
        <w:t>1:1</w:t>
      </w:r>
      <w:r w:rsidRPr="00CE1480">
        <w:rPr>
          <w:rFonts w:ascii="Arial" w:hAnsi="Arial" w:cs="Arial"/>
        </w:rPr>
        <w:t>。</w:t>
      </w:r>
    </w:p>
    <w:p w:rsidR="00AF20EB" w:rsidRPr="00CE1480" w:rsidRDefault="00AF20EB" w:rsidP="00AF20EB">
      <w:pPr>
        <w:ind w:firstLine="420"/>
        <w:rPr>
          <w:rFonts w:ascii="Arial" w:hAnsi="Arial" w:cs="Arial"/>
        </w:rPr>
      </w:pPr>
      <w:r w:rsidRPr="00CE1480">
        <w:rPr>
          <w:rFonts w:ascii="Arial" w:hAnsi="Arial" w:cs="Arial"/>
        </w:rPr>
        <w:t>每个</w:t>
      </w:r>
      <w:r>
        <w:rPr>
          <w:rFonts w:ascii="Arial" w:hAnsi="Arial" w:cs="Arial"/>
        </w:rPr>
        <w:t>订单</w:t>
      </w:r>
      <w:r w:rsidRPr="00CE1480">
        <w:rPr>
          <w:rFonts w:ascii="Arial" w:hAnsi="Arial" w:cs="Arial"/>
        </w:rPr>
        <w:t>中有多个</w:t>
      </w:r>
      <w:r>
        <w:rPr>
          <w:rFonts w:ascii="Arial" w:hAnsi="Arial" w:cs="Arial"/>
        </w:rPr>
        <w:t>加工单</w:t>
      </w:r>
      <w:r w:rsidRPr="00CE1480">
        <w:rPr>
          <w:rFonts w:ascii="Arial" w:hAnsi="Arial" w:cs="Arial"/>
        </w:rPr>
        <w:t>，故</w:t>
      </w:r>
      <w:r>
        <w:rPr>
          <w:rFonts w:ascii="Arial" w:hAnsi="Arial" w:cs="Arial"/>
        </w:rPr>
        <w:t>订单与加工单</w:t>
      </w:r>
      <w:r w:rsidRPr="00CE1480">
        <w:rPr>
          <w:rFonts w:ascii="Arial" w:hAnsi="Arial" w:cs="Arial"/>
        </w:rPr>
        <w:t>的对应关系为</w:t>
      </w:r>
      <w:r w:rsidRPr="00CE1480">
        <w:rPr>
          <w:rFonts w:ascii="Arial" w:hAnsi="Arial" w:cs="Arial"/>
        </w:rPr>
        <w:t>1:N</w:t>
      </w:r>
      <w:r w:rsidRPr="00CE1480">
        <w:rPr>
          <w:rFonts w:ascii="Arial" w:hAnsi="Arial" w:cs="Arial"/>
        </w:rPr>
        <w:t>。</w:t>
      </w:r>
    </w:p>
    <w:p w:rsidR="002E76CA" w:rsidRDefault="00AF20EB" w:rsidP="00212A73">
      <w:pPr>
        <w:ind w:firstLine="420"/>
        <w:rPr>
          <w:rFonts w:ascii="Arial" w:hAnsi="Arial" w:cs="Arial"/>
        </w:rPr>
      </w:pPr>
      <w:r>
        <w:rPr>
          <w:rFonts w:ascii="Arial" w:hAnsi="Arial" w:cs="Arial" w:hint="eastAsia"/>
        </w:rPr>
        <w:t>员工可以作为订单的</w:t>
      </w:r>
      <w:r w:rsidR="00250473">
        <w:rPr>
          <w:rFonts w:ascii="Arial" w:hAnsi="Arial" w:cs="Arial" w:hint="eastAsia"/>
        </w:rPr>
        <w:t>创建</w:t>
      </w:r>
      <w:r>
        <w:rPr>
          <w:rFonts w:ascii="Arial" w:hAnsi="Arial" w:cs="Arial" w:hint="eastAsia"/>
        </w:rPr>
        <w:t>或者修改人员，</w:t>
      </w:r>
      <w:proofErr w:type="gramStart"/>
      <w:r>
        <w:rPr>
          <w:rFonts w:ascii="Arial" w:hAnsi="Arial" w:cs="Arial" w:hint="eastAsia"/>
        </w:rPr>
        <w:t>故员工</w:t>
      </w:r>
      <w:proofErr w:type="gramEnd"/>
      <w:r>
        <w:rPr>
          <w:rFonts w:ascii="Arial" w:hAnsi="Arial" w:cs="Arial" w:hint="eastAsia"/>
        </w:rPr>
        <w:t>与订单之间存在</w:t>
      </w:r>
      <w:r w:rsidR="00250473">
        <w:rPr>
          <w:rFonts w:ascii="Arial" w:hAnsi="Arial" w:cs="Arial" w:hint="eastAsia"/>
        </w:rPr>
        <w:t>创建</w:t>
      </w:r>
      <w:r>
        <w:rPr>
          <w:rFonts w:ascii="Arial" w:hAnsi="Arial" w:cs="Arial" w:hint="eastAsia"/>
        </w:rPr>
        <w:t>或者修改的联系。</w:t>
      </w:r>
    </w:p>
    <w:p w:rsidR="00212A73" w:rsidRPr="00212A73" w:rsidRDefault="00212A73" w:rsidP="00212A73">
      <w:pPr>
        <w:ind w:firstLine="420"/>
        <w:rPr>
          <w:rFonts w:ascii="Arial" w:hAnsi="Arial" w:cs="Arial"/>
        </w:rPr>
      </w:pPr>
    </w:p>
    <w:p w:rsidR="00FB3265" w:rsidRPr="00CE1480" w:rsidRDefault="00FC2AA9" w:rsidP="00FB3265">
      <w:pPr>
        <w:pStyle w:val="2"/>
        <w:rPr>
          <w:rFonts w:cs="Arial"/>
        </w:rPr>
      </w:pPr>
      <w:bookmarkStart w:id="85" w:name="_Toc387496463"/>
      <w:r>
        <w:rPr>
          <w:rFonts w:cs="Arial"/>
        </w:rPr>
        <w:lastRenderedPageBreak/>
        <w:t>3.</w:t>
      </w:r>
      <w:r>
        <w:rPr>
          <w:rFonts w:cs="Arial" w:hint="eastAsia"/>
        </w:rPr>
        <w:t>5</w:t>
      </w:r>
      <w:r w:rsidR="00FB3265" w:rsidRPr="00CE1480">
        <w:rPr>
          <w:rFonts w:cs="Arial"/>
        </w:rPr>
        <w:t xml:space="preserve"> </w:t>
      </w:r>
      <w:r>
        <w:rPr>
          <w:rFonts w:cs="Arial"/>
        </w:rPr>
        <w:t>智造链</w:t>
      </w:r>
      <w:r w:rsidR="00FB3265" w:rsidRPr="00CE1480">
        <w:rPr>
          <w:rFonts w:cs="Arial"/>
        </w:rPr>
        <w:t>系统</w:t>
      </w:r>
      <w:r w:rsidR="00AF20EB">
        <w:rPr>
          <w:rFonts w:cs="Arial"/>
        </w:rPr>
        <w:t>设计部模块</w:t>
      </w:r>
      <w:r w:rsidR="00FB3265" w:rsidRPr="00CE1480">
        <w:rPr>
          <w:rFonts w:cs="Arial"/>
        </w:rPr>
        <w:t>的概要设计</w:t>
      </w:r>
      <w:bookmarkEnd w:id="71"/>
      <w:bookmarkEnd w:id="72"/>
      <w:bookmarkEnd w:id="85"/>
    </w:p>
    <w:p w:rsidR="00FB3265" w:rsidRPr="00CE1480" w:rsidRDefault="00FB3265" w:rsidP="00FB3265">
      <w:pPr>
        <w:rPr>
          <w:rFonts w:ascii="Arial" w:hAnsi="Arial" w:cs="Arial"/>
        </w:rPr>
      </w:pPr>
      <w:r w:rsidRPr="00CE1480">
        <w:rPr>
          <w:rFonts w:ascii="Arial" w:hAnsi="Arial" w:cs="Arial"/>
        </w:rPr>
        <w:tab/>
      </w:r>
      <w:r w:rsidRPr="00CE1480">
        <w:rPr>
          <w:rFonts w:ascii="Arial" w:hAnsi="Arial" w:cs="Arial"/>
        </w:rPr>
        <w:t>本章主要介绍了</w:t>
      </w:r>
      <w:r w:rsidR="00AF20EB">
        <w:rPr>
          <w:rFonts w:ascii="Arial" w:hAnsi="Arial" w:cs="Arial"/>
        </w:rPr>
        <w:t>智造链</w:t>
      </w:r>
      <w:r w:rsidRPr="00CE1480">
        <w:rPr>
          <w:rFonts w:ascii="Arial" w:hAnsi="Arial" w:cs="Arial"/>
        </w:rPr>
        <w:t>系统</w:t>
      </w:r>
      <w:r w:rsidR="00AF20EB">
        <w:rPr>
          <w:rFonts w:ascii="Arial" w:hAnsi="Arial" w:cs="Arial"/>
        </w:rPr>
        <w:t>设计部</w:t>
      </w:r>
      <w:r w:rsidRPr="00CE1480">
        <w:rPr>
          <w:rFonts w:ascii="Arial" w:hAnsi="Arial" w:cs="Arial"/>
        </w:rPr>
        <w:t>模块的程序结构设计、功能组件划分以及相关接口设计。</w:t>
      </w:r>
    </w:p>
    <w:p w:rsidR="00FB3265" w:rsidRPr="00CE1480" w:rsidRDefault="00FB3265" w:rsidP="00FB3265">
      <w:pPr>
        <w:pStyle w:val="3"/>
        <w:rPr>
          <w:rFonts w:ascii="Arial" w:hAnsi="Arial" w:cs="Arial"/>
        </w:rPr>
      </w:pPr>
      <w:bookmarkStart w:id="86" w:name="_Toc387496464"/>
      <w:r w:rsidRPr="00CE1480">
        <w:rPr>
          <w:rFonts w:ascii="Arial" w:hAnsi="Arial" w:cs="Arial"/>
        </w:rPr>
        <w:t>3.</w:t>
      </w:r>
      <w:r w:rsidR="00FC2AA9">
        <w:rPr>
          <w:rFonts w:ascii="Arial" w:hAnsi="Arial" w:cs="Arial" w:hint="eastAsia"/>
        </w:rPr>
        <w:t>5</w:t>
      </w:r>
      <w:r w:rsidRPr="00CE1480">
        <w:rPr>
          <w:rFonts w:ascii="Arial" w:hAnsi="Arial" w:cs="Arial"/>
        </w:rPr>
        <w:t xml:space="preserve">.1 </w:t>
      </w:r>
      <w:r w:rsidR="00AF20EB">
        <w:rPr>
          <w:rFonts w:ascii="Arial" w:hAnsi="Arial" w:cs="Arial"/>
        </w:rPr>
        <w:t>设计部</w:t>
      </w:r>
      <w:r w:rsidRPr="00CE1480">
        <w:rPr>
          <w:rFonts w:ascii="Arial" w:hAnsi="Arial" w:cs="Arial"/>
        </w:rPr>
        <w:t>模块程序结构设计</w:t>
      </w:r>
      <w:bookmarkEnd w:id="86"/>
    </w:p>
    <w:p w:rsidR="00FB3265" w:rsidRDefault="00212A73" w:rsidP="00212A73">
      <w:pPr>
        <w:ind w:firstLine="420"/>
        <w:rPr>
          <w:rFonts w:ascii="Arial" w:hAnsi="Arial" w:cs="Arial"/>
        </w:rPr>
      </w:pPr>
      <w:r>
        <w:rPr>
          <w:rFonts w:ascii="Arial" w:hAnsi="Arial" w:cs="Arial" w:hint="eastAsia"/>
        </w:rPr>
        <w:t>智造链系统的设计部模块分为五层，分别是</w:t>
      </w:r>
      <w:r>
        <w:rPr>
          <w:rFonts w:ascii="Arial" w:hAnsi="Arial" w:cs="Arial" w:hint="eastAsia"/>
        </w:rPr>
        <w:t>View</w:t>
      </w:r>
      <w:r>
        <w:rPr>
          <w:rFonts w:ascii="Arial" w:hAnsi="Arial" w:cs="Arial" w:hint="eastAsia"/>
        </w:rPr>
        <w:t>层、</w:t>
      </w:r>
      <w:r>
        <w:rPr>
          <w:rFonts w:ascii="Arial" w:hAnsi="Arial" w:cs="Arial" w:hint="eastAsia"/>
        </w:rPr>
        <w:t>Controller</w:t>
      </w:r>
      <w:r>
        <w:rPr>
          <w:rFonts w:ascii="Arial" w:hAnsi="Arial" w:cs="Arial" w:hint="eastAsia"/>
        </w:rPr>
        <w:t>层、</w:t>
      </w:r>
      <w:r>
        <w:rPr>
          <w:rFonts w:ascii="Arial" w:hAnsi="Arial" w:cs="Arial" w:hint="eastAsia"/>
        </w:rPr>
        <w:t>Service</w:t>
      </w:r>
      <w:r>
        <w:rPr>
          <w:rFonts w:ascii="Arial" w:hAnsi="Arial" w:cs="Arial" w:hint="eastAsia"/>
        </w:rPr>
        <w:t>层、</w:t>
      </w:r>
      <w:r>
        <w:rPr>
          <w:rFonts w:ascii="Arial" w:hAnsi="Arial" w:cs="Arial" w:hint="eastAsia"/>
        </w:rPr>
        <w:t>DAO</w:t>
      </w:r>
      <w:r>
        <w:rPr>
          <w:rFonts w:ascii="Arial" w:hAnsi="Arial" w:cs="Arial" w:hint="eastAsia"/>
        </w:rPr>
        <w:t>层和数据库层。从</w:t>
      </w:r>
      <w:r>
        <w:rPr>
          <w:rFonts w:ascii="Arial" w:hAnsi="Arial" w:cs="Arial" w:hint="eastAsia"/>
        </w:rPr>
        <w:t>Controller</w:t>
      </w:r>
      <w:r>
        <w:rPr>
          <w:rFonts w:ascii="Arial" w:hAnsi="Arial" w:cs="Arial" w:hint="eastAsia"/>
        </w:rPr>
        <w:t>层到数据库层只能一层一层往下调用，不能</w:t>
      </w:r>
      <w:r w:rsidR="00C10C10">
        <w:rPr>
          <w:rFonts w:ascii="Arial" w:hAnsi="Arial" w:cs="Arial" w:hint="eastAsia"/>
        </w:rPr>
        <w:t>反</w:t>
      </w:r>
      <w:r>
        <w:rPr>
          <w:rFonts w:ascii="Arial" w:hAnsi="Arial" w:cs="Arial" w:hint="eastAsia"/>
        </w:rPr>
        <w:t>向调用，将前端、逻辑处理和数据库层分离，使系统的逻辑更清晰，降低了系统的耦合度并提高了重用性。</w:t>
      </w:r>
    </w:p>
    <w:p w:rsidR="00FB3265" w:rsidRPr="00CE1480" w:rsidRDefault="00212A73" w:rsidP="00212A73">
      <w:pPr>
        <w:ind w:firstLine="420"/>
        <w:rPr>
          <w:rFonts w:ascii="Arial" w:hAnsi="Arial" w:cs="Arial"/>
        </w:rPr>
      </w:pPr>
      <w:r>
        <w:rPr>
          <w:rFonts w:ascii="Arial" w:hAnsi="Arial" w:cs="Arial" w:hint="eastAsia"/>
        </w:rPr>
        <w:t>系统的框架结构如图</w:t>
      </w:r>
      <w:r>
        <w:rPr>
          <w:rFonts w:ascii="Arial" w:hAnsi="Arial" w:cs="Arial" w:hint="eastAsia"/>
        </w:rPr>
        <w:t>3.7</w:t>
      </w:r>
      <w:r>
        <w:rPr>
          <w:rFonts w:ascii="Arial" w:hAnsi="Arial" w:cs="Arial" w:hint="eastAsia"/>
        </w:rPr>
        <w:t>所示。用户通过</w:t>
      </w:r>
      <w:r>
        <w:rPr>
          <w:rFonts w:ascii="Arial" w:hAnsi="Arial" w:cs="Arial" w:hint="eastAsia"/>
        </w:rPr>
        <w:t>View</w:t>
      </w:r>
      <w:r>
        <w:rPr>
          <w:rFonts w:ascii="Arial" w:hAnsi="Arial" w:cs="Arial" w:hint="eastAsia"/>
        </w:rPr>
        <w:t>层与系统进行交互，当用户执行某个操作时，用户的操作信息将被传递到</w:t>
      </w:r>
      <w:r>
        <w:rPr>
          <w:rFonts w:ascii="Arial" w:hAnsi="Arial" w:cs="Arial" w:hint="eastAsia"/>
        </w:rPr>
        <w:t>Controller</w:t>
      </w:r>
      <w:r>
        <w:rPr>
          <w:rFonts w:ascii="Arial" w:hAnsi="Arial" w:cs="Arial" w:hint="eastAsia"/>
        </w:rPr>
        <w:t>层，</w:t>
      </w:r>
      <w:r>
        <w:rPr>
          <w:rFonts w:ascii="Arial" w:hAnsi="Arial" w:cs="Arial" w:hint="eastAsia"/>
        </w:rPr>
        <w:t>Controller</w:t>
      </w:r>
      <w:r>
        <w:rPr>
          <w:rFonts w:ascii="Arial" w:hAnsi="Arial" w:cs="Arial" w:hint="eastAsia"/>
        </w:rPr>
        <w:t>层对接收的信息进行初步的处理，然后调用相应的</w:t>
      </w:r>
      <w:r>
        <w:rPr>
          <w:rFonts w:ascii="Arial" w:hAnsi="Arial" w:cs="Arial" w:hint="eastAsia"/>
        </w:rPr>
        <w:t>Service</w:t>
      </w:r>
      <w:r>
        <w:rPr>
          <w:rFonts w:ascii="Arial" w:hAnsi="Arial" w:cs="Arial" w:hint="eastAsia"/>
        </w:rPr>
        <w:t>层的方法进行处理。在</w:t>
      </w:r>
      <w:r>
        <w:rPr>
          <w:rFonts w:ascii="Arial" w:hAnsi="Arial" w:cs="Arial" w:hint="eastAsia"/>
        </w:rPr>
        <w:t>Service</w:t>
      </w:r>
      <w:r>
        <w:rPr>
          <w:rFonts w:ascii="Arial" w:hAnsi="Arial" w:cs="Arial" w:hint="eastAsia"/>
        </w:rPr>
        <w:t>层，系统对信息进行逻辑处理，对于需要持久化的信息，</w:t>
      </w:r>
      <w:r>
        <w:rPr>
          <w:rFonts w:ascii="Arial" w:hAnsi="Arial" w:cs="Arial" w:hint="eastAsia"/>
        </w:rPr>
        <w:t>Service</w:t>
      </w:r>
      <w:r>
        <w:rPr>
          <w:rFonts w:ascii="Arial" w:hAnsi="Arial" w:cs="Arial" w:hint="eastAsia"/>
        </w:rPr>
        <w:t>层会调用对应的</w:t>
      </w:r>
      <w:r>
        <w:rPr>
          <w:rFonts w:ascii="Arial" w:hAnsi="Arial" w:cs="Arial" w:hint="eastAsia"/>
        </w:rPr>
        <w:t>DAO</w:t>
      </w:r>
      <w:r>
        <w:rPr>
          <w:rFonts w:ascii="Arial" w:hAnsi="Arial" w:cs="Arial" w:hint="eastAsia"/>
        </w:rPr>
        <w:t>层的方法，将数据同步到数据库。</w:t>
      </w:r>
      <w:r>
        <w:rPr>
          <w:rFonts w:ascii="Arial" w:hAnsi="Arial" w:cs="Arial" w:hint="eastAsia"/>
        </w:rPr>
        <w:t>DAO</w:t>
      </w:r>
      <w:r>
        <w:rPr>
          <w:rFonts w:ascii="Arial" w:hAnsi="Arial" w:cs="Arial" w:hint="eastAsia"/>
        </w:rPr>
        <w:t>处理完成后将结果返回给</w:t>
      </w:r>
      <w:r>
        <w:rPr>
          <w:rFonts w:ascii="Arial" w:hAnsi="Arial" w:cs="Arial" w:hint="eastAsia"/>
        </w:rPr>
        <w:t>Service</w:t>
      </w:r>
      <w:r>
        <w:rPr>
          <w:rFonts w:ascii="Arial" w:hAnsi="Arial" w:cs="Arial" w:hint="eastAsia"/>
        </w:rPr>
        <w:t>层，同样</w:t>
      </w:r>
      <w:r>
        <w:rPr>
          <w:rFonts w:ascii="Arial" w:hAnsi="Arial" w:cs="Arial" w:hint="eastAsia"/>
        </w:rPr>
        <w:t>Service</w:t>
      </w:r>
      <w:r>
        <w:rPr>
          <w:rFonts w:ascii="Arial" w:hAnsi="Arial" w:cs="Arial" w:hint="eastAsia"/>
        </w:rPr>
        <w:t>层也将信息返回给上一层，一直到</w:t>
      </w:r>
      <w:r>
        <w:rPr>
          <w:rFonts w:ascii="Arial" w:hAnsi="Arial" w:cs="Arial" w:hint="eastAsia"/>
        </w:rPr>
        <w:t>View</w:t>
      </w:r>
      <w:proofErr w:type="gramStart"/>
      <w:r>
        <w:rPr>
          <w:rFonts w:ascii="Arial" w:hAnsi="Arial" w:cs="Arial" w:hint="eastAsia"/>
        </w:rPr>
        <w:t>层并显示</w:t>
      </w:r>
      <w:proofErr w:type="gramEnd"/>
      <w:r>
        <w:rPr>
          <w:rFonts w:ascii="Arial" w:hAnsi="Arial" w:cs="Arial" w:hint="eastAsia"/>
        </w:rPr>
        <w:t>给用户。</w:t>
      </w:r>
    </w:p>
    <w:p w:rsidR="00FB3265" w:rsidRPr="00CE1480" w:rsidRDefault="008E5E17" w:rsidP="003F5091">
      <w:pPr>
        <w:jc w:val="center"/>
        <w:rPr>
          <w:rFonts w:ascii="Arial" w:hAnsi="Arial" w:cs="Arial"/>
          <w:noProof/>
        </w:rPr>
      </w:pPr>
      <w:r>
        <w:object w:dxaOrig="9112" w:dyaOrig="5960">
          <v:shape id="_x0000_i1025" type="#_x0000_t75" style="width:414.75pt;height:271.5pt" o:ole="">
            <v:imagedata r:id="rId24" o:title=""/>
          </v:shape>
          <o:OLEObject Type="Embed" ProgID="Visio.Drawing.11" ShapeID="_x0000_i1025" DrawAspect="Content" ObjectID="_1463312073" r:id="rId25"/>
        </w:object>
      </w:r>
    </w:p>
    <w:p w:rsidR="00FB3265" w:rsidRPr="00CE1480" w:rsidRDefault="00FB3265" w:rsidP="00FB3265">
      <w:pPr>
        <w:pStyle w:val="4"/>
        <w:rPr>
          <w:rFonts w:cs="Arial"/>
          <w:noProof/>
        </w:rPr>
      </w:pPr>
      <w:bookmarkStart w:id="87" w:name="_Toc389557404"/>
      <w:r w:rsidRPr="00CE1480">
        <w:rPr>
          <w:rFonts w:cs="Arial"/>
          <w:noProof/>
        </w:rPr>
        <w:t>图</w:t>
      </w:r>
      <w:r w:rsidRPr="00CE1480">
        <w:rPr>
          <w:rFonts w:cs="Arial"/>
          <w:noProof/>
        </w:rPr>
        <w:t>3.</w:t>
      </w:r>
      <w:r w:rsidR="00212A73">
        <w:rPr>
          <w:rFonts w:cs="Arial" w:hint="eastAsia"/>
          <w:noProof/>
        </w:rPr>
        <w:t>7</w:t>
      </w:r>
      <w:r w:rsidRPr="00CE1480">
        <w:rPr>
          <w:rFonts w:cs="Arial"/>
          <w:noProof/>
        </w:rPr>
        <w:t xml:space="preserve"> </w:t>
      </w:r>
      <w:r w:rsidR="008062B3">
        <w:rPr>
          <w:rFonts w:cs="Arial"/>
          <w:noProof/>
        </w:rPr>
        <w:t>系统</w:t>
      </w:r>
      <w:r w:rsidRPr="00CE1480">
        <w:rPr>
          <w:rFonts w:cs="Arial"/>
          <w:noProof/>
        </w:rPr>
        <w:t>程序结构图</w:t>
      </w:r>
      <w:bookmarkEnd w:id="87"/>
    </w:p>
    <w:p w:rsidR="00FB3265" w:rsidRPr="00CE1480" w:rsidRDefault="00451627" w:rsidP="00FB3265">
      <w:pPr>
        <w:pStyle w:val="3"/>
        <w:rPr>
          <w:rFonts w:ascii="Arial" w:hAnsi="Arial" w:cs="Arial"/>
        </w:rPr>
      </w:pPr>
      <w:bookmarkStart w:id="88" w:name="_Toc387496465"/>
      <w:r>
        <w:rPr>
          <w:rFonts w:ascii="Arial" w:hAnsi="Arial" w:cs="Arial"/>
        </w:rPr>
        <w:lastRenderedPageBreak/>
        <w:t>3.</w:t>
      </w:r>
      <w:r>
        <w:rPr>
          <w:rFonts w:ascii="Arial" w:hAnsi="Arial" w:cs="Arial" w:hint="eastAsia"/>
        </w:rPr>
        <w:t>5</w:t>
      </w:r>
      <w:r w:rsidR="00FB3265" w:rsidRPr="00CE1480">
        <w:rPr>
          <w:rFonts w:ascii="Arial" w:hAnsi="Arial" w:cs="Arial"/>
        </w:rPr>
        <w:t xml:space="preserve">.2 </w:t>
      </w:r>
      <w:r w:rsidR="000C22C8">
        <w:rPr>
          <w:rFonts w:ascii="Arial" w:hAnsi="Arial" w:cs="Arial"/>
        </w:rPr>
        <w:t>设计部</w:t>
      </w:r>
      <w:r w:rsidR="00FB3265" w:rsidRPr="00CE1480">
        <w:rPr>
          <w:rFonts w:ascii="Arial" w:hAnsi="Arial" w:cs="Arial"/>
        </w:rPr>
        <w:t>模块功能组件划分</w:t>
      </w:r>
      <w:bookmarkEnd w:id="88"/>
    </w:p>
    <w:p w:rsidR="00FB3265" w:rsidRPr="00CE1480" w:rsidRDefault="00FB3265" w:rsidP="00FB3265">
      <w:pPr>
        <w:ind w:firstLine="420"/>
        <w:jc w:val="left"/>
        <w:rPr>
          <w:rFonts w:ascii="Arial" w:hAnsi="Arial" w:cs="Arial"/>
        </w:rPr>
      </w:pPr>
      <w:r w:rsidRPr="00CE1480">
        <w:rPr>
          <w:rFonts w:ascii="Arial" w:hAnsi="Arial" w:cs="Arial"/>
        </w:rPr>
        <w:t>如图</w:t>
      </w:r>
      <w:r w:rsidRPr="00CE1480">
        <w:rPr>
          <w:rFonts w:ascii="Arial" w:hAnsi="Arial" w:cs="Arial"/>
        </w:rPr>
        <w:t>3.</w:t>
      </w:r>
      <w:r w:rsidR="008E5E17">
        <w:rPr>
          <w:rFonts w:ascii="Arial" w:hAnsi="Arial" w:cs="Arial" w:hint="eastAsia"/>
        </w:rPr>
        <w:t>8</w:t>
      </w:r>
      <w:r w:rsidRPr="00CE1480">
        <w:rPr>
          <w:rFonts w:ascii="Arial" w:hAnsi="Arial" w:cs="Arial"/>
        </w:rPr>
        <w:t>所示，</w:t>
      </w:r>
      <w:r w:rsidR="008E5E17">
        <w:rPr>
          <w:rFonts w:ascii="Arial" w:hAnsi="Arial" w:cs="Arial"/>
        </w:rPr>
        <w:t>智造链</w:t>
      </w:r>
      <w:r w:rsidRPr="00CE1480">
        <w:rPr>
          <w:rFonts w:ascii="Arial" w:hAnsi="Arial" w:cs="Arial"/>
        </w:rPr>
        <w:t>系统由多个模块组件构成，包括配置模块、数据库模块、</w:t>
      </w:r>
      <w:r w:rsidR="008E5E17">
        <w:rPr>
          <w:rFonts w:ascii="Arial" w:hAnsi="Arial" w:cs="Arial"/>
        </w:rPr>
        <w:t>文件操作模块</w:t>
      </w:r>
      <w:r w:rsidRPr="00CE1480">
        <w:rPr>
          <w:rFonts w:ascii="Arial" w:hAnsi="Arial" w:cs="Arial"/>
        </w:rPr>
        <w:t>、邮件提醒模块、</w:t>
      </w:r>
      <w:r w:rsidR="008E5E17">
        <w:rPr>
          <w:rFonts w:ascii="Arial" w:hAnsi="Arial" w:cs="Arial"/>
        </w:rPr>
        <w:t>用户管理模块</w:t>
      </w:r>
      <w:r w:rsidRPr="00CE1480">
        <w:rPr>
          <w:rFonts w:ascii="Arial" w:hAnsi="Arial" w:cs="Arial"/>
        </w:rPr>
        <w:t>、</w:t>
      </w:r>
      <w:r w:rsidR="008E5E17">
        <w:rPr>
          <w:rFonts w:ascii="Arial" w:hAnsi="Arial" w:cs="Arial"/>
        </w:rPr>
        <w:t>订单管理模块</w:t>
      </w:r>
      <w:r w:rsidRPr="00CE1480">
        <w:rPr>
          <w:rFonts w:ascii="Arial" w:hAnsi="Arial" w:cs="Arial"/>
        </w:rPr>
        <w:t>、</w:t>
      </w:r>
      <w:r w:rsidR="008E5E17">
        <w:rPr>
          <w:rFonts w:ascii="Arial" w:hAnsi="Arial" w:cs="Arial"/>
        </w:rPr>
        <w:t>流程管理</w:t>
      </w:r>
      <w:r w:rsidRPr="00CE1480">
        <w:rPr>
          <w:rFonts w:ascii="Arial" w:hAnsi="Arial" w:cs="Arial"/>
        </w:rPr>
        <w:t>模块以及</w:t>
      </w:r>
      <w:r w:rsidR="008E5E17">
        <w:rPr>
          <w:rFonts w:ascii="Arial" w:hAnsi="Arial" w:cs="Arial"/>
        </w:rPr>
        <w:t>访问控制</w:t>
      </w:r>
      <w:r w:rsidRPr="00CE1480">
        <w:rPr>
          <w:rFonts w:ascii="Arial" w:hAnsi="Arial" w:cs="Arial"/>
        </w:rPr>
        <w:t>模块。</w:t>
      </w:r>
    </w:p>
    <w:p w:rsidR="00FB3265" w:rsidRPr="00CE1480" w:rsidRDefault="008E5E17" w:rsidP="00FB3265">
      <w:pPr>
        <w:ind w:firstLine="420"/>
        <w:jc w:val="left"/>
        <w:rPr>
          <w:rFonts w:ascii="Arial" w:hAnsi="Arial" w:cs="Arial"/>
        </w:rPr>
      </w:pPr>
      <w:r>
        <w:rPr>
          <w:rFonts w:ascii="Arial" w:hAnsi="Arial" w:cs="Arial"/>
        </w:rPr>
        <w:t>设计部</w:t>
      </w:r>
      <w:r w:rsidR="00FB3265" w:rsidRPr="00CE1480">
        <w:rPr>
          <w:rFonts w:ascii="Arial" w:hAnsi="Arial" w:cs="Arial"/>
        </w:rPr>
        <w:t>模块涉及的功能组件有</w:t>
      </w:r>
      <w:r>
        <w:rPr>
          <w:rFonts w:ascii="Arial" w:hAnsi="Arial" w:cs="Arial"/>
        </w:rPr>
        <w:t>文件操作</w:t>
      </w:r>
      <w:r w:rsidR="00FB3265" w:rsidRPr="00CE1480">
        <w:rPr>
          <w:rFonts w:ascii="Arial" w:hAnsi="Arial" w:cs="Arial"/>
        </w:rPr>
        <w:t>组件、</w:t>
      </w:r>
      <w:r>
        <w:rPr>
          <w:rFonts w:ascii="Arial" w:hAnsi="Arial" w:cs="Arial"/>
        </w:rPr>
        <w:t>流程管理</w:t>
      </w:r>
      <w:r w:rsidR="00FB3265" w:rsidRPr="00CE1480">
        <w:rPr>
          <w:rFonts w:ascii="Arial" w:hAnsi="Arial" w:cs="Arial"/>
        </w:rPr>
        <w:t>组件</w:t>
      </w:r>
      <w:r>
        <w:rPr>
          <w:rFonts w:ascii="Arial" w:hAnsi="Arial" w:cs="Arial"/>
        </w:rPr>
        <w:t>和数据库</w:t>
      </w:r>
      <w:r w:rsidR="00FB3265" w:rsidRPr="00CE1480">
        <w:rPr>
          <w:rFonts w:ascii="Arial" w:hAnsi="Arial" w:cs="Arial"/>
        </w:rPr>
        <w:t>组件。</w:t>
      </w:r>
    </w:p>
    <w:p w:rsidR="00FB3265" w:rsidRPr="00CE1480" w:rsidRDefault="008E5E17" w:rsidP="003F5091">
      <w:pPr>
        <w:jc w:val="center"/>
        <w:rPr>
          <w:rFonts w:ascii="Arial" w:hAnsi="Arial" w:cs="Arial"/>
        </w:rPr>
      </w:pPr>
      <w:r>
        <w:object w:dxaOrig="8447" w:dyaOrig="4576">
          <v:shape id="_x0000_i1026" type="#_x0000_t75" style="width:415.5pt;height:225pt" o:ole="">
            <v:imagedata r:id="rId26" o:title=""/>
          </v:shape>
          <o:OLEObject Type="Embed" ProgID="Visio.Drawing.11" ShapeID="_x0000_i1026" DrawAspect="Content" ObjectID="_1463312074" r:id="rId27"/>
        </w:object>
      </w:r>
    </w:p>
    <w:p w:rsidR="00FB3265" w:rsidRPr="00CE1480" w:rsidRDefault="00FB3265" w:rsidP="00FB3265">
      <w:pPr>
        <w:pStyle w:val="4"/>
        <w:rPr>
          <w:rFonts w:cs="Arial"/>
        </w:rPr>
      </w:pPr>
      <w:bookmarkStart w:id="89" w:name="_Toc389557405"/>
      <w:r w:rsidRPr="00CE1480">
        <w:rPr>
          <w:rFonts w:cs="Arial"/>
        </w:rPr>
        <w:t>图</w:t>
      </w:r>
      <w:r w:rsidRPr="00CE1480">
        <w:rPr>
          <w:rFonts w:cs="Arial"/>
        </w:rPr>
        <w:t>3.</w:t>
      </w:r>
      <w:r w:rsidR="008E5E17">
        <w:rPr>
          <w:rFonts w:cs="Arial" w:hint="eastAsia"/>
        </w:rPr>
        <w:t>8</w:t>
      </w:r>
      <w:r>
        <w:rPr>
          <w:rFonts w:cs="Arial" w:hint="eastAsia"/>
        </w:rPr>
        <w:t xml:space="preserve"> </w:t>
      </w:r>
      <w:r w:rsidRPr="00CE1480">
        <w:rPr>
          <w:rFonts w:cs="Arial"/>
        </w:rPr>
        <w:t>系统功能组件划分图</w:t>
      </w:r>
      <w:bookmarkEnd w:id="89"/>
    </w:p>
    <w:p w:rsidR="00FB3265" w:rsidRPr="00CE1480" w:rsidRDefault="00451627" w:rsidP="00FB3265">
      <w:pPr>
        <w:pStyle w:val="3"/>
        <w:rPr>
          <w:rFonts w:ascii="Arial" w:hAnsi="Arial" w:cs="Arial"/>
        </w:rPr>
      </w:pPr>
      <w:bookmarkStart w:id="90" w:name="_Toc387496466"/>
      <w:r>
        <w:rPr>
          <w:rFonts w:ascii="Arial" w:hAnsi="Arial" w:cs="Arial"/>
        </w:rPr>
        <w:t>3.</w:t>
      </w:r>
      <w:r>
        <w:rPr>
          <w:rFonts w:ascii="Arial" w:hAnsi="Arial" w:cs="Arial" w:hint="eastAsia"/>
        </w:rPr>
        <w:t>5</w:t>
      </w:r>
      <w:r w:rsidR="00FB3265" w:rsidRPr="00CE1480">
        <w:rPr>
          <w:rFonts w:ascii="Arial" w:hAnsi="Arial" w:cs="Arial"/>
        </w:rPr>
        <w:t xml:space="preserve">.3 </w:t>
      </w:r>
      <w:r w:rsidR="000C22C8">
        <w:rPr>
          <w:rFonts w:ascii="Arial" w:hAnsi="Arial" w:cs="Arial"/>
        </w:rPr>
        <w:t>设计部</w:t>
      </w:r>
      <w:r w:rsidR="00FB3265" w:rsidRPr="00CE1480">
        <w:rPr>
          <w:rFonts w:ascii="Arial" w:hAnsi="Arial" w:cs="Arial"/>
        </w:rPr>
        <w:t>模块接口设计</w:t>
      </w:r>
      <w:bookmarkEnd w:id="90"/>
    </w:p>
    <w:p w:rsidR="00FB3265" w:rsidRPr="00CE1480" w:rsidRDefault="00FB3265" w:rsidP="000C22C8">
      <w:pPr>
        <w:rPr>
          <w:rFonts w:ascii="Arial" w:hAnsi="Arial" w:cs="Arial"/>
        </w:rPr>
      </w:pPr>
      <w:r w:rsidRPr="00CE1480">
        <w:rPr>
          <w:rFonts w:ascii="Arial" w:hAnsi="Arial" w:cs="Arial"/>
        </w:rPr>
        <w:tab/>
      </w:r>
      <w:r w:rsidR="000C22C8">
        <w:rPr>
          <w:rFonts w:ascii="Arial" w:hAnsi="Arial" w:cs="Arial"/>
        </w:rPr>
        <w:t>智造链系统设计部</w:t>
      </w:r>
      <w:r w:rsidRPr="00CE1480">
        <w:rPr>
          <w:rFonts w:ascii="Arial" w:hAnsi="Arial" w:cs="Arial"/>
        </w:rPr>
        <w:t>模块的接口主要包括</w:t>
      </w:r>
      <w:r w:rsidR="000C22C8">
        <w:rPr>
          <w:rFonts w:ascii="Arial" w:hAnsi="Arial" w:cs="Arial"/>
        </w:rPr>
        <w:t>Service</w:t>
      </w:r>
      <w:r w:rsidR="000C22C8">
        <w:rPr>
          <w:rFonts w:ascii="Arial" w:hAnsi="Arial" w:cs="Arial"/>
        </w:rPr>
        <w:t>层和</w:t>
      </w:r>
      <w:r w:rsidR="000C22C8">
        <w:rPr>
          <w:rFonts w:ascii="Arial" w:hAnsi="Arial" w:cs="Arial"/>
        </w:rPr>
        <w:t>DAO</w:t>
      </w:r>
      <w:r w:rsidR="000C22C8">
        <w:rPr>
          <w:rFonts w:ascii="Arial" w:hAnsi="Arial" w:cs="Arial"/>
        </w:rPr>
        <w:t>层</w:t>
      </w:r>
      <w:r w:rsidRPr="00CE1480">
        <w:rPr>
          <w:rFonts w:ascii="Arial" w:hAnsi="Arial" w:cs="Arial"/>
        </w:rPr>
        <w:t>两层</w:t>
      </w:r>
      <w:r w:rsidR="000C22C8">
        <w:rPr>
          <w:rFonts w:ascii="Arial" w:hAnsi="Arial" w:cs="Arial"/>
        </w:rPr>
        <w:t>，</w:t>
      </w:r>
      <w:r w:rsidR="000C22C8">
        <w:rPr>
          <w:rFonts w:ascii="Arial" w:hAnsi="Arial" w:cs="Arial"/>
        </w:rPr>
        <w:t>Service</w:t>
      </w:r>
      <w:r w:rsidR="000C22C8">
        <w:rPr>
          <w:rFonts w:ascii="Arial" w:hAnsi="Arial" w:cs="Arial"/>
        </w:rPr>
        <w:t>层接口为</w:t>
      </w:r>
      <w:r w:rsidR="000C22C8">
        <w:rPr>
          <w:rFonts w:ascii="Arial" w:hAnsi="Arial" w:cs="Arial"/>
        </w:rPr>
        <w:t>DesignService</w:t>
      </w:r>
      <w:r w:rsidR="000C22C8">
        <w:rPr>
          <w:rFonts w:ascii="Arial" w:hAnsi="Arial" w:cs="Arial"/>
        </w:rPr>
        <w:t>接口，</w:t>
      </w:r>
      <w:r w:rsidR="000C22C8">
        <w:rPr>
          <w:rFonts w:ascii="Arial" w:hAnsi="Arial" w:cs="Arial"/>
        </w:rPr>
        <w:t>DAO</w:t>
      </w:r>
      <w:r w:rsidR="000C22C8">
        <w:rPr>
          <w:rFonts w:ascii="Arial" w:hAnsi="Arial" w:cs="Arial"/>
        </w:rPr>
        <w:t>层接口为</w:t>
      </w:r>
      <w:r w:rsidR="003B55F4">
        <w:rPr>
          <w:rFonts w:ascii="Arial" w:hAnsi="Arial" w:cs="Arial"/>
        </w:rPr>
        <w:t>I</w:t>
      </w:r>
      <w:r w:rsidR="000C22C8">
        <w:rPr>
          <w:rFonts w:ascii="Arial" w:hAnsi="Arial" w:cs="Arial"/>
        </w:rPr>
        <w:t>DesignCadDAO</w:t>
      </w:r>
      <w:r w:rsidR="000C22C8">
        <w:rPr>
          <w:rFonts w:ascii="Arial" w:hAnsi="Arial" w:cs="Arial"/>
        </w:rPr>
        <w:t>接口。</w:t>
      </w:r>
    </w:p>
    <w:p w:rsidR="00FB3265" w:rsidRPr="00CE1480" w:rsidRDefault="000C22C8" w:rsidP="000C22C8">
      <w:pPr>
        <w:ind w:firstLine="420"/>
        <w:rPr>
          <w:rFonts w:ascii="Arial" w:hAnsi="Arial" w:cs="Arial"/>
        </w:rPr>
      </w:pPr>
      <w:r>
        <w:rPr>
          <w:rFonts w:ascii="Arial" w:hAnsi="Arial" w:cs="Arial"/>
        </w:rPr>
        <w:t>Design</w:t>
      </w:r>
      <w:r w:rsidR="00FB3265" w:rsidRPr="00CE1480">
        <w:rPr>
          <w:rFonts w:ascii="Arial" w:hAnsi="Arial" w:cs="Arial"/>
        </w:rPr>
        <w:t>Service</w:t>
      </w:r>
      <w:r>
        <w:rPr>
          <w:rFonts w:ascii="Arial" w:hAnsi="Arial" w:cs="Arial"/>
        </w:rPr>
        <w:t>接口</w:t>
      </w:r>
      <w:r w:rsidR="00FB3265" w:rsidRPr="00CE1480">
        <w:rPr>
          <w:rFonts w:ascii="Arial" w:hAnsi="Arial" w:cs="Arial"/>
        </w:rPr>
        <w:t>由</w:t>
      </w:r>
      <w:r>
        <w:rPr>
          <w:rFonts w:ascii="Arial" w:hAnsi="Arial" w:cs="Arial"/>
        </w:rPr>
        <w:t>Design</w:t>
      </w:r>
      <w:r w:rsidR="00FB3265" w:rsidRPr="00CE1480">
        <w:rPr>
          <w:rFonts w:ascii="Arial" w:hAnsi="Arial" w:cs="Arial"/>
        </w:rPr>
        <w:t>ServiceImpl</w:t>
      </w:r>
      <w:r w:rsidR="00FB3265" w:rsidRPr="00CE1480">
        <w:rPr>
          <w:rFonts w:ascii="Arial" w:hAnsi="Arial" w:cs="Arial"/>
        </w:rPr>
        <w:t>类实现，其</w:t>
      </w:r>
      <w:r>
        <w:rPr>
          <w:rFonts w:ascii="Arial" w:hAnsi="Arial" w:cs="Arial"/>
        </w:rPr>
        <w:t>具体</w:t>
      </w:r>
      <w:r w:rsidR="00FB3265" w:rsidRPr="00CE1480">
        <w:rPr>
          <w:rFonts w:ascii="Arial" w:hAnsi="Arial" w:cs="Arial"/>
        </w:rPr>
        <w:t>接口定义如表</w:t>
      </w:r>
      <w:r w:rsidR="00FB3265" w:rsidRPr="00CE1480">
        <w:rPr>
          <w:rFonts w:ascii="Arial" w:hAnsi="Arial" w:cs="Arial"/>
        </w:rPr>
        <w:t>3.1</w:t>
      </w:r>
      <w:r w:rsidR="00FB3265" w:rsidRPr="00CE1480">
        <w:rPr>
          <w:rFonts w:ascii="Arial" w:hAnsi="Arial" w:cs="Arial"/>
        </w:rPr>
        <w:t>所示。该接口主要</w:t>
      </w:r>
      <w:r>
        <w:rPr>
          <w:rFonts w:ascii="Arial" w:hAnsi="Arial" w:cs="Arial"/>
        </w:rPr>
        <w:t>提供了查看任务列表、显示任务详情和提交任务的方法接口。</w:t>
      </w:r>
    </w:p>
    <w:p w:rsidR="00FB3265" w:rsidRPr="00CE1480" w:rsidRDefault="00FB3265" w:rsidP="00FB3265">
      <w:pPr>
        <w:pStyle w:val="21"/>
      </w:pPr>
      <w:bookmarkStart w:id="91" w:name="_Toc387496614"/>
      <w:r w:rsidRPr="00CE1480">
        <w:t>表</w:t>
      </w:r>
      <w:r w:rsidRPr="00CE1480">
        <w:t xml:space="preserve">3.1 </w:t>
      </w:r>
      <w:r w:rsidR="000C22C8">
        <w:t>Design</w:t>
      </w:r>
      <w:r w:rsidRPr="00CE1480">
        <w:t>Service</w:t>
      </w:r>
      <w:r w:rsidRPr="00CE1480">
        <w:t>接口方法表</w:t>
      </w:r>
      <w:bookmarkEnd w:id="91"/>
    </w:p>
    <w:tbl>
      <w:tblPr>
        <w:tblStyle w:val="af2"/>
        <w:tblW w:w="0" w:type="auto"/>
        <w:tblLook w:val="04A0" w:firstRow="1" w:lastRow="0" w:firstColumn="1" w:lastColumn="0" w:noHBand="0" w:noVBand="1"/>
      </w:tblPr>
      <w:tblGrid>
        <w:gridCol w:w="3652"/>
        <w:gridCol w:w="4820"/>
      </w:tblGrid>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方法名</w:t>
            </w:r>
          </w:p>
        </w:tc>
        <w:tc>
          <w:tcPr>
            <w:tcW w:w="4820" w:type="dxa"/>
          </w:tcPr>
          <w:p w:rsidR="00FB3265" w:rsidRPr="00CE1480" w:rsidRDefault="00FB3265" w:rsidP="00CC05A7">
            <w:pPr>
              <w:jc w:val="center"/>
              <w:rPr>
                <w:rFonts w:ascii="Arial" w:hAnsi="Arial" w:cs="Arial"/>
              </w:rPr>
            </w:pPr>
            <w:r w:rsidRPr="00CE1480">
              <w:rPr>
                <w:rFonts w:ascii="Arial" w:hAnsi="Arial" w:cs="Arial"/>
              </w:rPr>
              <w:t>描述</w:t>
            </w:r>
          </w:p>
        </w:tc>
      </w:tr>
      <w:tr w:rsidR="00FB3265" w:rsidRPr="00CE1480" w:rsidTr="00CC05A7">
        <w:tc>
          <w:tcPr>
            <w:tcW w:w="3652" w:type="dxa"/>
          </w:tcPr>
          <w:p w:rsidR="00FB3265" w:rsidRPr="00CE1480" w:rsidRDefault="000C22C8" w:rsidP="00CC05A7">
            <w:pPr>
              <w:jc w:val="center"/>
              <w:rPr>
                <w:rFonts w:ascii="Arial" w:hAnsi="Arial" w:cs="Arial"/>
              </w:rPr>
            </w:pPr>
            <w:r w:rsidRPr="000C22C8">
              <w:rPr>
                <w:rFonts w:ascii="Arial" w:hAnsi="Arial" w:cs="Arial"/>
              </w:rPr>
              <w:t>getVerifyDesignList</w:t>
            </w:r>
          </w:p>
        </w:tc>
        <w:tc>
          <w:tcPr>
            <w:tcW w:w="4820" w:type="dxa"/>
          </w:tcPr>
          <w:p w:rsidR="00FB3265" w:rsidRPr="00CE1480" w:rsidRDefault="000C22C8" w:rsidP="00CC05A7">
            <w:pPr>
              <w:jc w:val="center"/>
              <w:rPr>
                <w:rFonts w:ascii="Arial" w:hAnsi="Arial" w:cs="Arial"/>
              </w:rPr>
            </w:pPr>
            <w:r>
              <w:rPr>
                <w:rFonts w:ascii="Arial" w:hAnsi="Arial" w:cs="Arial"/>
              </w:rPr>
              <w:t>获得设计验证的任务列表</w:t>
            </w:r>
          </w:p>
        </w:tc>
      </w:tr>
      <w:tr w:rsidR="00FB3265" w:rsidRPr="00CE1480" w:rsidTr="00CC05A7">
        <w:tc>
          <w:tcPr>
            <w:tcW w:w="3652" w:type="dxa"/>
          </w:tcPr>
          <w:p w:rsidR="00FB3265" w:rsidRPr="00CE1480" w:rsidRDefault="000C22C8" w:rsidP="00CC05A7">
            <w:pPr>
              <w:jc w:val="center"/>
              <w:rPr>
                <w:rFonts w:ascii="Arial" w:hAnsi="Arial" w:cs="Arial"/>
              </w:rPr>
            </w:pPr>
            <w:r w:rsidRPr="000C22C8">
              <w:rPr>
                <w:rFonts w:ascii="Arial" w:hAnsi="Arial" w:cs="Arial"/>
              </w:rPr>
              <w:t>getVerifyDesignDetail</w:t>
            </w:r>
          </w:p>
        </w:tc>
        <w:tc>
          <w:tcPr>
            <w:tcW w:w="4820" w:type="dxa"/>
          </w:tcPr>
          <w:p w:rsidR="00FB3265" w:rsidRPr="00CE1480" w:rsidRDefault="000C22C8" w:rsidP="00CC05A7">
            <w:pPr>
              <w:jc w:val="center"/>
              <w:rPr>
                <w:rFonts w:ascii="Arial" w:hAnsi="Arial" w:cs="Arial"/>
              </w:rPr>
            </w:pPr>
            <w:r>
              <w:rPr>
                <w:rFonts w:ascii="Arial" w:hAnsi="Arial" w:cs="Arial"/>
              </w:rPr>
              <w:t>获取一个设计验证任务的详细信息</w:t>
            </w:r>
          </w:p>
        </w:tc>
      </w:tr>
      <w:tr w:rsidR="00FB3265" w:rsidRPr="00CE1480" w:rsidTr="00CC05A7">
        <w:tc>
          <w:tcPr>
            <w:tcW w:w="3652" w:type="dxa"/>
          </w:tcPr>
          <w:p w:rsidR="00FB3265" w:rsidRPr="00CE1480" w:rsidRDefault="000C22C8" w:rsidP="00CC05A7">
            <w:pPr>
              <w:jc w:val="center"/>
              <w:rPr>
                <w:rFonts w:ascii="Arial" w:hAnsi="Arial" w:cs="Arial"/>
              </w:rPr>
            </w:pPr>
            <w:r w:rsidRPr="000C22C8">
              <w:rPr>
                <w:rFonts w:ascii="Arial" w:hAnsi="Arial" w:cs="Arial"/>
              </w:rPr>
              <w:t>verifyDesignSubmit</w:t>
            </w:r>
          </w:p>
        </w:tc>
        <w:tc>
          <w:tcPr>
            <w:tcW w:w="4820" w:type="dxa"/>
          </w:tcPr>
          <w:p w:rsidR="00FB3265" w:rsidRPr="00CE1480" w:rsidRDefault="000C22C8" w:rsidP="00CC05A7">
            <w:pPr>
              <w:jc w:val="center"/>
              <w:rPr>
                <w:rFonts w:ascii="Arial" w:hAnsi="Arial" w:cs="Arial"/>
              </w:rPr>
            </w:pPr>
            <w:r>
              <w:rPr>
                <w:rFonts w:ascii="Arial" w:hAnsi="Arial" w:cs="Arial"/>
              </w:rPr>
              <w:t>提交一个设计验证任务</w:t>
            </w:r>
          </w:p>
        </w:tc>
      </w:tr>
      <w:tr w:rsidR="000C22C8" w:rsidRPr="00CE1480" w:rsidTr="00CC05A7">
        <w:tc>
          <w:tcPr>
            <w:tcW w:w="3652" w:type="dxa"/>
          </w:tcPr>
          <w:p w:rsidR="000C22C8" w:rsidRPr="00CE1480" w:rsidRDefault="000C22C8" w:rsidP="00CC05A7">
            <w:pPr>
              <w:jc w:val="center"/>
              <w:rPr>
                <w:rFonts w:ascii="Arial" w:hAnsi="Arial" w:cs="Arial"/>
              </w:rPr>
            </w:pPr>
            <w:r w:rsidRPr="000C22C8">
              <w:rPr>
                <w:rFonts w:ascii="Arial" w:hAnsi="Arial" w:cs="Arial"/>
              </w:rPr>
              <w:t>getUploadDesignList</w:t>
            </w:r>
          </w:p>
        </w:tc>
        <w:tc>
          <w:tcPr>
            <w:tcW w:w="4820" w:type="dxa"/>
          </w:tcPr>
          <w:p w:rsidR="000C22C8" w:rsidRPr="00CE1480" w:rsidRDefault="000C22C8" w:rsidP="00F17DE4">
            <w:pPr>
              <w:jc w:val="center"/>
              <w:rPr>
                <w:rFonts w:ascii="Arial" w:hAnsi="Arial" w:cs="Arial"/>
              </w:rPr>
            </w:pPr>
            <w:r>
              <w:rPr>
                <w:rFonts w:ascii="Arial" w:hAnsi="Arial" w:cs="Arial"/>
              </w:rPr>
              <w:t>获得录入</w:t>
            </w:r>
            <w:proofErr w:type="gramStart"/>
            <w:r>
              <w:rPr>
                <w:rFonts w:ascii="Arial" w:hAnsi="Arial" w:cs="Arial"/>
              </w:rPr>
              <w:t>样衣版型</w:t>
            </w:r>
            <w:proofErr w:type="gramEnd"/>
            <w:r>
              <w:rPr>
                <w:rFonts w:ascii="Arial" w:hAnsi="Arial" w:cs="Arial"/>
              </w:rPr>
              <w:t>的任务列表</w:t>
            </w:r>
          </w:p>
        </w:tc>
      </w:tr>
      <w:tr w:rsidR="000C22C8" w:rsidRPr="00CE1480" w:rsidTr="00CC05A7">
        <w:tc>
          <w:tcPr>
            <w:tcW w:w="3652" w:type="dxa"/>
          </w:tcPr>
          <w:p w:rsidR="000C22C8" w:rsidRPr="00CE1480" w:rsidRDefault="000C22C8" w:rsidP="00CC05A7">
            <w:pPr>
              <w:jc w:val="center"/>
              <w:rPr>
                <w:rFonts w:ascii="Arial" w:hAnsi="Arial" w:cs="Arial"/>
              </w:rPr>
            </w:pPr>
            <w:r w:rsidRPr="000C22C8">
              <w:rPr>
                <w:rFonts w:ascii="Arial" w:hAnsi="Arial" w:cs="Arial"/>
              </w:rPr>
              <w:t>getUploadDesignDetail</w:t>
            </w:r>
          </w:p>
        </w:tc>
        <w:tc>
          <w:tcPr>
            <w:tcW w:w="4820" w:type="dxa"/>
          </w:tcPr>
          <w:p w:rsidR="000C22C8" w:rsidRPr="00CE1480" w:rsidRDefault="000C22C8" w:rsidP="00F17DE4">
            <w:pPr>
              <w:jc w:val="center"/>
              <w:rPr>
                <w:rFonts w:ascii="Arial" w:hAnsi="Arial" w:cs="Arial"/>
              </w:rPr>
            </w:pPr>
            <w:r>
              <w:rPr>
                <w:rFonts w:ascii="Arial" w:hAnsi="Arial" w:cs="Arial"/>
              </w:rPr>
              <w:t>获取一个录入样</w:t>
            </w:r>
            <w:proofErr w:type="gramStart"/>
            <w:r>
              <w:rPr>
                <w:rFonts w:ascii="Arial" w:hAnsi="Arial" w:cs="Arial"/>
              </w:rPr>
              <w:t>衣版型任务</w:t>
            </w:r>
            <w:proofErr w:type="gramEnd"/>
            <w:r>
              <w:rPr>
                <w:rFonts w:ascii="Arial" w:hAnsi="Arial" w:cs="Arial"/>
              </w:rPr>
              <w:t>的详细信息</w:t>
            </w:r>
          </w:p>
        </w:tc>
      </w:tr>
      <w:tr w:rsidR="000C22C8" w:rsidRPr="00CE1480" w:rsidTr="00CC05A7">
        <w:tc>
          <w:tcPr>
            <w:tcW w:w="3652" w:type="dxa"/>
          </w:tcPr>
          <w:p w:rsidR="000C22C8" w:rsidRPr="00CE1480" w:rsidRDefault="000C22C8" w:rsidP="00CC05A7">
            <w:pPr>
              <w:jc w:val="center"/>
              <w:rPr>
                <w:rFonts w:ascii="Arial" w:hAnsi="Arial" w:cs="Arial"/>
              </w:rPr>
            </w:pPr>
            <w:r w:rsidRPr="000C22C8">
              <w:rPr>
                <w:rFonts w:ascii="Arial" w:hAnsi="Arial" w:cs="Arial"/>
              </w:rPr>
              <w:lastRenderedPageBreak/>
              <w:t>uploadDesignSubmit</w:t>
            </w:r>
          </w:p>
        </w:tc>
        <w:tc>
          <w:tcPr>
            <w:tcW w:w="4820" w:type="dxa"/>
          </w:tcPr>
          <w:p w:rsidR="000C22C8" w:rsidRPr="00CE1480" w:rsidRDefault="000C22C8" w:rsidP="00F17DE4">
            <w:pPr>
              <w:jc w:val="center"/>
              <w:rPr>
                <w:rFonts w:ascii="Arial" w:hAnsi="Arial" w:cs="Arial"/>
              </w:rPr>
            </w:pPr>
            <w:r>
              <w:rPr>
                <w:rFonts w:ascii="Arial" w:hAnsi="Arial" w:cs="Arial"/>
              </w:rPr>
              <w:t>提交一个录入样</w:t>
            </w:r>
            <w:proofErr w:type="gramStart"/>
            <w:r>
              <w:rPr>
                <w:rFonts w:ascii="Arial" w:hAnsi="Arial" w:cs="Arial"/>
              </w:rPr>
              <w:t>衣版型任务</w:t>
            </w:r>
            <w:proofErr w:type="gramEnd"/>
          </w:p>
        </w:tc>
      </w:tr>
      <w:tr w:rsidR="000C22C8" w:rsidRPr="00CE1480" w:rsidTr="00CC05A7">
        <w:tc>
          <w:tcPr>
            <w:tcW w:w="3652" w:type="dxa"/>
          </w:tcPr>
          <w:p w:rsidR="000C22C8" w:rsidRPr="000C22C8" w:rsidRDefault="000C22C8" w:rsidP="00CC05A7">
            <w:pPr>
              <w:jc w:val="center"/>
              <w:rPr>
                <w:rFonts w:ascii="Arial" w:hAnsi="Arial" w:cs="Arial"/>
              </w:rPr>
            </w:pPr>
            <w:r w:rsidRPr="000C22C8">
              <w:rPr>
                <w:rFonts w:ascii="Arial" w:hAnsi="Arial" w:cs="Arial"/>
                <w:u w:val="single"/>
              </w:rPr>
              <w:t>getModifyDesignList</w:t>
            </w:r>
          </w:p>
        </w:tc>
        <w:tc>
          <w:tcPr>
            <w:tcW w:w="4820" w:type="dxa"/>
          </w:tcPr>
          <w:p w:rsidR="000C22C8" w:rsidRPr="00CE1480" w:rsidRDefault="000C22C8" w:rsidP="00F17DE4">
            <w:pPr>
              <w:jc w:val="center"/>
              <w:rPr>
                <w:rFonts w:ascii="Arial" w:hAnsi="Arial" w:cs="Arial"/>
              </w:rPr>
            </w:pPr>
            <w:r>
              <w:rPr>
                <w:rFonts w:ascii="Arial" w:hAnsi="Arial" w:cs="Arial"/>
              </w:rPr>
              <w:t>获得设计生产验证的任务列表</w:t>
            </w:r>
          </w:p>
        </w:tc>
      </w:tr>
      <w:tr w:rsidR="000C22C8" w:rsidRPr="00CE1480" w:rsidTr="00CC05A7">
        <w:tc>
          <w:tcPr>
            <w:tcW w:w="3652" w:type="dxa"/>
          </w:tcPr>
          <w:p w:rsidR="000C22C8" w:rsidRPr="000C22C8" w:rsidRDefault="000C22C8" w:rsidP="00CC05A7">
            <w:pPr>
              <w:jc w:val="center"/>
              <w:rPr>
                <w:rFonts w:ascii="Arial" w:hAnsi="Arial" w:cs="Arial"/>
              </w:rPr>
            </w:pPr>
            <w:r w:rsidRPr="000C22C8">
              <w:rPr>
                <w:rFonts w:ascii="Arial" w:hAnsi="Arial" w:cs="Arial"/>
              </w:rPr>
              <w:t>getModifyDesignDetail</w:t>
            </w:r>
          </w:p>
        </w:tc>
        <w:tc>
          <w:tcPr>
            <w:tcW w:w="4820" w:type="dxa"/>
          </w:tcPr>
          <w:p w:rsidR="000C22C8" w:rsidRPr="00CE1480" w:rsidRDefault="000C22C8" w:rsidP="00F17DE4">
            <w:pPr>
              <w:jc w:val="center"/>
              <w:rPr>
                <w:rFonts w:ascii="Arial" w:hAnsi="Arial" w:cs="Arial"/>
              </w:rPr>
            </w:pPr>
            <w:r>
              <w:rPr>
                <w:rFonts w:ascii="Arial" w:hAnsi="Arial" w:cs="Arial"/>
              </w:rPr>
              <w:t>获取一个设计生产验证任务的详细信息</w:t>
            </w:r>
          </w:p>
        </w:tc>
      </w:tr>
      <w:tr w:rsidR="000C22C8" w:rsidRPr="00CE1480" w:rsidTr="00CC05A7">
        <w:tc>
          <w:tcPr>
            <w:tcW w:w="3652" w:type="dxa"/>
          </w:tcPr>
          <w:p w:rsidR="000C22C8" w:rsidRPr="000C22C8" w:rsidRDefault="000C22C8" w:rsidP="00CC05A7">
            <w:pPr>
              <w:jc w:val="center"/>
              <w:rPr>
                <w:rFonts w:ascii="Arial" w:hAnsi="Arial" w:cs="Arial"/>
              </w:rPr>
            </w:pPr>
            <w:r w:rsidRPr="000C22C8">
              <w:rPr>
                <w:rFonts w:ascii="Arial" w:hAnsi="Arial" w:cs="Arial"/>
              </w:rPr>
              <w:t>modifyDesignSubmit</w:t>
            </w:r>
          </w:p>
        </w:tc>
        <w:tc>
          <w:tcPr>
            <w:tcW w:w="4820" w:type="dxa"/>
          </w:tcPr>
          <w:p w:rsidR="000C22C8" w:rsidRPr="00CE1480" w:rsidRDefault="000C22C8" w:rsidP="00F17DE4">
            <w:pPr>
              <w:jc w:val="center"/>
              <w:rPr>
                <w:rFonts w:ascii="Arial" w:hAnsi="Arial" w:cs="Arial"/>
              </w:rPr>
            </w:pPr>
            <w:r>
              <w:rPr>
                <w:rFonts w:ascii="Arial" w:hAnsi="Arial" w:cs="Arial"/>
              </w:rPr>
              <w:t>提交一个设计生产验证任务</w:t>
            </w:r>
          </w:p>
        </w:tc>
      </w:tr>
      <w:tr w:rsidR="000C22C8" w:rsidRPr="00CE1480" w:rsidTr="00CC05A7">
        <w:tc>
          <w:tcPr>
            <w:tcW w:w="3652" w:type="dxa"/>
          </w:tcPr>
          <w:p w:rsidR="000C22C8" w:rsidRPr="000C22C8" w:rsidRDefault="000C22C8" w:rsidP="00CC05A7">
            <w:pPr>
              <w:jc w:val="center"/>
              <w:rPr>
                <w:rFonts w:ascii="Arial" w:hAnsi="Arial" w:cs="Arial"/>
              </w:rPr>
            </w:pPr>
            <w:r w:rsidRPr="000C22C8">
              <w:rPr>
                <w:rFonts w:ascii="Arial" w:hAnsi="Arial" w:cs="Arial"/>
              </w:rPr>
              <w:t>getConfirmDesignList</w:t>
            </w:r>
          </w:p>
        </w:tc>
        <w:tc>
          <w:tcPr>
            <w:tcW w:w="4820" w:type="dxa"/>
          </w:tcPr>
          <w:p w:rsidR="000C22C8" w:rsidRPr="00CE1480" w:rsidRDefault="000C22C8" w:rsidP="00F17DE4">
            <w:pPr>
              <w:jc w:val="center"/>
              <w:rPr>
                <w:rFonts w:ascii="Arial" w:hAnsi="Arial" w:cs="Arial"/>
              </w:rPr>
            </w:pPr>
            <w:r>
              <w:rPr>
                <w:rFonts w:ascii="Arial" w:hAnsi="Arial" w:cs="Arial"/>
              </w:rPr>
              <w:t>获得生产版型确认的任务列表</w:t>
            </w:r>
          </w:p>
        </w:tc>
      </w:tr>
      <w:tr w:rsidR="000C22C8" w:rsidRPr="00CE1480" w:rsidTr="00CC05A7">
        <w:tc>
          <w:tcPr>
            <w:tcW w:w="3652" w:type="dxa"/>
          </w:tcPr>
          <w:p w:rsidR="000C22C8" w:rsidRPr="000C22C8" w:rsidRDefault="000C22C8" w:rsidP="00CC05A7">
            <w:pPr>
              <w:jc w:val="center"/>
              <w:rPr>
                <w:rFonts w:ascii="Arial" w:hAnsi="Arial" w:cs="Arial"/>
              </w:rPr>
            </w:pPr>
            <w:r w:rsidRPr="000C22C8">
              <w:rPr>
                <w:rFonts w:ascii="Arial" w:hAnsi="Arial" w:cs="Arial"/>
              </w:rPr>
              <w:t>getConfirmDesignDetail</w:t>
            </w:r>
          </w:p>
        </w:tc>
        <w:tc>
          <w:tcPr>
            <w:tcW w:w="4820" w:type="dxa"/>
          </w:tcPr>
          <w:p w:rsidR="000C22C8" w:rsidRPr="00CE1480" w:rsidRDefault="000C22C8" w:rsidP="00F17DE4">
            <w:pPr>
              <w:jc w:val="center"/>
              <w:rPr>
                <w:rFonts w:ascii="Arial" w:hAnsi="Arial" w:cs="Arial"/>
              </w:rPr>
            </w:pPr>
            <w:r>
              <w:rPr>
                <w:rFonts w:ascii="Arial" w:hAnsi="Arial" w:cs="Arial"/>
              </w:rPr>
              <w:t>获取一个生产版型确认任务的详细信息</w:t>
            </w:r>
          </w:p>
        </w:tc>
      </w:tr>
    </w:tbl>
    <w:p w:rsidR="00FB3265" w:rsidRPr="00CE1480" w:rsidRDefault="00FB3265" w:rsidP="00FB3265">
      <w:pPr>
        <w:rPr>
          <w:rFonts w:ascii="Arial" w:hAnsi="Arial" w:cs="Arial"/>
        </w:rPr>
      </w:pPr>
    </w:p>
    <w:p w:rsidR="00FB3265" w:rsidRPr="00CE1480" w:rsidRDefault="003B55F4" w:rsidP="00FB3265">
      <w:pPr>
        <w:ind w:firstLine="420"/>
        <w:jc w:val="left"/>
        <w:rPr>
          <w:rFonts w:ascii="Arial" w:hAnsi="Arial" w:cs="Arial"/>
        </w:rPr>
      </w:pPr>
      <w:r>
        <w:rPr>
          <w:rFonts w:ascii="Arial" w:hAnsi="Arial" w:cs="Arial"/>
        </w:rPr>
        <w:t>IDesignCad</w:t>
      </w:r>
      <w:r w:rsidR="00FB3265" w:rsidRPr="00CE1480">
        <w:rPr>
          <w:rFonts w:ascii="Arial" w:hAnsi="Arial" w:cs="Arial"/>
        </w:rPr>
        <w:t>DAO</w:t>
      </w:r>
      <w:r w:rsidR="00FB3265" w:rsidRPr="00CE1480">
        <w:rPr>
          <w:rFonts w:ascii="Arial" w:hAnsi="Arial" w:cs="Arial"/>
        </w:rPr>
        <w:t>接口由</w:t>
      </w:r>
      <w:r>
        <w:rPr>
          <w:rFonts w:ascii="Arial" w:hAnsi="Arial" w:cs="Arial"/>
        </w:rPr>
        <w:t>DesignCadDAO</w:t>
      </w:r>
      <w:r w:rsidR="00FB3265" w:rsidRPr="00CE1480">
        <w:rPr>
          <w:rFonts w:ascii="Arial" w:hAnsi="Arial" w:cs="Arial"/>
        </w:rPr>
        <w:t>类实现，其接口定义如表</w:t>
      </w:r>
      <w:r w:rsidR="00FB3265" w:rsidRPr="00CE1480">
        <w:rPr>
          <w:rFonts w:ascii="Arial" w:hAnsi="Arial" w:cs="Arial"/>
        </w:rPr>
        <w:t>3.2</w:t>
      </w:r>
      <w:r w:rsidR="00FB3265" w:rsidRPr="00CE1480">
        <w:rPr>
          <w:rFonts w:ascii="Arial" w:hAnsi="Arial" w:cs="Arial"/>
        </w:rPr>
        <w:t>所示。</w:t>
      </w:r>
      <w:r>
        <w:rPr>
          <w:rFonts w:ascii="Arial" w:hAnsi="Arial" w:cs="Arial"/>
        </w:rPr>
        <w:t>该接口</w:t>
      </w:r>
      <w:r w:rsidR="00FB3265" w:rsidRPr="00CE1480">
        <w:rPr>
          <w:rFonts w:ascii="Arial" w:hAnsi="Arial" w:cs="Arial"/>
        </w:rPr>
        <w:t>主要提供</w:t>
      </w:r>
      <w:r>
        <w:rPr>
          <w:rFonts w:ascii="Arial" w:hAnsi="Arial" w:cs="Arial"/>
        </w:rPr>
        <w:t>了和</w:t>
      </w:r>
      <w:r>
        <w:rPr>
          <w:rFonts w:ascii="Arial" w:hAnsi="Arial" w:cs="Arial"/>
        </w:rPr>
        <w:t>cad</w:t>
      </w:r>
      <w:r>
        <w:rPr>
          <w:rFonts w:ascii="Arial" w:hAnsi="Arial" w:cs="Arial"/>
        </w:rPr>
        <w:t>文件信息操作有关</w:t>
      </w:r>
      <w:r w:rsidR="00FB3265" w:rsidRPr="00CE1480">
        <w:rPr>
          <w:rFonts w:ascii="Arial" w:hAnsi="Arial" w:cs="Arial"/>
        </w:rPr>
        <w:t>的方法接口，包括添加、</w:t>
      </w:r>
      <w:r>
        <w:rPr>
          <w:rFonts w:ascii="Arial" w:hAnsi="Arial" w:cs="Arial"/>
        </w:rPr>
        <w:t>更新、</w:t>
      </w:r>
      <w:r w:rsidR="00FB3265" w:rsidRPr="00CE1480">
        <w:rPr>
          <w:rFonts w:ascii="Arial" w:hAnsi="Arial" w:cs="Arial"/>
        </w:rPr>
        <w:t>删除</w:t>
      </w:r>
      <w:r>
        <w:rPr>
          <w:rFonts w:ascii="Arial" w:hAnsi="Arial" w:cs="Arial"/>
        </w:rPr>
        <w:t>和</w:t>
      </w:r>
      <w:r w:rsidR="00FB3265" w:rsidRPr="00CE1480">
        <w:rPr>
          <w:rFonts w:ascii="Arial" w:hAnsi="Arial" w:cs="Arial"/>
        </w:rPr>
        <w:t>查找</w:t>
      </w:r>
      <w:r>
        <w:rPr>
          <w:rFonts w:ascii="Arial" w:hAnsi="Arial" w:cs="Arial"/>
        </w:rPr>
        <w:t>cad</w:t>
      </w:r>
      <w:r>
        <w:rPr>
          <w:rFonts w:ascii="Arial" w:hAnsi="Arial" w:cs="Arial"/>
        </w:rPr>
        <w:t>文件信息等</w:t>
      </w:r>
      <w:r w:rsidR="00FB3265" w:rsidRPr="00CE1480">
        <w:rPr>
          <w:rFonts w:ascii="Arial" w:hAnsi="Arial" w:cs="Arial"/>
        </w:rPr>
        <w:t>。</w:t>
      </w:r>
      <w:r>
        <w:rPr>
          <w:rFonts w:ascii="Arial" w:hAnsi="Arial" w:cs="Arial"/>
        </w:rPr>
        <w:t>其中查找包括了通过一些重要字段进行查找的方法接口。</w:t>
      </w:r>
    </w:p>
    <w:p w:rsidR="00FB3265" w:rsidRPr="00CE1480" w:rsidRDefault="00FB3265" w:rsidP="00FB3265">
      <w:pPr>
        <w:pStyle w:val="21"/>
      </w:pPr>
      <w:bookmarkStart w:id="92" w:name="_Toc387496615"/>
      <w:r w:rsidRPr="00CE1480">
        <w:t>表</w:t>
      </w:r>
      <w:r w:rsidRPr="00CE1480">
        <w:t xml:space="preserve">3.2 </w:t>
      </w:r>
      <w:r w:rsidR="008062B3">
        <w:t>DesignCad</w:t>
      </w:r>
      <w:r w:rsidRPr="00CE1480">
        <w:t>DAO</w:t>
      </w:r>
      <w:r w:rsidRPr="00CE1480">
        <w:t>接口方法表</w:t>
      </w:r>
      <w:bookmarkEnd w:id="92"/>
    </w:p>
    <w:tbl>
      <w:tblPr>
        <w:tblStyle w:val="af2"/>
        <w:tblW w:w="0" w:type="auto"/>
        <w:tblLook w:val="04A0" w:firstRow="1" w:lastRow="0" w:firstColumn="1" w:lastColumn="0" w:noHBand="0" w:noVBand="1"/>
      </w:tblPr>
      <w:tblGrid>
        <w:gridCol w:w="3652"/>
        <w:gridCol w:w="4820"/>
      </w:tblGrid>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方法名</w:t>
            </w:r>
          </w:p>
        </w:tc>
        <w:tc>
          <w:tcPr>
            <w:tcW w:w="4820" w:type="dxa"/>
          </w:tcPr>
          <w:p w:rsidR="00FB3265" w:rsidRPr="00CE1480" w:rsidRDefault="00FB3265" w:rsidP="00CC05A7">
            <w:pPr>
              <w:jc w:val="center"/>
              <w:rPr>
                <w:rFonts w:ascii="Arial" w:hAnsi="Arial" w:cs="Arial"/>
              </w:rPr>
            </w:pPr>
            <w:r w:rsidRPr="00CE1480">
              <w:rPr>
                <w:rFonts w:ascii="Arial" w:hAnsi="Arial" w:cs="Arial"/>
              </w:rPr>
              <w:t>描述</w:t>
            </w:r>
          </w:p>
        </w:tc>
      </w:tr>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save</w:t>
            </w:r>
          </w:p>
        </w:tc>
        <w:tc>
          <w:tcPr>
            <w:tcW w:w="4820" w:type="dxa"/>
          </w:tcPr>
          <w:p w:rsidR="00FB3265" w:rsidRPr="00CE1480" w:rsidRDefault="00FB3265" w:rsidP="00CC05A7">
            <w:pPr>
              <w:jc w:val="center"/>
              <w:rPr>
                <w:rFonts w:ascii="Arial" w:hAnsi="Arial" w:cs="Arial"/>
              </w:rPr>
            </w:pPr>
            <w:r w:rsidRPr="00CE1480">
              <w:rPr>
                <w:rFonts w:ascii="Arial" w:hAnsi="Arial" w:cs="Arial"/>
              </w:rPr>
              <w:t>添加</w:t>
            </w:r>
            <w:r w:rsidR="00A40C61">
              <w:rPr>
                <w:rFonts w:ascii="Arial" w:hAnsi="Arial" w:cs="Arial"/>
              </w:rPr>
              <w:t>cad</w:t>
            </w:r>
            <w:r w:rsidR="00A40C61">
              <w:rPr>
                <w:rFonts w:ascii="Arial" w:hAnsi="Arial" w:cs="Arial"/>
              </w:rPr>
              <w:t>文件</w:t>
            </w:r>
            <w:r w:rsidRPr="00CE1480">
              <w:rPr>
                <w:rFonts w:ascii="Arial" w:hAnsi="Arial" w:cs="Arial"/>
              </w:rPr>
              <w:t>信息</w:t>
            </w:r>
          </w:p>
        </w:tc>
      </w:tr>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delete</w:t>
            </w:r>
          </w:p>
        </w:tc>
        <w:tc>
          <w:tcPr>
            <w:tcW w:w="4820" w:type="dxa"/>
          </w:tcPr>
          <w:p w:rsidR="00FB3265" w:rsidRPr="00CE1480" w:rsidRDefault="00FB3265" w:rsidP="00CC05A7">
            <w:pPr>
              <w:jc w:val="center"/>
              <w:rPr>
                <w:rFonts w:ascii="Arial" w:hAnsi="Arial" w:cs="Arial"/>
              </w:rPr>
            </w:pPr>
            <w:r w:rsidRPr="00CE1480">
              <w:rPr>
                <w:rFonts w:ascii="Arial" w:hAnsi="Arial" w:cs="Arial"/>
              </w:rPr>
              <w:t>删除</w:t>
            </w:r>
            <w:r w:rsidR="00A40C61">
              <w:rPr>
                <w:rFonts w:ascii="Arial" w:hAnsi="Arial" w:cs="Arial"/>
              </w:rPr>
              <w:t>cad</w:t>
            </w:r>
            <w:r w:rsidR="00A40C61">
              <w:rPr>
                <w:rFonts w:ascii="Arial" w:hAnsi="Arial" w:cs="Arial"/>
              </w:rPr>
              <w:t>文件信息</w:t>
            </w:r>
          </w:p>
        </w:tc>
      </w:tr>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findById</w:t>
            </w:r>
          </w:p>
        </w:tc>
        <w:tc>
          <w:tcPr>
            <w:tcW w:w="4820" w:type="dxa"/>
          </w:tcPr>
          <w:p w:rsidR="00FB3265" w:rsidRPr="00CE1480" w:rsidRDefault="00FB3265" w:rsidP="00CC05A7">
            <w:pPr>
              <w:jc w:val="center"/>
              <w:rPr>
                <w:rFonts w:ascii="Arial" w:hAnsi="Arial" w:cs="Arial"/>
              </w:rPr>
            </w:pPr>
            <w:r w:rsidRPr="00CE1480">
              <w:rPr>
                <w:rFonts w:ascii="Arial" w:hAnsi="Arial" w:cs="Arial"/>
              </w:rPr>
              <w:t>通过</w:t>
            </w:r>
            <w:r w:rsidRPr="00CE1480">
              <w:rPr>
                <w:rFonts w:ascii="Arial" w:hAnsi="Arial" w:cs="Arial"/>
              </w:rPr>
              <w:t>id</w:t>
            </w:r>
            <w:r w:rsidRPr="00CE1480">
              <w:rPr>
                <w:rFonts w:ascii="Arial" w:hAnsi="Arial" w:cs="Arial"/>
              </w:rPr>
              <w:t>查找</w:t>
            </w:r>
            <w:r w:rsidR="00A40C61">
              <w:rPr>
                <w:rFonts w:ascii="Arial" w:hAnsi="Arial" w:cs="Arial"/>
              </w:rPr>
              <w:t>cad</w:t>
            </w:r>
            <w:r w:rsidR="00A40C61">
              <w:rPr>
                <w:rFonts w:ascii="Arial" w:hAnsi="Arial" w:cs="Arial"/>
              </w:rPr>
              <w:t>文件信息</w:t>
            </w:r>
          </w:p>
        </w:tc>
      </w:tr>
      <w:tr w:rsidR="003B55F4" w:rsidRPr="00CE1480" w:rsidTr="00CC05A7">
        <w:tc>
          <w:tcPr>
            <w:tcW w:w="3652" w:type="dxa"/>
          </w:tcPr>
          <w:p w:rsidR="003B55F4" w:rsidRPr="00CE1480" w:rsidRDefault="003B55F4" w:rsidP="00CC05A7">
            <w:pPr>
              <w:jc w:val="center"/>
              <w:rPr>
                <w:rFonts w:ascii="Arial" w:hAnsi="Arial" w:cs="Arial"/>
              </w:rPr>
            </w:pPr>
            <w:r w:rsidRPr="003B55F4">
              <w:rPr>
                <w:rFonts w:ascii="Arial" w:hAnsi="Arial" w:cs="Arial"/>
              </w:rPr>
              <w:t>findByExample</w:t>
            </w:r>
          </w:p>
        </w:tc>
        <w:tc>
          <w:tcPr>
            <w:tcW w:w="4820" w:type="dxa"/>
          </w:tcPr>
          <w:p w:rsidR="003B55F4" w:rsidRPr="00CE1480" w:rsidRDefault="00A40C61" w:rsidP="00CC05A7">
            <w:pPr>
              <w:jc w:val="center"/>
              <w:rPr>
                <w:rFonts w:ascii="Arial" w:hAnsi="Arial" w:cs="Arial"/>
              </w:rPr>
            </w:pPr>
            <w:r>
              <w:rPr>
                <w:rFonts w:ascii="Arial" w:hAnsi="Arial" w:cs="Arial"/>
              </w:rPr>
              <w:t>通过实例查找</w:t>
            </w:r>
            <w:r>
              <w:rPr>
                <w:rFonts w:ascii="Arial" w:hAnsi="Arial" w:cs="Arial"/>
              </w:rPr>
              <w:t>cad</w:t>
            </w:r>
            <w:r>
              <w:rPr>
                <w:rFonts w:ascii="Arial" w:hAnsi="Arial" w:cs="Arial"/>
              </w:rPr>
              <w:t>文件信息</w:t>
            </w:r>
          </w:p>
        </w:tc>
      </w:tr>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findByProperty</w:t>
            </w:r>
          </w:p>
        </w:tc>
        <w:tc>
          <w:tcPr>
            <w:tcW w:w="4820" w:type="dxa"/>
          </w:tcPr>
          <w:p w:rsidR="00FB3265" w:rsidRPr="00CE1480" w:rsidRDefault="00FB3265" w:rsidP="00CC05A7">
            <w:pPr>
              <w:jc w:val="center"/>
              <w:rPr>
                <w:rFonts w:ascii="Arial" w:hAnsi="Arial" w:cs="Arial"/>
              </w:rPr>
            </w:pPr>
            <w:r w:rsidRPr="00CE1480">
              <w:rPr>
                <w:rFonts w:ascii="Arial" w:hAnsi="Arial" w:cs="Arial"/>
              </w:rPr>
              <w:t>通过特定属性查找</w:t>
            </w:r>
            <w:r w:rsidR="00A40C61">
              <w:rPr>
                <w:rFonts w:ascii="Arial" w:hAnsi="Arial" w:cs="Arial"/>
              </w:rPr>
              <w:t>cad</w:t>
            </w:r>
            <w:r w:rsidR="00A40C61">
              <w:rPr>
                <w:rFonts w:ascii="Arial" w:hAnsi="Arial" w:cs="Arial"/>
              </w:rPr>
              <w:t>文件信息</w:t>
            </w:r>
          </w:p>
        </w:tc>
      </w:tr>
      <w:tr w:rsidR="00FB3265" w:rsidRPr="00CE1480" w:rsidTr="00CC05A7">
        <w:tc>
          <w:tcPr>
            <w:tcW w:w="3652" w:type="dxa"/>
          </w:tcPr>
          <w:p w:rsidR="00FB3265" w:rsidRPr="00CE1480" w:rsidRDefault="00FB3265" w:rsidP="00CC05A7">
            <w:pPr>
              <w:jc w:val="center"/>
              <w:rPr>
                <w:rFonts w:ascii="Arial" w:hAnsi="Arial" w:cs="Arial"/>
              </w:rPr>
            </w:pPr>
            <w:bookmarkStart w:id="93" w:name="OLE_LINK2"/>
            <w:bookmarkStart w:id="94" w:name="OLE_LINK3"/>
            <w:r w:rsidRPr="00CE1480">
              <w:rPr>
                <w:rFonts w:ascii="Arial" w:hAnsi="Arial" w:cs="Arial"/>
              </w:rPr>
              <w:t>f</w:t>
            </w:r>
            <w:r w:rsidR="003B55F4" w:rsidRPr="003B55F4">
              <w:rPr>
                <w:rFonts w:ascii="Arial" w:hAnsi="Arial" w:cs="Arial"/>
              </w:rPr>
              <w:t>indByOrderId</w:t>
            </w:r>
          </w:p>
        </w:tc>
        <w:tc>
          <w:tcPr>
            <w:tcW w:w="4820" w:type="dxa"/>
          </w:tcPr>
          <w:p w:rsidR="00FB3265" w:rsidRPr="00CE1480" w:rsidRDefault="00FB3265" w:rsidP="00CC05A7">
            <w:pPr>
              <w:jc w:val="center"/>
              <w:rPr>
                <w:rFonts w:ascii="Arial" w:hAnsi="Arial" w:cs="Arial"/>
              </w:rPr>
            </w:pPr>
            <w:r w:rsidRPr="00CE1480">
              <w:rPr>
                <w:rFonts w:ascii="Arial" w:hAnsi="Arial" w:cs="Arial"/>
              </w:rPr>
              <w:t>通过</w:t>
            </w:r>
            <w:r w:rsidR="00A40C61">
              <w:rPr>
                <w:rFonts w:ascii="Arial" w:hAnsi="Arial" w:cs="Arial"/>
              </w:rPr>
              <w:t>订单</w:t>
            </w:r>
            <w:r w:rsidRPr="00CE1480">
              <w:rPr>
                <w:rFonts w:ascii="Arial" w:hAnsi="Arial" w:cs="Arial"/>
              </w:rPr>
              <w:t>id</w:t>
            </w:r>
            <w:r w:rsidRPr="00CE1480">
              <w:rPr>
                <w:rFonts w:ascii="Arial" w:hAnsi="Arial" w:cs="Arial"/>
              </w:rPr>
              <w:t>查找</w:t>
            </w:r>
            <w:r w:rsidR="00A40C61">
              <w:rPr>
                <w:rFonts w:ascii="Arial" w:hAnsi="Arial" w:cs="Arial"/>
              </w:rPr>
              <w:t>cad</w:t>
            </w:r>
            <w:r w:rsidR="00A40C61">
              <w:rPr>
                <w:rFonts w:ascii="Arial" w:hAnsi="Arial" w:cs="Arial"/>
              </w:rPr>
              <w:t>文件信息</w:t>
            </w:r>
          </w:p>
        </w:tc>
      </w:tr>
      <w:bookmarkEnd w:id="93"/>
      <w:bookmarkEnd w:id="94"/>
      <w:tr w:rsidR="00FB3265" w:rsidRPr="00CE1480" w:rsidTr="00CC05A7">
        <w:tc>
          <w:tcPr>
            <w:tcW w:w="3652" w:type="dxa"/>
          </w:tcPr>
          <w:p w:rsidR="00FB3265" w:rsidRPr="00CE1480" w:rsidRDefault="007E78C5" w:rsidP="00CC05A7">
            <w:pPr>
              <w:jc w:val="center"/>
              <w:rPr>
                <w:rFonts w:ascii="Arial" w:hAnsi="Arial" w:cs="Arial"/>
              </w:rPr>
            </w:pPr>
            <w:r w:rsidRPr="007E78C5">
              <w:rPr>
                <w:rFonts w:ascii="Arial" w:hAnsi="Arial" w:cs="Arial"/>
              </w:rPr>
              <w:t>findByCadUrl</w:t>
            </w:r>
          </w:p>
        </w:tc>
        <w:tc>
          <w:tcPr>
            <w:tcW w:w="4820" w:type="dxa"/>
          </w:tcPr>
          <w:p w:rsidR="00FB3265" w:rsidRPr="00CE1480" w:rsidRDefault="00FB3265" w:rsidP="00CC05A7">
            <w:pPr>
              <w:jc w:val="center"/>
              <w:rPr>
                <w:rFonts w:ascii="Arial" w:hAnsi="Arial" w:cs="Arial"/>
              </w:rPr>
            </w:pPr>
            <w:r w:rsidRPr="00CE1480">
              <w:rPr>
                <w:rFonts w:ascii="Arial" w:hAnsi="Arial" w:cs="Arial"/>
              </w:rPr>
              <w:t>通过</w:t>
            </w:r>
            <w:r w:rsidR="00A40C61">
              <w:rPr>
                <w:rFonts w:ascii="Arial" w:hAnsi="Arial" w:cs="Arial"/>
              </w:rPr>
              <w:t>cad</w:t>
            </w:r>
            <w:r w:rsidR="00A40C61">
              <w:rPr>
                <w:rFonts w:ascii="Arial" w:hAnsi="Arial" w:cs="Arial"/>
              </w:rPr>
              <w:t>的</w:t>
            </w:r>
            <w:r w:rsidR="00A40C61">
              <w:rPr>
                <w:rFonts w:ascii="Arial" w:hAnsi="Arial" w:cs="Arial"/>
              </w:rPr>
              <w:t>url</w:t>
            </w:r>
            <w:r w:rsidR="00A40C61">
              <w:rPr>
                <w:rFonts w:ascii="Arial" w:hAnsi="Arial" w:cs="Arial"/>
              </w:rPr>
              <w:t>查找</w:t>
            </w:r>
            <w:r w:rsidR="00A40C61">
              <w:rPr>
                <w:rFonts w:ascii="Arial" w:hAnsi="Arial" w:cs="Arial"/>
              </w:rPr>
              <w:t>cad</w:t>
            </w:r>
            <w:r w:rsidR="00A40C61">
              <w:rPr>
                <w:rFonts w:ascii="Arial" w:hAnsi="Arial" w:cs="Arial"/>
              </w:rPr>
              <w:t>文件信息</w:t>
            </w:r>
          </w:p>
        </w:tc>
      </w:tr>
      <w:tr w:rsidR="00FB3265" w:rsidRPr="00CE1480" w:rsidTr="00CC05A7">
        <w:tc>
          <w:tcPr>
            <w:tcW w:w="3652" w:type="dxa"/>
          </w:tcPr>
          <w:p w:rsidR="00FB3265" w:rsidRPr="00CE1480" w:rsidRDefault="007E78C5" w:rsidP="00CC05A7">
            <w:pPr>
              <w:jc w:val="center"/>
              <w:rPr>
                <w:rFonts w:ascii="Arial" w:hAnsi="Arial" w:cs="Arial"/>
              </w:rPr>
            </w:pPr>
            <w:r w:rsidRPr="007E78C5">
              <w:rPr>
                <w:rFonts w:ascii="Arial" w:hAnsi="Arial" w:cs="Arial"/>
              </w:rPr>
              <w:t>findByCadVersion</w:t>
            </w:r>
          </w:p>
        </w:tc>
        <w:tc>
          <w:tcPr>
            <w:tcW w:w="4820" w:type="dxa"/>
          </w:tcPr>
          <w:p w:rsidR="00FB3265" w:rsidRPr="00CE1480" w:rsidRDefault="00FB3265" w:rsidP="00CC05A7">
            <w:pPr>
              <w:jc w:val="center"/>
              <w:rPr>
                <w:rFonts w:ascii="Arial" w:hAnsi="Arial" w:cs="Arial"/>
              </w:rPr>
            </w:pPr>
            <w:r w:rsidRPr="00CE1480">
              <w:rPr>
                <w:rFonts w:ascii="Arial" w:hAnsi="Arial" w:cs="Arial"/>
              </w:rPr>
              <w:t>通过</w:t>
            </w:r>
            <w:r w:rsidR="00A40C61">
              <w:rPr>
                <w:rFonts w:ascii="Arial" w:hAnsi="Arial" w:cs="Arial"/>
              </w:rPr>
              <w:t>cad</w:t>
            </w:r>
            <w:r w:rsidR="00A40C61">
              <w:rPr>
                <w:rFonts w:ascii="Arial" w:hAnsi="Arial" w:cs="Arial"/>
              </w:rPr>
              <w:t>版本号</w:t>
            </w:r>
            <w:r w:rsidRPr="00CE1480">
              <w:rPr>
                <w:rFonts w:ascii="Arial" w:hAnsi="Arial" w:cs="Arial"/>
              </w:rPr>
              <w:t>查找</w:t>
            </w:r>
            <w:r w:rsidR="00A40C61">
              <w:rPr>
                <w:rFonts w:ascii="Arial" w:hAnsi="Arial" w:cs="Arial"/>
              </w:rPr>
              <w:t>cad</w:t>
            </w:r>
            <w:r w:rsidR="00A40C61">
              <w:rPr>
                <w:rFonts w:ascii="Arial" w:hAnsi="Arial" w:cs="Arial"/>
              </w:rPr>
              <w:t>文件信息</w:t>
            </w:r>
          </w:p>
        </w:tc>
      </w:tr>
      <w:tr w:rsidR="00FB3265" w:rsidRPr="00CE1480" w:rsidTr="00CC05A7">
        <w:tc>
          <w:tcPr>
            <w:tcW w:w="3652" w:type="dxa"/>
          </w:tcPr>
          <w:p w:rsidR="00FB3265" w:rsidRPr="00CE1480" w:rsidRDefault="00FB3265" w:rsidP="00CC05A7">
            <w:pPr>
              <w:jc w:val="center"/>
              <w:rPr>
                <w:rFonts w:ascii="Arial" w:hAnsi="Arial" w:cs="Arial"/>
              </w:rPr>
            </w:pPr>
            <w:r w:rsidRPr="00CE1480">
              <w:rPr>
                <w:rFonts w:ascii="Arial" w:hAnsi="Arial" w:cs="Arial"/>
              </w:rPr>
              <w:t>findAll</w:t>
            </w:r>
          </w:p>
        </w:tc>
        <w:tc>
          <w:tcPr>
            <w:tcW w:w="4820" w:type="dxa"/>
          </w:tcPr>
          <w:p w:rsidR="00FB3265" w:rsidRPr="00CE1480" w:rsidRDefault="00FB3265" w:rsidP="00CC05A7">
            <w:pPr>
              <w:jc w:val="center"/>
              <w:rPr>
                <w:rFonts w:ascii="Arial" w:hAnsi="Arial" w:cs="Arial"/>
              </w:rPr>
            </w:pPr>
            <w:r w:rsidRPr="00CE1480">
              <w:rPr>
                <w:rFonts w:ascii="Arial" w:hAnsi="Arial" w:cs="Arial"/>
              </w:rPr>
              <w:t>查找所有</w:t>
            </w:r>
            <w:r w:rsidR="00A40C61">
              <w:rPr>
                <w:rFonts w:ascii="Arial" w:hAnsi="Arial" w:cs="Arial"/>
              </w:rPr>
              <w:t>cad</w:t>
            </w:r>
            <w:r w:rsidR="00A40C61">
              <w:rPr>
                <w:rFonts w:ascii="Arial" w:hAnsi="Arial" w:cs="Arial"/>
              </w:rPr>
              <w:t>文件信息</w:t>
            </w:r>
          </w:p>
        </w:tc>
      </w:tr>
      <w:tr w:rsidR="00FB3265" w:rsidRPr="00CE1480" w:rsidTr="00CC05A7">
        <w:tc>
          <w:tcPr>
            <w:tcW w:w="3652" w:type="dxa"/>
          </w:tcPr>
          <w:p w:rsidR="00FB3265" w:rsidRPr="00CE1480" w:rsidRDefault="007E78C5" w:rsidP="00CC05A7">
            <w:pPr>
              <w:jc w:val="center"/>
              <w:rPr>
                <w:rFonts w:ascii="Arial" w:hAnsi="Arial" w:cs="Arial"/>
              </w:rPr>
            </w:pPr>
            <w:r w:rsidRPr="007E78C5">
              <w:rPr>
                <w:rFonts w:ascii="Arial" w:hAnsi="Arial" w:cs="Arial"/>
              </w:rPr>
              <w:t>merge</w:t>
            </w:r>
          </w:p>
        </w:tc>
        <w:tc>
          <w:tcPr>
            <w:tcW w:w="4820" w:type="dxa"/>
          </w:tcPr>
          <w:p w:rsidR="00FB3265" w:rsidRPr="00CE1480" w:rsidRDefault="00A40C61" w:rsidP="00CC05A7">
            <w:pPr>
              <w:jc w:val="center"/>
              <w:rPr>
                <w:rFonts w:ascii="Arial" w:hAnsi="Arial" w:cs="Arial"/>
              </w:rPr>
            </w:pPr>
            <w:r>
              <w:rPr>
                <w:rFonts w:ascii="Arial" w:hAnsi="Arial" w:cs="Arial"/>
              </w:rPr>
              <w:t>更新</w:t>
            </w:r>
            <w:r>
              <w:rPr>
                <w:rFonts w:ascii="Arial" w:hAnsi="Arial" w:cs="Arial"/>
              </w:rPr>
              <w:t>cad</w:t>
            </w:r>
            <w:r>
              <w:rPr>
                <w:rFonts w:ascii="Arial" w:hAnsi="Arial" w:cs="Arial"/>
              </w:rPr>
              <w:t>文件信息</w:t>
            </w:r>
          </w:p>
        </w:tc>
      </w:tr>
    </w:tbl>
    <w:p w:rsidR="00916994" w:rsidRPr="00CE1480" w:rsidRDefault="00916994" w:rsidP="00916994">
      <w:pPr>
        <w:pStyle w:val="2"/>
        <w:rPr>
          <w:rFonts w:cs="Arial"/>
        </w:rPr>
      </w:pPr>
      <w:bookmarkStart w:id="95" w:name="_Toc387496467"/>
      <w:r>
        <w:rPr>
          <w:rFonts w:cs="Arial"/>
        </w:rPr>
        <w:t>3.</w:t>
      </w:r>
      <w:r w:rsidR="00451627">
        <w:rPr>
          <w:rFonts w:cs="Arial" w:hint="eastAsia"/>
        </w:rPr>
        <w:t>6</w:t>
      </w:r>
      <w:r w:rsidRPr="00CE1480">
        <w:rPr>
          <w:rFonts w:cs="Arial"/>
        </w:rPr>
        <w:t xml:space="preserve"> </w:t>
      </w:r>
      <w:r>
        <w:rPr>
          <w:rFonts w:cs="Arial"/>
        </w:rPr>
        <w:t>智造链</w:t>
      </w:r>
      <w:r w:rsidRPr="00CE1480">
        <w:rPr>
          <w:rFonts w:cs="Arial"/>
        </w:rPr>
        <w:t>系统</w:t>
      </w:r>
      <w:r>
        <w:rPr>
          <w:rFonts w:cs="Arial"/>
        </w:rPr>
        <w:t>生产部模块</w:t>
      </w:r>
      <w:r w:rsidRPr="00CE1480">
        <w:rPr>
          <w:rFonts w:cs="Arial"/>
        </w:rPr>
        <w:t>的概要设计</w:t>
      </w:r>
      <w:bookmarkEnd w:id="95"/>
    </w:p>
    <w:p w:rsidR="00916994" w:rsidRPr="00CE1480" w:rsidRDefault="00916994" w:rsidP="00916994">
      <w:pPr>
        <w:rPr>
          <w:rFonts w:ascii="Arial" w:hAnsi="Arial" w:cs="Arial"/>
        </w:rPr>
      </w:pPr>
      <w:r w:rsidRPr="00CE1480">
        <w:rPr>
          <w:rFonts w:ascii="Arial" w:hAnsi="Arial" w:cs="Arial"/>
        </w:rPr>
        <w:tab/>
      </w:r>
      <w:r w:rsidRPr="00CE1480">
        <w:rPr>
          <w:rFonts w:ascii="Arial" w:hAnsi="Arial" w:cs="Arial"/>
        </w:rPr>
        <w:t>本章主要介绍了</w:t>
      </w:r>
      <w:r>
        <w:rPr>
          <w:rFonts w:ascii="Arial" w:hAnsi="Arial" w:cs="Arial"/>
        </w:rPr>
        <w:t>智造链</w:t>
      </w:r>
      <w:r w:rsidRPr="00CE1480">
        <w:rPr>
          <w:rFonts w:ascii="Arial" w:hAnsi="Arial" w:cs="Arial"/>
        </w:rPr>
        <w:t>系统</w:t>
      </w:r>
      <w:r>
        <w:rPr>
          <w:rFonts w:ascii="Arial" w:hAnsi="Arial" w:cs="Arial"/>
        </w:rPr>
        <w:t>生产部</w:t>
      </w:r>
      <w:r w:rsidRPr="00CE1480">
        <w:rPr>
          <w:rFonts w:ascii="Arial" w:hAnsi="Arial" w:cs="Arial"/>
        </w:rPr>
        <w:t>模块的程序结构设计、功能组件划分以及相关接口设计。</w:t>
      </w:r>
    </w:p>
    <w:p w:rsidR="00916994" w:rsidRPr="00CE1480" w:rsidRDefault="00916994" w:rsidP="00916994">
      <w:pPr>
        <w:pStyle w:val="3"/>
        <w:rPr>
          <w:rFonts w:ascii="Arial" w:hAnsi="Arial" w:cs="Arial"/>
        </w:rPr>
      </w:pPr>
      <w:bookmarkStart w:id="96" w:name="_Toc387496468"/>
      <w:r w:rsidRPr="00CE1480">
        <w:rPr>
          <w:rFonts w:ascii="Arial" w:hAnsi="Arial" w:cs="Arial"/>
        </w:rPr>
        <w:t>3.</w:t>
      </w:r>
      <w:r w:rsidR="00451627">
        <w:rPr>
          <w:rFonts w:ascii="Arial" w:hAnsi="Arial" w:cs="Arial" w:hint="eastAsia"/>
        </w:rPr>
        <w:t>6</w:t>
      </w:r>
      <w:r w:rsidRPr="00CE1480">
        <w:rPr>
          <w:rFonts w:ascii="Arial" w:hAnsi="Arial" w:cs="Arial"/>
        </w:rPr>
        <w:t xml:space="preserve">.1 </w:t>
      </w:r>
      <w:r>
        <w:rPr>
          <w:rFonts w:ascii="Arial" w:hAnsi="Arial" w:cs="Arial"/>
        </w:rPr>
        <w:t>生产部</w:t>
      </w:r>
      <w:r w:rsidRPr="00CE1480">
        <w:rPr>
          <w:rFonts w:ascii="Arial" w:hAnsi="Arial" w:cs="Arial"/>
        </w:rPr>
        <w:t>模块程序结构设计</w:t>
      </w:r>
      <w:bookmarkEnd w:id="96"/>
    </w:p>
    <w:p w:rsidR="00916994" w:rsidRDefault="00916994" w:rsidP="00916994">
      <w:pPr>
        <w:ind w:firstLine="420"/>
        <w:rPr>
          <w:rFonts w:ascii="Arial" w:hAnsi="Arial" w:cs="Arial"/>
        </w:rPr>
      </w:pPr>
      <w:r>
        <w:rPr>
          <w:rFonts w:ascii="Arial" w:hAnsi="Arial" w:cs="Arial" w:hint="eastAsia"/>
        </w:rPr>
        <w:t>智造链系统的生产部模块的程序结构和设计部相似，都是分为</w:t>
      </w:r>
      <w:r>
        <w:rPr>
          <w:rFonts w:ascii="Arial" w:hAnsi="Arial" w:cs="Arial" w:hint="eastAsia"/>
        </w:rPr>
        <w:t>View</w:t>
      </w:r>
      <w:r>
        <w:rPr>
          <w:rFonts w:ascii="Arial" w:hAnsi="Arial" w:cs="Arial" w:hint="eastAsia"/>
        </w:rPr>
        <w:t>层、</w:t>
      </w:r>
      <w:r>
        <w:rPr>
          <w:rFonts w:ascii="Arial" w:hAnsi="Arial" w:cs="Arial" w:hint="eastAsia"/>
        </w:rPr>
        <w:t>Controller</w:t>
      </w:r>
      <w:r>
        <w:rPr>
          <w:rFonts w:ascii="Arial" w:hAnsi="Arial" w:cs="Arial" w:hint="eastAsia"/>
        </w:rPr>
        <w:t>层、</w:t>
      </w:r>
      <w:r>
        <w:rPr>
          <w:rFonts w:ascii="Arial" w:hAnsi="Arial" w:cs="Arial" w:hint="eastAsia"/>
        </w:rPr>
        <w:t>Service</w:t>
      </w:r>
      <w:r>
        <w:rPr>
          <w:rFonts w:ascii="Arial" w:hAnsi="Arial" w:cs="Arial" w:hint="eastAsia"/>
        </w:rPr>
        <w:t>层、</w:t>
      </w:r>
      <w:r>
        <w:rPr>
          <w:rFonts w:ascii="Arial" w:hAnsi="Arial" w:cs="Arial" w:hint="eastAsia"/>
        </w:rPr>
        <w:t>DAO</w:t>
      </w:r>
      <w:r>
        <w:rPr>
          <w:rFonts w:ascii="Arial" w:hAnsi="Arial" w:cs="Arial" w:hint="eastAsia"/>
        </w:rPr>
        <w:t>层和</w:t>
      </w:r>
      <w:r w:rsidR="008062B3">
        <w:rPr>
          <w:rFonts w:ascii="Arial" w:hAnsi="Arial" w:cs="Arial" w:hint="eastAsia"/>
        </w:rPr>
        <w:t>数据库</w:t>
      </w:r>
      <w:r>
        <w:rPr>
          <w:rFonts w:ascii="Arial" w:hAnsi="Arial" w:cs="Arial" w:hint="eastAsia"/>
        </w:rPr>
        <w:t>层</w:t>
      </w:r>
      <w:r w:rsidR="008062B3">
        <w:rPr>
          <w:rFonts w:ascii="Arial" w:hAnsi="Arial" w:cs="Arial" w:hint="eastAsia"/>
        </w:rPr>
        <w:t>。系统结构参考图</w:t>
      </w:r>
      <w:r w:rsidR="008062B3">
        <w:rPr>
          <w:rFonts w:ascii="Arial" w:hAnsi="Arial" w:cs="Arial" w:hint="eastAsia"/>
        </w:rPr>
        <w:t>3.7</w:t>
      </w:r>
      <w:r w:rsidR="008062B3">
        <w:rPr>
          <w:rFonts w:ascii="Arial" w:hAnsi="Arial" w:cs="Arial" w:hint="eastAsia"/>
        </w:rPr>
        <w:t>系统程序结构图。</w:t>
      </w:r>
    </w:p>
    <w:p w:rsidR="00916994" w:rsidRPr="00CE1480" w:rsidRDefault="00451627" w:rsidP="00916994">
      <w:pPr>
        <w:pStyle w:val="3"/>
        <w:rPr>
          <w:rFonts w:ascii="Arial" w:hAnsi="Arial" w:cs="Arial"/>
        </w:rPr>
      </w:pPr>
      <w:bookmarkStart w:id="97" w:name="_Toc387496469"/>
      <w:r>
        <w:rPr>
          <w:rFonts w:ascii="Arial" w:hAnsi="Arial" w:cs="Arial"/>
        </w:rPr>
        <w:lastRenderedPageBreak/>
        <w:t>3.</w:t>
      </w:r>
      <w:r>
        <w:rPr>
          <w:rFonts w:ascii="Arial" w:hAnsi="Arial" w:cs="Arial" w:hint="eastAsia"/>
        </w:rPr>
        <w:t>6</w:t>
      </w:r>
      <w:r w:rsidR="00916994" w:rsidRPr="00CE1480">
        <w:rPr>
          <w:rFonts w:ascii="Arial" w:hAnsi="Arial" w:cs="Arial"/>
        </w:rPr>
        <w:t xml:space="preserve">.2 </w:t>
      </w:r>
      <w:r w:rsidR="008E5E17">
        <w:rPr>
          <w:rFonts w:ascii="Arial" w:hAnsi="Arial" w:cs="Arial"/>
        </w:rPr>
        <w:t>生产</w:t>
      </w:r>
      <w:r w:rsidR="00916994">
        <w:rPr>
          <w:rFonts w:ascii="Arial" w:hAnsi="Arial" w:cs="Arial"/>
        </w:rPr>
        <w:t>部</w:t>
      </w:r>
      <w:r w:rsidR="00916994" w:rsidRPr="00CE1480">
        <w:rPr>
          <w:rFonts w:ascii="Arial" w:hAnsi="Arial" w:cs="Arial"/>
        </w:rPr>
        <w:t>模块功能组件划分</w:t>
      </w:r>
      <w:bookmarkEnd w:id="97"/>
    </w:p>
    <w:p w:rsidR="00916994" w:rsidRPr="00CE1480" w:rsidRDefault="008E5E17" w:rsidP="00916994">
      <w:pPr>
        <w:ind w:firstLine="420"/>
        <w:jc w:val="left"/>
        <w:rPr>
          <w:rFonts w:ascii="Arial" w:hAnsi="Arial" w:cs="Arial"/>
        </w:rPr>
      </w:pPr>
      <w:r>
        <w:rPr>
          <w:rFonts w:ascii="Arial" w:hAnsi="Arial" w:cs="Arial"/>
        </w:rPr>
        <w:t>生产部</w:t>
      </w:r>
      <w:r w:rsidR="00916994" w:rsidRPr="00CE1480">
        <w:rPr>
          <w:rFonts w:ascii="Arial" w:hAnsi="Arial" w:cs="Arial"/>
        </w:rPr>
        <w:t>模块涉及的功能组件有</w:t>
      </w:r>
      <w:r>
        <w:rPr>
          <w:rFonts w:ascii="Arial" w:hAnsi="Arial" w:cs="Arial"/>
        </w:rPr>
        <w:t>订单管理</w:t>
      </w:r>
      <w:r w:rsidRPr="00CE1480">
        <w:rPr>
          <w:rFonts w:ascii="Arial" w:hAnsi="Arial" w:cs="Arial"/>
        </w:rPr>
        <w:t>组件、</w:t>
      </w:r>
      <w:r>
        <w:rPr>
          <w:rFonts w:ascii="Arial" w:hAnsi="Arial" w:cs="Arial"/>
        </w:rPr>
        <w:t>流程管理</w:t>
      </w:r>
      <w:r w:rsidRPr="00CE1480">
        <w:rPr>
          <w:rFonts w:ascii="Arial" w:hAnsi="Arial" w:cs="Arial"/>
        </w:rPr>
        <w:t>组件</w:t>
      </w:r>
      <w:r>
        <w:rPr>
          <w:rFonts w:ascii="Arial" w:hAnsi="Arial" w:cs="Arial"/>
        </w:rPr>
        <w:t>和数据库</w:t>
      </w:r>
      <w:r w:rsidRPr="00CE1480">
        <w:rPr>
          <w:rFonts w:ascii="Arial" w:hAnsi="Arial" w:cs="Arial"/>
        </w:rPr>
        <w:t>组件</w:t>
      </w:r>
      <w:r w:rsidR="00916994" w:rsidRPr="00CE1480">
        <w:rPr>
          <w:rFonts w:ascii="Arial" w:hAnsi="Arial" w:cs="Arial"/>
        </w:rPr>
        <w:t>。</w:t>
      </w:r>
    </w:p>
    <w:p w:rsidR="00916994" w:rsidRPr="00CE1480" w:rsidRDefault="00451627" w:rsidP="00916994">
      <w:pPr>
        <w:pStyle w:val="3"/>
        <w:rPr>
          <w:rFonts w:ascii="Arial" w:hAnsi="Arial" w:cs="Arial"/>
        </w:rPr>
      </w:pPr>
      <w:bookmarkStart w:id="98" w:name="_Toc387496470"/>
      <w:r>
        <w:rPr>
          <w:rFonts w:ascii="Arial" w:hAnsi="Arial" w:cs="Arial"/>
        </w:rPr>
        <w:t>3.</w:t>
      </w:r>
      <w:r>
        <w:rPr>
          <w:rFonts w:ascii="Arial" w:hAnsi="Arial" w:cs="Arial" w:hint="eastAsia"/>
        </w:rPr>
        <w:t>6</w:t>
      </w:r>
      <w:r w:rsidR="00916994" w:rsidRPr="00CE1480">
        <w:rPr>
          <w:rFonts w:ascii="Arial" w:hAnsi="Arial" w:cs="Arial"/>
        </w:rPr>
        <w:t xml:space="preserve">.3 </w:t>
      </w:r>
      <w:r w:rsidR="00AD135F">
        <w:rPr>
          <w:rFonts w:ascii="Arial" w:hAnsi="Arial" w:cs="Arial"/>
        </w:rPr>
        <w:t>生产</w:t>
      </w:r>
      <w:r w:rsidR="00916994">
        <w:rPr>
          <w:rFonts w:ascii="Arial" w:hAnsi="Arial" w:cs="Arial"/>
        </w:rPr>
        <w:t>部</w:t>
      </w:r>
      <w:r w:rsidR="00916994" w:rsidRPr="00CE1480">
        <w:rPr>
          <w:rFonts w:ascii="Arial" w:hAnsi="Arial" w:cs="Arial"/>
        </w:rPr>
        <w:t>模块接口设计</w:t>
      </w:r>
      <w:bookmarkEnd w:id="98"/>
    </w:p>
    <w:p w:rsidR="00916994" w:rsidRPr="00CE1480" w:rsidRDefault="00916994" w:rsidP="00916994">
      <w:pPr>
        <w:rPr>
          <w:rFonts w:ascii="Arial" w:hAnsi="Arial" w:cs="Arial"/>
        </w:rPr>
      </w:pPr>
      <w:r w:rsidRPr="00CE1480">
        <w:rPr>
          <w:rFonts w:ascii="Arial" w:hAnsi="Arial" w:cs="Arial"/>
        </w:rPr>
        <w:tab/>
      </w:r>
      <w:r>
        <w:rPr>
          <w:rFonts w:ascii="Arial" w:hAnsi="Arial" w:cs="Arial"/>
        </w:rPr>
        <w:t>智造链系统</w:t>
      </w:r>
      <w:r w:rsidR="008062B3">
        <w:rPr>
          <w:rFonts w:ascii="Arial" w:hAnsi="Arial" w:cs="Arial"/>
        </w:rPr>
        <w:t>生产</w:t>
      </w:r>
      <w:r>
        <w:rPr>
          <w:rFonts w:ascii="Arial" w:hAnsi="Arial" w:cs="Arial"/>
        </w:rPr>
        <w:t>部</w:t>
      </w:r>
      <w:r w:rsidRPr="00CE1480">
        <w:rPr>
          <w:rFonts w:ascii="Arial" w:hAnsi="Arial" w:cs="Arial"/>
        </w:rPr>
        <w:t>模块的接口主要包括</w:t>
      </w:r>
      <w:r>
        <w:rPr>
          <w:rFonts w:ascii="Arial" w:hAnsi="Arial" w:cs="Arial"/>
        </w:rPr>
        <w:t>Service</w:t>
      </w:r>
      <w:r>
        <w:rPr>
          <w:rFonts w:ascii="Arial" w:hAnsi="Arial" w:cs="Arial"/>
        </w:rPr>
        <w:t>层和</w:t>
      </w:r>
      <w:r>
        <w:rPr>
          <w:rFonts w:ascii="Arial" w:hAnsi="Arial" w:cs="Arial"/>
        </w:rPr>
        <w:t>DAO</w:t>
      </w:r>
      <w:r>
        <w:rPr>
          <w:rFonts w:ascii="Arial" w:hAnsi="Arial" w:cs="Arial"/>
        </w:rPr>
        <w:t>层</w:t>
      </w:r>
      <w:r w:rsidRPr="00CE1480">
        <w:rPr>
          <w:rFonts w:ascii="Arial" w:hAnsi="Arial" w:cs="Arial"/>
        </w:rPr>
        <w:t>两层</w:t>
      </w:r>
      <w:r>
        <w:rPr>
          <w:rFonts w:ascii="Arial" w:hAnsi="Arial" w:cs="Arial"/>
        </w:rPr>
        <w:t>，</w:t>
      </w:r>
      <w:r>
        <w:rPr>
          <w:rFonts w:ascii="Arial" w:hAnsi="Arial" w:cs="Arial"/>
        </w:rPr>
        <w:t>Service</w:t>
      </w:r>
      <w:r>
        <w:rPr>
          <w:rFonts w:ascii="Arial" w:hAnsi="Arial" w:cs="Arial"/>
        </w:rPr>
        <w:t>层接口为</w:t>
      </w:r>
      <w:r w:rsidR="008062B3">
        <w:rPr>
          <w:rFonts w:ascii="Arial" w:hAnsi="Arial" w:cs="Arial"/>
        </w:rPr>
        <w:t>Produce</w:t>
      </w:r>
      <w:r>
        <w:rPr>
          <w:rFonts w:ascii="Arial" w:hAnsi="Arial" w:cs="Arial"/>
        </w:rPr>
        <w:t>Service</w:t>
      </w:r>
      <w:r>
        <w:rPr>
          <w:rFonts w:ascii="Arial" w:hAnsi="Arial" w:cs="Arial"/>
        </w:rPr>
        <w:t>接口，</w:t>
      </w:r>
      <w:r>
        <w:rPr>
          <w:rFonts w:ascii="Arial" w:hAnsi="Arial" w:cs="Arial"/>
        </w:rPr>
        <w:t>DAO</w:t>
      </w:r>
      <w:r>
        <w:rPr>
          <w:rFonts w:ascii="Arial" w:hAnsi="Arial" w:cs="Arial"/>
        </w:rPr>
        <w:t>层接口为</w:t>
      </w:r>
      <w:r>
        <w:rPr>
          <w:rFonts w:ascii="Arial" w:hAnsi="Arial" w:cs="Arial"/>
        </w:rPr>
        <w:t>I</w:t>
      </w:r>
      <w:r w:rsidR="008062B3">
        <w:rPr>
          <w:rFonts w:ascii="Arial" w:hAnsi="Arial" w:cs="Arial"/>
        </w:rPr>
        <w:t>Produce</w:t>
      </w:r>
      <w:r>
        <w:rPr>
          <w:rFonts w:ascii="Arial" w:hAnsi="Arial" w:cs="Arial"/>
        </w:rPr>
        <w:t>DAO</w:t>
      </w:r>
      <w:r>
        <w:rPr>
          <w:rFonts w:ascii="Arial" w:hAnsi="Arial" w:cs="Arial"/>
        </w:rPr>
        <w:t>接口。</w:t>
      </w:r>
    </w:p>
    <w:p w:rsidR="00916994" w:rsidRPr="00CE1480" w:rsidRDefault="008062B3" w:rsidP="00916994">
      <w:pPr>
        <w:ind w:firstLine="420"/>
        <w:rPr>
          <w:rFonts w:ascii="Arial" w:hAnsi="Arial" w:cs="Arial"/>
        </w:rPr>
      </w:pPr>
      <w:r>
        <w:rPr>
          <w:rFonts w:ascii="Arial" w:hAnsi="Arial" w:cs="Arial"/>
        </w:rPr>
        <w:t>Produce</w:t>
      </w:r>
      <w:r w:rsidR="00916994" w:rsidRPr="00CE1480">
        <w:rPr>
          <w:rFonts w:ascii="Arial" w:hAnsi="Arial" w:cs="Arial"/>
        </w:rPr>
        <w:t>Service</w:t>
      </w:r>
      <w:r w:rsidR="00916994">
        <w:rPr>
          <w:rFonts w:ascii="Arial" w:hAnsi="Arial" w:cs="Arial"/>
        </w:rPr>
        <w:t>接口</w:t>
      </w:r>
      <w:r w:rsidR="00916994" w:rsidRPr="00CE1480">
        <w:rPr>
          <w:rFonts w:ascii="Arial" w:hAnsi="Arial" w:cs="Arial"/>
        </w:rPr>
        <w:t>由</w:t>
      </w:r>
      <w:r>
        <w:rPr>
          <w:rFonts w:ascii="Arial" w:hAnsi="Arial" w:cs="Arial"/>
        </w:rPr>
        <w:t>Produce</w:t>
      </w:r>
      <w:r w:rsidR="00916994" w:rsidRPr="00CE1480">
        <w:rPr>
          <w:rFonts w:ascii="Arial" w:hAnsi="Arial" w:cs="Arial"/>
        </w:rPr>
        <w:t>ServiceImpl</w:t>
      </w:r>
      <w:r w:rsidR="00916994" w:rsidRPr="00CE1480">
        <w:rPr>
          <w:rFonts w:ascii="Arial" w:hAnsi="Arial" w:cs="Arial"/>
        </w:rPr>
        <w:t>类实现，其</w:t>
      </w:r>
      <w:r w:rsidR="00916994">
        <w:rPr>
          <w:rFonts w:ascii="Arial" w:hAnsi="Arial" w:cs="Arial"/>
        </w:rPr>
        <w:t>具体</w:t>
      </w:r>
      <w:r w:rsidR="00916994" w:rsidRPr="00CE1480">
        <w:rPr>
          <w:rFonts w:ascii="Arial" w:hAnsi="Arial" w:cs="Arial"/>
        </w:rPr>
        <w:t>接口定义如表</w:t>
      </w:r>
      <w:r>
        <w:rPr>
          <w:rFonts w:ascii="Arial" w:hAnsi="Arial" w:cs="Arial"/>
        </w:rPr>
        <w:t>3.</w:t>
      </w:r>
      <w:r w:rsidR="005A6E29">
        <w:rPr>
          <w:rFonts w:ascii="Arial" w:hAnsi="Arial" w:cs="Arial" w:hint="eastAsia"/>
        </w:rPr>
        <w:t>3</w:t>
      </w:r>
      <w:r w:rsidR="00916994" w:rsidRPr="00CE1480">
        <w:rPr>
          <w:rFonts w:ascii="Arial" w:hAnsi="Arial" w:cs="Arial"/>
        </w:rPr>
        <w:t>所示。该接口主要</w:t>
      </w:r>
      <w:r w:rsidR="00916994">
        <w:rPr>
          <w:rFonts w:ascii="Arial" w:hAnsi="Arial" w:cs="Arial"/>
        </w:rPr>
        <w:t>提供了查看任务列表、显示任务详情</w:t>
      </w:r>
      <w:r>
        <w:rPr>
          <w:rFonts w:ascii="Arial" w:hAnsi="Arial" w:cs="Arial"/>
        </w:rPr>
        <w:t>、</w:t>
      </w:r>
      <w:r w:rsidR="00916994">
        <w:rPr>
          <w:rFonts w:ascii="Arial" w:hAnsi="Arial" w:cs="Arial"/>
        </w:rPr>
        <w:t>提交任务</w:t>
      </w:r>
      <w:r>
        <w:rPr>
          <w:rFonts w:ascii="Arial" w:hAnsi="Arial" w:cs="Arial"/>
        </w:rPr>
        <w:t>和获取加工单</w:t>
      </w:r>
      <w:r w:rsidR="00916994">
        <w:rPr>
          <w:rFonts w:ascii="Arial" w:hAnsi="Arial" w:cs="Arial"/>
        </w:rPr>
        <w:t>的方法接口。</w:t>
      </w:r>
    </w:p>
    <w:p w:rsidR="00916994" w:rsidRPr="00CE1480" w:rsidRDefault="00916994" w:rsidP="00916994">
      <w:pPr>
        <w:pStyle w:val="21"/>
      </w:pPr>
      <w:bookmarkStart w:id="99" w:name="_Toc387496616"/>
      <w:r w:rsidRPr="00CE1480">
        <w:t>表</w:t>
      </w:r>
      <w:r w:rsidR="008062B3">
        <w:t>3.</w:t>
      </w:r>
      <w:r w:rsidR="008062B3">
        <w:rPr>
          <w:rFonts w:hint="eastAsia"/>
        </w:rPr>
        <w:t>3</w:t>
      </w:r>
      <w:r w:rsidRPr="00CE1480">
        <w:t xml:space="preserve"> </w:t>
      </w:r>
      <w:r w:rsidR="008062B3">
        <w:t>Produce</w:t>
      </w:r>
      <w:r w:rsidRPr="00CE1480">
        <w:t>Service</w:t>
      </w:r>
      <w:r w:rsidRPr="00CE1480">
        <w:t>接口方法表</w:t>
      </w:r>
      <w:bookmarkEnd w:id="99"/>
    </w:p>
    <w:tbl>
      <w:tblPr>
        <w:tblStyle w:val="af2"/>
        <w:tblW w:w="0" w:type="auto"/>
        <w:tblLook w:val="04A0" w:firstRow="1" w:lastRow="0" w:firstColumn="1" w:lastColumn="0" w:noHBand="0" w:noVBand="1"/>
      </w:tblPr>
      <w:tblGrid>
        <w:gridCol w:w="3652"/>
        <w:gridCol w:w="4820"/>
      </w:tblGrid>
      <w:tr w:rsidR="00916994" w:rsidRPr="00CE1480" w:rsidTr="00F17DE4">
        <w:tc>
          <w:tcPr>
            <w:tcW w:w="3652" w:type="dxa"/>
          </w:tcPr>
          <w:p w:rsidR="00916994" w:rsidRPr="00CE1480" w:rsidRDefault="00916994" w:rsidP="00F17DE4">
            <w:pPr>
              <w:jc w:val="center"/>
              <w:rPr>
                <w:rFonts w:ascii="Arial" w:hAnsi="Arial" w:cs="Arial"/>
              </w:rPr>
            </w:pPr>
            <w:r w:rsidRPr="00CE1480">
              <w:rPr>
                <w:rFonts w:ascii="Arial" w:hAnsi="Arial" w:cs="Arial"/>
              </w:rPr>
              <w:t>方法名</w:t>
            </w:r>
          </w:p>
        </w:tc>
        <w:tc>
          <w:tcPr>
            <w:tcW w:w="4820" w:type="dxa"/>
          </w:tcPr>
          <w:p w:rsidR="00916994" w:rsidRPr="00CE1480" w:rsidRDefault="00916994" w:rsidP="00F17DE4">
            <w:pPr>
              <w:jc w:val="center"/>
              <w:rPr>
                <w:rFonts w:ascii="Arial" w:hAnsi="Arial" w:cs="Arial"/>
              </w:rPr>
            </w:pPr>
            <w:r w:rsidRPr="00CE1480">
              <w:rPr>
                <w:rFonts w:ascii="Arial" w:hAnsi="Arial" w:cs="Arial"/>
              </w:rPr>
              <w:t>描述</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getVerifyProduceList</w:t>
            </w:r>
          </w:p>
        </w:tc>
        <w:tc>
          <w:tcPr>
            <w:tcW w:w="4820" w:type="dxa"/>
          </w:tcPr>
          <w:p w:rsidR="00916994" w:rsidRPr="00CE1480" w:rsidRDefault="00916994" w:rsidP="00F17DE4">
            <w:pPr>
              <w:jc w:val="center"/>
              <w:rPr>
                <w:rFonts w:ascii="Arial" w:hAnsi="Arial" w:cs="Arial"/>
              </w:rPr>
            </w:pPr>
            <w:r>
              <w:rPr>
                <w:rFonts w:ascii="Arial" w:hAnsi="Arial" w:cs="Arial"/>
              </w:rPr>
              <w:t>获得</w:t>
            </w:r>
            <w:r w:rsidR="008062B3">
              <w:rPr>
                <w:rFonts w:ascii="Arial" w:hAnsi="Arial" w:cs="Arial"/>
              </w:rPr>
              <w:t>生产</w:t>
            </w:r>
            <w:r>
              <w:rPr>
                <w:rFonts w:ascii="Arial" w:hAnsi="Arial" w:cs="Arial"/>
              </w:rPr>
              <w:t>验证的任务列表</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getVerifyProduceDetail</w:t>
            </w:r>
          </w:p>
        </w:tc>
        <w:tc>
          <w:tcPr>
            <w:tcW w:w="4820" w:type="dxa"/>
          </w:tcPr>
          <w:p w:rsidR="00916994" w:rsidRPr="00CE1480" w:rsidRDefault="00916994" w:rsidP="00F17DE4">
            <w:pPr>
              <w:jc w:val="center"/>
              <w:rPr>
                <w:rFonts w:ascii="Arial" w:hAnsi="Arial" w:cs="Arial"/>
              </w:rPr>
            </w:pPr>
            <w:r>
              <w:rPr>
                <w:rFonts w:ascii="Arial" w:hAnsi="Arial" w:cs="Arial"/>
              </w:rPr>
              <w:t>获取一个</w:t>
            </w:r>
            <w:r w:rsidR="008062B3">
              <w:rPr>
                <w:rFonts w:ascii="Arial" w:hAnsi="Arial" w:cs="Arial"/>
              </w:rPr>
              <w:t>生产</w:t>
            </w:r>
            <w:r>
              <w:rPr>
                <w:rFonts w:ascii="Arial" w:hAnsi="Arial" w:cs="Arial"/>
              </w:rPr>
              <w:t>验证任务的详细信息</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verifyProduceSubmit</w:t>
            </w:r>
          </w:p>
        </w:tc>
        <w:tc>
          <w:tcPr>
            <w:tcW w:w="4820" w:type="dxa"/>
          </w:tcPr>
          <w:p w:rsidR="00916994" w:rsidRPr="00CE1480" w:rsidRDefault="00916994" w:rsidP="00F17DE4">
            <w:pPr>
              <w:jc w:val="center"/>
              <w:rPr>
                <w:rFonts w:ascii="Arial" w:hAnsi="Arial" w:cs="Arial"/>
              </w:rPr>
            </w:pPr>
            <w:r>
              <w:rPr>
                <w:rFonts w:ascii="Arial" w:hAnsi="Arial" w:cs="Arial"/>
              </w:rPr>
              <w:t>提交一个</w:t>
            </w:r>
            <w:r w:rsidR="008062B3">
              <w:rPr>
                <w:rFonts w:ascii="Arial" w:hAnsi="Arial" w:cs="Arial"/>
              </w:rPr>
              <w:t>生产</w:t>
            </w:r>
            <w:r>
              <w:rPr>
                <w:rFonts w:ascii="Arial" w:hAnsi="Arial" w:cs="Arial"/>
              </w:rPr>
              <w:t>验证任务</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getComputeProduceCostList</w:t>
            </w:r>
          </w:p>
        </w:tc>
        <w:tc>
          <w:tcPr>
            <w:tcW w:w="4820" w:type="dxa"/>
          </w:tcPr>
          <w:p w:rsidR="00916994" w:rsidRPr="00CE1480" w:rsidRDefault="00916994" w:rsidP="00F17DE4">
            <w:pPr>
              <w:jc w:val="center"/>
              <w:rPr>
                <w:rFonts w:ascii="Arial" w:hAnsi="Arial" w:cs="Arial"/>
              </w:rPr>
            </w:pPr>
            <w:r>
              <w:rPr>
                <w:rFonts w:ascii="Arial" w:hAnsi="Arial" w:cs="Arial"/>
              </w:rPr>
              <w:t>获得</w:t>
            </w:r>
            <w:r w:rsidR="008062B3">
              <w:rPr>
                <w:rFonts w:ascii="Arial" w:hAnsi="Arial" w:cs="Arial"/>
              </w:rPr>
              <w:t>生产成本核算</w:t>
            </w:r>
            <w:r>
              <w:rPr>
                <w:rFonts w:ascii="Arial" w:hAnsi="Arial" w:cs="Arial"/>
              </w:rPr>
              <w:t>的任务列表</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getComputeProduceCostInfo</w:t>
            </w:r>
          </w:p>
        </w:tc>
        <w:tc>
          <w:tcPr>
            <w:tcW w:w="4820" w:type="dxa"/>
          </w:tcPr>
          <w:p w:rsidR="00916994" w:rsidRPr="00CE1480" w:rsidRDefault="00916994" w:rsidP="00F17DE4">
            <w:pPr>
              <w:jc w:val="center"/>
              <w:rPr>
                <w:rFonts w:ascii="Arial" w:hAnsi="Arial" w:cs="Arial"/>
              </w:rPr>
            </w:pPr>
            <w:r>
              <w:rPr>
                <w:rFonts w:ascii="Arial" w:hAnsi="Arial" w:cs="Arial"/>
              </w:rPr>
              <w:t>获取一个</w:t>
            </w:r>
            <w:r w:rsidR="008062B3">
              <w:rPr>
                <w:rFonts w:ascii="Arial" w:hAnsi="Arial" w:cs="Arial"/>
              </w:rPr>
              <w:t>生产成本核算</w:t>
            </w:r>
            <w:r>
              <w:rPr>
                <w:rFonts w:ascii="Arial" w:hAnsi="Arial" w:cs="Arial"/>
              </w:rPr>
              <w:t>任务的详细信息</w:t>
            </w:r>
          </w:p>
        </w:tc>
      </w:tr>
      <w:tr w:rsidR="00916994" w:rsidRPr="00CE1480" w:rsidTr="00F17DE4">
        <w:tc>
          <w:tcPr>
            <w:tcW w:w="3652" w:type="dxa"/>
          </w:tcPr>
          <w:p w:rsidR="00916994" w:rsidRPr="00CE1480" w:rsidRDefault="008062B3" w:rsidP="00F17DE4">
            <w:pPr>
              <w:jc w:val="center"/>
              <w:rPr>
                <w:rFonts w:ascii="Arial" w:hAnsi="Arial" w:cs="Arial"/>
              </w:rPr>
            </w:pPr>
            <w:r w:rsidRPr="008062B3">
              <w:rPr>
                <w:rFonts w:ascii="Arial" w:hAnsi="Arial" w:cs="Arial"/>
              </w:rPr>
              <w:t>computeProduceCostSubmit</w:t>
            </w:r>
          </w:p>
        </w:tc>
        <w:tc>
          <w:tcPr>
            <w:tcW w:w="4820" w:type="dxa"/>
          </w:tcPr>
          <w:p w:rsidR="00916994" w:rsidRPr="00CE1480" w:rsidRDefault="00916994" w:rsidP="00F17DE4">
            <w:pPr>
              <w:jc w:val="center"/>
              <w:rPr>
                <w:rFonts w:ascii="Arial" w:hAnsi="Arial" w:cs="Arial"/>
              </w:rPr>
            </w:pPr>
            <w:r>
              <w:rPr>
                <w:rFonts w:ascii="Arial" w:hAnsi="Arial" w:cs="Arial"/>
              </w:rPr>
              <w:t>提交一个</w:t>
            </w:r>
            <w:r w:rsidR="008062B3">
              <w:rPr>
                <w:rFonts w:ascii="Arial" w:hAnsi="Arial" w:cs="Arial"/>
              </w:rPr>
              <w:t>生产成本核算</w:t>
            </w:r>
            <w:proofErr w:type="gramStart"/>
            <w:r>
              <w:rPr>
                <w:rFonts w:ascii="Arial" w:hAnsi="Arial" w:cs="Arial"/>
              </w:rPr>
              <w:t>型任务</w:t>
            </w:r>
            <w:proofErr w:type="gramEnd"/>
          </w:p>
        </w:tc>
      </w:tr>
      <w:tr w:rsidR="00916994" w:rsidRPr="00CE1480" w:rsidTr="00F17DE4">
        <w:tc>
          <w:tcPr>
            <w:tcW w:w="3652" w:type="dxa"/>
          </w:tcPr>
          <w:p w:rsidR="00916994" w:rsidRPr="000C22C8" w:rsidRDefault="008062B3" w:rsidP="00F17DE4">
            <w:pPr>
              <w:jc w:val="center"/>
              <w:rPr>
                <w:rFonts w:ascii="Arial" w:hAnsi="Arial" w:cs="Arial"/>
              </w:rPr>
            </w:pPr>
            <w:r w:rsidRPr="008062B3">
              <w:rPr>
                <w:rFonts w:ascii="Arial" w:hAnsi="Arial" w:cs="Arial"/>
              </w:rPr>
              <w:t>getProduceSampleList</w:t>
            </w:r>
          </w:p>
        </w:tc>
        <w:tc>
          <w:tcPr>
            <w:tcW w:w="4820" w:type="dxa"/>
          </w:tcPr>
          <w:p w:rsidR="00916994" w:rsidRPr="00CE1480" w:rsidRDefault="00916994" w:rsidP="00F17DE4">
            <w:pPr>
              <w:jc w:val="center"/>
              <w:rPr>
                <w:rFonts w:ascii="Arial" w:hAnsi="Arial" w:cs="Arial"/>
              </w:rPr>
            </w:pPr>
            <w:r>
              <w:rPr>
                <w:rFonts w:ascii="Arial" w:hAnsi="Arial" w:cs="Arial"/>
              </w:rPr>
              <w:t>获得</w:t>
            </w:r>
            <w:r w:rsidR="008062B3">
              <w:rPr>
                <w:rFonts w:ascii="Arial" w:hAnsi="Arial" w:cs="Arial"/>
              </w:rPr>
              <w:t>样衣生产</w:t>
            </w:r>
            <w:r>
              <w:rPr>
                <w:rFonts w:ascii="Arial" w:hAnsi="Arial" w:cs="Arial"/>
              </w:rPr>
              <w:t>的任务列表</w:t>
            </w:r>
          </w:p>
        </w:tc>
      </w:tr>
      <w:tr w:rsidR="00916994" w:rsidRPr="00CE1480" w:rsidTr="00F17DE4">
        <w:tc>
          <w:tcPr>
            <w:tcW w:w="3652" w:type="dxa"/>
          </w:tcPr>
          <w:p w:rsidR="00916994" w:rsidRPr="000C22C8" w:rsidRDefault="008062B3" w:rsidP="00F17DE4">
            <w:pPr>
              <w:jc w:val="center"/>
              <w:rPr>
                <w:rFonts w:ascii="Arial" w:hAnsi="Arial" w:cs="Arial"/>
              </w:rPr>
            </w:pPr>
            <w:r w:rsidRPr="008062B3">
              <w:rPr>
                <w:rFonts w:ascii="Arial" w:hAnsi="Arial" w:cs="Arial"/>
              </w:rPr>
              <w:t>getProduceSampleDetail</w:t>
            </w:r>
          </w:p>
        </w:tc>
        <w:tc>
          <w:tcPr>
            <w:tcW w:w="4820" w:type="dxa"/>
          </w:tcPr>
          <w:p w:rsidR="00916994" w:rsidRPr="00CE1480" w:rsidRDefault="00916994" w:rsidP="00F17DE4">
            <w:pPr>
              <w:jc w:val="center"/>
              <w:rPr>
                <w:rFonts w:ascii="Arial" w:hAnsi="Arial" w:cs="Arial"/>
              </w:rPr>
            </w:pPr>
            <w:r>
              <w:rPr>
                <w:rFonts w:ascii="Arial" w:hAnsi="Arial" w:cs="Arial"/>
              </w:rPr>
              <w:t>获取一个</w:t>
            </w:r>
            <w:r w:rsidR="008062B3">
              <w:rPr>
                <w:rFonts w:ascii="Arial" w:hAnsi="Arial" w:cs="Arial"/>
              </w:rPr>
              <w:t>样衣生产</w:t>
            </w:r>
            <w:r>
              <w:rPr>
                <w:rFonts w:ascii="Arial" w:hAnsi="Arial" w:cs="Arial"/>
              </w:rPr>
              <w:t>任务的详细信息</w:t>
            </w:r>
          </w:p>
        </w:tc>
      </w:tr>
      <w:tr w:rsidR="00916994" w:rsidRPr="00CE1480" w:rsidTr="00F17DE4">
        <w:tc>
          <w:tcPr>
            <w:tcW w:w="3652" w:type="dxa"/>
          </w:tcPr>
          <w:p w:rsidR="00916994" w:rsidRPr="000C22C8" w:rsidRDefault="008062B3" w:rsidP="00F17DE4">
            <w:pPr>
              <w:jc w:val="center"/>
              <w:rPr>
                <w:rFonts w:ascii="Arial" w:hAnsi="Arial" w:cs="Arial"/>
              </w:rPr>
            </w:pPr>
            <w:r w:rsidRPr="008062B3">
              <w:rPr>
                <w:rFonts w:ascii="Arial" w:hAnsi="Arial" w:cs="Arial"/>
              </w:rPr>
              <w:t>produceSampleSubmit</w:t>
            </w:r>
          </w:p>
        </w:tc>
        <w:tc>
          <w:tcPr>
            <w:tcW w:w="4820" w:type="dxa"/>
          </w:tcPr>
          <w:p w:rsidR="00916994" w:rsidRPr="00CE1480" w:rsidRDefault="00916994" w:rsidP="008062B3">
            <w:pPr>
              <w:jc w:val="center"/>
              <w:rPr>
                <w:rFonts w:ascii="Arial" w:hAnsi="Arial" w:cs="Arial"/>
              </w:rPr>
            </w:pPr>
            <w:r>
              <w:rPr>
                <w:rFonts w:ascii="Arial" w:hAnsi="Arial" w:cs="Arial"/>
              </w:rPr>
              <w:t>提交一个</w:t>
            </w:r>
            <w:r w:rsidR="008062B3">
              <w:rPr>
                <w:rFonts w:ascii="Arial" w:hAnsi="Arial" w:cs="Arial"/>
              </w:rPr>
              <w:t>样衣生产</w:t>
            </w:r>
            <w:r>
              <w:rPr>
                <w:rFonts w:ascii="Arial" w:hAnsi="Arial" w:cs="Arial"/>
              </w:rPr>
              <w:t>任务</w:t>
            </w:r>
          </w:p>
        </w:tc>
      </w:tr>
      <w:tr w:rsidR="00916994" w:rsidRPr="00CE1480" w:rsidTr="00F17DE4">
        <w:tc>
          <w:tcPr>
            <w:tcW w:w="3652" w:type="dxa"/>
          </w:tcPr>
          <w:p w:rsidR="00916994" w:rsidRPr="000C22C8" w:rsidRDefault="008062B3" w:rsidP="00F17DE4">
            <w:pPr>
              <w:jc w:val="center"/>
              <w:rPr>
                <w:rFonts w:ascii="Arial" w:hAnsi="Arial" w:cs="Arial"/>
              </w:rPr>
            </w:pPr>
            <w:r w:rsidRPr="008062B3">
              <w:rPr>
                <w:rFonts w:ascii="Arial" w:hAnsi="Arial" w:cs="Arial"/>
              </w:rPr>
              <w:t>getProduceList</w:t>
            </w:r>
          </w:p>
        </w:tc>
        <w:tc>
          <w:tcPr>
            <w:tcW w:w="4820" w:type="dxa"/>
          </w:tcPr>
          <w:p w:rsidR="00916994" w:rsidRPr="00CE1480" w:rsidRDefault="00916994" w:rsidP="00F17DE4">
            <w:pPr>
              <w:jc w:val="center"/>
              <w:rPr>
                <w:rFonts w:ascii="Arial" w:hAnsi="Arial" w:cs="Arial"/>
              </w:rPr>
            </w:pPr>
            <w:r>
              <w:rPr>
                <w:rFonts w:ascii="Arial" w:hAnsi="Arial" w:cs="Arial"/>
              </w:rPr>
              <w:t>获得</w:t>
            </w:r>
            <w:r w:rsidR="008062B3">
              <w:rPr>
                <w:rFonts w:ascii="Arial" w:hAnsi="Arial" w:cs="Arial"/>
              </w:rPr>
              <w:t>批量生产</w:t>
            </w:r>
            <w:r>
              <w:rPr>
                <w:rFonts w:ascii="Arial" w:hAnsi="Arial" w:cs="Arial"/>
              </w:rPr>
              <w:t>的任务列表</w:t>
            </w:r>
          </w:p>
        </w:tc>
      </w:tr>
      <w:tr w:rsidR="00916994" w:rsidRPr="00CE1480" w:rsidTr="00F17DE4">
        <w:tc>
          <w:tcPr>
            <w:tcW w:w="3652" w:type="dxa"/>
          </w:tcPr>
          <w:p w:rsidR="00916994" w:rsidRPr="000C22C8" w:rsidRDefault="008062B3" w:rsidP="00F17DE4">
            <w:pPr>
              <w:jc w:val="center"/>
              <w:rPr>
                <w:rFonts w:ascii="Arial" w:hAnsi="Arial" w:cs="Arial"/>
              </w:rPr>
            </w:pPr>
            <w:r w:rsidRPr="008062B3">
              <w:rPr>
                <w:rFonts w:ascii="Arial" w:hAnsi="Arial" w:cs="Arial"/>
              </w:rPr>
              <w:t>getProduceDetail</w:t>
            </w:r>
          </w:p>
        </w:tc>
        <w:tc>
          <w:tcPr>
            <w:tcW w:w="4820" w:type="dxa"/>
          </w:tcPr>
          <w:p w:rsidR="00916994" w:rsidRPr="00CE1480" w:rsidRDefault="00916994" w:rsidP="00F17DE4">
            <w:pPr>
              <w:jc w:val="center"/>
              <w:rPr>
                <w:rFonts w:ascii="Arial" w:hAnsi="Arial" w:cs="Arial"/>
              </w:rPr>
            </w:pPr>
            <w:r>
              <w:rPr>
                <w:rFonts w:ascii="Arial" w:hAnsi="Arial" w:cs="Arial"/>
              </w:rPr>
              <w:t>获取一个</w:t>
            </w:r>
            <w:r w:rsidR="008062B3">
              <w:rPr>
                <w:rFonts w:ascii="Arial" w:hAnsi="Arial" w:cs="Arial"/>
              </w:rPr>
              <w:t>批量生产</w:t>
            </w:r>
            <w:r>
              <w:rPr>
                <w:rFonts w:ascii="Arial" w:hAnsi="Arial" w:cs="Arial"/>
              </w:rPr>
              <w:t>任务的详细信息</w:t>
            </w:r>
          </w:p>
        </w:tc>
      </w:tr>
      <w:tr w:rsidR="008062B3" w:rsidRPr="00CE1480" w:rsidTr="00F17DE4">
        <w:tc>
          <w:tcPr>
            <w:tcW w:w="3652" w:type="dxa"/>
          </w:tcPr>
          <w:p w:rsidR="008062B3" w:rsidRPr="008062B3" w:rsidRDefault="008062B3" w:rsidP="00F17DE4">
            <w:pPr>
              <w:jc w:val="center"/>
              <w:rPr>
                <w:rFonts w:ascii="Arial" w:hAnsi="Arial" w:cs="Arial"/>
              </w:rPr>
            </w:pPr>
            <w:r w:rsidRPr="008062B3">
              <w:rPr>
                <w:rFonts w:ascii="Arial" w:hAnsi="Arial" w:cs="Arial"/>
              </w:rPr>
              <w:t>pruduceSubmit</w:t>
            </w:r>
          </w:p>
        </w:tc>
        <w:tc>
          <w:tcPr>
            <w:tcW w:w="4820" w:type="dxa"/>
          </w:tcPr>
          <w:p w:rsidR="008062B3" w:rsidRDefault="008062B3" w:rsidP="00F17DE4">
            <w:pPr>
              <w:jc w:val="center"/>
              <w:rPr>
                <w:rFonts w:ascii="Arial" w:hAnsi="Arial" w:cs="Arial"/>
              </w:rPr>
            </w:pPr>
            <w:r>
              <w:rPr>
                <w:rFonts w:ascii="Arial" w:hAnsi="Arial" w:cs="Arial"/>
              </w:rPr>
              <w:t>提交一个批量生产任务</w:t>
            </w:r>
          </w:p>
        </w:tc>
      </w:tr>
      <w:tr w:rsidR="008062B3" w:rsidRPr="00CE1480" w:rsidTr="00F17DE4">
        <w:tc>
          <w:tcPr>
            <w:tcW w:w="3652" w:type="dxa"/>
          </w:tcPr>
          <w:p w:rsidR="008062B3" w:rsidRPr="008062B3" w:rsidRDefault="008062B3" w:rsidP="00F17DE4">
            <w:pPr>
              <w:jc w:val="center"/>
              <w:rPr>
                <w:rFonts w:ascii="Arial" w:hAnsi="Arial" w:cs="Arial"/>
              </w:rPr>
            </w:pPr>
            <w:r w:rsidRPr="008062B3">
              <w:rPr>
                <w:rFonts w:ascii="Arial" w:hAnsi="Arial" w:cs="Arial"/>
              </w:rPr>
              <w:t>getProduceList</w:t>
            </w:r>
          </w:p>
        </w:tc>
        <w:tc>
          <w:tcPr>
            <w:tcW w:w="4820" w:type="dxa"/>
          </w:tcPr>
          <w:p w:rsidR="008062B3" w:rsidRDefault="008062B3" w:rsidP="00F17DE4">
            <w:pPr>
              <w:jc w:val="center"/>
              <w:rPr>
                <w:rFonts w:ascii="Arial" w:hAnsi="Arial" w:cs="Arial"/>
              </w:rPr>
            </w:pPr>
            <w:r>
              <w:rPr>
                <w:rFonts w:ascii="Arial" w:hAnsi="Arial" w:cs="Arial"/>
              </w:rPr>
              <w:t>获得加工单列表</w:t>
            </w:r>
          </w:p>
        </w:tc>
      </w:tr>
    </w:tbl>
    <w:p w:rsidR="00916994" w:rsidRPr="00CE1480" w:rsidRDefault="00916994" w:rsidP="00916994">
      <w:pPr>
        <w:rPr>
          <w:rFonts w:ascii="Arial" w:hAnsi="Arial" w:cs="Arial"/>
        </w:rPr>
      </w:pPr>
    </w:p>
    <w:p w:rsidR="00916994" w:rsidRPr="00CE1480" w:rsidRDefault="00916994" w:rsidP="00916994">
      <w:pPr>
        <w:ind w:firstLine="420"/>
        <w:jc w:val="left"/>
        <w:rPr>
          <w:rFonts w:ascii="Arial" w:hAnsi="Arial" w:cs="Arial"/>
        </w:rPr>
      </w:pPr>
      <w:r>
        <w:rPr>
          <w:rFonts w:ascii="Arial" w:hAnsi="Arial" w:cs="Arial"/>
        </w:rPr>
        <w:t>I</w:t>
      </w:r>
      <w:r w:rsidR="008062B3">
        <w:rPr>
          <w:rFonts w:ascii="Arial" w:hAnsi="Arial" w:cs="Arial"/>
        </w:rPr>
        <w:t>Produce</w:t>
      </w:r>
      <w:r w:rsidRPr="00CE1480">
        <w:rPr>
          <w:rFonts w:ascii="Arial" w:hAnsi="Arial" w:cs="Arial"/>
        </w:rPr>
        <w:t>DAO</w:t>
      </w:r>
      <w:r w:rsidRPr="00CE1480">
        <w:rPr>
          <w:rFonts w:ascii="Arial" w:hAnsi="Arial" w:cs="Arial"/>
        </w:rPr>
        <w:t>接口由</w:t>
      </w:r>
      <w:r w:rsidR="008062B3">
        <w:rPr>
          <w:rFonts w:ascii="Arial" w:hAnsi="Arial" w:cs="Arial"/>
        </w:rPr>
        <w:t>Produce</w:t>
      </w:r>
      <w:r>
        <w:rPr>
          <w:rFonts w:ascii="Arial" w:hAnsi="Arial" w:cs="Arial"/>
        </w:rPr>
        <w:t>DAO</w:t>
      </w:r>
      <w:r w:rsidRPr="00CE1480">
        <w:rPr>
          <w:rFonts w:ascii="Arial" w:hAnsi="Arial" w:cs="Arial"/>
        </w:rPr>
        <w:t>类实现，其接口定义如表</w:t>
      </w:r>
      <w:r w:rsidRPr="00CE1480">
        <w:rPr>
          <w:rFonts w:ascii="Arial" w:hAnsi="Arial" w:cs="Arial"/>
        </w:rPr>
        <w:t>3.</w:t>
      </w:r>
      <w:r w:rsidR="005A6E29">
        <w:rPr>
          <w:rFonts w:ascii="Arial" w:hAnsi="Arial" w:cs="Arial" w:hint="eastAsia"/>
        </w:rPr>
        <w:t>4</w:t>
      </w:r>
      <w:r w:rsidRPr="00CE1480">
        <w:rPr>
          <w:rFonts w:ascii="Arial" w:hAnsi="Arial" w:cs="Arial"/>
        </w:rPr>
        <w:t>所示。</w:t>
      </w:r>
      <w:r>
        <w:rPr>
          <w:rFonts w:ascii="Arial" w:hAnsi="Arial" w:cs="Arial"/>
        </w:rPr>
        <w:t>该接口</w:t>
      </w:r>
      <w:r w:rsidRPr="00CE1480">
        <w:rPr>
          <w:rFonts w:ascii="Arial" w:hAnsi="Arial" w:cs="Arial"/>
        </w:rPr>
        <w:t>主要提供</w:t>
      </w:r>
      <w:r>
        <w:rPr>
          <w:rFonts w:ascii="Arial" w:hAnsi="Arial" w:cs="Arial"/>
        </w:rPr>
        <w:t>了和</w:t>
      </w:r>
      <w:r w:rsidR="008062B3">
        <w:rPr>
          <w:rFonts w:ascii="Arial" w:hAnsi="Arial" w:cs="Arial"/>
        </w:rPr>
        <w:t>加工单</w:t>
      </w:r>
      <w:r>
        <w:rPr>
          <w:rFonts w:ascii="Arial" w:hAnsi="Arial" w:cs="Arial"/>
        </w:rPr>
        <w:t>操作有关</w:t>
      </w:r>
      <w:r w:rsidRPr="00CE1480">
        <w:rPr>
          <w:rFonts w:ascii="Arial" w:hAnsi="Arial" w:cs="Arial"/>
        </w:rPr>
        <w:t>的方法接口，包括添加、</w:t>
      </w:r>
      <w:r>
        <w:rPr>
          <w:rFonts w:ascii="Arial" w:hAnsi="Arial" w:cs="Arial"/>
        </w:rPr>
        <w:t>更新、</w:t>
      </w:r>
      <w:r w:rsidRPr="00CE1480">
        <w:rPr>
          <w:rFonts w:ascii="Arial" w:hAnsi="Arial" w:cs="Arial"/>
        </w:rPr>
        <w:t>删除</w:t>
      </w:r>
      <w:r>
        <w:rPr>
          <w:rFonts w:ascii="Arial" w:hAnsi="Arial" w:cs="Arial"/>
        </w:rPr>
        <w:t>和</w:t>
      </w:r>
      <w:r w:rsidRPr="00CE1480">
        <w:rPr>
          <w:rFonts w:ascii="Arial" w:hAnsi="Arial" w:cs="Arial"/>
        </w:rPr>
        <w:t>查找</w:t>
      </w:r>
      <w:r w:rsidR="008062B3">
        <w:rPr>
          <w:rFonts w:ascii="Arial" w:hAnsi="Arial" w:cs="Arial"/>
        </w:rPr>
        <w:t>加工单</w:t>
      </w:r>
      <w:r>
        <w:rPr>
          <w:rFonts w:ascii="Arial" w:hAnsi="Arial" w:cs="Arial"/>
        </w:rPr>
        <w:t>信息等</w:t>
      </w:r>
      <w:r w:rsidRPr="00CE1480">
        <w:rPr>
          <w:rFonts w:ascii="Arial" w:hAnsi="Arial" w:cs="Arial"/>
        </w:rPr>
        <w:t>。</w:t>
      </w:r>
      <w:r>
        <w:rPr>
          <w:rFonts w:ascii="Arial" w:hAnsi="Arial" w:cs="Arial"/>
        </w:rPr>
        <w:t>其中查找包括了通过一些重要字段进行查找的方法接口。</w:t>
      </w:r>
    </w:p>
    <w:p w:rsidR="00916994" w:rsidRPr="00CE1480" w:rsidRDefault="00916994" w:rsidP="00916994">
      <w:pPr>
        <w:pStyle w:val="21"/>
      </w:pPr>
      <w:bookmarkStart w:id="100" w:name="_Toc387496617"/>
      <w:r w:rsidRPr="00CE1480">
        <w:t>表</w:t>
      </w:r>
      <w:r w:rsidRPr="00CE1480">
        <w:t>3.</w:t>
      </w:r>
      <w:r w:rsidR="008062B3">
        <w:rPr>
          <w:rFonts w:hint="eastAsia"/>
        </w:rPr>
        <w:t>4</w:t>
      </w:r>
      <w:r w:rsidRPr="00CE1480">
        <w:t xml:space="preserve"> </w:t>
      </w:r>
      <w:r w:rsidR="008062B3">
        <w:t>IProduce</w:t>
      </w:r>
      <w:r w:rsidRPr="00CE1480">
        <w:t>DAO</w:t>
      </w:r>
      <w:r w:rsidRPr="00CE1480">
        <w:t>接口方法表</w:t>
      </w:r>
      <w:bookmarkEnd w:id="100"/>
    </w:p>
    <w:tbl>
      <w:tblPr>
        <w:tblStyle w:val="af2"/>
        <w:tblW w:w="0" w:type="auto"/>
        <w:tblLook w:val="04A0" w:firstRow="1" w:lastRow="0" w:firstColumn="1" w:lastColumn="0" w:noHBand="0" w:noVBand="1"/>
      </w:tblPr>
      <w:tblGrid>
        <w:gridCol w:w="3765"/>
        <w:gridCol w:w="4757"/>
      </w:tblGrid>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t>方法名</w:t>
            </w:r>
          </w:p>
        </w:tc>
        <w:tc>
          <w:tcPr>
            <w:tcW w:w="4757" w:type="dxa"/>
          </w:tcPr>
          <w:p w:rsidR="00916994" w:rsidRPr="00CE1480" w:rsidRDefault="00916994" w:rsidP="00F17DE4">
            <w:pPr>
              <w:jc w:val="center"/>
              <w:rPr>
                <w:rFonts w:ascii="Arial" w:hAnsi="Arial" w:cs="Arial"/>
              </w:rPr>
            </w:pPr>
            <w:r w:rsidRPr="00CE1480">
              <w:rPr>
                <w:rFonts w:ascii="Arial" w:hAnsi="Arial" w:cs="Arial"/>
              </w:rPr>
              <w:t>描述</w:t>
            </w:r>
          </w:p>
        </w:tc>
      </w:tr>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t>save</w:t>
            </w:r>
          </w:p>
        </w:tc>
        <w:tc>
          <w:tcPr>
            <w:tcW w:w="4757" w:type="dxa"/>
          </w:tcPr>
          <w:p w:rsidR="00916994" w:rsidRPr="00CE1480" w:rsidRDefault="00916994" w:rsidP="00F17DE4">
            <w:pPr>
              <w:jc w:val="center"/>
              <w:rPr>
                <w:rFonts w:ascii="Arial" w:hAnsi="Arial" w:cs="Arial"/>
              </w:rPr>
            </w:pPr>
            <w:r w:rsidRPr="00CE1480">
              <w:rPr>
                <w:rFonts w:ascii="Arial" w:hAnsi="Arial" w:cs="Arial"/>
              </w:rPr>
              <w:t>添加</w:t>
            </w:r>
            <w:r w:rsidR="008062B3">
              <w:rPr>
                <w:rFonts w:ascii="Arial" w:hAnsi="Arial" w:cs="Arial"/>
              </w:rPr>
              <w:t>加工单</w:t>
            </w:r>
            <w:r w:rsidRPr="00CE1480">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t>delete</w:t>
            </w:r>
          </w:p>
        </w:tc>
        <w:tc>
          <w:tcPr>
            <w:tcW w:w="4757" w:type="dxa"/>
          </w:tcPr>
          <w:p w:rsidR="00916994" w:rsidRPr="00CE1480" w:rsidRDefault="00916994" w:rsidP="00F17DE4">
            <w:pPr>
              <w:jc w:val="center"/>
              <w:rPr>
                <w:rFonts w:ascii="Arial" w:hAnsi="Arial" w:cs="Arial"/>
              </w:rPr>
            </w:pPr>
            <w:r w:rsidRPr="00CE1480">
              <w:rPr>
                <w:rFonts w:ascii="Arial" w:hAnsi="Arial" w:cs="Arial"/>
              </w:rPr>
              <w:t>删除</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lastRenderedPageBreak/>
              <w:t>findById</w:t>
            </w:r>
          </w:p>
        </w:tc>
        <w:tc>
          <w:tcPr>
            <w:tcW w:w="4757" w:type="dxa"/>
          </w:tcPr>
          <w:p w:rsidR="00916994" w:rsidRPr="00CE1480" w:rsidRDefault="00916994" w:rsidP="00F17DE4">
            <w:pPr>
              <w:jc w:val="center"/>
              <w:rPr>
                <w:rFonts w:ascii="Arial" w:hAnsi="Arial" w:cs="Arial"/>
              </w:rPr>
            </w:pPr>
            <w:r w:rsidRPr="00CE1480">
              <w:rPr>
                <w:rFonts w:ascii="Arial" w:hAnsi="Arial" w:cs="Arial"/>
              </w:rPr>
              <w:t>通过</w:t>
            </w:r>
            <w:r w:rsidRPr="00CE1480">
              <w:rPr>
                <w:rFonts w:ascii="Arial" w:hAnsi="Arial" w:cs="Arial"/>
              </w:rPr>
              <w:t>id</w:t>
            </w:r>
            <w:r w:rsidRPr="00CE1480">
              <w:rPr>
                <w:rFonts w:ascii="Arial" w:hAnsi="Arial" w:cs="Arial"/>
              </w:rPr>
              <w:t>查找</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3B55F4">
              <w:rPr>
                <w:rFonts w:ascii="Arial" w:hAnsi="Arial" w:cs="Arial"/>
              </w:rPr>
              <w:t>findByExample</w:t>
            </w:r>
          </w:p>
        </w:tc>
        <w:tc>
          <w:tcPr>
            <w:tcW w:w="4757" w:type="dxa"/>
          </w:tcPr>
          <w:p w:rsidR="00916994" w:rsidRPr="00CE1480" w:rsidRDefault="00916994" w:rsidP="00F17DE4">
            <w:pPr>
              <w:jc w:val="center"/>
              <w:rPr>
                <w:rFonts w:ascii="Arial" w:hAnsi="Arial" w:cs="Arial"/>
              </w:rPr>
            </w:pPr>
            <w:r>
              <w:rPr>
                <w:rFonts w:ascii="Arial" w:hAnsi="Arial" w:cs="Arial"/>
              </w:rPr>
              <w:t>通过实例查找</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t>findByProperty</w:t>
            </w:r>
          </w:p>
        </w:tc>
        <w:tc>
          <w:tcPr>
            <w:tcW w:w="4757" w:type="dxa"/>
          </w:tcPr>
          <w:p w:rsidR="00916994" w:rsidRPr="00CE1480" w:rsidRDefault="00916994" w:rsidP="00F17DE4">
            <w:pPr>
              <w:jc w:val="center"/>
              <w:rPr>
                <w:rFonts w:ascii="Arial" w:hAnsi="Arial" w:cs="Arial"/>
              </w:rPr>
            </w:pPr>
            <w:r w:rsidRPr="00CE1480">
              <w:rPr>
                <w:rFonts w:ascii="Arial" w:hAnsi="Arial" w:cs="Arial"/>
              </w:rPr>
              <w:t>通过特定属性查找</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8062B3" w:rsidP="00F17DE4">
            <w:pPr>
              <w:jc w:val="center"/>
              <w:rPr>
                <w:rFonts w:ascii="Arial" w:hAnsi="Arial" w:cs="Arial"/>
              </w:rPr>
            </w:pPr>
            <w:r w:rsidRPr="008062B3">
              <w:rPr>
                <w:rFonts w:ascii="Arial" w:hAnsi="Arial" w:cs="Arial"/>
              </w:rPr>
              <w:t>findProduceByOrderId</w:t>
            </w:r>
          </w:p>
        </w:tc>
        <w:tc>
          <w:tcPr>
            <w:tcW w:w="4757" w:type="dxa"/>
          </w:tcPr>
          <w:p w:rsidR="00916994" w:rsidRPr="00CE1480" w:rsidRDefault="00916994" w:rsidP="00F17DE4">
            <w:pPr>
              <w:jc w:val="center"/>
              <w:rPr>
                <w:rFonts w:ascii="Arial" w:hAnsi="Arial" w:cs="Arial"/>
              </w:rPr>
            </w:pPr>
            <w:r w:rsidRPr="00CE1480">
              <w:rPr>
                <w:rFonts w:ascii="Arial" w:hAnsi="Arial" w:cs="Arial"/>
              </w:rPr>
              <w:t>通过</w:t>
            </w:r>
            <w:r>
              <w:rPr>
                <w:rFonts w:ascii="Arial" w:hAnsi="Arial" w:cs="Arial"/>
              </w:rPr>
              <w:t>订单</w:t>
            </w:r>
            <w:r w:rsidRPr="00CE1480">
              <w:rPr>
                <w:rFonts w:ascii="Arial" w:hAnsi="Arial" w:cs="Arial"/>
              </w:rPr>
              <w:t>id</w:t>
            </w:r>
            <w:r w:rsidRPr="00CE1480">
              <w:rPr>
                <w:rFonts w:ascii="Arial" w:hAnsi="Arial" w:cs="Arial"/>
              </w:rPr>
              <w:t>查找</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8062B3" w:rsidP="00F17DE4">
            <w:pPr>
              <w:jc w:val="center"/>
              <w:rPr>
                <w:rFonts w:ascii="Arial" w:hAnsi="Arial" w:cs="Arial"/>
              </w:rPr>
            </w:pPr>
            <w:r w:rsidRPr="008062B3">
              <w:rPr>
                <w:rFonts w:ascii="Arial" w:hAnsi="Arial" w:cs="Arial"/>
              </w:rPr>
              <w:t>findSampleProduceByOrderId</w:t>
            </w:r>
          </w:p>
        </w:tc>
        <w:tc>
          <w:tcPr>
            <w:tcW w:w="4757" w:type="dxa"/>
          </w:tcPr>
          <w:p w:rsidR="00916994" w:rsidRPr="00CE1480" w:rsidRDefault="00916994" w:rsidP="00F17DE4">
            <w:pPr>
              <w:jc w:val="center"/>
              <w:rPr>
                <w:rFonts w:ascii="Arial" w:hAnsi="Arial" w:cs="Arial"/>
              </w:rPr>
            </w:pPr>
            <w:r w:rsidRPr="00CE1480">
              <w:rPr>
                <w:rFonts w:ascii="Arial" w:hAnsi="Arial" w:cs="Arial"/>
              </w:rPr>
              <w:t>通过</w:t>
            </w:r>
            <w:r w:rsidR="008062B3">
              <w:rPr>
                <w:rFonts w:ascii="Arial" w:hAnsi="Arial" w:cs="Arial"/>
              </w:rPr>
              <w:t>订单</w:t>
            </w:r>
            <w:r w:rsidR="008062B3">
              <w:rPr>
                <w:rFonts w:ascii="Arial" w:hAnsi="Arial" w:cs="Arial"/>
              </w:rPr>
              <w:t>id</w:t>
            </w:r>
            <w:r>
              <w:rPr>
                <w:rFonts w:ascii="Arial" w:hAnsi="Arial" w:cs="Arial"/>
              </w:rPr>
              <w:t>查找</w:t>
            </w:r>
            <w:r w:rsidR="008062B3">
              <w:rPr>
                <w:rFonts w:ascii="Arial" w:hAnsi="Arial" w:cs="Arial"/>
              </w:rPr>
              <w:t>样</w:t>
            </w:r>
            <w:proofErr w:type="gramStart"/>
            <w:r w:rsidR="008062B3">
              <w:rPr>
                <w:rFonts w:ascii="Arial" w:hAnsi="Arial" w:cs="Arial"/>
              </w:rPr>
              <w:t>衣加工单</w:t>
            </w:r>
            <w:proofErr w:type="gramEnd"/>
            <w:r>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CE1480">
              <w:rPr>
                <w:rFonts w:ascii="Arial" w:hAnsi="Arial" w:cs="Arial"/>
              </w:rPr>
              <w:t>findAll</w:t>
            </w:r>
          </w:p>
        </w:tc>
        <w:tc>
          <w:tcPr>
            <w:tcW w:w="4757" w:type="dxa"/>
          </w:tcPr>
          <w:p w:rsidR="00916994" w:rsidRPr="00CE1480" w:rsidRDefault="00916994" w:rsidP="00F17DE4">
            <w:pPr>
              <w:jc w:val="center"/>
              <w:rPr>
                <w:rFonts w:ascii="Arial" w:hAnsi="Arial" w:cs="Arial"/>
              </w:rPr>
            </w:pPr>
            <w:r w:rsidRPr="00CE1480">
              <w:rPr>
                <w:rFonts w:ascii="Arial" w:hAnsi="Arial" w:cs="Arial"/>
              </w:rPr>
              <w:t>查找所有</w:t>
            </w:r>
            <w:r w:rsidR="008062B3">
              <w:rPr>
                <w:rFonts w:ascii="Arial" w:hAnsi="Arial" w:cs="Arial"/>
              </w:rPr>
              <w:t>加工单</w:t>
            </w:r>
            <w:r>
              <w:rPr>
                <w:rFonts w:ascii="Arial" w:hAnsi="Arial" w:cs="Arial"/>
              </w:rPr>
              <w:t>信息</w:t>
            </w:r>
          </w:p>
        </w:tc>
      </w:tr>
      <w:tr w:rsidR="00916994" w:rsidRPr="00CE1480" w:rsidTr="008062B3">
        <w:tc>
          <w:tcPr>
            <w:tcW w:w="3765" w:type="dxa"/>
          </w:tcPr>
          <w:p w:rsidR="00916994" w:rsidRPr="00CE1480" w:rsidRDefault="00916994" w:rsidP="00F17DE4">
            <w:pPr>
              <w:jc w:val="center"/>
              <w:rPr>
                <w:rFonts w:ascii="Arial" w:hAnsi="Arial" w:cs="Arial"/>
              </w:rPr>
            </w:pPr>
            <w:r w:rsidRPr="007E78C5">
              <w:rPr>
                <w:rFonts w:ascii="Arial" w:hAnsi="Arial" w:cs="Arial"/>
              </w:rPr>
              <w:t>merge</w:t>
            </w:r>
          </w:p>
        </w:tc>
        <w:tc>
          <w:tcPr>
            <w:tcW w:w="4757" w:type="dxa"/>
          </w:tcPr>
          <w:p w:rsidR="00916994" w:rsidRPr="00CE1480" w:rsidRDefault="00916994" w:rsidP="00F17DE4">
            <w:pPr>
              <w:jc w:val="center"/>
              <w:rPr>
                <w:rFonts w:ascii="Arial" w:hAnsi="Arial" w:cs="Arial"/>
              </w:rPr>
            </w:pPr>
            <w:r>
              <w:rPr>
                <w:rFonts w:ascii="Arial" w:hAnsi="Arial" w:cs="Arial"/>
              </w:rPr>
              <w:t>更新</w:t>
            </w:r>
            <w:r w:rsidR="008062B3">
              <w:rPr>
                <w:rFonts w:ascii="Arial" w:hAnsi="Arial" w:cs="Arial"/>
              </w:rPr>
              <w:t>加工单</w:t>
            </w:r>
            <w:r>
              <w:rPr>
                <w:rFonts w:ascii="Arial" w:hAnsi="Arial" w:cs="Arial"/>
              </w:rPr>
              <w:t>信息</w:t>
            </w:r>
          </w:p>
        </w:tc>
      </w:tr>
      <w:tr w:rsidR="008062B3" w:rsidRPr="00CE1480" w:rsidTr="008062B3">
        <w:tc>
          <w:tcPr>
            <w:tcW w:w="3765" w:type="dxa"/>
          </w:tcPr>
          <w:p w:rsidR="008062B3" w:rsidRPr="007E78C5" w:rsidRDefault="008062B3" w:rsidP="00F17DE4">
            <w:pPr>
              <w:jc w:val="center"/>
              <w:rPr>
                <w:rFonts w:ascii="Arial" w:hAnsi="Arial" w:cs="Arial"/>
              </w:rPr>
            </w:pPr>
            <w:r w:rsidRPr="008062B3">
              <w:rPr>
                <w:rFonts w:ascii="Arial" w:hAnsi="Arial" w:cs="Arial"/>
              </w:rPr>
              <w:t>deleteProduceByProperty</w:t>
            </w:r>
          </w:p>
        </w:tc>
        <w:tc>
          <w:tcPr>
            <w:tcW w:w="4757" w:type="dxa"/>
          </w:tcPr>
          <w:p w:rsidR="008062B3" w:rsidRDefault="008062B3" w:rsidP="00F17DE4">
            <w:pPr>
              <w:jc w:val="center"/>
              <w:rPr>
                <w:rFonts w:ascii="Arial" w:hAnsi="Arial" w:cs="Arial"/>
              </w:rPr>
            </w:pPr>
            <w:r>
              <w:rPr>
                <w:rFonts w:ascii="Arial" w:hAnsi="Arial" w:cs="Arial"/>
              </w:rPr>
              <w:t>通过特定属性删除加工单信息</w:t>
            </w:r>
          </w:p>
        </w:tc>
      </w:tr>
      <w:tr w:rsidR="008062B3" w:rsidRPr="00CE1480" w:rsidTr="008062B3">
        <w:tc>
          <w:tcPr>
            <w:tcW w:w="3765" w:type="dxa"/>
          </w:tcPr>
          <w:p w:rsidR="008062B3" w:rsidRPr="008062B3" w:rsidRDefault="008062B3" w:rsidP="00F17DE4">
            <w:pPr>
              <w:jc w:val="center"/>
              <w:rPr>
                <w:rFonts w:ascii="Arial" w:hAnsi="Arial" w:cs="Arial"/>
              </w:rPr>
            </w:pPr>
            <w:r w:rsidRPr="008062B3">
              <w:rPr>
                <w:rFonts w:ascii="Arial" w:hAnsi="Arial" w:cs="Arial"/>
              </w:rPr>
              <w:t>deleteSampleProduceByProperty</w:t>
            </w:r>
          </w:p>
        </w:tc>
        <w:tc>
          <w:tcPr>
            <w:tcW w:w="4757" w:type="dxa"/>
          </w:tcPr>
          <w:p w:rsidR="008062B3" w:rsidRDefault="008062B3" w:rsidP="00F17DE4">
            <w:pPr>
              <w:jc w:val="center"/>
              <w:rPr>
                <w:rFonts w:ascii="Arial" w:hAnsi="Arial" w:cs="Arial"/>
              </w:rPr>
            </w:pPr>
            <w:r>
              <w:rPr>
                <w:rFonts w:ascii="Arial" w:hAnsi="Arial" w:cs="Arial"/>
              </w:rPr>
              <w:t>通过特定属性删除样</w:t>
            </w:r>
            <w:proofErr w:type="gramStart"/>
            <w:r>
              <w:rPr>
                <w:rFonts w:ascii="Arial" w:hAnsi="Arial" w:cs="Arial"/>
              </w:rPr>
              <w:t>衣加工单</w:t>
            </w:r>
            <w:proofErr w:type="gramEnd"/>
            <w:r>
              <w:rPr>
                <w:rFonts w:ascii="Arial" w:hAnsi="Arial" w:cs="Arial"/>
              </w:rPr>
              <w:t>信息</w:t>
            </w:r>
          </w:p>
        </w:tc>
      </w:tr>
    </w:tbl>
    <w:p w:rsidR="005A6E29" w:rsidRPr="00CE1480" w:rsidRDefault="005A6E29" w:rsidP="005A6E29">
      <w:pPr>
        <w:pStyle w:val="2"/>
        <w:rPr>
          <w:rFonts w:cs="Arial"/>
        </w:rPr>
      </w:pPr>
      <w:bookmarkStart w:id="101" w:name="_Toc387496471"/>
      <w:r>
        <w:rPr>
          <w:rFonts w:cs="Arial"/>
        </w:rPr>
        <w:t>3.</w:t>
      </w:r>
      <w:r>
        <w:rPr>
          <w:rFonts w:cs="Arial" w:hint="eastAsia"/>
        </w:rPr>
        <w:t>7</w:t>
      </w:r>
      <w:r w:rsidRPr="00CE1480">
        <w:rPr>
          <w:rFonts w:cs="Arial"/>
        </w:rPr>
        <w:t xml:space="preserve"> </w:t>
      </w:r>
      <w:r>
        <w:rPr>
          <w:rFonts w:cs="Arial"/>
        </w:rPr>
        <w:t>智造链</w:t>
      </w:r>
      <w:r w:rsidRPr="00CE1480">
        <w:rPr>
          <w:rFonts w:cs="Arial"/>
        </w:rPr>
        <w:t>系统</w:t>
      </w:r>
      <w:r>
        <w:rPr>
          <w:rFonts w:cs="Arial"/>
        </w:rPr>
        <w:t>质检部模块</w:t>
      </w:r>
      <w:r w:rsidRPr="00CE1480">
        <w:rPr>
          <w:rFonts w:cs="Arial"/>
        </w:rPr>
        <w:t>的概要设计</w:t>
      </w:r>
      <w:bookmarkEnd w:id="101"/>
    </w:p>
    <w:p w:rsidR="005A6E29" w:rsidRPr="00CE1480" w:rsidRDefault="005A6E29" w:rsidP="005A6E29">
      <w:pPr>
        <w:rPr>
          <w:rFonts w:ascii="Arial" w:hAnsi="Arial" w:cs="Arial"/>
        </w:rPr>
      </w:pPr>
      <w:r w:rsidRPr="00CE1480">
        <w:rPr>
          <w:rFonts w:ascii="Arial" w:hAnsi="Arial" w:cs="Arial"/>
        </w:rPr>
        <w:tab/>
      </w:r>
      <w:r w:rsidRPr="00CE1480">
        <w:rPr>
          <w:rFonts w:ascii="Arial" w:hAnsi="Arial" w:cs="Arial"/>
        </w:rPr>
        <w:t>本章主要介绍了</w:t>
      </w:r>
      <w:r>
        <w:rPr>
          <w:rFonts w:ascii="Arial" w:hAnsi="Arial" w:cs="Arial"/>
        </w:rPr>
        <w:t>智造链</w:t>
      </w:r>
      <w:r w:rsidRPr="00CE1480">
        <w:rPr>
          <w:rFonts w:ascii="Arial" w:hAnsi="Arial" w:cs="Arial"/>
        </w:rPr>
        <w:t>系统</w:t>
      </w:r>
      <w:r>
        <w:rPr>
          <w:rFonts w:ascii="Arial" w:hAnsi="Arial" w:cs="Arial"/>
        </w:rPr>
        <w:t>质检部</w:t>
      </w:r>
      <w:r w:rsidRPr="00CE1480">
        <w:rPr>
          <w:rFonts w:ascii="Arial" w:hAnsi="Arial" w:cs="Arial"/>
        </w:rPr>
        <w:t>模块的程序结构设计、功能组件划分以及相关接口设计。</w:t>
      </w:r>
    </w:p>
    <w:p w:rsidR="005A6E29" w:rsidRPr="00CE1480" w:rsidRDefault="005A6E29" w:rsidP="005A6E29">
      <w:pPr>
        <w:pStyle w:val="3"/>
        <w:rPr>
          <w:rFonts w:ascii="Arial" w:hAnsi="Arial" w:cs="Arial"/>
        </w:rPr>
      </w:pPr>
      <w:bookmarkStart w:id="102" w:name="_Toc387496472"/>
      <w:r w:rsidRPr="00CE1480">
        <w:rPr>
          <w:rFonts w:ascii="Arial" w:hAnsi="Arial" w:cs="Arial"/>
        </w:rPr>
        <w:t>3.</w:t>
      </w:r>
      <w:r>
        <w:rPr>
          <w:rFonts w:ascii="Arial" w:hAnsi="Arial" w:cs="Arial" w:hint="eastAsia"/>
        </w:rPr>
        <w:t>7</w:t>
      </w:r>
      <w:r w:rsidRPr="00CE1480">
        <w:rPr>
          <w:rFonts w:ascii="Arial" w:hAnsi="Arial" w:cs="Arial"/>
        </w:rPr>
        <w:t xml:space="preserve">.1 </w:t>
      </w:r>
      <w:r>
        <w:rPr>
          <w:rFonts w:ascii="Arial" w:hAnsi="Arial" w:cs="Arial"/>
        </w:rPr>
        <w:t>质检部</w:t>
      </w:r>
      <w:r w:rsidRPr="00CE1480">
        <w:rPr>
          <w:rFonts w:ascii="Arial" w:hAnsi="Arial" w:cs="Arial"/>
        </w:rPr>
        <w:t>模块程序结构设计</w:t>
      </w:r>
      <w:bookmarkEnd w:id="102"/>
    </w:p>
    <w:p w:rsidR="005A6E29" w:rsidRDefault="005A6E29" w:rsidP="005A6E29">
      <w:pPr>
        <w:ind w:firstLine="420"/>
        <w:rPr>
          <w:rFonts w:ascii="Arial" w:hAnsi="Arial" w:cs="Arial"/>
        </w:rPr>
      </w:pPr>
      <w:r>
        <w:rPr>
          <w:rFonts w:ascii="Arial" w:hAnsi="Arial" w:cs="Arial" w:hint="eastAsia"/>
        </w:rPr>
        <w:t>智造链系统的质检部模块的程序结构和设计部相似，都是分为</w:t>
      </w:r>
      <w:r>
        <w:rPr>
          <w:rFonts w:ascii="Arial" w:hAnsi="Arial" w:cs="Arial" w:hint="eastAsia"/>
        </w:rPr>
        <w:t>View</w:t>
      </w:r>
      <w:r>
        <w:rPr>
          <w:rFonts w:ascii="Arial" w:hAnsi="Arial" w:cs="Arial" w:hint="eastAsia"/>
        </w:rPr>
        <w:t>层、</w:t>
      </w:r>
      <w:r>
        <w:rPr>
          <w:rFonts w:ascii="Arial" w:hAnsi="Arial" w:cs="Arial" w:hint="eastAsia"/>
        </w:rPr>
        <w:t>Controller</w:t>
      </w:r>
      <w:r>
        <w:rPr>
          <w:rFonts w:ascii="Arial" w:hAnsi="Arial" w:cs="Arial" w:hint="eastAsia"/>
        </w:rPr>
        <w:t>层、</w:t>
      </w:r>
      <w:r>
        <w:rPr>
          <w:rFonts w:ascii="Arial" w:hAnsi="Arial" w:cs="Arial" w:hint="eastAsia"/>
        </w:rPr>
        <w:t>Service</w:t>
      </w:r>
      <w:r>
        <w:rPr>
          <w:rFonts w:ascii="Arial" w:hAnsi="Arial" w:cs="Arial" w:hint="eastAsia"/>
        </w:rPr>
        <w:t>层、</w:t>
      </w:r>
      <w:r>
        <w:rPr>
          <w:rFonts w:ascii="Arial" w:hAnsi="Arial" w:cs="Arial" w:hint="eastAsia"/>
        </w:rPr>
        <w:t>DAO</w:t>
      </w:r>
      <w:r>
        <w:rPr>
          <w:rFonts w:ascii="Arial" w:hAnsi="Arial" w:cs="Arial" w:hint="eastAsia"/>
        </w:rPr>
        <w:t>层和数据库层。系统结构参考图</w:t>
      </w:r>
      <w:r>
        <w:rPr>
          <w:rFonts w:ascii="Arial" w:hAnsi="Arial" w:cs="Arial" w:hint="eastAsia"/>
        </w:rPr>
        <w:t>3.7</w:t>
      </w:r>
      <w:r>
        <w:rPr>
          <w:rFonts w:ascii="Arial" w:hAnsi="Arial" w:cs="Arial" w:hint="eastAsia"/>
        </w:rPr>
        <w:t>系统程序结构图。</w:t>
      </w:r>
    </w:p>
    <w:p w:rsidR="005A6E29" w:rsidRPr="00CE1480" w:rsidRDefault="005A6E29" w:rsidP="005A6E29">
      <w:pPr>
        <w:pStyle w:val="3"/>
        <w:rPr>
          <w:rFonts w:ascii="Arial" w:hAnsi="Arial" w:cs="Arial"/>
        </w:rPr>
      </w:pPr>
      <w:bookmarkStart w:id="103" w:name="_Toc387496473"/>
      <w:r>
        <w:rPr>
          <w:rFonts w:ascii="Arial" w:hAnsi="Arial" w:cs="Arial"/>
        </w:rPr>
        <w:t>3.</w:t>
      </w:r>
      <w:r>
        <w:rPr>
          <w:rFonts w:ascii="Arial" w:hAnsi="Arial" w:cs="Arial" w:hint="eastAsia"/>
        </w:rPr>
        <w:t>7</w:t>
      </w:r>
      <w:r w:rsidRPr="00CE1480">
        <w:rPr>
          <w:rFonts w:ascii="Arial" w:hAnsi="Arial" w:cs="Arial"/>
        </w:rPr>
        <w:t xml:space="preserve">.2 </w:t>
      </w:r>
      <w:r>
        <w:rPr>
          <w:rFonts w:ascii="Arial" w:hAnsi="Arial" w:cs="Arial"/>
        </w:rPr>
        <w:t>质检部</w:t>
      </w:r>
      <w:r w:rsidRPr="00CE1480">
        <w:rPr>
          <w:rFonts w:ascii="Arial" w:hAnsi="Arial" w:cs="Arial"/>
        </w:rPr>
        <w:t>模块功能组件划分</w:t>
      </w:r>
      <w:bookmarkEnd w:id="103"/>
    </w:p>
    <w:p w:rsidR="005A6E29" w:rsidRPr="00CE1480" w:rsidRDefault="00FE0847" w:rsidP="008E5E17">
      <w:pPr>
        <w:ind w:firstLine="420"/>
        <w:jc w:val="left"/>
        <w:rPr>
          <w:rFonts w:cs="Arial"/>
        </w:rPr>
      </w:pPr>
      <w:r>
        <w:rPr>
          <w:rFonts w:ascii="Arial" w:hAnsi="Arial" w:cs="Arial"/>
        </w:rPr>
        <w:t>质检</w:t>
      </w:r>
      <w:r w:rsidR="005A6E29" w:rsidRPr="00CE1480">
        <w:rPr>
          <w:rFonts w:ascii="Arial" w:hAnsi="Arial" w:cs="Arial"/>
        </w:rPr>
        <w:t>模块涉及的功能组件有</w:t>
      </w:r>
      <w:r w:rsidR="008E5E17">
        <w:rPr>
          <w:rFonts w:ascii="Arial" w:hAnsi="Arial" w:cs="Arial"/>
        </w:rPr>
        <w:t>订单管理</w:t>
      </w:r>
      <w:r w:rsidR="008E5E17" w:rsidRPr="00CE1480">
        <w:rPr>
          <w:rFonts w:ascii="Arial" w:hAnsi="Arial" w:cs="Arial"/>
        </w:rPr>
        <w:t>组件、</w:t>
      </w:r>
      <w:r w:rsidR="008E5E17">
        <w:rPr>
          <w:rFonts w:ascii="Arial" w:hAnsi="Arial" w:cs="Arial"/>
        </w:rPr>
        <w:t>流程管理</w:t>
      </w:r>
      <w:r w:rsidR="008E5E17" w:rsidRPr="00CE1480">
        <w:rPr>
          <w:rFonts w:ascii="Arial" w:hAnsi="Arial" w:cs="Arial"/>
        </w:rPr>
        <w:t>组件</w:t>
      </w:r>
      <w:r w:rsidR="008E5E17">
        <w:rPr>
          <w:rFonts w:ascii="Arial" w:hAnsi="Arial" w:cs="Arial"/>
        </w:rPr>
        <w:t>和数据库</w:t>
      </w:r>
      <w:r w:rsidR="008E5E17" w:rsidRPr="00CE1480">
        <w:rPr>
          <w:rFonts w:ascii="Arial" w:hAnsi="Arial" w:cs="Arial"/>
        </w:rPr>
        <w:t>组件</w:t>
      </w:r>
      <w:r w:rsidR="005A6E29" w:rsidRPr="00CE1480">
        <w:rPr>
          <w:rFonts w:ascii="Arial" w:hAnsi="Arial" w:cs="Arial"/>
        </w:rPr>
        <w:t>。</w:t>
      </w:r>
    </w:p>
    <w:p w:rsidR="005A6E29" w:rsidRPr="00CE1480" w:rsidRDefault="005A6E29" w:rsidP="005A6E29">
      <w:pPr>
        <w:pStyle w:val="3"/>
        <w:rPr>
          <w:rFonts w:ascii="Arial" w:hAnsi="Arial" w:cs="Arial"/>
        </w:rPr>
      </w:pPr>
      <w:bookmarkStart w:id="104" w:name="_Toc387496474"/>
      <w:r>
        <w:rPr>
          <w:rFonts w:ascii="Arial" w:hAnsi="Arial" w:cs="Arial"/>
        </w:rPr>
        <w:t>3.</w:t>
      </w:r>
      <w:r>
        <w:rPr>
          <w:rFonts w:ascii="Arial" w:hAnsi="Arial" w:cs="Arial" w:hint="eastAsia"/>
        </w:rPr>
        <w:t>7</w:t>
      </w:r>
      <w:r w:rsidRPr="00CE1480">
        <w:rPr>
          <w:rFonts w:ascii="Arial" w:hAnsi="Arial" w:cs="Arial"/>
        </w:rPr>
        <w:t xml:space="preserve">.3 </w:t>
      </w:r>
      <w:r>
        <w:rPr>
          <w:rFonts w:ascii="Arial" w:hAnsi="Arial" w:cs="Arial"/>
        </w:rPr>
        <w:t>质检部</w:t>
      </w:r>
      <w:r w:rsidRPr="00CE1480">
        <w:rPr>
          <w:rFonts w:ascii="Arial" w:hAnsi="Arial" w:cs="Arial"/>
        </w:rPr>
        <w:t>模块接口设计</w:t>
      </w:r>
      <w:bookmarkEnd w:id="104"/>
    </w:p>
    <w:p w:rsidR="005A6E29" w:rsidRPr="00CE1480" w:rsidRDefault="005A6E29" w:rsidP="005A6E29">
      <w:pPr>
        <w:rPr>
          <w:rFonts w:ascii="Arial" w:hAnsi="Arial" w:cs="Arial"/>
        </w:rPr>
      </w:pPr>
      <w:r w:rsidRPr="00CE1480">
        <w:rPr>
          <w:rFonts w:ascii="Arial" w:hAnsi="Arial" w:cs="Arial"/>
        </w:rPr>
        <w:tab/>
      </w:r>
      <w:r>
        <w:rPr>
          <w:rFonts w:ascii="Arial" w:hAnsi="Arial" w:cs="Arial"/>
        </w:rPr>
        <w:t>智造链系统质检部</w:t>
      </w:r>
      <w:r w:rsidRPr="00CE1480">
        <w:rPr>
          <w:rFonts w:ascii="Arial" w:hAnsi="Arial" w:cs="Arial"/>
        </w:rPr>
        <w:t>模块的接口主要包括</w:t>
      </w:r>
      <w:r>
        <w:rPr>
          <w:rFonts w:ascii="Arial" w:hAnsi="Arial" w:cs="Arial"/>
        </w:rPr>
        <w:t>Service</w:t>
      </w:r>
      <w:r>
        <w:rPr>
          <w:rFonts w:ascii="Arial" w:hAnsi="Arial" w:cs="Arial"/>
        </w:rPr>
        <w:t>层和</w:t>
      </w:r>
      <w:r>
        <w:rPr>
          <w:rFonts w:ascii="Arial" w:hAnsi="Arial" w:cs="Arial"/>
        </w:rPr>
        <w:t>DAO</w:t>
      </w:r>
      <w:r>
        <w:rPr>
          <w:rFonts w:ascii="Arial" w:hAnsi="Arial" w:cs="Arial"/>
        </w:rPr>
        <w:t>层</w:t>
      </w:r>
      <w:r w:rsidRPr="00CE1480">
        <w:rPr>
          <w:rFonts w:ascii="Arial" w:hAnsi="Arial" w:cs="Arial"/>
        </w:rPr>
        <w:t>两层</w:t>
      </w:r>
      <w:r>
        <w:rPr>
          <w:rFonts w:ascii="Arial" w:hAnsi="Arial" w:cs="Arial"/>
        </w:rPr>
        <w:t>，</w:t>
      </w:r>
      <w:r>
        <w:rPr>
          <w:rFonts w:ascii="Arial" w:hAnsi="Arial" w:cs="Arial"/>
        </w:rPr>
        <w:t>Service</w:t>
      </w:r>
      <w:r>
        <w:rPr>
          <w:rFonts w:ascii="Arial" w:hAnsi="Arial" w:cs="Arial"/>
        </w:rPr>
        <w:t>层接口为</w:t>
      </w:r>
      <w:r>
        <w:rPr>
          <w:rFonts w:ascii="Arial" w:hAnsi="Arial" w:cs="Arial"/>
        </w:rPr>
        <w:t>QualityService</w:t>
      </w:r>
      <w:r>
        <w:rPr>
          <w:rFonts w:ascii="Arial" w:hAnsi="Arial" w:cs="Arial"/>
        </w:rPr>
        <w:t>接口，</w:t>
      </w:r>
      <w:r>
        <w:rPr>
          <w:rFonts w:ascii="Arial" w:hAnsi="Arial" w:cs="Arial"/>
        </w:rPr>
        <w:t>DAO</w:t>
      </w:r>
      <w:r>
        <w:rPr>
          <w:rFonts w:ascii="Arial" w:hAnsi="Arial" w:cs="Arial"/>
        </w:rPr>
        <w:t>层接口为</w:t>
      </w:r>
      <w:r>
        <w:rPr>
          <w:rFonts w:ascii="Arial" w:hAnsi="Arial" w:cs="Arial"/>
        </w:rPr>
        <w:t>IProduceDAO</w:t>
      </w:r>
      <w:r>
        <w:rPr>
          <w:rFonts w:ascii="Arial" w:hAnsi="Arial" w:cs="Arial"/>
        </w:rPr>
        <w:t>接口。</w:t>
      </w:r>
    </w:p>
    <w:p w:rsidR="005A6E29" w:rsidRPr="00CE1480" w:rsidRDefault="005A6E29" w:rsidP="005A6E29">
      <w:pPr>
        <w:ind w:firstLine="420"/>
        <w:rPr>
          <w:rFonts w:ascii="Arial" w:hAnsi="Arial" w:cs="Arial"/>
        </w:rPr>
      </w:pPr>
      <w:r>
        <w:rPr>
          <w:rFonts w:ascii="Arial" w:hAnsi="Arial" w:cs="Arial"/>
        </w:rPr>
        <w:t>Quality</w:t>
      </w:r>
      <w:r w:rsidRPr="00CE1480">
        <w:rPr>
          <w:rFonts w:ascii="Arial" w:hAnsi="Arial" w:cs="Arial"/>
        </w:rPr>
        <w:t>Service</w:t>
      </w:r>
      <w:r>
        <w:rPr>
          <w:rFonts w:ascii="Arial" w:hAnsi="Arial" w:cs="Arial"/>
        </w:rPr>
        <w:t>接口</w:t>
      </w:r>
      <w:r w:rsidRPr="00CE1480">
        <w:rPr>
          <w:rFonts w:ascii="Arial" w:hAnsi="Arial" w:cs="Arial"/>
        </w:rPr>
        <w:t>由</w:t>
      </w:r>
      <w:r>
        <w:rPr>
          <w:rFonts w:ascii="Arial" w:hAnsi="Arial" w:cs="Arial"/>
        </w:rPr>
        <w:t>Quality</w:t>
      </w:r>
      <w:r w:rsidRPr="00CE1480">
        <w:rPr>
          <w:rFonts w:ascii="Arial" w:hAnsi="Arial" w:cs="Arial"/>
        </w:rPr>
        <w:t>ServiceImpl</w:t>
      </w:r>
      <w:r w:rsidRPr="00CE1480">
        <w:rPr>
          <w:rFonts w:ascii="Arial" w:hAnsi="Arial" w:cs="Arial"/>
        </w:rPr>
        <w:t>类实现，其</w:t>
      </w:r>
      <w:r>
        <w:rPr>
          <w:rFonts w:ascii="Arial" w:hAnsi="Arial" w:cs="Arial"/>
        </w:rPr>
        <w:t>具体</w:t>
      </w:r>
      <w:r w:rsidRPr="00CE1480">
        <w:rPr>
          <w:rFonts w:ascii="Arial" w:hAnsi="Arial" w:cs="Arial"/>
        </w:rPr>
        <w:t>接口定义如表</w:t>
      </w:r>
      <w:r>
        <w:rPr>
          <w:rFonts w:ascii="Arial" w:hAnsi="Arial" w:cs="Arial"/>
        </w:rPr>
        <w:t>3.</w:t>
      </w:r>
      <w:r>
        <w:rPr>
          <w:rFonts w:ascii="Arial" w:hAnsi="Arial" w:cs="Arial" w:hint="eastAsia"/>
        </w:rPr>
        <w:t>5</w:t>
      </w:r>
      <w:r w:rsidRPr="00CE1480">
        <w:rPr>
          <w:rFonts w:ascii="Arial" w:hAnsi="Arial" w:cs="Arial"/>
        </w:rPr>
        <w:t>所示。该接口主要</w:t>
      </w:r>
      <w:r>
        <w:rPr>
          <w:rFonts w:ascii="Arial" w:hAnsi="Arial" w:cs="Arial"/>
        </w:rPr>
        <w:t>提供了查看任务列表、显示任务详情和提交任务的方法接口。</w:t>
      </w:r>
    </w:p>
    <w:p w:rsidR="005A6E29" w:rsidRPr="00CE1480" w:rsidRDefault="005A6E29" w:rsidP="005A6E29">
      <w:pPr>
        <w:pStyle w:val="21"/>
      </w:pPr>
      <w:bookmarkStart w:id="105" w:name="_Toc387496618"/>
      <w:r w:rsidRPr="00CE1480">
        <w:t>表</w:t>
      </w:r>
      <w:r>
        <w:t>3.</w:t>
      </w:r>
      <w:r>
        <w:rPr>
          <w:rFonts w:hint="eastAsia"/>
        </w:rPr>
        <w:t>5</w:t>
      </w:r>
      <w:r w:rsidRPr="00CE1480">
        <w:t xml:space="preserve"> </w:t>
      </w:r>
      <w:r>
        <w:t>Quality</w:t>
      </w:r>
      <w:r w:rsidRPr="00CE1480">
        <w:t>Service</w:t>
      </w:r>
      <w:r w:rsidRPr="00CE1480">
        <w:t>接口方法表</w:t>
      </w:r>
      <w:bookmarkEnd w:id="105"/>
    </w:p>
    <w:tbl>
      <w:tblPr>
        <w:tblStyle w:val="af2"/>
        <w:tblW w:w="0" w:type="auto"/>
        <w:tblLook w:val="04A0" w:firstRow="1" w:lastRow="0" w:firstColumn="1" w:lastColumn="0" w:noHBand="0" w:noVBand="1"/>
      </w:tblPr>
      <w:tblGrid>
        <w:gridCol w:w="3652"/>
        <w:gridCol w:w="4820"/>
      </w:tblGrid>
      <w:tr w:rsidR="005A6E29" w:rsidRPr="00CE1480" w:rsidTr="00F17DE4">
        <w:tc>
          <w:tcPr>
            <w:tcW w:w="3652" w:type="dxa"/>
          </w:tcPr>
          <w:p w:rsidR="005A6E29" w:rsidRPr="00CE1480" w:rsidRDefault="005A6E29" w:rsidP="00F17DE4">
            <w:pPr>
              <w:jc w:val="center"/>
              <w:rPr>
                <w:rFonts w:ascii="Arial" w:hAnsi="Arial" w:cs="Arial"/>
              </w:rPr>
            </w:pPr>
            <w:r w:rsidRPr="00CE1480">
              <w:rPr>
                <w:rFonts w:ascii="Arial" w:hAnsi="Arial" w:cs="Arial"/>
              </w:rPr>
              <w:t>方法名</w:t>
            </w:r>
          </w:p>
        </w:tc>
        <w:tc>
          <w:tcPr>
            <w:tcW w:w="4820" w:type="dxa"/>
          </w:tcPr>
          <w:p w:rsidR="005A6E29" w:rsidRPr="00CE1480" w:rsidRDefault="005A6E29" w:rsidP="00F17DE4">
            <w:pPr>
              <w:jc w:val="center"/>
              <w:rPr>
                <w:rFonts w:ascii="Arial" w:hAnsi="Arial" w:cs="Arial"/>
              </w:rPr>
            </w:pPr>
            <w:r w:rsidRPr="00CE1480">
              <w:rPr>
                <w:rFonts w:ascii="Arial" w:hAnsi="Arial" w:cs="Arial"/>
              </w:rPr>
              <w:t>描述</w:t>
            </w:r>
          </w:p>
        </w:tc>
      </w:tr>
      <w:tr w:rsidR="005A6E29" w:rsidRPr="00CE1480" w:rsidTr="00F17DE4">
        <w:tc>
          <w:tcPr>
            <w:tcW w:w="3652" w:type="dxa"/>
          </w:tcPr>
          <w:p w:rsidR="005A6E29" w:rsidRPr="00CE1480" w:rsidRDefault="005A6E29" w:rsidP="00F17DE4">
            <w:pPr>
              <w:jc w:val="center"/>
              <w:rPr>
                <w:rFonts w:ascii="Arial" w:hAnsi="Arial" w:cs="Arial"/>
              </w:rPr>
            </w:pPr>
            <w:r w:rsidRPr="005A6E29">
              <w:rPr>
                <w:rFonts w:ascii="Arial" w:hAnsi="Arial" w:cs="Arial"/>
              </w:rPr>
              <w:t>getCheckQualityList</w:t>
            </w:r>
          </w:p>
        </w:tc>
        <w:tc>
          <w:tcPr>
            <w:tcW w:w="4820" w:type="dxa"/>
          </w:tcPr>
          <w:p w:rsidR="005A6E29" w:rsidRPr="00CE1480" w:rsidRDefault="005A6E29" w:rsidP="00F17DE4">
            <w:pPr>
              <w:jc w:val="center"/>
              <w:rPr>
                <w:rFonts w:ascii="Arial" w:hAnsi="Arial" w:cs="Arial"/>
              </w:rPr>
            </w:pPr>
            <w:r>
              <w:rPr>
                <w:rFonts w:ascii="Arial" w:hAnsi="Arial" w:cs="Arial"/>
              </w:rPr>
              <w:t>获得质量检查的任务列表</w:t>
            </w:r>
          </w:p>
        </w:tc>
      </w:tr>
      <w:tr w:rsidR="005A6E29" w:rsidRPr="00CE1480" w:rsidTr="00F17DE4">
        <w:tc>
          <w:tcPr>
            <w:tcW w:w="3652" w:type="dxa"/>
          </w:tcPr>
          <w:p w:rsidR="005A6E29" w:rsidRPr="00CE1480" w:rsidRDefault="005A6E29" w:rsidP="00F17DE4">
            <w:pPr>
              <w:jc w:val="center"/>
              <w:rPr>
                <w:rFonts w:ascii="Arial" w:hAnsi="Arial" w:cs="Arial"/>
              </w:rPr>
            </w:pPr>
            <w:r w:rsidRPr="005A6E29">
              <w:rPr>
                <w:rFonts w:ascii="Arial" w:hAnsi="Arial" w:cs="Arial"/>
              </w:rPr>
              <w:t>getCheckQualityDetail</w:t>
            </w:r>
          </w:p>
        </w:tc>
        <w:tc>
          <w:tcPr>
            <w:tcW w:w="4820" w:type="dxa"/>
          </w:tcPr>
          <w:p w:rsidR="005A6E29" w:rsidRPr="00CE1480" w:rsidRDefault="005A6E29" w:rsidP="00F17DE4">
            <w:pPr>
              <w:jc w:val="center"/>
              <w:rPr>
                <w:rFonts w:ascii="Arial" w:hAnsi="Arial" w:cs="Arial"/>
              </w:rPr>
            </w:pPr>
            <w:r>
              <w:rPr>
                <w:rFonts w:ascii="Arial" w:hAnsi="Arial" w:cs="Arial"/>
              </w:rPr>
              <w:t>获取一个质量检查任务的详细信息</w:t>
            </w:r>
          </w:p>
        </w:tc>
      </w:tr>
      <w:tr w:rsidR="005A6E29" w:rsidRPr="00CE1480" w:rsidTr="00F17DE4">
        <w:tc>
          <w:tcPr>
            <w:tcW w:w="3652" w:type="dxa"/>
          </w:tcPr>
          <w:p w:rsidR="005A6E29" w:rsidRPr="00CE1480" w:rsidRDefault="005A6E29" w:rsidP="00F17DE4">
            <w:pPr>
              <w:jc w:val="center"/>
              <w:rPr>
                <w:rFonts w:ascii="Arial" w:hAnsi="Arial" w:cs="Arial"/>
              </w:rPr>
            </w:pPr>
            <w:r w:rsidRPr="005A6E29">
              <w:rPr>
                <w:rFonts w:ascii="Arial" w:hAnsi="Arial" w:cs="Arial"/>
              </w:rPr>
              <w:lastRenderedPageBreak/>
              <w:t>checkQualitySubmit</w:t>
            </w:r>
          </w:p>
        </w:tc>
        <w:tc>
          <w:tcPr>
            <w:tcW w:w="4820" w:type="dxa"/>
          </w:tcPr>
          <w:p w:rsidR="005A6E29" w:rsidRPr="00CE1480" w:rsidRDefault="005A6E29" w:rsidP="00F17DE4">
            <w:pPr>
              <w:jc w:val="center"/>
              <w:rPr>
                <w:rFonts w:ascii="Arial" w:hAnsi="Arial" w:cs="Arial"/>
              </w:rPr>
            </w:pPr>
            <w:r>
              <w:rPr>
                <w:rFonts w:ascii="Arial" w:hAnsi="Arial" w:cs="Arial"/>
              </w:rPr>
              <w:t>提交一个质量检查任务</w:t>
            </w:r>
          </w:p>
        </w:tc>
      </w:tr>
    </w:tbl>
    <w:p w:rsidR="005A6E29" w:rsidRPr="00CE1480" w:rsidRDefault="005A6E29" w:rsidP="005A6E29">
      <w:pPr>
        <w:rPr>
          <w:rFonts w:ascii="Arial" w:hAnsi="Arial" w:cs="Arial"/>
        </w:rPr>
      </w:pPr>
    </w:p>
    <w:p w:rsidR="00916994" w:rsidRPr="005A6E29" w:rsidRDefault="005A6E29" w:rsidP="005A6E29">
      <w:pPr>
        <w:ind w:firstLine="420"/>
        <w:jc w:val="left"/>
        <w:rPr>
          <w:rFonts w:ascii="Arial" w:hAnsi="Arial" w:cs="Arial"/>
        </w:rPr>
      </w:pPr>
      <w:r>
        <w:rPr>
          <w:rFonts w:ascii="Arial" w:hAnsi="Arial" w:cs="Arial"/>
        </w:rPr>
        <w:t>IProduce</w:t>
      </w:r>
      <w:r w:rsidRPr="00CE1480">
        <w:rPr>
          <w:rFonts w:ascii="Arial" w:hAnsi="Arial" w:cs="Arial"/>
        </w:rPr>
        <w:t>DAO</w:t>
      </w:r>
      <w:r w:rsidRPr="00CE1480">
        <w:rPr>
          <w:rFonts w:ascii="Arial" w:hAnsi="Arial" w:cs="Arial"/>
        </w:rPr>
        <w:t>接口由</w:t>
      </w:r>
      <w:r>
        <w:rPr>
          <w:rFonts w:ascii="Arial" w:hAnsi="Arial" w:cs="Arial"/>
        </w:rPr>
        <w:t>ProduceDAO</w:t>
      </w:r>
      <w:r w:rsidRPr="00CE1480">
        <w:rPr>
          <w:rFonts w:ascii="Arial" w:hAnsi="Arial" w:cs="Arial"/>
        </w:rPr>
        <w:t>类实现，</w:t>
      </w:r>
      <w:r>
        <w:rPr>
          <w:rFonts w:ascii="Arial" w:hAnsi="Arial" w:cs="Arial"/>
        </w:rPr>
        <w:t>已在</w:t>
      </w:r>
      <w:r>
        <w:rPr>
          <w:rFonts w:ascii="Arial" w:hAnsi="Arial" w:cs="Arial" w:hint="eastAsia"/>
        </w:rPr>
        <w:t>3.6.3</w:t>
      </w:r>
      <w:r>
        <w:rPr>
          <w:rFonts w:ascii="Arial" w:hAnsi="Arial" w:cs="Arial" w:hint="eastAsia"/>
        </w:rPr>
        <w:t>节中描述过，此处不再赘述。</w:t>
      </w:r>
    </w:p>
    <w:p w:rsidR="00FB3265" w:rsidRPr="00CE1480" w:rsidRDefault="00FB3265" w:rsidP="00FB3265">
      <w:pPr>
        <w:rPr>
          <w:rFonts w:ascii="Arial" w:hAnsi="Arial" w:cs="Arial"/>
        </w:rPr>
      </w:pPr>
    </w:p>
    <w:p w:rsidR="00FB3265" w:rsidRPr="00CE1480" w:rsidRDefault="00FB3265" w:rsidP="00FB3265">
      <w:pPr>
        <w:pStyle w:val="2"/>
        <w:rPr>
          <w:rFonts w:cs="Arial"/>
        </w:rPr>
      </w:pPr>
      <w:bookmarkStart w:id="106" w:name="_Toc228009671"/>
      <w:bookmarkStart w:id="107" w:name="_Toc356370955"/>
      <w:bookmarkStart w:id="108" w:name="_Toc387496475"/>
      <w:r w:rsidRPr="00CE1480">
        <w:rPr>
          <w:rFonts w:cs="Arial"/>
        </w:rPr>
        <w:t>3.</w:t>
      </w:r>
      <w:r w:rsidR="00F17DE4">
        <w:rPr>
          <w:rFonts w:cs="Arial" w:hint="eastAsia"/>
        </w:rPr>
        <w:t>8</w:t>
      </w:r>
      <w:r w:rsidRPr="00CE1480">
        <w:rPr>
          <w:rFonts w:cs="Arial"/>
        </w:rPr>
        <w:t>本章小结</w:t>
      </w:r>
      <w:bookmarkEnd w:id="106"/>
      <w:bookmarkEnd w:id="107"/>
      <w:bookmarkEnd w:id="108"/>
    </w:p>
    <w:p w:rsidR="00FB3265" w:rsidRPr="00CE1480" w:rsidRDefault="00FB3265" w:rsidP="00FB3265">
      <w:pPr>
        <w:ind w:firstLine="420"/>
        <w:rPr>
          <w:rFonts w:ascii="Arial" w:hAnsi="Arial" w:cs="Arial"/>
        </w:rPr>
      </w:pPr>
      <w:r w:rsidRPr="00CE1480">
        <w:rPr>
          <w:rFonts w:ascii="Arial" w:hAnsi="Arial" w:cs="Arial"/>
        </w:rPr>
        <w:t>本章首先介绍了</w:t>
      </w:r>
      <w:r w:rsidR="005A6E29">
        <w:rPr>
          <w:rFonts w:ascii="Arial" w:hAnsi="Arial" w:cs="Arial"/>
        </w:rPr>
        <w:t>智造链</w:t>
      </w:r>
      <w:r w:rsidRPr="00CE1480">
        <w:rPr>
          <w:rFonts w:ascii="Arial" w:hAnsi="Arial" w:cs="Arial"/>
        </w:rPr>
        <w:t>系统的整体概述，</w:t>
      </w:r>
      <w:r w:rsidR="005A6E29">
        <w:rPr>
          <w:rFonts w:ascii="Arial" w:hAnsi="Arial" w:cs="Arial"/>
        </w:rPr>
        <w:t>描述了其模块划分，</w:t>
      </w:r>
      <w:r w:rsidRPr="00CE1480">
        <w:rPr>
          <w:rFonts w:ascii="Arial" w:hAnsi="Arial" w:cs="Arial"/>
        </w:rPr>
        <w:t>接着</w:t>
      </w:r>
      <w:r w:rsidR="00DD2309">
        <w:rPr>
          <w:rFonts w:ascii="Arial" w:hAnsi="Arial" w:cs="Arial"/>
        </w:rPr>
        <w:t>使用</w:t>
      </w:r>
      <w:proofErr w:type="gramStart"/>
      <w:r w:rsidR="00DD2309">
        <w:rPr>
          <w:rFonts w:ascii="Arial" w:hAnsi="Arial" w:cs="Arial"/>
        </w:rPr>
        <w:t>用</w:t>
      </w:r>
      <w:proofErr w:type="gramEnd"/>
      <w:r w:rsidR="00DD2309">
        <w:rPr>
          <w:rFonts w:ascii="Arial" w:hAnsi="Arial" w:cs="Arial"/>
        </w:rPr>
        <w:t>例图、系统顺序图和活动图等</w:t>
      </w:r>
      <w:r w:rsidR="00DD2309">
        <w:rPr>
          <w:rFonts w:ascii="Arial" w:hAnsi="Arial" w:cs="Arial" w:hint="eastAsia"/>
        </w:rPr>
        <w:t>UML</w:t>
      </w:r>
      <w:r w:rsidR="00DD2309">
        <w:rPr>
          <w:rFonts w:ascii="Arial" w:hAnsi="Arial" w:cs="Arial" w:hint="eastAsia"/>
        </w:rPr>
        <w:t>图</w:t>
      </w:r>
      <w:r w:rsidRPr="00CE1480">
        <w:rPr>
          <w:rFonts w:ascii="Arial" w:hAnsi="Arial" w:cs="Arial"/>
        </w:rPr>
        <w:t>对该系统进行需求分析，包括功能性需求</w:t>
      </w:r>
      <w:r w:rsidR="00DD2309">
        <w:rPr>
          <w:rFonts w:ascii="Arial" w:hAnsi="Arial" w:cs="Arial"/>
        </w:rPr>
        <w:t>和</w:t>
      </w:r>
      <w:r w:rsidRPr="00CE1480">
        <w:rPr>
          <w:rFonts w:ascii="Arial" w:hAnsi="Arial" w:cs="Arial"/>
        </w:rPr>
        <w:t>非功能性需求，</w:t>
      </w:r>
      <w:r w:rsidR="00DD2309">
        <w:rPr>
          <w:rFonts w:ascii="Arial" w:hAnsi="Arial" w:cs="Arial"/>
        </w:rPr>
        <w:t>使用</w:t>
      </w:r>
      <w:r w:rsidRPr="00CE1480">
        <w:rPr>
          <w:rFonts w:ascii="Arial" w:hAnsi="Arial" w:cs="Arial"/>
        </w:rPr>
        <w:t>ERD</w:t>
      </w:r>
      <w:r w:rsidRPr="00CE1480">
        <w:rPr>
          <w:rFonts w:ascii="Arial" w:hAnsi="Arial" w:cs="Arial"/>
        </w:rPr>
        <w:t>图</w:t>
      </w:r>
      <w:r w:rsidR="00DD2309">
        <w:rPr>
          <w:rFonts w:ascii="Arial" w:hAnsi="Arial" w:cs="Arial"/>
        </w:rPr>
        <w:t>描述了</w:t>
      </w:r>
      <w:r w:rsidRPr="00CE1480">
        <w:rPr>
          <w:rFonts w:ascii="Arial" w:hAnsi="Arial" w:cs="Arial"/>
        </w:rPr>
        <w:t>系统的数据库设计。另外，本章</w:t>
      </w:r>
      <w:r w:rsidR="00DD2309">
        <w:rPr>
          <w:rFonts w:ascii="Arial" w:hAnsi="Arial" w:cs="Arial"/>
        </w:rPr>
        <w:t>还介绍了智造链系统各</w:t>
      </w:r>
      <w:r w:rsidRPr="00CE1480">
        <w:rPr>
          <w:rFonts w:ascii="Arial" w:hAnsi="Arial" w:cs="Arial"/>
        </w:rPr>
        <w:t>模块之间的接口。</w:t>
      </w:r>
      <w:bookmarkStart w:id="109" w:name="_Toc228009672"/>
      <w:bookmarkStart w:id="110" w:name="_Toc356370956"/>
    </w:p>
    <w:p w:rsidR="00FB3265" w:rsidRPr="00CE1480" w:rsidRDefault="00FB3265" w:rsidP="00FB3265">
      <w:pPr>
        <w:widowControl/>
        <w:jc w:val="left"/>
        <w:rPr>
          <w:rFonts w:ascii="Arial" w:eastAsia="黑体" w:hAnsi="Arial" w:cs="Arial"/>
          <w:b/>
          <w:bCs/>
          <w:kern w:val="44"/>
          <w:sz w:val="44"/>
          <w:szCs w:val="44"/>
        </w:rPr>
      </w:pPr>
      <w:r w:rsidRPr="00CE1480">
        <w:rPr>
          <w:rFonts w:ascii="Arial" w:hAnsi="Arial" w:cs="Arial"/>
        </w:rPr>
        <w:br w:type="page"/>
      </w:r>
    </w:p>
    <w:p w:rsidR="00FB3265" w:rsidRPr="00CE1480" w:rsidRDefault="00FB3265" w:rsidP="00FB3265">
      <w:pPr>
        <w:pStyle w:val="1"/>
        <w:jc w:val="center"/>
        <w:rPr>
          <w:rFonts w:ascii="Arial" w:hAnsi="Arial" w:cs="Arial"/>
        </w:rPr>
      </w:pPr>
      <w:bookmarkStart w:id="111" w:name="_Toc387496476"/>
      <w:r w:rsidRPr="00CE1480">
        <w:rPr>
          <w:rFonts w:ascii="Arial" w:hAnsi="Arial" w:cs="Arial"/>
        </w:rPr>
        <w:lastRenderedPageBreak/>
        <w:t>第四章</w:t>
      </w:r>
      <w:r w:rsidRPr="00CE1480">
        <w:rPr>
          <w:rFonts w:ascii="Arial" w:hAnsi="Arial" w:cs="Arial"/>
        </w:rPr>
        <w:t xml:space="preserve"> </w:t>
      </w:r>
      <w:r w:rsidR="00E56AB2">
        <w:rPr>
          <w:rFonts w:ascii="Arial" w:hAnsi="Arial" w:cs="Arial"/>
        </w:rPr>
        <w:t>智造链</w:t>
      </w:r>
      <w:r w:rsidRPr="00CE1480">
        <w:rPr>
          <w:rFonts w:ascii="Arial" w:hAnsi="Arial" w:cs="Arial"/>
        </w:rPr>
        <w:t>系统</w:t>
      </w:r>
      <w:r w:rsidR="00E56AB2">
        <w:rPr>
          <w:rFonts w:ascii="Arial" w:hAnsi="Arial" w:cs="Arial"/>
        </w:rPr>
        <w:t>设计部模块、生产部模块与质检部模块的</w:t>
      </w:r>
      <w:r w:rsidRPr="00CE1480">
        <w:rPr>
          <w:rFonts w:ascii="Arial" w:hAnsi="Arial" w:cs="Arial"/>
        </w:rPr>
        <w:t>详细设计与实现</w:t>
      </w:r>
      <w:bookmarkEnd w:id="109"/>
      <w:bookmarkEnd w:id="110"/>
      <w:bookmarkEnd w:id="111"/>
    </w:p>
    <w:p w:rsidR="00FB3265" w:rsidRPr="00CE1480" w:rsidRDefault="00FB3265" w:rsidP="00FB3265">
      <w:pPr>
        <w:pStyle w:val="2"/>
        <w:rPr>
          <w:rFonts w:cs="Arial"/>
        </w:rPr>
      </w:pPr>
      <w:bookmarkStart w:id="112" w:name="_Toc228009673"/>
      <w:bookmarkStart w:id="113" w:name="_Toc356370957"/>
      <w:bookmarkStart w:id="114" w:name="_Toc387496477"/>
      <w:r w:rsidRPr="00CE1480">
        <w:rPr>
          <w:rFonts w:cs="Arial"/>
        </w:rPr>
        <w:t xml:space="preserve">4.1 </w:t>
      </w:r>
      <w:r w:rsidR="00E56AB2">
        <w:rPr>
          <w:rFonts w:cs="Arial"/>
        </w:rPr>
        <w:t>设计部</w:t>
      </w:r>
      <w:r w:rsidRPr="00CE1480">
        <w:rPr>
          <w:rFonts w:cs="Arial"/>
        </w:rPr>
        <w:t>模块</w:t>
      </w:r>
      <w:r w:rsidR="00E56AB2">
        <w:rPr>
          <w:rFonts w:cs="Arial"/>
        </w:rPr>
        <w:t>、生产部模块和质检部</w:t>
      </w:r>
      <w:r w:rsidRPr="00CE1480">
        <w:rPr>
          <w:rFonts w:cs="Arial"/>
        </w:rPr>
        <w:t>模块概述</w:t>
      </w:r>
      <w:bookmarkEnd w:id="112"/>
      <w:bookmarkEnd w:id="113"/>
      <w:bookmarkEnd w:id="114"/>
    </w:p>
    <w:p w:rsidR="00FB3265" w:rsidRPr="00CE1480" w:rsidRDefault="00FB3265" w:rsidP="00FB3265">
      <w:pPr>
        <w:pStyle w:val="3"/>
        <w:rPr>
          <w:rFonts w:ascii="Arial" w:hAnsi="Arial" w:cs="Arial"/>
        </w:rPr>
      </w:pPr>
      <w:bookmarkStart w:id="115" w:name="_Toc387496478"/>
      <w:r w:rsidRPr="00CE1480">
        <w:rPr>
          <w:rFonts w:ascii="Arial" w:hAnsi="Arial" w:cs="Arial"/>
        </w:rPr>
        <w:t xml:space="preserve">4.1.1 </w:t>
      </w:r>
      <w:r w:rsidR="00E56AB2">
        <w:rPr>
          <w:rFonts w:ascii="Arial" w:hAnsi="Arial" w:cs="Arial"/>
        </w:rPr>
        <w:t>设计部</w:t>
      </w:r>
      <w:r w:rsidRPr="00CE1480">
        <w:rPr>
          <w:rFonts w:ascii="Arial" w:hAnsi="Arial" w:cs="Arial"/>
        </w:rPr>
        <w:t>模块概述</w:t>
      </w:r>
      <w:bookmarkEnd w:id="115"/>
    </w:p>
    <w:p w:rsidR="00E56AB2" w:rsidRDefault="00AD05CF" w:rsidP="009E7F18">
      <w:pPr>
        <w:ind w:firstLine="420"/>
        <w:rPr>
          <w:rFonts w:ascii="Arial" w:hAnsi="Arial" w:cs="Arial"/>
        </w:rPr>
      </w:pPr>
      <w:r>
        <w:rPr>
          <w:rFonts w:ascii="Arial" w:hAnsi="Arial" w:cs="Arial"/>
        </w:rPr>
        <w:t>设计部的任务在本项目中全部由设计主管来进行操作，</w:t>
      </w:r>
      <w:r w:rsidR="00E56AB2">
        <w:rPr>
          <w:rFonts w:ascii="Arial" w:hAnsi="Arial" w:cs="Arial"/>
        </w:rPr>
        <w:t>设计主管</w:t>
      </w:r>
      <w:r>
        <w:rPr>
          <w:rFonts w:ascii="Arial" w:hAnsi="Arial" w:cs="Arial"/>
        </w:rPr>
        <w:t>主要负责与产品设计相关的任务，包括</w:t>
      </w:r>
      <w:r>
        <w:rPr>
          <w:rFonts w:ascii="Arial" w:hAnsi="Arial" w:cs="Arial" w:hint="eastAsia"/>
        </w:rPr>
        <w:t>设计验证、录入</w:t>
      </w:r>
      <w:proofErr w:type="gramStart"/>
      <w:r>
        <w:rPr>
          <w:rFonts w:ascii="Arial" w:hAnsi="Arial" w:cs="Arial" w:hint="eastAsia"/>
        </w:rPr>
        <w:t>样衣版型</w:t>
      </w:r>
      <w:proofErr w:type="gramEnd"/>
      <w:r>
        <w:rPr>
          <w:rFonts w:ascii="Arial" w:hAnsi="Arial" w:cs="Arial" w:hint="eastAsia"/>
        </w:rPr>
        <w:t>、设计生产验证和</w:t>
      </w:r>
      <w:r w:rsidRPr="00AD05CF">
        <w:rPr>
          <w:rFonts w:ascii="Arial" w:hAnsi="Arial" w:cs="Arial" w:hint="eastAsia"/>
        </w:rPr>
        <w:t>生产版型确认</w:t>
      </w:r>
      <w:r>
        <w:rPr>
          <w:rFonts w:ascii="Arial" w:hAnsi="Arial" w:cs="Arial" w:hint="eastAsia"/>
        </w:rPr>
        <w:t>。制作样衣</w:t>
      </w:r>
      <w:r w:rsidR="00AD135F">
        <w:rPr>
          <w:rFonts w:ascii="Arial" w:hAnsi="Arial" w:cs="Arial" w:hint="eastAsia"/>
        </w:rPr>
        <w:t>前</w:t>
      </w:r>
      <w:r>
        <w:rPr>
          <w:rFonts w:ascii="Arial" w:hAnsi="Arial" w:cs="Arial" w:hint="eastAsia"/>
        </w:rPr>
        <w:t>，设计主管</w:t>
      </w:r>
      <w:r w:rsidR="005F6C65">
        <w:rPr>
          <w:rFonts w:ascii="Arial" w:hAnsi="Arial" w:cs="Arial" w:hint="eastAsia"/>
        </w:rPr>
        <w:t>需要</w:t>
      </w:r>
      <w:r>
        <w:rPr>
          <w:rFonts w:ascii="Arial" w:hAnsi="Arial" w:cs="Arial" w:hint="eastAsia"/>
        </w:rPr>
        <w:t>完成设计验证和录入</w:t>
      </w:r>
      <w:proofErr w:type="gramStart"/>
      <w:r>
        <w:rPr>
          <w:rFonts w:ascii="Arial" w:hAnsi="Arial" w:cs="Arial" w:hint="eastAsia"/>
        </w:rPr>
        <w:t>样衣版型</w:t>
      </w:r>
      <w:proofErr w:type="gramEnd"/>
      <w:r>
        <w:rPr>
          <w:rFonts w:ascii="Arial" w:hAnsi="Arial" w:cs="Arial" w:hint="eastAsia"/>
        </w:rPr>
        <w:t>任务。</w:t>
      </w:r>
      <w:r w:rsidR="005F6C65">
        <w:rPr>
          <w:rFonts w:ascii="Arial" w:hAnsi="Arial" w:cs="Arial" w:hint="eastAsia"/>
        </w:rPr>
        <w:t>设计验证是对订单进行验证，而录入</w:t>
      </w:r>
      <w:proofErr w:type="gramStart"/>
      <w:r w:rsidR="005F6C65">
        <w:rPr>
          <w:rFonts w:ascii="Arial" w:hAnsi="Arial" w:cs="Arial" w:hint="eastAsia"/>
        </w:rPr>
        <w:t>样衣版型</w:t>
      </w:r>
      <w:proofErr w:type="gramEnd"/>
      <w:r w:rsidR="005F6C65">
        <w:rPr>
          <w:rFonts w:ascii="Arial" w:hAnsi="Arial" w:cs="Arial" w:hint="eastAsia"/>
        </w:rPr>
        <w:t>则是将设计好的</w:t>
      </w:r>
      <w:proofErr w:type="gramStart"/>
      <w:r w:rsidR="005F6C65">
        <w:rPr>
          <w:rFonts w:ascii="Arial" w:hAnsi="Arial" w:cs="Arial" w:hint="eastAsia"/>
        </w:rPr>
        <w:t>样衣版型</w:t>
      </w:r>
      <w:proofErr w:type="gramEnd"/>
      <w:r w:rsidR="005F6C65">
        <w:rPr>
          <w:rFonts w:ascii="Arial" w:hAnsi="Arial" w:cs="Arial" w:hint="eastAsia"/>
        </w:rPr>
        <w:t>的</w:t>
      </w:r>
      <w:r w:rsidR="005F6C65">
        <w:rPr>
          <w:rFonts w:ascii="Arial" w:hAnsi="Arial" w:cs="Arial" w:hint="eastAsia"/>
        </w:rPr>
        <w:t>cad</w:t>
      </w:r>
      <w:r w:rsidR="005F6C65">
        <w:rPr>
          <w:rFonts w:ascii="Arial" w:hAnsi="Arial" w:cs="Arial" w:hint="eastAsia"/>
        </w:rPr>
        <w:t>文件上传到服务器。设计生产验证和</w:t>
      </w:r>
      <w:r w:rsidR="0066737D">
        <w:rPr>
          <w:rFonts w:ascii="Arial" w:hAnsi="Arial" w:cs="Arial" w:hint="eastAsia"/>
        </w:rPr>
        <w:t>生产</w:t>
      </w:r>
      <w:r w:rsidR="005F6C65">
        <w:rPr>
          <w:rFonts w:ascii="Arial" w:hAnsi="Arial" w:cs="Arial" w:hint="eastAsia"/>
        </w:rPr>
        <w:t>版型确认都是相对于产品的批量生产</w:t>
      </w:r>
      <w:r w:rsidR="0066737D">
        <w:rPr>
          <w:rFonts w:ascii="Arial" w:hAnsi="Arial" w:cs="Arial" w:hint="eastAsia"/>
        </w:rPr>
        <w:t>。在设计生产验证中，设计主管需要核对</w:t>
      </w:r>
      <w:proofErr w:type="gramStart"/>
      <w:r w:rsidR="00D32E41">
        <w:rPr>
          <w:rFonts w:ascii="Arial" w:hAnsi="Arial" w:cs="Arial" w:hint="eastAsia"/>
        </w:rPr>
        <w:t>样衣版型</w:t>
      </w:r>
      <w:proofErr w:type="gramEnd"/>
      <w:r w:rsidR="0066737D">
        <w:rPr>
          <w:rFonts w:ascii="Arial" w:hAnsi="Arial" w:cs="Arial" w:hint="eastAsia"/>
        </w:rPr>
        <w:t>版型，若要修改则要上传新的版型</w:t>
      </w:r>
      <w:r w:rsidR="0066737D">
        <w:rPr>
          <w:rFonts w:ascii="Arial" w:hAnsi="Arial" w:cs="Arial" w:hint="eastAsia"/>
        </w:rPr>
        <w:t>cad</w:t>
      </w:r>
      <w:r w:rsidR="0066737D">
        <w:rPr>
          <w:rFonts w:ascii="Arial" w:hAnsi="Arial" w:cs="Arial" w:hint="eastAsia"/>
        </w:rPr>
        <w:t>文件</w:t>
      </w:r>
      <w:r w:rsidR="0066737D">
        <w:rPr>
          <w:rFonts w:ascii="Arial" w:hAnsi="Arial" w:cs="Arial"/>
        </w:rPr>
        <w:t>。而生产版型确认则是对版型的最后一次确认，没有问题即进行批量生产。这四个任务即设计主管在本系统中的主要任务。</w:t>
      </w:r>
    </w:p>
    <w:p w:rsidR="00FB3265" w:rsidRPr="00CE1480" w:rsidRDefault="00FB3265" w:rsidP="009E7F18">
      <w:pPr>
        <w:rPr>
          <w:rFonts w:ascii="Arial" w:hAnsi="Arial" w:cs="Arial"/>
        </w:rPr>
      </w:pPr>
      <w:r w:rsidRPr="00CE1480">
        <w:rPr>
          <w:rFonts w:ascii="Arial" w:hAnsi="Arial" w:cs="Arial"/>
        </w:rPr>
        <w:tab/>
      </w:r>
      <w:r w:rsidRPr="00CE1480">
        <w:rPr>
          <w:rFonts w:ascii="Arial" w:hAnsi="Arial" w:cs="Arial"/>
        </w:rPr>
        <w:t>经过</w:t>
      </w:r>
      <w:r w:rsidR="0066737D">
        <w:rPr>
          <w:rFonts w:ascii="Arial" w:hAnsi="Arial" w:cs="Arial"/>
        </w:rPr>
        <w:t>详细的分析，将设计部模块按流程分为四部分页面，即</w:t>
      </w:r>
      <w:r w:rsidR="009E7F18">
        <w:rPr>
          <w:rFonts w:ascii="Arial" w:hAnsi="Arial" w:cs="Arial" w:hint="eastAsia"/>
        </w:rPr>
        <w:t>设计验证、录入</w:t>
      </w:r>
      <w:proofErr w:type="gramStart"/>
      <w:r w:rsidR="009E7F18">
        <w:rPr>
          <w:rFonts w:ascii="Arial" w:hAnsi="Arial" w:cs="Arial" w:hint="eastAsia"/>
        </w:rPr>
        <w:t>样衣版型</w:t>
      </w:r>
      <w:proofErr w:type="gramEnd"/>
      <w:r w:rsidR="009E7F18">
        <w:rPr>
          <w:rFonts w:ascii="Arial" w:hAnsi="Arial" w:cs="Arial" w:hint="eastAsia"/>
        </w:rPr>
        <w:t>、设计生产验证和</w:t>
      </w:r>
      <w:r w:rsidR="009E7F18" w:rsidRPr="00AD05CF">
        <w:rPr>
          <w:rFonts w:ascii="Arial" w:hAnsi="Arial" w:cs="Arial" w:hint="eastAsia"/>
        </w:rPr>
        <w:t>生产版型确认</w:t>
      </w:r>
      <w:r w:rsidR="009E7F18">
        <w:rPr>
          <w:rFonts w:ascii="Arial" w:hAnsi="Arial" w:cs="Arial" w:hint="eastAsia"/>
        </w:rPr>
        <w:t>，每部分又包括任务列表和任务详情两个页面。</w:t>
      </w:r>
    </w:p>
    <w:p w:rsidR="00FB3265" w:rsidRPr="00CE1480" w:rsidRDefault="00FB3265" w:rsidP="00FB3265">
      <w:pPr>
        <w:pStyle w:val="3"/>
        <w:rPr>
          <w:rFonts w:ascii="Arial" w:hAnsi="Arial" w:cs="Arial"/>
        </w:rPr>
      </w:pPr>
      <w:bookmarkStart w:id="116" w:name="_Toc387496479"/>
      <w:r w:rsidRPr="00CE1480">
        <w:rPr>
          <w:rFonts w:ascii="Arial" w:hAnsi="Arial" w:cs="Arial"/>
        </w:rPr>
        <w:t xml:space="preserve">4.1.2 </w:t>
      </w:r>
      <w:r w:rsidR="009E7F18">
        <w:rPr>
          <w:rFonts w:ascii="Arial" w:hAnsi="Arial" w:cs="Arial"/>
        </w:rPr>
        <w:t>生产部</w:t>
      </w:r>
      <w:r w:rsidRPr="00CE1480">
        <w:rPr>
          <w:rFonts w:ascii="Arial" w:hAnsi="Arial" w:cs="Arial"/>
        </w:rPr>
        <w:t>模块概述</w:t>
      </w:r>
      <w:bookmarkEnd w:id="116"/>
    </w:p>
    <w:p w:rsidR="009E7F18" w:rsidRDefault="009E7F18" w:rsidP="009E7F18">
      <w:pPr>
        <w:ind w:firstLine="420"/>
        <w:rPr>
          <w:rFonts w:ascii="Arial" w:hAnsi="Arial" w:cs="Arial"/>
        </w:rPr>
      </w:pPr>
      <w:bookmarkStart w:id="117" w:name="_Toc228009674"/>
      <w:bookmarkStart w:id="118" w:name="_Toc356370958"/>
      <w:r>
        <w:rPr>
          <w:rFonts w:ascii="Arial" w:hAnsi="Arial" w:cs="Arial"/>
        </w:rPr>
        <w:t>生产部的任务在本项目中全部由生产主管来进行操作，生产主管主要负责与产品生产相关的任务，包括</w:t>
      </w:r>
      <w:r>
        <w:rPr>
          <w:rFonts w:ascii="Arial" w:hAnsi="Arial" w:cs="Arial" w:hint="eastAsia"/>
        </w:rPr>
        <w:t>生产验证、生产成本核算、样衣生产和批量生产。</w:t>
      </w:r>
      <w:r w:rsidR="00AD135F">
        <w:rPr>
          <w:rFonts w:ascii="Arial" w:hAnsi="Arial" w:cs="Arial" w:hint="eastAsia"/>
        </w:rPr>
        <w:t>在</w:t>
      </w:r>
      <w:r>
        <w:rPr>
          <w:rFonts w:ascii="Arial" w:hAnsi="Arial" w:cs="Arial" w:hint="eastAsia"/>
        </w:rPr>
        <w:t>制作样衣</w:t>
      </w:r>
      <w:r w:rsidR="00AD135F">
        <w:rPr>
          <w:rFonts w:ascii="Arial" w:hAnsi="Arial" w:cs="Arial" w:hint="eastAsia"/>
        </w:rPr>
        <w:t>前</w:t>
      </w:r>
      <w:r>
        <w:rPr>
          <w:rFonts w:ascii="Arial" w:hAnsi="Arial" w:cs="Arial" w:hint="eastAsia"/>
        </w:rPr>
        <w:t>，生产主管</w:t>
      </w:r>
      <w:r w:rsidR="00AD135F">
        <w:rPr>
          <w:rFonts w:ascii="Arial" w:hAnsi="Arial" w:cs="Arial" w:hint="eastAsia"/>
        </w:rPr>
        <w:t>需要</w:t>
      </w:r>
      <w:r>
        <w:rPr>
          <w:rFonts w:ascii="Arial" w:hAnsi="Arial" w:cs="Arial" w:hint="eastAsia"/>
        </w:rPr>
        <w:t>完成生产验证、生产成本核算和样衣生产这三个任务。生产验证是对订单进行验证</w:t>
      </w:r>
      <w:r w:rsidR="00AD135F">
        <w:rPr>
          <w:rFonts w:ascii="Arial" w:hAnsi="Arial" w:cs="Arial" w:hint="eastAsia"/>
        </w:rPr>
        <w:t>；</w:t>
      </w:r>
      <w:r>
        <w:rPr>
          <w:rFonts w:ascii="Arial" w:hAnsi="Arial" w:cs="Arial" w:hint="eastAsia"/>
        </w:rPr>
        <w:t>生产成本核算则是对生产过程中的各种成本进行核算，</w:t>
      </w:r>
      <w:r w:rsidR="00AD135F">
        <w:rPr>
          <w:rFonts w:ascii="Arial" w:hAnsi="Arial" w:cs="Arial" w:hint="eastAsia"/>
        </w:rPr>
        <w:t>包括裁剪、缝制、设计等费用和其他一些费用；样衣生产则是在样衣生产结束后，生产主管根据样衣生产成功与否，选择样衣生产是否成功。批量生产则是在批量生产结束之后，生产主管将实际的生产数量与计划生产数量进行核对，将数据填入表单并提交。</w:t>
      </w:r>
      <w:r w:rsidR="00AD135F">
        <w:rPr>
          <w:rFonts w:ascii="Arial" w:hAnsi="Arial" w:cs="Arial"/>
        </w:rPr>
        <w:t>这四个任务即生产主管在本系统中的主要任务。</w:t>
      </w:r>
    </w:p>
    <w:p w:rsidR="009E7F18" w:rsidRDefault="009E7F18" w:rsidP="00AD135F">
      <w:pPr>
        <w:ind w:firstLine="420"/>
        <w:rPr>
          <w:rFonts w:ascii="Arial" w:hAnsi="Arial" w:cs="Arial"/>
        </w:rPr>
      </w:pPr>
      <w:r w:rsidRPr="00CE1480">
        <w:rPr>
          <w:rFonts w:ascii="Arial" w:hAnsi="Arial" w:cs="Arial"/>
        </w:rPr>
        <w:t>经过</w:t>
      </w:r>
      <w:r>
        <w:rPr>
          <w:rFonts w:ascii="Arial" w:hAnsi="Arial" w:cs="Arial"/>
        </w:rPr>
        <w:t>详细的分析，将</w:t>
      </w:r>
      <w:r w:rsidR="00AD135F">
        <w:rPr>
          <w:rFonts w:ascii="Arial" w:hAnsi="Arial" w:cs="Arial"/>
        </w:rPr>
        <w:t>生产</w:t>
      </w:r>
      <w:r>
        <w:rPr>
          <w:rFonts w:ascii="Arial" w:hAnsi="Arial" w:cs="Arial"/>
        </w:rPr>
        <w:t>部模块按流程分为四部分页面，即</w:t>
      </w:r>
      <w:r w:rsidR="00AD135F">
        <w:rPr>
          <w:rFonts w:ascii="Arial" w:hAnsi="Arial" w:cs="Arial" w:hint="eastAsia"/>
        </w:rPr>
        <w:t>生产验证、生产成本核算、样衣生产和批量生产</w:t>
      </w:r>
      <w:r>
        <w:rPr>
          <w:rFonts w:ascii="Arial" w:hAnsi="Arial" w:cs="Arial" w:hint="eastAsia"/>
        </w:rPr>
        <w:t>，每部分又包括任务列表和任务详情两个页面。</w:t>
      </w:r>
    </w:p>
    <w:p w:rsidR="00AD135F" w:rsidRPr="00CE1480" w:rsidRDefault="00AD135F" w:rsidP="00AD135F">
      <w:pPr>
        <w:pStyle w:val="3"/>
        <w:rPr>
          <w:rFonts w:ascii="Arial" w:hAnsi="Arial" w:cs="Arial"/>
        </w:rPr>
      </w:pPr>
      <w:bookmarkStart w:id="119" w:name="_Toc387496480"/>
      <w:r>
        <w:rPr>
          <w:rFonts w:ascii="Arial" w:hAnsi="Arial" w:cs="Arial"/>
        </w:rPr>
        <w:lastRenderedPageBreak/>
        <w:t>4.1.</w:t>
      </w:r>
      <w:r>
        <w:rPr>
          <w:rFonts w:ascii="Arial" w:hAnsi="Arial" w:cs="Arial" w:hint="eastAsia"/>
        </w:rPr>
        <w:t>3</w:t>
      </w:r>
      <w:r w:rsidRPr="00CE1480">
        <w:rPr>
          <w:rFonts w:ascii="Arial" w:hAnsi="Arial" w:cs="Arial"/>
        </w:rPr>
        <w:t xml:space="preserve"> </w:t>
      </w:r>
      <w:r>
        <w:rPr>
          <w:rFonts w:ascii="Arial" w:hAnsi="Arial" w:cs="Arial"/>
        </w:rPr>
        <w:t>质检部</w:t>
      </w:r>
      <w:r w:rsidRPr="00CE1480">
        <w:rPr>
          <w:rFonts w:ascii="Arial" w:hAnsi="Arial" w:cs="Arial"/>
        </w:rPr>
        <w:t>模块概述</w:t>
      </w:r>
      <w:bookmarkEnd w:id="119"/>
    </w:p>
    <w:p w:rsidR="00AD135F" w:rsidRPr="000A2C72" w:rsidRDefault="000A2C72" w:rsidP="00237609">
      <w:pPr>
        <w:ind w:firstLine="420"/>
        <w:rPr>
          <w:rFonts w:ascii="Arial" w:hAnsi="Arial" w:cs="Arial"/>
        </w:rPr>
      </w:pPr>
      <w:r>
        <w:rPr>
          <w:rFonts w:ascii="Arial" w:hAnsi="Arial" w:cs="Arial"/>
        </w:rPr>
        <w:t>质检部在本系统中只有质量检查一个任务，由质检主管负责进行操作。质量检查是在质检部完成质量检查后，由质检主管将质量检查结果填入相应的表单中并提交。</w:t>
      </w:r>
      <w:r>
        <w:rPr>
          <w:rFonts w:ascii="Arial" w:hAnsi="Arial" w:cs="Arial" w:hint="eastAsia"/>
        </w:rPr>
        <w:t>经过分析，</w:t>
      </w:r>
      <w:r>
        <w:rPr>
          <w:rFonts w:ascii="Arial" w:hAnsi="Arial" w:cs="Arial"/>
        </w:rPr>
        <w:t>将质检部模块分为两个页面，即任务列表和任务详情。</w:t>
      </w:r>
      <w:r>
        <w:rPr>
          <w:rFonts w:ascii="Arial" w:hAnsi="Arial" w:cs="Arial" w:hint="eastAsia"/>
        </w:rPr>
        <w:t xml:space="preserve"> </w:t>
      </w:r>
    </w:p>
    <w:p w:rsidR="00FB3265" w:rsidRPr="00CE1480" w:rsidRDefault="00FB3265" w:rsidP="00FB3265">
      <w:pPr>
        <w:pStyle w:val="2"/>
        <w:rPr>
          <w:rFonts w:cs="Arial"/>
        </w:rPr>
      </w:pPr>
      <w:bookmarkStart w:id="120" w:name="_Toc387496481"/>
      <w:r w:rsidRPr="00CE1480">
        <w:rPr>
          <w:rFonts w:cs="Arial"/>
        </w:rPr>
        <w:t xml:space="preserve">4.2 </w:t>
      </w:r>
      <w:r w:rsidR="000A2C72">
        <w:rPr>
          <w:rFonts w:cs="Arial"/>
        </w:rPr>
        <w:t>设计部</w:t>
      </w:r>
      <w:r w:rsidRPr="00CE1480">
        <w:rPr>
          <w:rFonts w:cs="Arial"/>
        </w:rPr>
        <w:t>模块的详细设计</w:t>
      </w:r>
      <w:bookmarkEnd w:id="117"/>
      <w:bookmarkEnd w:id="118"/>
      <w:bookmarkEnd w:id="120"/>
    </w:p>
    <w:p w:rsidR="000A2C72" w:rsidRDefault="00FB3265" w:rsidP="00237609">
      <w:pPr>
        <w:pStyle w:val="3"/>
        <w:rPr>
          <w:rFonts w:ascii="Arial" w:hAnsi="Arial" w:cs="Arial" w:hint="eastAsia"/>
        </w:rPr>
      </w:pPr>
      <w:bookmarkStart w:id="121" w:name="_Toc228009675"/>
      <w:bookmarkStart w:id="122" w:name="_Toc356370959"/>
      <w:bookmarkStart w:id="123" w:name="_Toc387496482"/>
      <w:r w:rsidRPr="00CE1480">
        <w:rPr>
          <w:rFonts w:ascii="Arial" w:hAnsi="Arial" w:cs="Arial"/>
        </w:rPr>
        <w:t>4.2.1</w:t>
      </w:r>
      <w:bookmarkEnd w:id="121"/>
      <w:bookmarkEnd w:id="122"/>
      <w:r w:rsidRPr="00CE1480">
        <w:rPr>
          <w:rFonts w:ascii="Arial" w:hAnsi="Arial" w:cs="Arial"/>
        </w:rPr>
        <w:t xml:space="preserve"> </w:t>
      </w:r>
      <w:r w:rsidR="000A2C72">
        <w:rPr>
          <w:rFonts w:ascii="Arial" w:hAnsi="Arial" w:cs="Arial"/>
        </w:rPr>
        <w:t>设计部</w:t>
      </w:r>
      <w:r w:rsidRPr="00CE1480">
        <w:rPr>
          <w:rFonts w:ascii="Arial" w:hAnsi="Arial" w:cs="Arial"/>
        </w:rPr>
        <w:t>模块详细类图</w:t>
      </w:r>
      <w:bookmarkEnd w:id="123"/>
    </w:p>
    <w:p w:rsidR="00237609" w:rsidRPr="00CE1480" w:rsidRDefault="00237609" w:rsidP="00237609">
      <w:pPr>
        <w:ind w:firstLine="420"/>
        <w:jc w:val="left"/>
        <w:rPr>
          <w:rFonts w:ascii="Arial" w:hAnsi="Arial" w:cs="Arial"/>
        </w:rPr>
      </w:pPr>
      <w:r w:rsidRPr="00CE1480">
        <w:rPr>
          <w:rFonts w:ascii="Arial" w:hAnsi="Arial" w:cs="Arial"/>
        </w:rPr>
        <w:t>如图</w:t>
      </w:r>
      <w:r w:rsidRPr="00CE1480">
        <w:rPr>
          <w:rFonts w:ascii="Arial" w:hAnsi="Arial" w:cs="Arial"/>
        </w:rPr>
        <w:t>4.1</w:t>
      </w:r>
      <w:r w:rsidRPr="00CE1480">
        <w:rPr>
          <w:rFonts w:ascii="Arial" w:hAnsi="Arial" w:cs="Arial"/>
        </w:rPr>
        <w:t>所示，</w:t>
      </w:r>
      <w:r>
        <w:rPr>
          <w:rFonts w:ascii="Arial" w:hAnsi="Arial" w:cs="Arial"/>
        </w:rPr>
        <w:t>设计部模块涉及到了</w:t>
      </w:r>
      <w:r>
        <w:rPr>
          <w:rFonts w:ascii="Arial" w:hAnsi="Arial" w:cs="Arial"/>
        </w:rPr>
        <w:t>controller</w:t>
      </w:r>
      <w:r>
        <w:rPr>
          <w:rFonts w:ascii="Arial" w:hAnsi="Arial" w:cs="Arial"/>
        </w:rPr>
        <w:t>、</w:t>
      </w:r>
      <w:r>
        <w:rPr>
          <w:rFonts w:ascii="Arial" w:hAnsi="Arial" w:cs="Arial"/>
        </w:rPr>
        <w:t>service</w:t>
      </w:r>
      <w:r>
        <w:rPr>
          <w:rFonts w:ascii="Arial" w:hAnsi="Arial" w:cs="Arial"/>
        </w:rPr>
        <w:t>、</w:t>
      </w:r>
      <w:r>
        <w:rPr>
          <w:rFonts w:ascii="Arial" w:hAnsi="Arial" w:cs="Arial"/>
        </w:rPr>
        <w:t>serviceImpl</w:t>
      </w:r>
      <w:r>
        <w:rPr>
          <w:rFonts w:ascii="Arial" w:hAnsi="Arial" w:cs="Arial"/>
        </w:rPr>
        <w:t>、</w:t>
      </w:r>
      <w:r>
        <w:rPr>
          <w:rFonts w:ascii="Arial" w:hAnsi="Arial" w:cs="Arial"/>
        </w:rPr>
        <w:t>dao</w:t>
      </w:r>
      <w:r>
        <w:rPr>
          <w:rFonts w:ascii="Arial" w:hAnsi="Arial" w:cs="Arial"/>
        </w:rPr>
        <w:t>和</w:t>
      </w:r>
      <w:r>
        <w:rPr>
          <w:rFonts w:ascii="Arial" w:hAnsi="Arial" w:cs="Arial"/>
        </w:rPr>
        <w:t>daoImpl</w:t>
      </w:r>
      <w:r>
        <w:rPr>
          <w:rFonts w:ascii="Arial" w:hAnsi="Arial" w:cs="Arial"/>
        </w:rPr>
        <w:t>五个包中的部分类。</w:t>
      </w:r>
      <w:r>
        <w:rPr>
          <w:rFonts w:ascii="Arial" w:hAnsi="Arial" w:cs="Arial"/>
        </w:rPr>
        <w:t>DesignController</w:t>
      </w:r>
      <w:proofErr w:type="gramStart"/>
      <w:r>
        <w:rPr>
          <w:rFonts w:ascii="Arial" w:hAnsi="Arial" w:cs="Arial"/>
        </w:rPr>
        <w:t>类负责</w:t>
      </w:r>
      <w:proofErr w:type="gramEnd"/>
      <w:r>
        <w:rPr>
          <w:rFonts w:ascii="Arial" w:hAnsi="Arial" w:cs="Arial"/>
        </w:rPr>
        <w:t>与前端页面的交互，当数据传到</w:t>
      </w:r>
      <w:r>
        <w:rPr>
          <w:rFonts w:ascii="Arial" w:hAnsi="Arial" w:cs="Arial"/>
        </w:rPr>
        <w:t>DesignController</w:t>
      </w:r>
      <w:r>
        <w:rPr>
          <w:rFonts w:ascii="Arial" w:hAnsi="Arial" w:cs="Arial"/>
        </w:rPr>
        <w:t>后，调用</w:t>
      </w:r>
      <w:r>
        <w:rPr>
          <w:rFonts w:ascii="Arial" w:hAnsi="Arial" w:cs="Arial"/>
        </w:rPr>
        <w:t>DesignService</w:t>
      </w:r>
      <w:r>
        <w:rPr>
          <w:rFonts w:ascii="Arial" w:hAnsi="Arial" w:cs="Arial"/>
        </w:rPr>
        <w:t>来完成请求的操作，</w:t>
      </w:r>
      <w:r>
        <w:rPr>
          <w:rFonts w:ascii="Arial" w:hAnsi="Arial" w:cs="Arial"/>
        </w:rPr>
        <w:t>DesignService</w:t>
      </w:r>
      <w:r>
        <w:rPr>
          <w:rFonts w:ascii="Arial" w:hAnsi="Arial" w:cs="Arial"/>
        </w:rPr>
        <w:t>则再调用相应的</w:t>
      </w:r>
      <w:r>
        <w:rPr>
          <w:rFonts w:ascii="Arial" w:hAnsi="Arial" w:cs="Arial"/>
        </w:rPr>
        <w:t>dao</w:t>
      </w:r>
      <w:r>
        <w:rPr>
          <w:rFonts w:ascii="Arial" w:hAnsi="Arial" w:cs="Arial"/>
        </w:rPr>
        <w:t>类来与数据库交互。</w:t>
      </w:r>
      <w:r>
        <w:rPr>
          <w:rFonts w:ascii="Arial" w:hAnsi="Arial" w:cs="Arial"/>
        </w:rPr>
        <w:t>DesignService</w:t>
      </w:r>
      <w:r>
        <w:rPr>
          <w:rFonts w:ascii="Arial" w:hAnsi="Arial" w:cs="Arial"/>
        </w:rPr>
        <w:t>接口由</w:t>
      </w:r>
      <w:r>
        <w:rPr>
          <w:rFonts w:ascii="Arial" w:hAnsi="Arial" w:cs="Arial"/>
        </w:rPr>
        <w:t>DesignServiceImpl</w:t>
      </w:r>
      <w:r>
        <w:rPr>
          <w:rFonts w:ascii="Arial" w:hAnsi="Arial" w:cs="Arial"/>
        </w:rPr>
        <w:t>类来实现，</w:t>
      </w:r>
      <w:r>
        <w:rPr>
          <w:rFonts w:ascii="Arial" w:hAnsi="Arial" w:cs="Arial"/>
        </w:rPr>
        <w:t>dao</w:t>
      </w:r>
      <w:r>
        <w:rPr>
          <w:rFonts w:ascii="Arial" w:hAnsi="Arial" w:cs="Arial"/>
        </w:rPr>
        <w:t>接口则由对应的</w:t>
      </w:r>
      <w:r>
        <w:rPr>
          <w:rFonts w:ascii="Arial" w:hAnsi="Arial" w:cs="Arial"/>
        </w:rPr>
        <w:t>daoImpl</w:t>
      </w:r>
      <w:r>
        <w:rPr>
          <w:rFonts w:ascii="Arial" w:hAnsi="Arial" w:cs="Arial"/>
        </w:rPr>
        <w:t>中的类来实现。</w:t>
      </w:r>
    </w:p>
    <w:p w:rsidR="00237609" w:rsidRPr="00237609" w:rsidRDefault="00237609" w:rsidP="00237609">
      <w:pPr>
        <w:pStyle w:val="3"/>
        <w:jc w:val="left"/>
        <w:rPr>
          <w:rFonts w:ascii="Arial" w:hAnsi="Arial" w:cs="Arial" w:hint="eastAsia"/>
        </w:rPr>
      </w:pPr>
      <w:bookmarkStart w:id="124" w:name="_Toc228009676"/>
      <w:bookmarkStart w:id="125" w:name="_Toc356370960"/>
      <w:bookmarkStart w:id="126" w:name="_Toc387496483"/>
      <w:r w:rsidRPr="00CE1480">
        <w:rPr>
          <w:rFonts w:ascii="Arial" w:hAnsi="Arial" w:cs="Arial"/>
        </w:rPr>
        <w:t xml:space="preserve">4.2.2 </w:t>
      </w:r>
      <w:bookmarkEnd w:id="124"/>
      <w:bookmarkEnd w:id="125"/>
      <w:r>
        <w:rPr>
          <w:rFonts w:ascii="Arial" w:hAnsi="Arial" w:cs="Arial"/>
        </w:rPr>
        <w:t>设计部</w:t>
      </w:r>
      <w:r w:rsidRPr="00CE1480">
        <w:rPr>
          <w:rFonts w:ascii="Arial" w:hAnsi="Arial" w:cs="Arial"/>
        </w:rPr>
        <w:t>模块顺序图</w:t>
      </w:r>
      <w:bookmarkEnd w:id="126"/>
    </w:p>
    <w:p w:rsidR="00237609" w:rsidRDefault="00237609" w:rsidP="00237609">
      <w:pPr>
        <w:ind w:firstLine="420"/>
        <w:jc w:val="left"/>
        <w:rPr>
          <w:rFonts w:ascii="Arial" w:hAnsi="Arial" w:cs="Arial"/>
        </w:rPr>
      </w:pPr>
      <w:r>
        <w:rPr>
          <w:rFonts w:ascii="Arial" w:hAnsi="Arial" w:cs="Arial"/>
        </w:rPr>
        <w:t>图</w:t>
      </w:r>
      <w:r>
        <w:rPr>
          <w:rFonts w:ascii="Arial" w:hAnsi="Arial" w:cs="Arial" w:hint="eastAsia"/>
        </w:rPr>
        <w:t>4.2</w:t>
      </w:r>
      <w:r>
        <w:rPr>
          <w:rFonts w:ascii="Arial" w:hAnsi="Arial" w:cs="Arial" w:hint="eastAsia"/>
        </w:rPr>
        <w:t>所示为</w:t>
      </w:r>
      <w:r>
        <w:rPr>
          <w:rFonts w:ascii="Arial" w:hAnsi="Arial" w:cs="Arial"/>
        </w:rPr>
        <w:t>设计部模块顺序图，以上</w:t>
      </w:r>
      <w:proofErr w:type="gramStart"/>
      <w:r>
        <w:rPr>
          <w:rFonts w:ascii="Arial" w:hAnsi="Arial" w:cs="Arial"/>
        </w:rPr>
        <w:t>传样衣版</w:t>
      </w:r>
      <w:proofErr w:type="gramEnd"/>
      <w:r>
        <w:rPr>
          <w:rFonts w:ascii="Arial" w:hAnsi="Arial" w:cs="Arial"/>
        </w:rPr>
        <w:t>型为例，主要由设计主管、系统前端、服务器</w:t>
      </w:r>
      <w:proofErr w:type="gramStart"/>
      <w:r>
        <w:rPr>
          <w:rFonts w:ascii="Arial" w:hAnsi="Arial" w:cs="Arial"/>
        </w:rPr>
        <w:t>端以及</w:t>
      </w:r>
      <w:proofErr w:type="gramEnd"/>
      <w:r>
        <w:rPr>
          <w:rFonts w:ascii="Arial" w:hAnsi="Arial" w:cs="Arial"/>
        </w:rPr>
        <w:t>数据库端组成。</w:t>
      </w:r>
    </w:p>
    <w:p w:rsidR="00237609" w:rsidRPr="00CE1480" w:rsidRDefault="00237609" w:rsidP="00237609">
      <w:pPr>
        <w:ind w:firstLine="420"/>
        <w:jc w:val="left"/>
        <w:rPr>
          <w:rFonts w:ascii="Arial" w:hAnsi="Arial" w:cs="Arial"/>
        </w:rPr>
      </w:pPr>
      <w:r>
        <w:rPr>
          <w:rFonts w:ascii="Arial" w:hAnsi="Arial" w:cs="Arial" w:hint="eastAsia"/>
        </w:rPr>
        <w:t>设计主管首先选择某个流程，系统前端页面会通过服务器发送请求查找数据库并返回相应的信息给前端页面，前端页面显示任务列表，设计主管再选择一条任务进入任务详情页面，服务器通过数据库查找到详细的任务信息并显示给设计主管，设计主管进行操作后，新的数据通过前端传送到服务器并同步到数据库，任务完成，流程进入下一步。</w:t>
      </w:r>
    </w:p>
    <w:p w:rsidR="00237609" w:rsidRPr="00237609" w:rsidRDefault="00237609" w:rsidP="00237609"/>
    <w:p w:rsidR="00FB3265" w:rsidRPr="00CE1480" w:rsidRDefault="00424DFD" w:rsidP="003F5091">
      <w:pPr>
        <w:jc w:val="center"/>
        <w:rPr>
          <w:rFonts w:ascii="Arial" w:hAnsi="Arial" w:cs="Arial"/>
        </w:rPr>
      </w:pPr>
      <w:bookmarkStart w:id="127" w:name="_GoBack"/>
      <w:r>
        <w:rPr>
          <w:rFonts w:ascii="Arial" w:hAnsi="Arial" w:cs="Arial"/>
          <w:noProof/>
        </w:rPr>
        <w:lastRenderedPageBreak/>
        <w:drawing>
          <wp:inline distT="0" distB="0" distL="0" distR="0">
            <wp:extent cx="5274310" cy="660717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部模块详细类图.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6607175"/>
                    </a:xfrm>
                    <a:prstGeom prst="rect">
                      <a:avLst/>
                    </a:prstGeom>
                  </pic:spPr>
                </pic:pic>
              </a:graphicData>
            </a:graphic>
          </wp:inline>
        </w:drawing>
      </w:r>
      <w:bookmarkEnd w:id="127"/>
    </w:p>
    <w:p w:rsidR="00FB3265" w:rsidRDefault="00FB3265" w:rsidP="00FB3265">
      <w:pPr>
        <w:pStyle w:val="4"/>
        <w:rPr>
          <w:rFonts w:cs="Arial" w:hint="eastAsia"/>
        </w:rPr>
      </w:pPr>
      <w:bookmarkStart w:id="128" w:name="_Toc389557406"/>
      <w:r w:rsidRPr="00CE1480">
        <w:rPr>
          <w:rFonts w:cs="Arial"/>
        </w:rPr>
        <w:t>图</w:t>
      </w:r>
      <w:r w:rsidRPr="00CE1480">
        <w:rPr>
          <w:rFonts w:cs="Arial"/>
        </w:rPr>
        <w:t xml:space="preserve">4.1 </w:t>
      </w:r>
      <w:r w:rsidR="005836B1">
        <w:rPr>
          <w:rFonts w:cs="Arial"/>
        </w:rPr>
        <w:t>设计部模块</w:t>
      </w:r>
      <w:r w:rsidRPr="00CE1480">
        <w:rPr>
          <w:rFonts w:cs="Arial"/>
        </w:rPr>
        <w:t>详细类图</w:t>
      </w:r>
      <w:bookmarkEnd w:id="128"/>
    </w:p>
    <w:p w:rsidR="00237609" w:rsidRPr="00237609" w:rsidRDefault="00237609" w:rsidP="00237609"/>
    <w:p w:rsidR="00FB3265" w:rsidRPr="00CE1480" w:rsidRDefault="00A07A83" w:rsidP="003F5091">
      <w:pPr>
        <w:jc w:val="center"/>
        <w:rPr>
          <w:rFonts w:ascii="Arial" w:hAnsi="Arial" w:cs="Arial"/>
        </w:rPr>
      </w:pPr>
      <w:r>
        <w:rPr>
          <w:rFonts w:ascii="Arial" w:hAnsi="Arial" w:cs="Arial"/>
          <w:noProof/>
        </w:rPr>
        <w:lastRenderedPageBreak/>
        <w:drawing>
          <wp:inline distT="0" distB="0" distL="0" distR="0">
            <wp:extent cx="5274310" cy="63404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部模块顺序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6340475"/>
                    </a:xfrm>
                    <a:prstGeom prst="rect">
                      <a:avLst/>
                    </a:prstGeom>
                  </pic:spPr>
                </pic:pic>
              </a:graphicData>
            </a:graphic>
          </wp:inline>
        </w:drawing>
      </w:r>
    </w:p>
    <w:p w:rsidR="00FB3265" w:rsidRPr="00CE1480" w:rsidRDefault="00FB3265" w:rsidP="00FB3265">
      <w:pPr>
        <w:pStyle w:val="4"/>
        <w:rPr>
          <w:rFonts w:cs="Arial"/>
        </w:rPr>
      </w:pPr>
      <w:bookmarkStart w:id="129" w:name="_Toc389557407"/>
      <w:r w:rsidRPr="00CE1480">
        <w:rPr>
          <w:rFonts w:cs="Arial"/>
        </w:rPr>
        <w:t>图</w:t>
      </w:r>
      <w:r w:rsidRPr="00CE1480">
        <w:rPr>
          <w:rFonts w:cs="Arial"/>
        </w:rPr>
        <w:t xml:space="preserve">4.2 </w:t>
      </w:r>
      <w:r w:rsidR="0091210C">
        <w:rPr>
          <w:rFonts w:cs="Arial"/>
        </w:rPr>
        <w:t>设计部</w:t>
      </w:r>
      <w:r w:rsidRPr="00CE1480">
        <w:rPr>
          <w:rFonts w:cs="Arial"/>
        </w:rPr>
        <w:t>模块顺序图</w:t>
      </w:r>
      <w:bookmarkEnd w:id="129"/>
      <w:r w:rsidRPr="00CE1480">
        <w:rPr>
          <w:rFonts w:cs="Arial"/>
        </w:rPr>
        <w:br w:type="page"/>
      </w:r>
    </w:p>
    <w:p w:rsidR="00FB3265" w:rsidRPr="00CE1480" w:rsidRDefault="00FB3265" w:rsidP="00FB3265">
      <w:pPr>
        <w:pStyle w:val="3"/>
        <w:rPr>
          <w:rFonts w:ascii="Arial" w:hAnsi="Arial" w:cs="Arial"/>
        </w:rPr>
      </w:pPr>
      <w:bookmarkStart w:id="130" w:name="_Toc387496484"/>
      <w:r w:rsidRPr="00CE1480">
        <w:rPr>
          <w:rFonts w:ascii="Arial" w:hAnsi="Arial" w:cs="Arial"/>
        </w:rPr>
        <w:lastRenderedPageBreak/>
        <w:t xml:space="preserve">4.2.3 </w:t>
      </w:r>
      <w:r w:rsidR="005836B1">
        <w:rPr>
          <w:rFonts w:ascii="Arial" w:hAnsi="Arial" w:cs="Arial"/>
        </w:rPr>
        <w:t>设计部</w:t>
      </w:r>
      <w:r w:rsidRPr="00CE1480">
        <w:rPr>
          <w:rFonts w:ascii="Arial" w:hAnsi="Arial" w:cs="Arial"/>
        </w:rPr>
        <w:t>模块关键数据表设计</w:t>
      </w:r>
      <w:bookmarkEnd w:id="130"/>
    </w:p>
    <w:p w:rsidR="00FB3265" w:rsidRDefault="00C522F1" w:rsidP="00FB3265">
      <w:pPr>
        <w:ind w:firstLine="420"/>
        <w:rPr>
          <w:rFonts w:ascii="Arial" w:hAnsi="Arial" w:cs="Arial"/>
        </w:rPr>
      </w:pPr>
      <w:r>
        <w:rPr>
          <w:rFonts w:ascii="Arial" w:hAnsi="Arial" w:cs="Arial"/>
        </w:rPr>
        <w:t>生产</w:t>
      </w:r>
      <w:r w:rsidR="005836B1">
        <w:rPr>
          <w:rFonts w:ascii="Arial" w:hAnsi="Arial" w:cs="Arial"/>
        </w:rPr>
        <w:t>部</w:t>
      </w:r>
      <w:r w:rsidR="00FB3265" w:rsidRPr="00CE1480">
        <w:rPr>
          <w:rFonts w:ascii="Arial" w:hAnsi="Arial" w:cs="Arial"/>
        </w:rPr>
        <w:t>模块涉及</w:t>
      </w:r>
      <w:r w:rsidR="005836B1">
        <w:rPr>
          <w:rFonts w:ascii="Arial" w:hAnsi="Arial" w:cs="Arial"/>
        </w:rPr>
        <w:t>一</w:t>
      </w:r>
      <w:r w:rsidR="00FB3265" w:rsidRPr="00CE1480">
        <w:rPr>
          <w:rFonts w:ascii="Arial" w:hAnsi="Arial" w:cs="Arial"/>
        </w:rPr>
        <w:t>个关键数据表，</w:t>
      </w:r>
      <w:r w:rsidR="005836B1">
        <w:rPr>
          <w:rFonts w:ascii="Arial" w:hAnsi="Arial" w:cs="Arial"/>
        </w:rPr>
        <w:t>即</w:t>
      </w:r>
      <w:r>
        <w:rPr>
          <w:rFonts w:ascii="Arial" w:hAnsi="Arial" w:cs="Arial"/>
        </w:rPr>
        <w:t>加工单信息</w:t>
      </w:r>
      <w:r w:rsidR="005836B1">
        <w:rPr>
          <w:rFonts w:ascii="Arial" w:hAnsi="Arial" w:cs="Arial"/>
        </w:rPr>
        <w:t>表</w:t>
      </w:r>
      <w:r w:rsidR="00FB3265" w:rsidRPr="00CE1480">
        <w:rPr>
          <w:rFonts w:ascii="Arial" w:hAnsi="Arial" w:cs="Arial"/>
        </w:rPr>
        <w:t>。</w:t>
      </w:r>
    </w:p>
    <w:p w:rsidR="00FB3265" w:rsidRPr="00CE1480" w:rsidRDefault="005836B1" w:rsidP="00A67B53">
      <w:pPr>
        <w:ind w:firstLine="420"/>
        <w:rPr>
          <w:rFonts w:ascii="Arial" w:hAnsi="Arial" w:cs="Arial"/>
        </w:rPr>
      </w:pPr>
      <w:r>
        <w:rPr>
          <w:rFonts w:ascii="Arial" w:hAnsi="Arial" w:cs="Arial" w:hint="eastAsia"/>
        </w:rPr>
        <w:t>在设计主管上传</w:t>
      </w:r>
      <w:r>
        <w:rPr>
          <w:rFonts w:ascii="Arial" w:hAnsi="Arial" w:cs="Arial" w:hint="eastAsia"/>
        </w:rPr>
        <w:t>cad</w:t>
      </w:r>
      <w:r>
        <w:rPr>
          <w:rFonts w:ascii="Arial" w:hAnsi="Arial" w:cs="Arial" w:hint="eastAsia"/>
        </w:rPr>
        <w:t>文件后，数据库中即存在一条</w:t>
      </w:r>
      <w:r>
        <w:rPr>
          <w:rFonts w:ascii="Arial" w:hAnsi="Arial" w:cs="Arial" w:hint="eastAsia"/>
        </w:rPr>
        <w:t>cad</w:t>
      </w:r>
      <w:r>
        <w:rPr>
          <w:rFonts w:ascii="Arial" w:hAnsi="Arial" w:cs="Arial" w:hint="eastAsia"/>
        </w:rPr>
        <w:t>文件信息的记录。由于每个订单只存在一条</w:t>
      </w:r>
      <w:r>
        <w:rPr>
          <w:rFonts w:ascii="Arial" w:hAnsi="Arial" w:cs="Arial" w:hint="eastAsia"/>
        </w:rPr>
        <w:t>cad</w:t>
      </w:r>
      <w:r>
        <w:rPr>
          <w:rFonts w:ascii="Arial" w:hAnsi="Arial" w:cs="Arial" w:hint="eastAsia"/>
        </w:rPr>
        <w:t>信息，因此订单信息与</w:t>
      </w:r>
      <w:r>
        <w:rPr>
          <w:rFonts w:ascii="Arial" w:hAnsi="Arial" w:cs="Arial" w:hint="eastAsia"/>
        </w:rPr>
        <w:t>cad</w:t>
      </w:r>
      <w:r>
        <w:rPr>
          <w:rFonts w:ascii="Arial" w:hAnsi="Arial" w:cs="Arial" w:hint="eastAsia"/>
        </w:rPr>
        <w:t>文件信息的对应关系为</w:t>
      </w:r>
      <w:r>
        <w:rPr>
          <w:rFonts w:ascii="Arial" w:hAnsi="Arial" w:cs="Arial" w:hint="eastAsia"/>
        </w:rPr>
        <w:t>1:1</w:t>
      </w:r>
      <w:r>
        <w:rPr>
          <w:rFonts w:ascii="Arial" w:hAnsi="Arial" w:cs="Arial" w:hint="eastAsia"/>
        </w:rPr>
        <w:t>，</w:t>
      </w:r>
      <w:r>
        <w:rPr>
          <w:rFonts w:ascii="Arial" w:hAnsi="Arial" w:cs="Arial" w:hint="eastAsia"/>
        </w:rPr>
        <w:t>cad</w:t>
      </w:r>
      <w:r>
        <w:rPr>
          <w:rFonts w:ascii="Arial" w:hAnsi="Arial" w:cs="Arial" w:hint="eastAsia"/>
        </w:rPr>
        <w:t>信息表中包含一个订单</w:t>
      </w:r>
      <w:r>
        <w:rPr>
          <w:rFonts w:ascii="Arial" w:hAnsi="Arial" w:cs="Arial" w:hint="eastAsia"/>
        </w:rPr>
        <w:t>id</w:t>
      </w:r>
      <w:r>
        <w:rPr>
          <w:rFonts w:ascii="Arial" w:hAnsi="Arial" w:cs="Arial" w:hint="eastAsia"/>
        </w:rPr>
        <w:t>的外键。</w:t>
      </w:r>
      <w:r w:rsidR="00C522F1">
        <w:rPr>
          <w:rFonts w:ascii="Arial" w:hAnsi="Arial" w:cs="Arial"/>
        </w:rPr>
        <w:t>C</w:t>
      </w:r>
      <w:r w:rsidR="00C522F1">
        <w:rPr>
          <w:rFonts w:ascii="Arial" w:hAnsi="Arial" w:cs="Arial" w:hint="eastAsia"/>
        </w:rPr>
        <w:t>ad</w:t>
      </w:r>
      <w:r w:rsidR="00C522F1">
        <w:rPr>
          <w:rFonts w:ascii="Arial" w:hAnsi="Arial" w:cs="Arial" w:hint="eastAsia"/>
        </w:rPr>
        <w:t>文件信息表的详细描述见表</w:t>
      </w:r>
      <w:r w:rsidR="00C522F1">
        <w:rPr>
          <w:rFonts w:ascii="Arial" w:hAnsi="Arial" w:cs="Arial" w:hint="eastAsia"/>
        </w:rPr>
        <w:t>4.1</w:t>
      </w:r>
      <w:r w:rsidR="00C522F1">
        <w:rPr>
          <w:rFonts w:ascii="Arial" w:hAnsi="Arial" w:cs="Arial" w:hint="eastAsia"/>
        </w:rPr>
        <w:t>。</w:t>
      </w:r>
    </w:p>
    <w:p w:rsidR="00FB3265" w:rsidRPr="00CE1480" w:rsidRDefault="00FB3265" w:rsidP="00FB3265">
      <w:pPr>
        <w:pStyle w:val="21"/>
      </w:pPr>
      <w:bookmarkStart w:id="131" w:name="_Toc387496619"/>
      <w:r w:rsidRPr="00CE1480">
        <w:t>表</w:t>
      </w:r>
      <w:r w:rsidRPr="00CE1480">
        <w:t xml:space="preserve">4.1 </w:t>
      </w:r>
      <w:r w:rsidR="005836B1">
        <w:t>cad</w:t>
      </w:r>
      <w:r w:rsidR="005836B1">
        <w:t>文件</w:t>
      </w:r>
      <w:r w:rsidRPr="00CE1480">
        <w:t>信息表</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1581"/>
        <w:gridCol w:w="4373"/>
      </w:tblGrid>
      <w:tr w:rsidR="00FB3265" w:rsidRPr="00CE1480" w:rsidTr="002E1C3D">
        <w:trPr>
          <w:jc w:val="center"/>
        </w:trPr>
        <w:tc>
          <w:tcPr>
            <w:tcW w:w="2142" w:type="dxa"/>
            <w:shd w:val="clear" w:color="auto" w:fill="auto"/>
            <w:hideMark/>
          </w:tcPr>
          <w:p w:rsidR="00FB3265" w:rsidRPr="00CE1480" w:rsidRDefault="00FB3265" w:rsidP="00CC05A7">
            <w:pPr>
              <w:rPr>
                <w:rFonts w:ascii="Arial" w:hAnsi="Arial" w:cs="Arial"/>
                <w:bCs/>
                <w:kern w:val="0"/>
              </w:rPr>
            </w:pPr>
            <w:r w:rsidRPr="00CE1480">
              <w:rPr>
                <w:rFonts w:ascii="Arial" w:hAnsi="Arial" w:cs="Arial"/>
                <w:bCs/>
                <w:kern w:val="0"/>
              </w:rPr>
              <w:t>字段</w:t>
            </w:r>
          </w:p>
        </w:tc>
        <w:tc>
          <w:tcPr>
            <w:tcW w:w="1581" w:type="dxa"/>
            <w:shd w:val="clear" w:color="auto" w:fill="auto"/>
            <w:hideMark/>
          </w:tcPr>
          <w:p w:rsidR="00FB3265" w:rsidRPr="00CE1480" w:rsidRDefault="00FB3265" w:rsidP="00CC05A7">
            <w:pPr>
              <w:rPr>
                <w:rFonts w:ascii="Arial" w:hAnsi="Arial" w:cs="Arial"/>
                <w:bCs/>
                <w:kern w:val="0"/>
              </w:rPr>
            </w:pPr>
            <w:r w:rsidRPr="00CE1480">
              <w:rPr>
                <w:rFonts w:ascii="Arial" w:hAnsi="Arial" w:cs="Arial"/>
                <w:bCs/>
                <w:kern w:val="0"/>
              </w:rPr>
              <w:t>类型</w:t>
            </w:r>
          </w:p>
        </w:tc>
        <w:tc>
          <w:tcPr>
            <w:tcW w:w="4373" w:type="dxa"/>
            <w:shd w:val="clear" w:color="auto" w:fill="auto"/>
            <w:hideMark/>
          </w:tcPr>
          <w:p w:rsidR="00FB3265" w:rsidRPr="00CE1480" w:rsidRDefault="00FB3265" w:rsidP="00CC05A7">
            <w:pPr>
              <w:rPr>
                <w:rFonts w:ascii="Arial" w:hAnsi="Arial" w:cs="Arial"/>
                <w:bCs/>
                <w:kern w:val="0"/>
              </w:rPr>
            </w:pPr>
            <w:r w:rsidRPr="00CE1480">
              <w:rPr>
                <w:rFonts w:ascii="Arial" w:hAnsi="Arial" w:cs="Arial"/>
                <w:bCs/>
                <w:kern w:val="0"/>
              </w:rPr>
              <w:t>描述</w:t>
            </w:r>
          </w:p>
        </w:tc>
      </w:tr>
      <w:tr w:rsidR="00FB3265" w:rsidRPr="00CE1480" w:rsidTr="002E1C3D">
        <w:trPr>
          <w:jc w:val="center"/>
        </w:trPr>
        <w:tc>
          <w:tcPr>
            <w:tcW w:w="2142" w:type="dxa"/>
            <w:shd w:val="clear" w:color="auto" w:fill="auto"/>
            <w:hideMark/>
          </w:tcPr>
          <w:p w:rsidR="00FB3265" w:rsidRPr="00CE1480" w:rsidRDefault="005836B1" w:rsidP="00CC05A7">
            <w:pPr>
              <w:rPr>
                <w:rFonts w:ascii="Arial" w:hAnsi="Arial" w:cs="Arial"/>
                <w:bCs/>
                <w:kern w:val="0"/>
              </w:rPr>
            </w:pPr>
            <w:r>
              <w:rPr>
                <w:rFonts w:ascii="Arial" w:hAnsi="Arial" w:cs="Arial"/>
                <w:bCs/>
                <w:iCs/>
                <w:kern w:val="0"/>
              </w:rPr>
              <w:t>cad</w:t>
            </w:r>
            <w:r>
              <w:rPr>
                <w:rFonts w:ascii="Arial" w:hAnsi="Arial" w:cs="Arial" w:hint="eastAsia"/>
                <w:bCs/>
                <w:iCs/>
                <w:kern w:val="0"/>
              </w:rPr>
              <w:t>_i</w:t>
            </w:r>
            <w:r w:rsidRPr="005836B1">
              <w:rPr>
                <w:rFonts w:ascii="Arial" w:hAnsi="Arial" w:cs="Arial"/>
                <w:bCs/>
                <w:iCs/>
                <w:kern w:val="0"/>
              </w:rPr>
              <w:t>d</w:t>
            </w:r>
          </w:p>
        </w:tc>
        <w:tc>
          <w:tcPr>
            <w:tcW w:w="1581" w:type="dxa"/>
            <w:shd w:val="clear" w:color="auto" w:fill="auto"/>
            <w:hideMark/>
          </w:tcPr>
          <w:p w:rsidR="00FB3265" w:rsidRPr="00CE1480" w:rsidRDefault="00FB3265" w:rsidP="00CC05A7">
            <w:pPr>
              <w:rPr>
                <w:rFonts w:ascii="Arial" w:hAnsi="Arial" w:cs="Arial"/>
                <w:kern w:val="0"/>
              </w:rPr>
            </w:pPr>
            <w:r w:rsidRPr="00CE1480">
              <w:rPr>
                <w:rFonts w:ascii="Arial" w:hAnsi="Arial" w:cs="Arial"/>
                <w:kern w:val="0"/>
              </w:rPr>
              <w:t>int(11)</w:t>
            </w:r>
          </w:p>
        </w:tc>
        <w:tc>
          <w:tcPr>
            <w:tcW w:w="4373" w:type="dxa"/>
            <w:shd w:val="clear" w:color="auto" w:fill="auto"/>
            <w:hideMark/>
          </w:tcPr>
          <w:p w:rsidR="00FB3265" w:rsidRPr="00CE1480" w:rsidRDefault="00FB3265" w:rsidP="002E1C3D">
            <w:pPr>
              <w:rPr>
                <w:rFonts w:ascii="Arial" w:hAnsi="Arial" w:cs="Arial"/>
                <w:kern w:val="0"/>
              </w:rPr>
            </w:pPr>
            <w:r w:rsidRPr="00CE1480">
              <w:rPr>
                <w:rFonts w:ascii="Arial" w:hAnsi="Arial" w:cs="Arial"/>
                <w:kern w:val="0"/>
              </w:rPr>
              <w:t>用于区分</w:t>
            </w:r>
            <w:r w:rsidR="002E1C3D">
              <w:rPr>
                <w:rFonts w:ascii="Arial" w:hAnsi="Arial" w:cs="Arial" w:hint="eastAsia"/>
                <w:kern w:val="0"/>
              </w:rPr>
              <w:t>每个</w:t>
            </w:r>
            <w:r w:rsidR="002E1C3D">
              <w:rPr>
                <w:rFonts w:ascii="Arial" w:hAnsi="Arial" w:cs="Arial" w:hint="eastAsia"/>
                <w:kern w:val="0"/>
              </w:rPr>
              <w:t>cad</w:t>
            </w:r>
            <w:r w:rsidR="002E1C3D">
              <w:rPr>
                <w:rFonts w:ascii="Arial" w:hAnsi="Arial" w:cs="Arial" w:hint="eastAsia"/>
                <w:kern w:val="0"/>
              </w:rPr>
              <w:t>文件信息</w:t>
            </w:r>
            <w:r w:rsidRPr="00CE1480">
              <w:rPr>
                <w:rFonts w:ascii="Arial" w:hAnsi="Arial" w:cs="Arial"/>
                <w:kern w:val="0"/>
              </w:rPr>
              <w:t>的唯一编号</w:t>
            </w:r>
          </w:p>
        </w:tc>
      </w:tr>
      <w:tr w:rsidR="00791FAE" w:rsidRPr="00CE1480" w:rsidTr="002E1C3D">
        <w:trPr>
          <w:jc w:val="center"/>
        </w:trPr>
        <w:tc>
          <w:tcPr>
            <w:tcW w:w="2142" w:type="dxa"/>
            <w:shd w:val="clear" w:color="auto" w:fill="auto"/>
          </w:tcPr>
          <w:p w:rsidR="00791FAE" w:rsidRDefault="00791FAE" w:rsidP="00CC05A7">
            <w:pPr>
              <w:rPr>
                <w:rFonts w:ascii="Arial" w:hAnsi="Arial" w:cs="Arial"/>
                <w:bCs/>
                <w:iCs/>
                <w:kern w:val="0"/>
              </w:rPr>
            </w:pPr>
            <w:r w:rsidRPr="00791FAE">
              <w:rPr>
                <w:rFonts w:ascii="Arial" w:hAnsi="Arial" w:cs="Arial"/>
                <w:bCs/>
                <w:iCs/>
                <w:kern w:val="0"/>
              </w:rPr>
              <w:t>cad_box</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791FAE" w:rsidP="00CC05A7">
            <w:pPr>
              <w:rPr>
                <w:rFonts w:ascii="Arial" w:hAnsi="Arial" w:cs="Arial"/>
                <w:kern w:val="0"/>
              </w:rPr>
            </w:pPr>
          </w:p>
        </w:tc>
      </w:tr>
      <w:tr w:rsidR="00791FAE" w:rsidRPr="00CE1480" w:rsidTr="002E1C3D">
        <w:trPr>
          <w:jc w:val="center"/>
        </w:trPr>
        <w:tc>
          <w:tcPr>
            <w:tcW w:w="2142" w:type="dxa"/>
            <w:shd w:val="clear" w:color="auto" w:fill="auto"/>
          </w:tcPr>
          <w:p w:rsidR="00791FAE" w:rsidRPr="00791FAE" w:rsidRDefault="00791FAE" w:rsidP="00CC05A7">
            <w:pPr>
              <w:rPr>
                <w:rFonts w:ascii="Arial" w:hAnsi="Arial" w:cs="Arial"/>
                <w:bCs/>
                <w:iCs/>
                <w:kern w:val="0"/>
              </w:rPr>
            </w:pPr>
            <w:r w:rsidRPr="00791FAE">
              <w:rPr>
                <w:rFonts w:ascii="Arial" w:hAnsi="Arial" w:cs="Arial"/>
                <w:bCs/>
                <w:iCs/>
                <w:kern w:val="0"/>
              </w:rPr>
              <w:t>cad_fabric</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791FAE" w:rsidP="00CC05A7">
            <w:pPr>
              <w:rPr>
                <w:rFonts w:ascii="Arial" w:hAnsi="Arial" w:cs="Arial"/>
                <w:kern w:val="0"/>
              </w:rPr>
            </w:pPr>
          </w:p>
        </w:tc>
      </w:tr>
      <w:tr w:rsidR="00791FAE" w:rsidRPr="00CE1480" w:rsidTr="002E1C3D">
        <w:trPr>
          <w:jc w:val="center"/>
        </w:trPr>
        <w:tc>
          <w:tcPr>
            <w:tcW w:w="2142" w:type="dxa"/>
            <w:shd w:val="clear" w:color="auto" w:fill="auto"/>
          </w:tcPr>
          <w:p w:rsidR="00791FAE" w:rsidRPr="00791FAE" w:rsidRDefault="00791FAE" w:rsidP="00CC05A7">
            <w:pPr>
              <w:rPr>
                <w:rFonts w:ascii="Arial" w:hAnsi="Arial" w:cs="Arial"/>
                <w:bCs/>
                <w:iCs/>
                <w:kern w:val="0"/>
              </w:rPr>
            </w:pPr>
            <w:r w:rsidRPr="00791FAE">
              <w:rPr>
                <w:rFonts w:ascii="Arial" w:hAnsi="Arial" w:cs="Arial"/>
                <w:bCs/>
                <w:iCs/>
                <w:kern w:val="0"/>
              </w:rPr>
              <w:t>cad_other</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791FAE" w:rsidP="00CC05A7">
            <w:pPr>
              <w:rPr>
                <w:rFonts w:ascii="Arial" w:hAnsi="Arial" w:cs="Arial"/>
                <w:kern w:val="0"/>
              </w:rPr>
            </w:pPr>
          </w:p>
        </w:tc>
      </w:tr>
      <w:tr w:rsidR="00791FAE" w:rsidRPr="00CE1480" w:rsidTr="002E1C3D">
        <w:trPr>
          <w:jc w:val="center"/>
        </w:trPr>
        <w:tc>
          <w:tcPr>
            <w:tcW w:w="2142" w:type="dxa"/>
            <w:shd w:val="clear" w:color="auto" w:fill="auto"/>
          </w:tcPr>
          <w:p w:rsidR="00791FAE" w:rsidRPr="00791FAE" w:rsidRDefault="00791FAE" w:rsidP="00CC05A7">
            <w:pPr>
              <w:rPr>
                <w:rFonts w:ascii="Arial" w:hAnsi="Arial" w:cs="Arial"/>
                <w:bCs/>
                <w:iCs/>
                <w:kern w:val="0"/>
              </w:rPr>
            </w:pPr>
            <w:r w:rsidRPr="00791FAE">
              <w:rPr>
                <w:rFonts w:ascii="Arial" w:hAnsi="Arial" w:cs="Arial"/>
                <w:bCs/>
                <w:iCs/>
                <w:kern w:val="0"/>
              </w:rPr>
              <w:t>cad_package</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791FAE" w:rsidP="00CC05A7">
            <w:pPr>
              <w:rPr>
                <w:rFonts w:ascii="Arial" w:hAnsi="Arial" w:cs="Arial"/>
                <w:kern w:val="0"/>
              </w:rPr>
            </w:pPr>
          </w:p>
        </w:tc>
      </w:tr>
      <w:tr w:rsidR="00791FAE" w:rsidRPr="00CE1480" w:rsidTr="002E1C3D">
        <w:trPr>
          <w:jc w:val="center"/>
        </w:trPr>
        <w:tc>
          <w:tcPr>
            <w:tcW w:w="2142" w:type="dxa"/>
            <w:shd w:val="clear" w:color="auto" w:fill="auto"/>
          </w:tcPr>
          <w:p w:rsidR="00791FAE" w:rsidRPr="00791FAE" w:rsidRDefault="00791FAE" w:rsidP="00CC05A7">
            <w:pPr>
              <w:rPr>
                <w:rFonts w:ascii="Arial" w:hAnsi="Arial" w:cs="Arial"/>
                <w:bCs/>
                <w:iCs/>
                <w:kern w:val="0"/>
              </w:rPr>
            </w:pPr>
            <w:r w:rsidRPr="00791FAE">
              <w:rPr>
                <w:rFonts w:ascii="Arial" w:hAnsi="Arial" w:cs="Arial"/>
                <w:bCs/>
                <w:iCs/>
                <w:kern w:val="0"/>
              </w:rPr>
              <w:t>cad_tech</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791FAE" w:rsidP="00CC05A7">
            <w:pPr>
              <w:rPr>
                <w:rFonts w:ascii="Arial" w:hAnsi="Arial" w:cs="Arial"/>
                <w:kern w:val="0"/>
              </w:rPr>
            </w:pPr>
          </w:p>
        </w:tc>
      </w:tr>
      <w:tr w:rsidR="00791FAE" w:rsidRPr="00CE1480" w:rsidTr="002E1C3D">
        <w:trPr>
          <w:jc w:val="center"/>
        </w:trPr>
        <w:tc>
          <w:tcPr>
            <w:tcW w:w="2142" w:type="dxa"/>
            <w:shd w:val="clear" w:color="auto" w:fill="auto"/>
          </w:tcPr>
          <w:p w:rsidR="00791FAE" w:rsidRPr="00791FAE" w:rsidRDefault="00791FAE" w:rsidP="00CC05A7">
            <w:pPr>
              <w:rPr>
                <w:rFonts w:ascii="Arial" w:hAnsi="Arial" w:cs="Arial"/>
                <w:bCs/>
                <w:iCs/>
                <w:kern w:val="0"/>
              </w:rPr>
            </w:pPr>
            <w:r w:rsidRPr="00791FAE">
              <w:rPr>
                <w:rFonts w:ascii="Arial" w:hAnsi="Arial" w:cs="Arial"/>
                <w:bCs/>
                <w:iCs/>
                <w:kern w:val="0"/>
              </w:rPr>
              <w:t>cad_url</w:t>
            </w:r>
          </w:p>
        </w:tc>
        <w:tc>
          <w:tcPr>
            <w:tcW w:w="1581" w:type="dxa"/>
            <w:shd w:val="clear" w:color="auto" w:fill="auto"/>
          </w:tcPr>
          <w:p w:rsidR="00791FAE" w:rsidRPr="00CE1480" w:rsidRDefault="00791FAE" w:rsidP="00CC05A7">
            <w:pPr>
              <w:rPr>
                <w:rFonts w:ascii="Arial" w:hAnsi="Arial" w:cs="Arial"/>
                <w:kern w:val="0"/>
              </w:rPr>
            </w:pPr>
            <w:r w:rsidRPr="00CE1480">
              <w:rPr>
                <w:rFonts w:ascii="Arial" w:hAnsi="Arial" w:cs="Arial"/>
                <w:kern w:val="0"/>
              </w:rPr>
              <w:t>varchar(225)</w:t>
            </w:r>
          </w:p>
        </w:tc>
        <w:tc>
          <w:tcPr>
            <w:tcW w:w="4373" w:type="dxa"/>
            <w:shd w:val="clear" w:color="auto" w:fill="auto"/>
          </w:tcPr>
          <w:p w:rsidR="00791FAE" w:rsidRPr="00CE1480" w:rsidRDefault="002E1C3D" w:rsidP="00CC05A7">
            <w:pPr>
              <w:rPr>
                <w:rFonts w:ascii="Arial" w:hAnsi="Arial" w:cs="Arial"/>
                <w:kern w:val="0"/>
              </w:rPr>
            </w:pPr>
            <w:r>
              <w:rPr>
                <w:rFonts w:ascii="Arial" w:hAnsi="Arial" w:cs="Arial"/>
                <w:kern w:val="0"/>
              </w:rPr>
              <w:t>cad</w:t>
            </w:r>
            <w:r>
              <w:rPr>
                <w:rFonts w:ascii="Arial" w:hAnsi="Arial" w:cs="Arial"/>
                <w:kern w:val="0"/>
              </w:rPr>
              <w:t>文件的</w:t>
            </w:r>
            <w:r>
              <w:rPr>
                <w:rFonts w:ascii="Arial" w:hAnsi="Arial" w:cs="Arial"/>
                <w:kern w:val="0"/>
              </w:rPr>
              <w:t>url</w:t>
            </w:r>
            <w:r>
              <w:rPr>
                <w:rFonts w:ascii="Arial" w:hAnsi="Arial" w:cs="Arial"/>
                <w:kern w:val="0"/>
              </w:rPr>
              <w:t>路径</w:t>
            </w:r>
          </w:p>
        </w:tc>
      </w:tr>
      <w:tr w:rsidR="00FB3265" w:rsidRPr="00CE1480" w:rsidTr="002E1C3D">
        <w:trPr>
          <w:jc w:val="center"/>
        </w:trPr>
        <w:tc>
          <w:tcPr>
            <w:tcW w:w="2142" w:type="dxa"/>
            <w:shd w:val="clear" w:color="auto" w:fill="auto"/>
            <w:hideMark/>
          </w:tcPr>
          <w:p w:rsidR="00FB3265" w:rsidRPr="00CE1480" w:rsidRDefault="00791FAE" w:rsidP="00791FAE">
            <w:pPr>
              <w:rPr>
                <w:rFonts w:ascii="Arial" w:hAnsi="Arial" w:cs="Arial"/>
                <w:bCs/>
                <w:kern w:val="0"/>
              </w:rPr>
            </w:pPr>
            <w:r w:rsidRPr="00791FAE">
              <w:rPr>
                <w:rFonts w:ascii="Arial" w:hAnsi="Arial" w:cs="Arial"/>
                <w:bCs/>
                <w:kern w:val="0"/>
              </w:rPr>
              <w:t>cad</w:t>
            </w:r>
            <w:r>
              <w:rPr>
                <w:rFonts w:ascii="Arial" w:hAnsi="Arial" w:cs="Arial" w:hint="eastAsia"/>
                <w:bCs/>
                <w:kern w:val="0"/>
              </w:rPr>
              <w:t>_v</w:t>
            </w:r>
            <w:r w:rsidRPr="00791FAE">
              <w:rPr>
                <w:rFonts w:ascii="Arial" w:hAnsi="Arial" w:cs="Arial"/>
                <w:bCs/>
                <w:kern w:val="0"/>
              </w:rPr>
              <w:t>ersion</w:t>
            </w:r>
          </w:p>
        </w:tc>
        <w:tc>
          <w:tcPr>
            <w:tcW w:w="1581" w:type="dxa"/>
            <w:shd w:val="clear" w:color="auto" w:fill="auto"/>
            <w:hideMark/>
          </w:tcPr>
          <w:p w:rsidR="00FB3265" w:rsidRPr="00CE1480" w:rsidRDefault="00791FAE" w:rsidP="00CC05A7">
            <w:pPr>
              <w:rPr>
                <w:rFonts w:ascii="Arial" w:hAnsi="Arial" w:cs="Arial"/>
                <w:kern w:val="0"/>
              </w:rPr>
            </w:pPr>
            <w:r>
              <w:rPr>
                <w:rFonts w:ascii="Arial" w:hAnsi="Arial" w:cs="Arial" w:hint="eastAsia"/>
                <w:kern w:val="0"/>
              </w:rPr>
              <w:t>smallint</w:t>
            </w:r>
            <w:r w:rsidRPr="00791FAE">
              <w:rPr>
                <w:rFonts w:ascii="Arial" w:hAnsi="Arial" w:cs="Arial"/>
                <w:kern w:val="0"/>
              </w:rPr>
              <w:t>(6)</w:t>
            </w:r>
          </w:p>
        </w:tc>
        <w:tc>
          <w:tcPr>
            <w:tcW w:w="4373" w:type="dxa"/>
            <w:shd w:val="clear" w:color="auto" w:fill="auto"/>
            <w:hideMark/>
          </w:tcPr>
          <w:p w:rsidR="00FB3265" w:rsidRPr="00CE1480" w:rsidRDefault="002E1C3D" w:rsidP="00CC05A7">
            <w:pPr>
              <w:rPr>
                <w:rFonts w:ascii="Arial" w:hAnsi="Arial" w:cs="Arial"/>
                <w:kern w:val="0"/>
              </w:rPr>
            </w:pPr>
            <w:r>
              <w:rPr>
                <w:rFonts w:ascii="Arial" w:hAnsi="Arial" w:cs="Arial"/>
                <w:kern w:val="0"/>
              </w:rPr>
              <w:t>cad</w:t>
            </w:r>
            <w:r>
              <w:rPr>
                <w:rFonts w:ascii="Arial" w:hAnsi="Arial" w:cs="Arial"/>
                <w:kern w:val="0"/>
              </w:rPr>
              <w:t>文件的版本号</w:t>
            </w:r>
          </w:p>
        </w:tc>
      </w:tr>
      <w:tr w:rsidR="00FB3265" w:rsidRPr="00CE1480" w:rsidTr="002E1C3D">
        <w:trPr>
          <w:jc w:val="center"/>
        </w:trPr>
        <w:tc>
          <w:tcPr>
            <w:tcW w:w="2142" w:type="dxa"/>
            <w:shd w:val="clear" w:color="auto" w:fill="auto"/>
            <w:hideMark/>
          </w:tcPr>
          <w:p w:rsidR="00FB3265" w:rsidRPr="00CE1480" w:rsidRDefault="00791FAE" w:rsidP="00791FAE">
            <w:pPr>
              <w:rPr>
                <w:rFonts w:ascii="Arial" w:hAnsi="Arial" w:cs="Arial"/>
                <w:bCs/>
                <w:kern w:val="0"/>
              </w:rPr>
            </w:pPr>
            <w:r w:rsidRPr="00791FAE">
              <w:rPr>
                <w:rFonts w:ascii="Arial" w:hAnsi="Arial" w:cs="Arial"/>
                <w:bCs/>
                <w:kern w:val="0"/>
              </w:rPr>
              <w:t>cad_version_data</w:t>
            </w:r>
          </w:p>
        </w:tc>
        <w:tc>
          <w:tcPr>
            <w:tcW w:w="1581" w:type="dxa"/>
            <w:shd w:val="clear" w:color="auto" w:fill="auto"/>
            <w:hideMark/>
          </w:tcPr>
          <w:p w:rsidR="00FB3265" w:rsidRPr="00CE1480" w:rsidRDefault="00FB3265" w:rsidP="00CC05A7">
            <w:pPr>
              <w:rPr>
                <w:rFonts w:ascii="Arial" w:hAnsi="Arial" w:cs="Arial"/>
                <w:kern w:val="0"/>
              </w:rPr>
            </w:pPr>
            <w:r w:rsidRPr="00CE1480">
              <w:rPr>
                <w:rFonts w:ascii="Arial" w:hAnsi="Arial" w:cs="Arial"/>
                <w:kern w:val="0"/>
              </w:rPr>
              <w:t>varchar(225)</w:t>
            </w:r>
          </w:p>
        </w:tc>
        <w:tc>
          <w:tcPr>
            <w:tcW w:w="4373" w:type="dxa"/>
            <w:shd w:val="clear" w:color="auto" w:fill="auto"/>
            <w:hideMark/>
          </w:tcPr>
          <w:p w:rsidR="00FB3265" w:rsidRPr="00CE1480" w:rsidRDefault="002E1C3D" w:rsidP="00CC05A7">
            <w:pPr>
              <w:rPr>
                <w:rFonts w:ascii="Arial" w:hAnsi="Arial" w:cs="Arial"/>
                <w:kern w:val="0"/>
              </w:rPr>
            </w:pPr>
            <w:r>
              <w:rPr>
                <w:rFonts w:ascii="Arial" w:hAnsi="Arial" w:cs="Arial"/>
                <w:kern w:val="0"/>
              </w:rPr>
              <w:t>cad</w:t>
            </w:r>
            <w:r>
              <w:rPr>
                <w:rFonts w:ascii="Arial" w:hAnsi="Arial" w:cs="Arial"/>
                <w:kern w:val="0"/>
              </w:rPr>
              <w:t>文件的版本信息</w:t>
            </w:r>
          </w:p>
        </w:tc>
      </w:tr>
      <w:tr w:rsidR="00FB3265" w:rsidRPr="00CE1480" w:rsidTr="002E1C3D">
        <w:trPr>
          <w:jc w:val="center"/>
        </w:trPr>
        <w:tc>
          <w:tcPr>
            <w:tcW w:w="2142" w:type="dxa"/>
            <w:shd w:val="clear" w:color="auto" w:fill="auto"/>
            <w:hideMark/>
          </w:tcPr>
          <w:p w:rsidR="00FB3265" w:rsidRPr="00CE1480" w:rsidRDefault="00791FAE" w:rsidP="00CC05A7">
            <w:pPr>
              <w:rPr>
                <w:rFonts w:ascii="Arial" w:hAnsi="Arial" w:cs="Arial"/>
                <w:bCs/>
                <w:kern w:val="0"/>
              </w:rPr>
            </w:pPr>
            <w:r w:rsidRPr="00791FAE">
              <w:rPr>
                <w:rFonts w:ascii="Arial" w:hAnsi="Arial" w:cs="Arial"/>
                <w:bCs/>
                <w:kern w:val="0"/>
              </w:rPr>
              <w:t>order_id</w:t>
            </w:r>
          </w:p>
        </w:tc>
        <w:tc>
          <w:tcPr>
            <w:tcW w:w="1581" w:type="dxa"/>
            <w:shd w:val="clear" w:color="auto" w:fill="auto"/>
            <w:hideMark/>
          </w:tcPr>
          <w:p w:rsidR="00FB3265" w:rsidRPr="00CE1480" w:rsidRDefault="00791FAE" w:rsidP="00CC05A7">
            <w:pPr>
              <w:rPr>
                <w:rFonts w:ascii="Arial" w:hAnsi="Arial" w:cs="Arial"/>
                <w:kern w:val="0"/>
              </w:rPr>
            </w:pPr>
            <w:r w:rsidRPr="00CE1480">
              <w:rPr>
                <w:rFonts w:ascii="Arial" w:hAnsi="Arial" w:cs="Arial"/>
                <w:kern w:val="0"/>
              </w:rPr>
              <w:t>int(11)</w:t>
            </w:r>
          </w:p>
        </w:tc>
        <w:tc>
          <w:tcPr>
            <w:tcW w:w="4373" w:type="dxa"/>
            <w:shd w:val="clear" w:color="auto" w:fill="auto"/>
            <w:hideMark/>
          </w:tcPr>
          <w:p w:rsidR="00FB3265" w:rsidRPr="00CE1480" w:rsidRDefault="002E1C3D" w:rsidP="00CC05A7">
            <w:pPr>
              <w:rPr>
                <w:rFonts w:ascii="Arial" w:hAnsi="Arial" w:cs="Arial"/>
                <w:kern w:val="0"/>
              </w:rPr>
            </w:pPr>
            <w:r>
              <w:rPr>
                <w:rFonts w:ascii="Arial" w:hAnsi="Arial" w:cs="Arial"/>
                <w:kern w:val="0"/>
              </w:rPr>
              <w:t>订单编号</w:t>
            </w:r>
          </w:p>
        </w:tc>
      </w:tr>
      <w:tr w:rsidR="00FB3265" w:rsidRPr="00CE1480" w:rsidTr="002E1C3D">
        <w:trPr>
          <w:jc w:val="center"/>
        </w:trPr>
        <w:tc>
          <w:tcPr>
            <w:tcW w:w="2142" w:type="dxa"/>
            <w:shd w:val="clear" w:color="auto" w:fill="auto"/>
            <w:hideMark/>
          </w:tcPr>
          <w:p w:rsidR="00FB3265" w:rsidRPr="00CE1480" w:rsidRDefault="00791FAE" w:rsidP="00CC05A7">
            <w:pPr>
              <w:rPr>
                <w:rFonts w:ascii="Arial" w:hAnsi="Arial" w:cs="Arial"/>
                <w:bCs/>
                <w:kern w:val="0"/>
              </w:rPr>
            </w:pPr>
            <w:r w:rsidRPr="00791FAE">
              <w:rPr>
                <w:rFonts w:ascii="Arial" w:hAnsi="Arial" w:cs="Arial"/>
                <w:bCs/>
                <w:kern w:val="0"/>
              </w:rPr>
              <w:t>upload_time</w:t>
            </w:r>
          </w:p>
        </w:tc>
        <w:tc>
          <w:tcPr>
            <w:tcW w:w="1581" w:type="dxa"/>
            <w:shd w:val="clear" w:color="auto" w:fill="auto"/>
            <w:hideMark/>
          </w:tcPr>
          <w:p w:rsidR="00FB3265" w:rsidRPr="00CE1480" w:rsidRDefault="00FB3265" w:rsidP="00CC05A7">
            <w:pPr>
              <w:rPr>
                <w:rFonts w:ascii="Arial" w:hAnsi="Arial" w:cs="Arial"/>
                <w:kern w:val="0"/>
              </w:rPr>
            </w:pPr>
            <w:r w:rsidRPr="00CE1480">
              <w:rPr>
                <w:rFonts w:ascii="Arial" w:hAnsi="Arial" w:cs="Arial"/>
                <w:kern w:val="0"/>
              </w:rPr>
              <w:t>datetime</w:t>
            </w:r>
          </w:p>
        </w:tc>
        <w:tc>
          <w:tcPr>
            <w:tcW w:w="4373" w:type="dxa"/>
            <w:shd w:val="clear" w:color="auto" w:fill="auto"/>
            <w:hideMark/>
          </w:tcPr>
          <w:p w:rsidR="00FB3265" w:rsidRPr="00CE1480" w:rsidRDefault="002E1C3D" w:rsidP="00CC05A7">
            <w:pPr>
              <w:rPr>
                <w:rFonts w:ascii="Arial" w:hAnsi="Arial" w:cs="Arial"/>
                <w:kern w:val="0"/>
              </w:rPr>
            </w:pPr>
            <w:r>
              <w:rPr>
                <w:rFonts w:ascii="Arial" w:hAnsi="Arial" w:cs="Arial"/>
                <w:kern w:val="0"/>
              </w:rPr>
              <w:t>文件上</w:t>
            </w:r>
            <w:proofErr w:type="gramStart"/>
            <w:r>
              <w:rPr>
                <w:rFonts w:ascii="Arial" w:hAnsi="Arial" w:cs="Arial"/>
                <w:kern w:val="0"/>
              </w:rPr>
              <w:t>传时间</w:t>
            </w:r>
            <w:proofErr w:type="gramEnd"/>
          </w:p>
        </w:tc>
      </w:tr>
    </w:tbl>
    <w:p w:rsidR="00FB3265" w:rsidRDefault="00FB3265" w:rsidP="00FB3265">
      <w:pPr>
        <w:rPr>
          <w:rFonts w:ascii="Arial" w:hAnsi="Arial" w:cs="Arial"/>
        </w:rPr>
      </w:pPr>
    </w:p>
    <w:p w:rsidR="00A67B53" w:rsidRPr="00CE1480" w:rsidRDefault="00A67B53" w:rsidP="00A67B53">
      <w:pPr>
        <w:pStyle w:val="2"/>
        <w:rPr>
          <w:rFonts w:cs="Arial"/>
        </w:rPr>
      </w:pPr>
      <w:bookmarkStart w:id="132" w:name="_Toc387496485"/>
      <w:r w:rsidRPr="00CE1480">
        <w:rPr>
          <w:rFonts w:cs="Arial"/>
        </w:rPr>
        <w:t>4.</w:t>
      </w:r>
      <w:r>
        <w:rPr>
          <w:rFonts w:cs="Arial" w:hint="eastAsia"/>
        </w:rPr>
        <w:t>3</w:t>
      </w:r>
      <w:r w:rsidRPr="00CE1480">
        <w:rPr>
          <w:rFonts w:cs="Arial"/>
        </w:rPr>
        <w:t xml:space="preserve"> </w:t>
      </w:r>
      <w:r>
        <w:rPr>
          <w:rFonts w:cs="Arial"/>
        </w:rPr>
        <w:t>生产部</w:t>
      </w:r>
      <w:r w:rsidRPr="00CE1480">
        <w:rPr>
          <w:rFonts w:cs="Arial"/>
        </w:rPr>
        <w:t>模块的详细设计</w:t>
      </w:r>
      <w:bookmarkEnd w:id="132"/>
    </w:p>
    <w:p w:rsidR="00A67B53" w:rsidRDefault="00A67B53" w:rsidP="00A67B53">
      <w:pPr>
        <w:pStyle w:val="3"/>
        <w:rPr>
          <w:rFonts w:ascii="Arial" w:hAnsi="Arial" w:cs="Arial"/>
        </w:rPr>
      </w:pPr>
      <w:bookmarkStart w:id="133" w:name="_Toc387496486"/>
      <w:r w:rsidRPr="00CE1480">
        <w:rPr>
          <w:rFonts w:ascii="Arial" w:hAnsi="Arial" w:cs="Arial"/>
        </w:rPr>
        <w:t>4.</w:t>
      </w:r>
      <w:r>
        <w:rPr>
          <w:rFonts w:ascii="Arial" w:hAnsi="Arial" w:cs="Arial" w:hint="eastAsia"/>
        </w:rPr>
        <w:t>3</w:t>
      </w:r>
      <w:r w:rsidRPr="00CE1480">
        <w:rPr>
          <w:rFonts w:ascii="Arial" w:hAnsi="Arial" w:cs="Arial"/>
        </w:rPr>
        <w:t xml:space="preserve">.1 </w:t>
      </w:r>
      <w:r>
        <w:rPr>
          <w:rFonts w:ascii="Arial" w:hAnsi="Arial" w:cs="Arial"/>
        </w:rPr>
        <w:t>生产部</w:t>
      </w:r>
      <w:r w:rsidRPr="00CE1480">
        <w:rPr>
          <w:rFonts w:ascii="Arial" w:hAnsi="Arial" w:cs="Arial"/>
        </w:rPr>
        <w:t>模块详细类图</w:t>
      </w:r>
      <w:bookmarkEnd w:id="133"/>
    </w:p>
    <w:p w:rsidR="00A67B53" w:rsidRPr="00CE1480" w:rsidRDefault="00A67B53" w:rsidP="00A67B53">
      <w:pPr>
        <w:ind w:firstLine="420"/>
        <w:jc w:val="left"/>
        <w:rPr>
          <w:rFonts w:ascii="Arial" w:hAnsi="Arial" w:cs="Arial"/>
        </w:rPr>
      </w:pPr>
      <w:r w:rsidRPr="00CE1480">
        <w:rPr>
          <w:rFonts w:ascii="Arial" w:hAnsi="Arial" w:cs="Arial"/>
        </w:rPr>
        <w:t>如图</w:t>
      </w:r>
      <w:r w:rsidRPr="00CE1480">
        <w:rPr>
          <w:rFonts w:ascii="Arial" w:hAnsi="Arial" w:cs="Arial"/>
        </w:rPr>
        <w:t>4.</w:t>
      </w:r>
      <w:r>
        <w:rPr>
          <w:rFonts w:ascii="Arial" w:hAnsi="Arial" w:cs="Arial" w:hint="eastAsia"/>
        </w:rPr>
        <w:t>3</w:t>
      </w:r>
      <w:r w:rsidRPr="00CE1480">
        <w:rPr>
          <w:rFonts w:ascii="Arial" w:hAnsi="Arial" w:cs="Arial"/>
        </w:rPr>
        <w:t>所示，</w:t>
      </w:r>
      <w:r>
        <w:rPr>
          <w:rFonts w:ascii="Arial" w:hAnsi="Arial" w:cs="Arial"/>
        </w:rPr>
        <w:t>生产部模块涉及到了</w:t>
      </w:r>
      <w:r>
        <w:rPr>
          <w:rFonts w:ascii="Arial" w:hAnsi="Arial" w:cs="Arial"/>
        </w:rPr>
        <w:t>controller</w:t>
      </w:r>
      <w:r>
        <w:rPr>
          <w:rFonts w:ascii="Arial" w:hAnsi="Arial" w:cs="Arial"/>
        </w:rPr>
        <w:t>、</w:t>
      </w:r>
      <w:r>
        <w:rPr>
          <w:rFonts w:ascii="Arial" w:hAnsi="Arial" w:cs="Arial"/>
        </w:rPr>
        <w:t>service</w:t>
      </w:r>
      <w:r>
        <w:rPr>
          <w:rFonts w:ascii="Arial" w:hAnsi="Arial" w:cs="Arial"/>
        </w:rPr>
        <w:t>、</w:t>
      </w:r>
      <w:r>
        <w:rPr>
          <w:rFonts w:ascii="Arial" w:hAnsi="Arial" w:cs="Arial"/>
        </w:rPr>
        <w:t>serviceImpl</w:t>
      </w:r>
      <w:r>
        <w:rPr>
          <w:rFonts w:ascii="Arial" w:hAnsi="Arial" w:cs="Arial"/>
        </w:rPr>
        <w:t>、</w:t>
      </w:r>
      <w:r>
        <w:rPr>
          <w:rFonts w:ascii="Arial" w:hAnsi="Arial" w:cs="Arial"/>
        </w:rPr>
        <w:t>dao</w:t>
      </w:r>
      <w:r>
        <w:rPr>
          <w:rFonts w:ascii="Arial" w:hAnsi="Arial" w:cs="Arial"/>
        </w:rPr>
        <w:t>和</w:t>
      </w:r>
      <w:r>
        <w:rPr>
          <w:rFonts w:ascii="Arial" w:hAnsi="Arial" w:cs="Arial"/>
        </w:rPr>
        <w:t>daoImpl</w:t>
      </w:r>
      <w:r>
        <w:rPr>
          <w:rFonts w:ascii="Arial" w:hAnsi="Arial" w:cs="Arial"/>
        </w:rPr>
        <w:t>五个包中的部分类。</w:t>
      </w:r>
      <w:r>
        <w:rPr>
          <w:rFonts w:ascii="Arial" w:hAnsi="Arial" w:cs="Arial"/>
        </w:rPr>
        <w:t>ProduceController</w:t>
      </w:r>
      <w:proofErr w:type="gramStart"/>
      <w:r>
        <w:rPr>
          <w:rFonts w:ascii="Arial" w:hAnsi="Arial" w:cs="Arial"/>
        </w:rPr>
        <w:t>类负责</w:t>
      </w:r>
      <w:proofErr w:type="gramEnd"/>
      <w:r>
        <w:rPr>
          <w:rFonts w:ascii="Arial" w:hAnsi="Arial" w:cs="Arial"/>
        </w:rPr>
        <w:t>与前端页面的交互，当数据传到</w:t>
      </w:r>
      <w:r>
        <w:rPr>
          <w:rFonts w:ascii="Arial" w:hAnsi="Arial" w:cs="Arial"/>
        </w:rPr>
        <w:t>ProduceController</w:t>
      </w:r>
      <w:r>
        <w:rPr>
          <w:rFonts w:ascii="Arial" w:hAnsi="Arial" w:cs="Arial"/>
        </w:rPr>
        <w:t>后，调用</w:t>
      </w:r>
      <w:r>
        <w:rPr>
          <w:rFonts w:ascii="Arial" w:hAnsi="Arial" w:cs="Arial"/>
        </w:rPr>
        <w:t>ProduceService</w:t>
      </w:r>
      <w:r>
        <w:rPr>
          <w:rFonts w:ascii="Arial" w:hAnsi="Arial" w:cs="Arial"/>
        </w:rPr>
        <w:t>来完成请求的操作，</w:t>
      </w:r>
      <w:r>
        <w:rPr>
          <w:rFonts w:ascii="Arial" w:hAnsi="Arial" w:cs="Arial"/>
        </w:rPr>
        <w:t>ProduceService</w:t>
      </w:r>
      <w:r>
        <w:rPr>
          <w:rFonts w:ascii="Arial" w:hAnsi="Arial" w:cs="Arial"/>
        </w:rPr>
        <w:t>则再调用相应的</w:t>
      </w:r>
      <w:r>
        <w:rPr>
          <w:rFonts w:ascii="Arial" w:hAnsi="Arial" w:cs="Arial"/>
        </w:rPr>
        <w:t>dao</w:t>
      </w:r>
      <w:r>
        <w:rPr>
          <w:rFonts w:ascii="Arial" w:hAnsi="Arial" w:cs="Arial"/>
        </w:rPr>
        <w:t>类来与数据库交互。</w:t>
      </w:r>
      <w:r>
        <w:rPr>
          <w:rFonts w:ascii="Arial" w:hAnsi="Arial" w:cs="Arial"/>
        </w:rPr>
        <w:t>ProduceService</w:t>
      </w:r>
      <w:r>
        <w:rPr>
          <w:rFonts w:ascii="Arial" w:hAnsi="Arial" w:cs="Arial"/>
        </w:rPr>
        <w:t>接口由</w:t>
      </w:r>
      <w:r>
        <w:rPr>
          <w:rFonts w:ascii="Arial" w:hAnsi="Arial" w:cs="Arial"/>
        </w:rPr>
        <w:t>ProduceServiceImpl</w:t>
      </w:r>
      <w:r>
        <w:rPr>
          <w:rFonts w:ascii="Arial" w:hAnsi="Arial" w:cs="Arial"/>
        </w:rPr>
        <w:t>类来实现，</w:t>
      </w:r>
      <w:r>
        <w:rPr>
          <w:rFonts w:ascii="Arial" w:hAnsi="Arial" w:cs="Arial"/>
        </w:rPr>
        <w:t>dao</w:t>
      </w:r>
      <w:r>
        <w:rPr>
          <w:rFonts w:ascii="Arial" w:hAnsi="Arial" w:cs="Arial"/>
        </w:rPr>
        <w:t>接口则由对应的</w:t>
      </w:r>
      <w:r>
        <w:rPr>
          <w:rFonts w:ascii="Arial" w:hAnsi="Arial" w:cs="Arial"/>
        </w:rPr>
        <w:t>daoImpl</w:t>
      </w:r>
      <w:r>
        <w:rPr>
          <w:rFonts w:ascii="Arial" w:hAnsi="Arial" w:cs="Arial"/>
        </w:rPr>
        <w:t>中的类来实现。</w:t>
      </w:r>
    </w:p>
    <w:p w:rsidR="00A67B53" w:rsidRPr="000A2C72" w:rsidRDefault="00A67B53" w:rsidP="00A67B53"/>
    <w:p w:rsidR="00A67B53" w:rsidRPr="00CE1480" w:rsidRDefault="00A67B53" w:rsidP="003F5091">
      <w:pPr>
        <w:jc w:val="center"/>
        <w:rPr>
          <w:rFonts w:ascii="Arial" w:hAnsi="Arial" w:cs="Arial"/>
        </w:rPr>
      </w:pPr>
      <w:r>
        <w:rPr>
          <w:rFonts w:ascii="Arial" w:hAnsi="Arial" w:cs="Arial"/>
          <w:noProof/>
        </w:rPr>
        <w:lastRenderedPageBreak/>
        <w:drawing>
          <wp:inline distT="0" distB="0" distL="0" distR="0">
            <wp:extent cx="5274310" cy="63881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部模块详细类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6388100"/>
                    </a:xfrm>
                    <a:prstGeom prst="rect">
                      <a:avLst/>
                    </a:prstGeom>
                  </pic:spPr>
                </pic:pic>
              </a:graphicData>
            </a:graphic>
          </wp:inline>
        </w:drawing>
      </w:r>
    </w:p>
    <w:p w:rsidR="00A67B53" w:rsidRPr="00CE1480" w:rsidRDefault="00A67B53" w:rsidP="00A67B53">
      <w:pPr>
        <w:pStyle w:val="4"/>
        <w:rPr>
          <w:rFonts w:cs="Arial"/>
        </w:rPr>
      </w:pPr>
      <w:bookmarkStart w:id="134" w:name="_Toc389557408"/>
      <w:r w:rsidRPr="00CE1480">
        <w:rPr>
          <w:rFonts w:cs="Arial"/>
        </w:rPr>
        <w:t>图</w:t>
      </w:r>
      <w:r>
        <w:rPr>
          <w:rFonts w:cs="Arial"/>
        </w:rPr>
        <w:t>4.</w:t>
      </w:r>
      <w:r>
        <w:rPr>
          <w:rFonts w:cs="Arial" w:hint="eastAsia"/>
        </w:rPr>
        <w:t>3</w:t>
      </w:r>
      <w:r w:rsidRPr="00CE1480">
        <w:rPr>
          <w:rFonts w:cs="Arial"/>
        </w:rPr>
        <w:t xml:space="preserve"> </w:t>
      </w:r>
      <w:r>
        <w:rPr>
          <w:rFonts w:cs="Arial"/>
        </w:rPr>
        <w:t>生产部模块</w:t>
      </w:r>
      <w:r w:rsidRPr="00CE1480">
        <w:rPr>
          <w:rFonts w:cs="Arial"/>
        </w:rPr>
        <w:t>详细类图</w:t>
      </w:r>
      <w:bookmarkEnd w:id="134"/>
    </w:p>
    <w:p w:rsidR="00A67B53" w:rsidRPr="00CE1480" w:rsidRDefault="00A67B53" w:rsidP="00A67B53">
      <w:pPr>
        <w:pStyle w:val="3"/>
        <w:jc w:val="left"/>
        <w:rPr>
          <w:rFonts w:ascii="Arial" w:hAnsi="Arial" w:cs="Arial"/>
        </w:rPr>
      </w:pPr>
      <w:bookmarkStart w:id="135" w:name="_Toc387496487"/>
      <w:r w:rsidRPr="00CE1480">
        <w:rPr>
          <w:rFonts w:ascii="Arial" w:hAnsi="Arial" w:cs="Arial"/>
        </w:rPr>
        <w:lastRenderedPageBreak/>
        <w:t>4.</w:t>
      </w:r>
      <w:r>
        <w:rPr>
          <w:rFonts w:ascii="Arial" w:hAnsi="Arial" w:cs="Arial" w:hint="eastAsia"/>
        </w:rPr>
        <w:t>3</w:t>
      </w:r>
      <w:r w:rsidRPr="00CE1480">
        <w:rPr>
          <w:rFonts w:ascii="Arial" w:hAnsi="Arial" w:cs="Arial"/>
        </w:rPr>
        <w:t xml:space="preserve">.2 </w:t>
      </w:r>
      <w:r>
        <w:rPr>
          <w:rFonts w:ascii="Arial" w:hAnsi="Arial" w:cs="Arial"/>
        </w:rPr>
        <w:t>生产部</w:t>
      </w:r>
      <w:r w:rsidRPr="00CE1480">
        <w:rPr>
          <w:rFonts w:ascii="Arial" w:hAnsi="Arial" w:cs="Arial"/>
        </w:rPr>
        <w:t>模块顺序图</w:t>
      </w:r>
      <w:bookmarkEnd w:id="135"/>
    </w:p>
    <w:p w:rsidR="00A67B53" w:rsidRPr="00CE1480" w:rsidRDefault="00A07A83" w:rsidP="003F5091">
      <w:pPr>
        <w:jc w:val="center"/>
        <w:rPr>
          <w:rFonts w:ascii="Arial" w:hAnsi="Arial" w:cs="Arial"/>
        </w:rPr>
      </w:pPr>
      <w:r>
        <w:rPr>
          <w:rFonts w:ascii="Arial" w:hAnsi="Arial" w:cs="Arial"/>
          <w:noProof/>
        </w:rPr>
        <w:drawing>
          <wp:inline distT="0" distB="0" distL="0" distR="0">
            <wp:extent cx="5274310" cy="68980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部模块顺序图.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6898005"/>
                    </a:xfrm>
                    <a:prstGeom prst="rect">
                      <a:avLst/>
                    </a:prstGeom>
                  </pic:spPr>
                </pic:pic>
              </a:graphicData>
            </a:graphic>
          </wp:inline>
        </w:drawing>
      </w:r>
    </w:p>
    <w:p w:rsidR="00A67B53" w:rsidRPr="00CE1480" w:rsidRDefault="00A67B53" w:rsidP="00A67B53">
      <w:pPr>
        <w:pStyle w:val="4"/>
        <w:rPr>
          <w:rFonts w:cs="Arial"/>
        </w:rPr>
      </w:pPr>
      <w:bookmarkStart w:id="136" w:name="_Toc389557409"/>
      <w:r w:rsidRPr="00CE1480">
        <w:rPr>
          <w:rFonts w:cs="Arial"/>
        </w:rPr>
        <w:t>图</w:t>
      </w:r>
      <w:r>
        <w:rPr>
          <w:rFonts w:cs="Arial"/>
        </w:rPr>
        <w:t>4.</w:t>
      </w:r>
      <w:r>
        <w:rPr>
          <w:rFonts w:cs="Arial" w:hint="eastAsia"/>
        </w:rPr>
        <w:t>4</w:t>
      </w:r>
      <w:r w:rsidRPr="00CE1480">
        <w:rPr>
          <w:rFonts w:cs="Arial"/>
        </w:rPr>
        <w:t xml:space="preserve"> </w:t>
      </w:r>
      <w:r>
        <w:rPr>
          <w:rFonts w:cs="Arial"/>
        </w:rPr>
        <w:t>生产部</w:t>
      </w:r>
      <w:r w:rsidRPr="00CE1480">
        <w:rPr>
          <w:rFonts w:cs="Arial"/>
        </w:rPr>
        <w:t>模块顺序图</w:t>
      </w:r>
      <w:bookmarkEnd w:id="136"/>
      <w:r w:rsidRPr="00CE1480">
        <w:rPr>
          <w:rFonts w:cs="Arial"/>
        </w:rPr>
        <w:br w:type="page"/>
      </w:r>
    </w:p>
    <w:p w:rsidR="00A67B53" w:rsidRDefault="00A67B53" w:rsidP="00A67B53">
      <w:pPr>
        <w:ind w:firstLine="420"/>
        <w:jc w:val="left"/>
        <w:rPr>
          <w:rFonts w:ascii="Arial" w:hAnsi="Arial" w:cs="Arial"/>
        </w:rPr>
      </w:pPr>
      <w:r>
        <w:rPr>
          <w:rFonts w:ascii="Arial" w:hAnsi="Arial" w:cs="Arial"/>
        </w:rPr>
        <w:lastRenderedPageBreak/>
        <w:t>图</w:t>
      </w:r>
      <w:r>
        <w:rPr>
          <w:rFonts w:ascii="Arial" w:hAnsi="Arial" w:cs="Arial" w:hint="eastAsia"/>
        </w:rPr>
        <w:t>4.4</w:t>
      </w:r>
      <w:r>
        <w:rPr>
          <w:rFonts w:ascii="Arial" w:hAnsi="Arial" w:cs="Arial" w:hint="eastAsia"/>
        </w:rPr>
        <w:t>所示为</w:t>
      </w:r>
      <w:r>
        <w:rPr>
          <w:rFonts w:ascii="Arial" w:hAnsi="Arial" w:cs="Arial"/>
        </w:rPr>
        <w:t>生产部模块顺序图，</w:t>
      </w:r>
      <w:r w:rsidR="00A07A83">
        <w:rPr>
          <w:rFonts w:ascii="Arial" w:hAnsi="Arial" w:cs="Arial"/>
        </w:rPr>
        <w:t>以批量生产为例，</w:t>
      </w:r>
      <w:r>
        <w:rPr>
          <w:rFonts w:ascii="Arial" w:hAnsi="Arial" w:cs="Arial"/>
        </w:rPr>
        <w:t>主要由生产主管、系统前端、服务器</w:t>
      </w:r>
      <w:proofErr w:type="gramStart"/>
      <w:r>
        <w:rPr>
          <w:rFonts w:ascii="Arial" w:hAnsi="Arial" w:cs="Arial"/>
        </w:rPr>
        <w:t>端以及</w:t>
      </w:r>
      <w:proofErr w:type="gramEnd"/>
      <w:r>
        <w:rPr>
          <w:rFonts w:ascii="Arial" w:hAnsi="Arial" w:cs="Arial"/>
        </w:rPr>
        <w:t>数据库端组成。</w:t>
      </w:r>
    </w:p>
    <w:p w:rsidR="00A67B53" w:rsidRPr="00CE1480" w:rsidRDefault="00A67B53" w:rsidP="00A67B53">
      <w:pPr>
        <w:ind w:firstLine="420"/>
        <w:jc w:val="left"/>
        <w:rPr>
          <w:rFonts w:ascii="Arial" w:hAnsi="Arial" w:cs="Arial"/>
        </w:rPr>
      </w:pPr>
      <w:r>
        <w:rPr>
          <w:rFonts w:ascii="Arial" w:hAnsi="Arial" w:cs="Arial" w:hint="eastAsia"/>
        </w:rPr>
        <w:t>首先由生产主管选择某个流程，系统前端页面会通过服务器发送请求查找数据库并返回相应的信息给前端页面，前端页面显示任务列表，生产主管再选择一条任务进入任务详情页面，服务器通过数据库查找到详细的任务信息并显示给生产主管，生产主管进行操作后，新的数据通过前端传送到服务器并同步到数据库，任务完成，流程进入下一步。</w:t>
      </w:r>
    </w:p>
    <w:p w:rsidR="00A67B53" w:rsidRPr="00CE1480" w:rsidRDefault="00A67B53" w:rsidP="00A67B53">
      <w:pPr>
        <w:pStyle w:val="3"/>
        <w:rPr>
          <w:rFonts w:ascii="Arial" w:hAnsi="Arial" w:cs="Arial"/>
        </w:rPr>
      </w:pPr>
      <w:bookmarkStart w:id="137" w:name="_Toc387496488"/>
      <w:r w:rsidRPr="00CE1480">
        <w:rPr>
          <w:rFonts w:ascii="Arial" w:hAnsi="Arial" w:cs="Arial"/>
        </w:rPr>
        <w:t>4.</w:t>
      </w:r>
      <w:r>
        <w:rPr>
          <w:rFonts w:ascii="Arial" w:hAnsi="Arial" w:cs="Arial" w:hint="eastAsia"/>
        </w:rPr>
        <w:t>3</w:t>
      </w:r>
      <w:r w:rsidRPr="00CE1480">
        <w:rPr>
          <w:rFonts w:ascii="Arial" w:hAnsi="Arial" w:cs="Arial"/>
        </w:rPr>
        <w:t xml:space="preserve">.3 </w:t>
      </w:r>
      <w:r>
        <w:rPr>
          <w:rFonts w:ascii="Arial" w:hAnsi="Arial" w:cs="Arial"/>
        </w:rPr>
        <w:t>生产部</w:t>
      </w:r>
      <w:r w:rsidRPr="00CE1480">
        <w:rPr>
          <w:rFonts w:ascii="Arial" w:hAnsi="Arial" w:cs="Arial"/>
        </w:rPr>
        <w:t>模块关键数据表设计</w:t>
      </w:r>
      <w:bookmarkEnd w:id="137"/>
    </w:p>
    <w:p w:rsidR="00A67B53" w:rsidRDefault="00A67B53" w:rsidP="00A67B53">
      <w:pPr>
        <w:ind w:firstLine="420"/>
        <w:rPr>
          <w:rFonts w:ascii="Arial" w:hAnsi="Arial" w:cs="Arial"/>
        </w:rPr>
      </w:pPr>
      <w:r>
        <w:rPr>
          <w:rFonts w:ascii="Arial" w:hAnsi="Arial" w:cs="Arial"/>
        </w:rPr>
        <w:t>生产部</w:t>
      </w:r>
      <w:r w:rsidRPr="00CE1480">
        <w:rPr>
          <w:rFonts w:ascii="Arial" w:hAnsi="Arial" w:cs="Arial"/>
        </w:rPr>
        <w:t>模块涉及</w:t>
      </w:r>
      <w:r>
        <w:rPr>
          <w:rFonts w:ascii="Arial" w:hAnsi="Arial" w:cs="Arial"/>
        </w:rPr>
        <w:t>一</w:t>
      </w:r>
      <w:r w:rsidRPr="00CE1480">
        <w:rPr>
          <w:rFonts w:ascii="Arial" w:hAnsi="Arial" w:cs="Arial"/>
        </w:rPr>
        <w:t>个关键数据表，</w:t>
      </w:r>
      <w:r>
        <w:rPr>
          <w:rFonts w:ascii="Arial" w:hAnsi="Arial" w:cs="Arial"/>
        </w:rPr>
        <w:t>即</w:t>
      </w:r>
      <w:r w:rsidR="00C522F1">
        <w:rPr>
          <w:rFonts w:ascii="Arial" w:hAnsi="Arial" w:cs="Arial"/>
        </w:rPr>
        <w:t>加工单</w:t>
      </w:r>
      <w:r>
        <w:rPr>
          <w:rFonts w:ascii="Arial" w:hAnsi="Arial" w:cs="Arial"/>
        </w:rPr>
        <w:t>信息表</w:t>
      </w:r>
      <w:r w:rsidRPr="00CE1480">
        <w:rPr>
          <w:rFonts w:ascii="Arial" w:hAnsi="Arial" w:cs="Arial"/>
        </w:rPr>
        <w:t>。</w:t>
      </w:r>
    </w:p>
    <w:p w:rsidR="00A67B53" w:rsidRPr="00CE1480" w:rsidRDefault="00C522F1" w:rsidP="00C522F1">
      <w:pPr>
        <w:ind w:firstLine="420"/>
        <w:rPr>
          <w:rFonts w:ascii="Arial" w:hAnsi="Arial" w:cs="Arial"/>
        </w:rPr>
      </w:pPr>
      <w:r>
        <w:rPr>
          <w:rFonts w:ascii="Arial" w:hAnsi="Arial" w:cs="Arial" w:hint="eastAsia"/>
        </w:rPr>
        <w:t>生产主管在完成批量生产任务时需要填写实际生产数量表，即加工单信息表。由于每个订单会存在多条加工单信息记录，因此订单信息表与加工单信息表的对应关系为</w:t>
      </w:r>
      <w:r>
        <w:rPr>
          <w:rFonts w:ascii="Arial" w:hAnsi="Arial" w:cs="Arial" w:hint="eastAsia"/>
        </w:rPr>
        <w:t>N:1</w:t>
      </w:r>
      <w:r>
        <w:rPr>
          <w:rFonts w:ascii="Arial" w:hAnsi="Arial" w:cs="Arial" w:hint="eastAsia"/>
        </w:rPr>
        <w:t>。加工单信息表中包含一个订单</w:t>
      </w:r>
      <w:r>
        <w:rPr>
          <w:rFonts w:ascii="Arial" w:hAnsi="Arial" w:cs="Arial" w:hint="eastAsia"/>
        </w:rPr>
        <w:t>id</w:t>
      </w:r>
      <w:r>
        <w:rPr>
          <w:rFonts w:ascii="Arial" w:hAnsi="Arial" w:cs="Arial" w:hint="eastAsia"/>
        </w:rPr>
        <w:t>的外键。加工单信息表的详细信息见表</w:t>
      </w:r>
      <w:r>
        <w:rPr>
          <w:rFonts w:ascii="Arial" w:hAnsi="Arial" w:cs="Arial" w:hint="eastAsia"/>
        </w:rPr>
        <w:t>4.2</w:t>
      </w:r>
      <w:r>
        <w:rPr>
          <w:rFonts w:ascii="Arial" w:hAnsi="Arial" w:cs="Arial" w:hint="eastAsia"/>
        </w:rPr>
        <w:t>。</w:t>
      </w:r>
    </w:p>
    <w:p w:rsidR="00A67B53" w:rsidRPr="00CE1480" w:rsidRDefault="00A67B53" w:rsidP="00A67B53">
      <w:pPr>
        <w:pStyle w:val="21"/>
      </w:pPr>
      <w:bookmarkStart w:id="138" w:name="_Toc387496620"/>
      <w:r w:rsidRPr="00CE1480">
        <w:t>表</w:t>
      </w:r>
      <w:r w:rsidR="00C522F1">
        <w:t>4.</w:t>
      </w:r>
      <w:r w:rsidR="00C522F1">
        <w:rPr>
          <w:rFonts w:hint="eastAsia"/>
        </w:rPr>
        <w:t>2</w:t>
      </w:r>
      <w:r w:rsidRPr="00CE1480">
        <w:t xml:space="preserve"> </w:t>
      </w:r>
      <w:r w:rsidR="00C522F1">
        <w:t>加工单</w:t>
      </w:r>
      <w:r w:rsidRPr="00CE1480">
        <w:t>信息表</w:t>
      </w:r>
      <w:bookmarkEnd w:id="1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9"/>
        <w:gridCol w:w="1652"/>
        <w:gridCol w:w="4515"/>
      </w:tblGrid>
      <w:tr w:rsidR="00A67B53" w:rsidRPr="00CE1480" w:rsidTr="003F2BF8">
        <w:trPr>
          <w:jc w:val="center"/>
        </w:trPr>
        <w:tc>
          <w:tcPr>
            <w:tcW w:w="1929" w:type="dxa"/>
            <w:shd w:val="clear" w:color="auto" w:fill="auto"/>
            <w:hideMark/>
          </w:tcPr>
          <w:p w:rsidR="00A67B53" w:rsidRPr="00CE1480" w:rsidRDefault="00A67B53" w:rsidP="00812B79">
            <w:pPr>
              <w:rPr>
                <w:rFonts w:ascii="Arial" w:hAnsi="Arial" w:cs="Arial"/>
                <w:bCs/>
                <w:kern w:val="0"/>
              </w:rPr>
            </w:pPr>
            <w:r w:rsidRPr="00CE1480">
              <w:rPr>
                <w:rFonts w:ascii="Arial" w:hAnsi="Arial" w:cs="Arial"/>
                <w:bCs/>
                <w:kern w:val="0"/>
              </w:rPr>
              <w:t>字段</w:t>
            </w:r>
          </w:p>
        </w:tc>
        <w:tc>
          <w:tcPr>
            <w:tcW w:w="1652" w:type="dxa"/>
            <w:shd w:val="clear" w:color="auto" w:fill="auto"/>
            <w:hideMark/>
          </w:tcPr>
          <w:p w:rsidR="00A67B53" w:rsidRPr="00CE1480" w:rsidRDefault="00A67B53" w:rsidP="00812B79">
            <w:pPr>
              <w:rPr>
                <w:rFonts w:ascii="Arial" w:hAnsi="Arial" w:cs="Arial"/>
                <w:bCs/>
                <w:kern w:val="0"/>
              </w:rPr>
            </w:pPr>
            <w:r w:rsidRPr="00CE1480">
              <w:rPr>
                <w:rFonts w:ascii="Arial" w:hAnsi="Arial" w:cs="Arial"/>
                <w:bCs/>
                <w:kern w:val="0"/>
              </w:rPr>
              <w:t>类型</w:t>
            </w:r>
          </w:p>
        </w:tc>
        <w:tc>
          <w:tcPr>
            <w:tcW w:w="4515" w:type="dxa"/>
            <w:shd w:val="clear" w:color="auto" w:fill="auto"/>
            <w:hideMark/>
          </w:tcPr>
          <w:p w:rsidR="00A67B53" w:rsidRPr="00CE1480" w:rsidRDefault="00A67B53" w:rsidP="00812B79">
            <w:pPr>
              <w:rPr>
                <w:rFonts w:ascii="Arial" w:hAnsi="Arial" w:cs="Arial"/>
                <w:bCs/>
                <w:kern w:val="0"/>
              </w:rPr>
            </w:pPr>
            <w:r w:rsidRPr="00CE1480">
              <w:rPr>
                <w:rFonts w:ascii="Arial" w:hAnsi="Arial" w:cs="Arial"/>
                <w:bCs/>
                <w:kern w:val="0"/>
              </w:rPr>
              <w:t>描述</w:t>
            </w:r>
          </w:p>
        </w:tc>
      </w:tr>
      <w:tr w:rsidR="00A67B53" w:rsidRPr="00CE1480" w:rsidTr="003F2BF8">
        <w:trPr>
          <w:jc w:val="center"/>
        </w:trPr>
        <w:tc>
          <w:tcPr>
            <w:tcW w:w="1929" w:type="dxa"/>
            <w:shd w:val="clear" w:color="auto" w:fill="auto"/>
            <w:hideMark/>
          </w:tcPr>
          <w:p w:rsidR="00A67B53" w:rsidRPr="00CE1480" w:rsidRDefault="00C522F1" w:rsidP="00812B79">
            <w:pPr>
              <w:rPr>
                <w:rFonts w:ascii="Arial" w:hAnsi="Arial" w:cs="Arial"/>
                <w:bCs/>
                <w:kern w:val="0"/>
              </w:rPr>
            </w:pPr>
            <w:r w:rsidRPr="00C522F1">
              <w:rPr>
                <w:rFonts w:ascii="Arial" w:hAnsi="Arial" w:cs="Arial"/>
                <w:bCs/>
                <w:iCs/>
                <w:kern w:val="0"/>
              </w:rPr>
              <w:t>pid</w:t>
            </w:r>
          </w:p>
        </w:tc>
        <w:tc>
          <w:tcPr>
            <w:tcW w:w="1652" w:type="dxa"/>
            <w:shd w:val="clear" w:color="auto" w:fill="auto"/>
            <w:hideMark/>
          </w:tcPr>
          <w:p w:rsidR="00A67B53" w:rsidRPr="00CE1480" w:rsidRDefault="00A67B53" w:rsidP="00812B79">
            <w:pPr>
              <w:rPr>
                <w:rFonts w:ascii="Arial" w:hAnsi="Arial" w:cs="Arial"/>
                <w:kern w:val="0"/>
              </w:rPr>
            </w:pPr>
            <w:r w:rsidRPr="00CE1480">
              <w:rPr>
                <w:rFonts w:ascii="Arial" w:hAnsi="Arial" w:cs="Arial"/>
                <w:kern w:val="0"/>
              </w:rPr>
              <w:t>int(11)</w:t>
            </w:r>
          </w:p>
        </w:tc>
        <w:tc>
          <w:tcPr>
            <w:tcW w:w="4515" w:type="dxa"/>
            <w:shd w:val="clear" w:color="auto" w:fill="auto"/>
            <w:hideMark/>
          </w:tcPr>
          <w:p w:rsidR="00A67B53" w:rsidRPr="00CE1480" w:rsidRDefault="00A67B53" w:rsidP="00812B79">
            <w:pPr>
              <w:rPr>
                <w:rFonts w:ascii="Arial" w:hAnsi="Arial" w:cs="Arial"/>
                <w:kern w:val="0"/>
              </w:rPr>
            </w:pPr>
            <w:r w:rsidRPr="00CE1480">
              <w:rPr>
                <w:rFonts w:ascii="Arial" w:hAnsi="Arial" w:cs="Arial"/>
                <w:kern w:val="0"/>
              </w:rPr>
              <w:t>用于区分</w:t>
            </w:r>
            <w:r>
              <w:rPr>
                <w:rFonts w:ascii="Arial" w:hAnsi="Arial" w:cs="Arial" w:hint="eastAsia"/>
                <w:kern w:val="0"/>
              </w:rPr>
              <w:t>每个</w:t>
            </w:r>
            <w:r w:rsidR="003F2BF8">
              <w:rPr>
                <w:rFonts w:ascii="Arial" w:hAnsi="Arial" w:cs="Arial" w:hint="eastAsia"/>
                <w:kern w:val="0"/>
              </w:rPr>
              <w:t>加工单</w:t>
            </w:r>
            <w:r>
              <w:rPr>
                <w:rFonts w:ascii="Arial" w:hAnsi="Arial" w:cs="Arial" w:hint="eastAsia"/>
                <w:kern w:val="0"/>
              </w:rPr>
              <w:t>信息</w:t>
            </w:r>
            <w:r w:rsidRPr="00CE1480">
              <w:rPr>
                <w:rFonts w:ascii="Arial" w:hAnsi="Arial" w:cs="Arial"/>
                <w:kern w:val="0"/>
              </w:rPr>
              <w:t>的唯一编号</w:t>
            </w:r>
          </w:p>
        </w:tc>
      </w:tr>
      <w:tr w:rsidR="00A67B53" w:rsidRPr="00CE1480" w:rsidTr="003F2BF8">
        <w:trPr>
          <w:jc w:val="center"/>
        </w:trPr>
        <w:tc>
          <w:tcPr>
            <w:tcW w:w="1929" w:type="dxa"/>
            <w:shd w:val="clear" w:color="auto" w:fill="auto"/>
          </w:tcPr>
          <w:p w:rsidR="00A67B53" w:rsidRDefault="00C522F1" w:rsidP="00812B79">
            <w:pPr>
              <w:rPr>
                <w:rFonts w:ascii="Arial" w:hAnsi="Arial" w:cs="Arial"/>
                <w:bCs/>
                <w:iCs/>
                <w:kern w:val="0"/>
              </w:rPr>
            </w:pPr>
            <w:r w:rsidRPr="00C522F1">
              <w:rPr>
                <w:rFonts w:ascii="Arial" w:hAnsi="Arial" w:cs="Arial"/>
                <w:bCs/>
                <w:iCs/>
                <w:kern w:val="0"/>
              </w:rPr>
              <w:t>color</w:t>
            </w:r>
          </w:p>
        </w:tc>
        <w:tc>
          <w:tcPr>
            <w:tcW w:w="1652" w:type="dxa"/>
            <w:shd w:val="clear" w:color="auto" w:fill="auto"/>
          </w:tcPr>
          <w:p w:rsidR="00A67B53" w:rsidRPr="00CE1480" w:rsidRDefault="00A67B53" w:rsidP="00812B79">
            <w:pPr>
              <w:rPr>
                <w:rFonts w:ascii="Arial" w:hAnsi="Arial" w:cs="Arial"/>
                <w:kern w:val="0"/>
              </w:rPr>
            </w:pPr>
            <w:r w:rsidRPr="00CE1480">
              <w:rPr>
                <w:rFonts w:ascii="Arial" w:hAnsi="Arial" w:cs="Arial"/>
                <w:kern w:val="0"/>
              </w:rPr>
              <w:t>varchar(225)</w:t>
            </w:r>
          </w:p>
        </w:tc>
        <w:tc>
          <w:tcPr>
            <w:tcW w:w="4515" w:type="dxa"/>
            <w:shd w:val="clear" w:color="auto" w:fill="auto"/>
          </w:tcPr>
          <w:p w:rsidR="00A67B53" w:rsidRPr="00CE1480" w:rsidRDefault="003F2BF8" w:rsidP="00812B79">
            <w:pPr>
              <w:rPr>
                <w:rFonts w:ascii="Arial" w:hAnsi="Arial" w:cs="Arial"/>
                <w:kern w:val="0"/>
              </w:rPr>
            </w:pPr>
            <w:r>
              <w:rPr>
                <w:rFonts w:ascii="Arial" w:hAnsi="Arial" w:cs="Arial"/>
                <w:kern w:val="0"/>
              </w:rPr>
              <w:t>此加工单的颜色信息</w:t>
            </w:r>
          </w:p>
        </w:tc>
      </w:tr>
      <w:tr w:rsidR="00A67B53" w:rsidRPr="00CE1480" w:rsidTr="003F2BF8">
        <w:trPr>
          <w:jc w:val="center"/>
        </w:trPr>
        <w:tc>
          <w:tcPr>
            <w:tcW w:w="1929" w:type="dxa"/>
            <w:shd w:val="clear" w:color="auto" w:fill="auto"/>
          </w:tcPr>
          <w:p w:rsidR="00A67B53" w:rsidRPr="00791FAE" w:rsidRDefault="00C522F1" w:rsidP="00812B79">
            <w:pPr>
              <w:rPr>
                <w:rFonts w:ascii="Arial" w:hAnsi="Arial" w:cs="Arial"/>
                <w:bCs/>
                <w:iCs/>
                <w:kern w:val="0"/>
              </w:rPr>
            </w:pPr>
            <w:r w:rsidRPr="00C522F1">
              <w:rPr>
                <w:rFonts w:ascii="Arial" w:hAnsi="Arial" w:cs="Arial"/>
                <w:bCs/>
                <w:iCs/>
                <w:kern w:val="0"/>
              </w:rPr>
              <w:t>L</w:t>
            </w:r>
          </w:p>
        </w:tc>
        <w:tc>
          <w:tcPr>
            <w:tcW w:w="1652" w:type="dxa"/>
            <w:shd w:val="clear" w:color="auto" w:fill="auto"/>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tcPr>
          <w:p w:rsidR="00A67B53" w:rsidRPr="00CE1480" w:rsidRDefault="003F2BF8" w:rsidP="00812B79">
            <w:pPr>
              <w:rPr>
                <w:rFonts w:ascii="Arial" w:hAnsi="Arial" w:cs="Arial"/>
                <w:kern w:val="0"/>
              </w:rPr>
            </w:pPr>
            <w:r>
              <w:rPr>
                <w:rFonts w:ascii="Arial" w:hAnsi="Arial" w:cs="Arial"/>
                <w:kern w:val="0"/>
              </w:rPr>
              <w:t>加工单中</w:t>
            </w:r>
            <w:r>
              <w:rPr>
                <w:rFonts w:ascii="Arial" w:hAnsi="Arial" w:cs="Arial" w:hint="eastAsia"/>
                <w:kern w:val="0"/>
              </w:rPr>
              <w:t>L</w:t>
            </w:r>
            <w:r>
              <w:rPr>
                <w:rFonts w:ascii="Arial" w:hAnsi="Arial" w:cs="Arial" w:hint="eastAsia"/>
                <w:kern w:val="0"/>
              </w:rPr>
              <w:t>码的产品数量</w:t>
            </w:r>
          </w:p>
        </w:tc>
      </w:tr>
      <w:tr w:rsidR="00A67B53" w:rsidRPr="00CE1480" w:rsidTr="003F2BF8">
        <w:trPr>
          <w:jc w:val="center"/>
        </w:trPr>
        <w:tc>
          <w:tcPr>
            <w:tcW w:w="1929" w:type="dxa"/>
            <w:shd w:val="clear" w:color="auto" w:fill="auto"/>
          </w:tcPr>
          <w:p w:rsidR="00A67B53" w:rsidRPr="00791FAE" w:rsidRDefault="00C522F1" w:rsidP="00812B79">
            <w:pPr>
              <w:rPr>
                <w:rFonts w:ascii="Arial" w:hAnsi="Arial" w:cs="Arial"/>
                <w:bCs/>
                <w:iCs/>
                <w:kern w:val="0"/>
              </w:rPr>
            </w:pPr>
            <w:r w:rsidRPr="00C522F1">
              <w:rPr>
                <w:rFonts w:ascii="Arial" w:hAnsi="Arial" w:cs="Arial"/>
                <w:bCs/>
                <w:iCs/>
                <w:kern w:val="0"/>
              </w:rPr>
              <w:t>M</w:t>
            </w:r>
          </w:p>
        </w:tc>
        <w:tc>
          <w:tcPr>
            <w:tcW w:w="1652" w:type="dxa"/>
            <w:shd w:val="clear" w:color="auto" w:fill="auto"/>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tcPr>
          <w:p w:rsidR="00A67B53" w:rsidRPr="00CE1480" w:rsidRDefault="003F2BF8" w:rsidP="003F2BF8">
            <w:pPr>
              <w:rPr>
                <w:rFonts w:ascii="Arial" w:hAnsi="Arial" w:cs="Arial"/>
                <w:kern w:val="0"/>
              </w:rPr>
            </w:pPr>
            <w:r>
              <w:rPr>
                <w:rFonts w:ascii="Arial" w:hAnsi="Arial" w:cs="Arial"/>
                <w:kern w:val="0"/>
              </w:rPr>
              <w:t>加工单中</w:t>
            </w:r>
            <w:r>
              <w:rPr>
                <w:rFonts w:ascii="Arial" w:hAnsi="Arial" w:cs="Arial" w:hint="eastAsia"/>
                <w:kern w:val="0"/>
              </w:rPr>
              <w:t>M</w:t>
            </w:r>
            <w:r>
              <w:rPr>
                <w:rFonts w:ascii="Arial" w:hAnsi="Arial" w:cs="Arial" w:hint="eastAsia"/>
                <w:kern w:val="0"/>
              </w:rPr>
              <w:t>码的产品数量</w:t>
            </w:r>
          </w:p>
        </w:tc>
      </w:tr>
      <w:tr w:rsidR="00A67B53" w:rsidRPr="00CE1480" w:rsidTr="003F2BF8">
        <w:trPr>
          <w:jc w:val="center"/>
        </w:trPr>
        <w:tc>
          <w:tcPr>
            <w:tcW w:w="1929" w:type="dxa"/>
            <w:shd w:val="clear" w:color="auto" w:fill="auto"/>
          </w:tcPr>
          <w:p w:rsidR="00A67B53" w:rsidRPr="00791FAE" w:rsidRDefault="00C522F1" w:rsidP="00812B79">
            <w:pPr>
              <w:rPr>
                <w:rFonts w:ascii="Arial" w:hAnsi="Arial" w:cs="Arial"/>
                <w:bCs/>
                <w:iCs/>
                <w:kern w:val="0"/>
              </w:rPr>
            </w:pPr>
            <w:r w:rsidRPr="00C522F1">
              <w:rPr>
                <w:rFonts w:ascii="Arial" w:hAnsi="Arial" w:cs="Arial"/>
                <w:bCs/>
                <w:iCs/>
                <w:kern w:val="0"/>
              </w:rPr>
              <w:t>S</w:t>
            </w:r>
          </w:p>
        </w:tc>
        <w:tc>
          <w:tcPr>
            <w:tcW w:w="1652" w:type="dxa"/>
            <w:shd w:val="clear" w:color="auto" w:fill="auto"/>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tcPr>
          <w:p w:rsidR="00A67B53" w:rsidRPr="00CE1480" w:rsidRDefault="003F2BF8" w:rsidP="003F2BF8">
            <w:pPr>
              <w:rPr>
                <w:rFonts w:ascii="Arial" w:hAnsi="Arial" w:cs="Arial"/>
                <w:kern w:val="0"/>
              </w:rPr>
            </w:pPr>
            <w:r>
              <w:rPr>
                <w:rFonts w:ascii="Arial" w:hAnsi="Arial" w:cs="Arial"/>
                <w:kern w:val="0"/>
              </w:rPr>
              <w:t>加工单中</w:t>
            </w:r>
            <w:r>
              <w:rPr>
                <w:rFonts w:ascii="Arial" w:hAnsi="Arial" w:cs="Arial" w:hint="eastAsia"/>
                <w:kern w:val="0"/>
              </w:rPr>
              <w:t>S</w:t>
            </w:r>
            <w:r>
              <w:rPr>
                <w:rFonts w:ascii="Arial" w:hAnsi="Arial" w:cs="Arial" w:hint="eastAsia"/>
                <w:kern w:val="0"/>
              </w:rPr>
              <w:t>码的产品数量</w:t>
            </w:r>
          </w:p>
        </w:tc>
      </w:tr>
      <w:tr w:rsidR="00A67B53" w:rsidRPr="00CE1480" w:rsidTr="003F2BF8">
        <w:trPr>
          <w:jc w:val="center"/>
        </w:trPr>
        <w:tc>
          <w:tcPr>
            <w:tcW w:w="1929" w:type="dxa"/>
            <w:shd w:val="clear" w:color="auto" w:fill="auto"/>
          </w:tcPr>
          <w:p w:rsidR="00A67B53" w:rsidRPr="00791FAE" w:rsidRDefault="00C522F1" w:rsidP="00812B79">
            <w:pPr>
              <w:rPr>
                <w:rFonts w:ascii="Arial" w:hAnsi="Arial" w:cs="Arial"/>
                <w:bCs/>
                <w:iCs/>
                <w:kern w:val="0"/>
              </w:rPr>
            </w:pPr>
            <w:r w:rsidRPr="00C522F1">
              <w:rPr>
                <w:rFonts w:ascii="Arial" w:hAnsi="Arial" w:cs="Arial"/>
                <w:bCs/>
                <w:iCs/>
                <w:kern w:val="0"/>
              </w:rPr>
              <w:t>XL</w:t>
            </w:r>
          </w:p>
        </w:tc>
        <w:tc>
          <w:tcPr>
            <w:tcW w:w="1652" w:type="dxa"/>
            <w:shd w:val="clear" w:color="auto" w:fill="auto"/>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tcPr>
          <w:p w:rsidR="00A67B53" w:rsidRPr="00CE1480" w:rsidRDefault="003F2BF8" w:rsidP="00812B79">
            <w:pPr>
              <w:rPr>
                <w:rFonts w:ascii="Arial" w:hAnsi="Arial" w:cs="Arial"/>
                <w:kern w:val="0"/>
              </w:rPr>
            </w:pPr>
            <w:r>
              <w:rPr>
                <w:rFonts w:ascii="Arial" w:hAnsi="Arial" w:cs="Arial"/>
                <w:kern w:val="0"/>
              </w:rPr>
              <w:t>加工单中</w:t>
            </w:r>
            <w:r>
              <w:rPr>
                <w:rFonts w:ascii="Arial" w:hAnsi="Arial" w:cs="Arial" w:hint="eastAsia"/>
                <w:kern w:val="0"/>
              </w:rPr>
              <w:t>XL</w:t>
            </w:r>
            <w:r>
              <w:rPr>
                <w:rFonts w:ascii="Arial" w:hAnsi="Arial" w:cs="Arial" w:hint="eastAsia"/>
                <w:kern w:val="0"/>
              </w:rPr>
              <w:t>码的产品数量</w:t>
            </w:r>
          </w:p>
        </w:tc>
      </w:tr>
      <w:tr w:rsidR="00A67B53" w:rsidRPr="00CE1480" w:rsidTr="003F2BF8">
        <w:trPr>
          <w:jc w:val="center"/>
        </w:trPr>
        <w:tc>
          <w:tcPr>
            <w:tcW w:w="1929" w:type="dxa"/>
            <w:shd w:val="clear" w:color="auto" w:fill="auto"/>
          </w:tcPr>
          <w:p w:rsidR="00A67B53" w:rsidRPr="00791FAE" w:rsidRDefault="00C522F1" w:rsidP="00812B79">
            <w:pPr>
              <w:rPr>
                <w:rFonts w:ascii="Arial" w:hAnsi="Arial" w:cs="Arial"/>
                <w:bCs/>
                <w:iCs/>
                <w:kern w:val="0"/>
              </w:rPr>
            </w:pPr>
            <w:r w:rsidRPr="00C522F1">
              <w:rPr>
                <w:rFonts w:ascii="Arial" w:hAnsi="Arial" w:cs="Arial"/>
                <w:bCs/>
                <w:iCs/>
                <w:kern w:val="0"/>
              </w:rPr>
              <w:t>XS</w:t>
            </w:r>
          </w:p>
        </w:tc>
        <w:tc>
          <w:tcPr>
            <w:tcW w:w="1652" w:type="dxa"/>
            <w:shd w:val="clear" w:color="auto" w:fill="auto"/>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tcPr>
          <w:p w:rsidR="00A67B53" w:rsidRPr="00CE1480" w:rsidRDefault="003F2BF8" w:rsidP="003F2BF8">
            <w:pPr>
              <w:rPr>
                <w:rFonts w:ascii="Arial" w:hAnsi="Arial" w:cs="Arial"/>
                <w:kern w:val="0"/>
              </w:rPr>
            </w:pPr>
            <w:r>
              <w:rPr>
                <w:rFonts w:ascii="Arial" w:hAnsi="Arial" w:cs="Arial"/>
                <w:kern w:val="0"/>
              </w:rPr>
              <w:t>加工单中</w:t>
            </w:r>
            <w:r>
              <w:rPr>
                <w:rFonts w:ascii="Arial" w:hAnsi="Arial" w:cs="Arial" w:hint="eastAsia"/>
                <w:kern w:val="0"/>
              </w:rPr>
              <w:t>XS</w:t>
            </w:r>
            <w:r>
              <w:rPr>
                <w:rFonts w:ascii="Arial" w:hAnsi="Arial" w:cs="Arial" w:hint="eastAsia"/>
                <w:kern w:val="0"/>
              </w:rPr>
              <w:t>码的产品数量</w:t>
            </w:r>
          </w:p>
        </w:tc>
      </w:tr>
      <w:tr w:rsidR="00A67B53" w:rsidRPr="00CE1480" w:rsidTr="003F2BF8">
        <w:trPr>
          <w:jc w:val="center"/>
        </w:trPr>
        <w:tc>
          <w:tcPr>
            <w:tcW w:w="1929" w:type="dxa"/>
            <w:shd w:val="clear" w:color="auto" w:fill="auto"/>
            <w:hideMark/>
          </w:tcPr>
          <w:p w:rsidR="00A67B53" w:rsidRPr="00CE1480" w:rsidRDefault="00C522F1" w:rsidP="00812B79">
            <w:pPr>
              <w:rPr>
                <w:rFonts w:ascii="Arial" w:hAnsi="Arial" w:cs="Arial"/>
                <w:bCs/>
                <w:kern w:val="0"/>
              </w:rPr>
            </w:pPr>
            <w:r w:rsidRPr="00C522F1">
              <w:rPr>
                <w:rFonts w:ascii="Arial" w:hAnsi="Arial" w:cs="Arial"/>
                <w:bCs/>
                <w:kern w:val="0"/>
              </w:rPr>
              <w:t>XXL</w:t>
            </w:r>
          </w:p>
        </w:tc>
        <w:tc>
          <w:tcPr>
            <w:tcW w:w="1652" w:type="dxa"/>
            <w:shd w:val="clear" w:color="auto" w:fill="auto"/>
            <w:hideMark/>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hideMark/>
          </w:tcPr>
          <w:p w:rsidR="00A67B53" w:rsidRPr="00CE1480" w:rsidRDefault="003F2BF8" w:rsidP="003F2BF8">
            <w:pPr>
              <w:rPr>
                <w:rFonts w:ascii="Arial" w:hAnsi="Arial" w:cs="Arial"/>
                <w:kern w:val="0"/>
              </w:rPr>
            </w:pPr>
            <w:r>
              <w:rPr>
                <w:rFonts w:ascii="Arial" w:hAnsi="Arial" w:cs="Arial"/>
                <w:kern w:val="0"/>
              </w:rPr>
              <w:t>加工单中</w:t>
            </w:r>
            <w:r>
              <w:rPr>
                <w:rFonts w:ascii="Arial" w:hAnsi="Arial" w:cs="Arial" w:hint="eastAsia"/>
                <w:kern w:val="0"/>
              </w:rPr>
              <w:t>XXL</w:t>
            </w:r>
            <w:r>
              <w:rPr>
                <w:rFonts w:ascii="Arial" w:hAnsi="Arial" w:cs="Arial" w:hint="eastAsia"/>
                <w:kern w:val="0"/>
              </w:rPr>
              <w:t>码的产品数量</w:t>
            </w:r>
          </w:p>
        </w:tc>
      </w:tr>
      <w:tr w:rsidR="00A67B53" w:rsidRPr="00CE1480" w:rsidTr="003F2BF8">
        <w:trPr>
          <w:jc w:val="center"/>
        </w:trPr>
        <w:tc>
          <w:tcPr>
            <w:tcW w:w="1929" w:type="dxa"/>
            <w:shd w:val="clear" w:color="auto" w:fill="auto"/>
            <w:hideMark/>
          </w:tcPr>
          <w:p w:rsidR="00A67B53" w:rsidRPr="00CE1480" w:rsidRDefault="00C522F1" w:rsidP="00812B79">
            <w:pPr>
              <w:rPr>
                <w:rFonts w:ascii="Arial" w:hAnsi="Arial" w:cs="Arial"/>
                <w:bCs/>
                <w:kern w:val="0"/>
              </w:rPr>
            </w:pPr>
            <w:r w:rsidRPr="00C522F1">
              <w:rPr>
                <w:rFonts w:ascii="Arial" w:hAnsi="Arial" w:cs="Arial"/>
                <w:bCs/>
                <w:kern w:val="0"/>
              </w:rPr>
              <w:t>produceAmount</w:t>
            </w:r>
          </w:p>
        </w:tc>
        <w:tc>
          <w:tcPr>
            <w:tcW w:w="1652" w:type="dxa"/>
            <w:shd w:val="clear" w:color="auto" w:fill="auto"/>
            <w:hideMark/>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hideMark/>
          </w:tcPr>
          <w:p w:rsidR="00A67B53" w:rsidRPr="00CE1480" w:rsidRDefault="003F2BF8" w:rsidP="00812B79">
            <w:pPr>
              <w:rPr>
                <w:rFonts w:ascii="Arial" w:hAnsi="Arial" w:cs="Arial"/>
                <w:kern w:val="0"/>
              </w:rPr>
            </w:pPr>
            <w:r>
              <w:rPr>
                <w:rFonts w:ascii="Arial" w:hAnsi="Arial" w:cs="Arial"/>
                <w:kern w:val="0"/>
              </w:rPr>
              <w:t>加工单中</w:t>
            </w:r>
            <w:r>
              <w:rPr>
                <w:rFonts w:ascii="Arial" w:hAnsi="Arial" w:cs="Arial" w:hint="eastAsia"/>
                <w:kern w:val="0"/>
              </w:rPr>
              <w:t>的产品总数量</w:t>
            </w:r>
          </w:p>
        </w:tc>
      </w:tr>
      <w:tr w:rsidR="00A67B53" w:rsidRPr="00CE1480" w:rsidTr="003F2BF8">
        <w:trPr>
          <w:jc w:val="center"/>
        </w:trPr>
        <w:tc>
          <w:tcPr>
            <w:tcW w:w="1929" w:type="dxa"/>
            <w:shd w:val="clear" w:color="auto" w:fill="auto"/>
            <w:hideMark/>
          </w:tcPr>
          <w:p w:rsidR="00A67B53" w:rsidRPr="00CE1480" w:rsidRDefault="00C522F1" w:rsidP="00812B79">
            <w:pPr>
              <w:rPr>
                <w:rFonts w:ascii="Arial" w:hAnsi="Arial" w:cs="Arial"/>
                <w:bCs/>
                <w:kern w:val="0"/>
              </w:rPr>
            </w:pPr>
            <w:r w:rsidRPr="00C522F1">
              <w:rPr>
                <w:rFonts w:ascii="Arial" w:hAnsi="Arial" w:cs="Arial"/>
                <w:bCs/>
                <w:kern w:val="0"/>
              </w:rPr>
              <w:t>type</w:t>
            </w:r>
          </w:p>
        </w:tc>
        <w:tc>
          <w:tcPr>
            <w:tcW w:w="1652" w:type="dxa"/>
            <w:shd w:val="clear" w:color="auto" w:fill="auto"/>
            <w:hideMark/>
          </w:tcPr>
          <w:p w:rsidR="00A67B53" w:rsidRPr="00CE1480" w:rsidRDefault="00C522F1" w:rsidP="00812B79">
            <w:pPr>
              <w:rPr>
                <w:rFonts w:ascii="Arial" w:hAnsi="Arial" w:cs="Arial"/>
                <w:kern w:val="0"/>
              </w:rPr>
            </w:pPr>
            <w:r w:rsidRPr="00CE1480">
              <w:rPr>
                <w:rFonts w:ascii="Arial" w:hAnsi="Arial" w:cs="Arial"/>
                <w:kern w:val="0"/>
              </w:rPr>
              <w:t>varchar(225)</w:t>
            </w:r>
          </w:p>
        </w:tc>
        <w:tc>
          <w:tcPr>
            <w:tcW w:w="4515" w:type="dxa"/>
            <w:shd w:val="clear" w:color="auto" w:fill="auto"/>
            <w:hideMark/>
          </w:tcPr>
          <w:p w:rsidR="00A67B53" w:rsidRPr="00CE1480" w:rsidRDefault="003F2BF8" w:rsidP="00812B79">
            <w:pPr>
              <w:rPr>
                <w:rFonts w:ascii="Arial" w:hAnsi="Arial" w:cs="Arial"/>
                <w:kern w:val="0"/>
              </w:rPr>
            </w:pPr>
            <w:r>
              <w:rPr>
                <w:rFonts w:ascii="Arial" w:hAnsi="Arial" w:cs="Arial"/>
                <w:kern w:val="0"/>
              </w:rPr>
              <w:t>加工单类型</w:t>
            </w:r>
          </w:p>
        </w:tc>
      </w:tr>
      <w:tr w:rsidR="00A67B53" w:rsidRPr="00CE1480" w:rsidTr="003F2BF8">
        <w:trPr>
          <w:jc w:val="center"/>
        </w:trPr>
        <w:tc>
          <w:tcPr>
            <w:tcW w:w="1929" w:type="dxa"/>
            <w:shd w:val="clear" w:color="auto" w:fill="auto"/>
            <w:hideMark/>
          </w:tcPr>
          <w:p w:rsidR="00A67B53" w:rsidRPr="00CE1480" w:rsidRDefault="00C522F1" w:rsidP="00812B79">
            <w:pPr>
              <w:rPr>
                <w:rFonts w:ascii="Arial" w:hAnsi="Arial" w:cs="Arial"/>
                <w:bCs/>
                <w:kern w:val="0"/>
              </w:rPr>
            </w:pPr>
            <w:r w:rsidRPr="00C522F1">
              <w:rPr>
                <w:rFonts w:ascii="Arial" w:hAnsi="Arial" w:cs="Arial"/>
                <w:bCs/>
                <w:kern w:val="0"/>
              </w:rPr>
              <w:t>oid</w:t>
            </w:r>
          </w:p>
        </w:tc>
        <w:tc>
          <w:tcPr>
            <w:tcW w:w="1652" w:type="dxa"/>
            <w:shd w:val="clear" w:color="auto" w:fill="auto"/>
            <w:hideMark/>
          </w:tcPr>
          <w:p w:rsidR="00A67B53" w:rsidRPr="00CE1480" w:rsidRDefault="00C522F1" w:rsidP="00812B79">
            <w:pPr>
              <w:rPr>
                <w:rFonts w:ascii="Arial" w:hAnsi="Arial" w:cs="Arial"/>
                <w:kern w:val="0"/>
              </w:rPr>
            </w:pPr>
            <w:r w:rsidRPr="00CE1480">
              <w:rPr>
                <w:rFonts w:ascii="Arial" w:hAnsi="Arial" w:cs="Arial"/>
                <w:kern w:val="0"/>
              </w:rPr>
              <w:t>int(11)</w:t>
            </w:r>
          </w:p>
        </w:tc>
        <w:tc>
          <w:tcPr>
            <w:tcW w:w="4515" w:type="dxa"/>
            <w:shd w:val="clear" w:color="auto" w:fill="auto"/>
            <w:hideMark/>
          </w:tcPr>
          <w:p w:rsidR="00A67B53" w:rsidRPr="00CE1480" w:rsidRDefault="003F2BF8" w:rsidP="00812B79">
            <w:pPr>
              <w:rPr>
                <w:rFonts w:ascii="Arial" w:hAnsi="Arial" w:cs="Arial"/>
                <w:kern w:val="0"/>
              </w:rPr>
            </w:pPr>
            <w:r>
              <w:rPr>
                <w:rFonts w:ascii="Arial" w:hAnsi="Arial" w:cs="Arial"/>
                <w:kern w:val="0"/>
              </w:rPr>
              <w:t>订单编号</w:t>
            </w:r>
          </w:p>
        </w:tc>
      </w:tr>
    </w:tbl>
    <w:p w:rsidR="00B83CFA" w:rsidRPr="00CE1480" w:rsidRDefault="00B83CFA" w:rsidP="00B83CFA">
      <w:pPr>
        <w:pStyle w:val="2"/>
        <w:rPr>
          <w:rFonts w:cs="Arial"/>
        </w:rPr>
      </w:pPr>
      <w:bookmarkStart w:id="139" w:name="_Toc387496489"/>
      <w:r w:rsidRPr="00CE1480">
        <w:rPr>
          <w:rFonts w:cs="Arial"/>
        </w:rPr>
        <w:t>4.</w:t>
      </w:r>
      <w:r>
        <w:rPr>
          <w:rFonts w:cs="Arial" w:hint="eastAsia"/>
        </w:rPr>
        <w:t>4</w:t>
      </w:r>
      <w:r w:rsidRPr="00CE1480">
        <w:rPr>
          <w:rFonts w:cs="Arial"/>
        </w:rPr>
        <w:t xml:space="preserve"> </w:t>
      </w:r>
      <w:r>
        <w:rPr>
          <w:rFonts w:cs="Arial"/>
        </w:rPr>
        <w:t>质检部</w:t>
      </w:r>
      <w:r w:rsidRPr="00CE1480">
        <w:rPr>
          <w:rFonts w:cs="Arial"/>
        </w:rPr>
        <w:t>模块的详细设计</w:t>
      </w:r>
      <w:bookmarkEnd w:id="139"/>
    </w:p>
    <w:p w:rsidR="00B83CFA" w:rsidRDefault="00B83CFA" w:rsidP="00B83CFA">
      <w:pPr>
        <w:pStyle w:val="3"/>
        <w:rPr>
          <w:rFonts w:ascii="Arial" w:hAnsi="Arial" w:cs="Arial"/>
        </w:rPr>
      </w:pPr>
      <w:bookmarkStart w:id="140" w:name="_Toc387496490"/>
      <w:r w:rsidRPr="00CE1480">
        <w:rPr>
          <w:rFonts w:ascii="Arial" w:hAnsi="Arial" w:cs="Arial"/>
        </w:rPr>
        <w:t>4.</w:t>
      </w:r>
      <w:r>
        <w:rPr>
          <w:rFonts w:ascii="Arial" w:hAnsi="Arial" w:cs="Arial" w:hint="eastAsia"/>
        </w:rPr>
        <w:t>4</w:t>
      </w:r>
      <w:r w:rsidRPr="00CE1480">
        <w:rPr>
          <w:rFonts w:ascii="Arial" w:hAnsi="Arial" w:cs="Arial"/>
        </w:rPr>
        <w:t xml:space="preserve">.1 </w:t>
      </w:r>
      <w:r>
        <w:rPr>
          <w:rFonts w:ascii="Arial" w:hAnsi="Arial" w:cs="Arial"/>
        </w:rPr>
        <w:t>质检部</w:t>
      </w:r>
      <w:r w:rsidRPr="00CE1480">
        <w:rPr>
          <w:rFonts w:ascii="Arial" w:hAnsi="Arial" w:cs="Arial"/>
        </w:rPr>
        <w:t>模块详细类图</w:t>
      </w:r>
      <w:bookmarkEnd w:id="140"/>
    </w:p>
    <w:p w:rsidR="00B83CFA" w:rsidRPr="00CE1480" w:rsidRDefault="00B83CFA" w:rsidP="00B83CFA">
      <w:pPr>
        <w:ind w:firstLine="420"/>
        <w:jc w:val="left"/>
        <w:rPr>
          <w:rFonts w:ascii="Arial" w:hAnsi="Arial" w:cs="Arial"/>
        </w:rPr>
      </w:pPr>
      <w:r w:rsidRPr="00CE1480">
        <w:rPr>
          <w:rFonts w:ascii="Arial" w:hAnsi="Arial" w:cs="Arial"/>
        </w:rPr>
        <w:t>如图</w:t>
      </w:r>
      <w:r w:rsidRPr="00CE1480">
        <w:rPr>
          <w:rFonts w:ascii="Arial" w:hAnsi="Arial" w:cs="Arial"/>
        </w:rPr>
        <w:t>4.</w:t>
      </w:r>
      <w:r>
        <w:rPr>
          <w:rFonts w:ascii="Arial" w:hAnsi="Arial" w:cs="Arial" w:hint="eastAsia"/>
        </w:rPr>
        <w:t>5</w:t>
      </w:r>
      <w:r w:rsidRPr="00CE1480">
        <w:rPr>
          <w:rFonts w:ascii="Arial" w:hAnsi="Arial" w:cs="Arial"/>
        </w:rPr>
        <w:t>所示，</w:t>
      </w:r>
      <w:r>
        <w:rPr>
          <w:rFonts w:ascii="Arial" w:hAnsi="Arial" w:cs="Arial"/>
        </w:rPr>
        <w:t>质检部模块涉及到了</w:t>
      </w:r>
      <w:r>
        <w:rPr>
          <w:rFonts w:ascii="Arial" w:hAnsi="Arial" w:cs="Arial"/>
        </w:rPr>
        <w:t>controller</w:t>
      </w:r>
      <w:r>
        <w:rPr>
          <w:rFonts w:ascii="Arial" w:hAnsi="Arial" w:cs="Arial"/>
        </w:rPr>
        <w:t>、</w:t>
      </w:r>
      <w:r>
        <w:rPr>
          <w:rFonts w:ascii="Arial" w:hAnsi="Arial" w:cs="Arial"/>
        </w:rPr>
        <w:t>service</w:t>
      </w:r>
      <w:r>
        <w:rPr>
          <w:rFonts w:ascii="Arial" w:hAnsi="Arial" w:cs="Arial"/>
        </w:rPr>
        <w:t>、</w:t>
      </w:r>
      <w:r>
        <w:rPr>
          <w:rFonts w:ascii="Arial" w:hAnsi="Arial" w:cs="Arial"/>
        </w:rPr>
        <w:t>serviceImpl</w:t>
      </w:r>
      <w:r>
        <w:rPr>
          <w:rFonts w:ascii="Arial" w:hAnsi="Arial" w:cs="Arial"/>
        </w:rPr>
        <w:t>、</w:t>
      </w:r>
      <w:r>
        <w:rPr>
          <w:rFonts w:ascii="Arial" w:hAnsi="Arial" w:cs="Arial"/>
        </w:rPr>
        <w:t>dao</w:t>
      </w:r>
      <w:r>
        <w:rPr>
          <w:rFonts w:ascii="Arial" w:hAnsi="Arial" w:cs="Arial"/>
        </w:rPr>
        <w:t>和</w:t>
      </w:r>
      <w:r>
        <w:rPr>
          <w:rFonts w:ascii="Arial" w:hAnsi="Arial" w:cs="Arial"/>
        </w:rPr>
        <w:t>daoImpl</w:t>
      </w:r>
      <w:r>
        <w:rPr>
          <w:rFonts w:ascii="Arial" w:hAnsi="Arial" w:cs="Arial"/>
        </w:rPr>
        <w:t>五个包中的部分类。</w:t>
      </w:r>
      <w:r>
        <w:rPr>
          <w:rFonts w:ascii="Arial" w:hAnsi="Arial" w:cs="Arial"/>
        </w:rPr>
        <w:t>QualityController</w:t>
      </w:r>
      <w:proofErr w:type="gramStart"/>
      <w:r>
        <w:rPr>
          <w:rFonts w:ascii="Arial" w:hAnsi="Arial" w:cs="Arial"/>
        </w:rPr>
        <w:t>类负责</w:t>
      </w:r>
      <w:proofErr w:type="gramEnd"/>
      <w:r>
        <w:rPr>
          <w:rFonts w:ascii="Arial" w:hAnsi="Arial" w:cs="Arial"/>
        </w:rPr>
        <w:t>与前端页面的交互，当</w:t>
      </w:r>
      <w:r>
        <w:rPr>
          <w:rFonts w:ascii="Arial" w:hAnsi="Arial" w:cs="Arial"/>
        </w:rPr>
        <w:lastRenderedPageBreak/>
        <w:t>数据传到</w:t>
      </w:r>
      <w:r>
        <w:rPr>
          <w:rFonts w:ascii="Arial" w:hAnsi="Arial" w:cs="Arial"/>
        </w:rPr>
        <w:t>QualityController</w:t>
      </w:r>
      <w:r>
        <w:rPr>
          <w:rFonts w:ascii="Arial" w:hAnsi="Arial" w:cs="Arial"/>
        </w:rPr>
        <w:t>后，调用</w:t>
      </w:r>
      <w:r>
        <w:rPr>
          <w:rFonts w:ascii="Arial" w:hAnsi="Arial" w:cs="Arial"/>
        </w:rPr>
        <w:t>QualityService</w:t>
      </w:r>
      <w:r>
        <w:rPr>
          <w:rFonts w:ascii="Arial" w:hAnsi="Arial" w:cs="Arial"/>
        </w:rPr>
        <w:t>来完成请求的操作，</w:t>
      </w:r>
      <w:r>
        <w:rPr>
          <w:rFonts w:ascii="Arial" w:hAnsi="Arial" w:cs="Arial"/>
        </w:rPr>
        <w:t>QualityService</w:t>
      </w:r>
      <w:r>
        <w:rPr>
          <w:rFonts w:ascii="Arial" w:hAnsi="Arial" w:cs="Arial"/>
        </w:rPr>
        <w:t>则再调用相应的</w:t>
      </w:r>
      <w:r>
        <w:rPr>
          <w:rFonts w:ascii="Arial" w:hAnsi="Arial" w:cs="Arial"/>
        </w:rPr>
        <w:t>dao</w:t>
      </w:r>
      <w:r>
        <w:rPr>
          <w:rFonts w:ascii="Arial" w:hAnsi="Arial" w:cs="Arial"/>
        </w:rPr>
        <w:t>类来与数据库交互。</w:t>
      </w:r>
      <w:r>
        <w:rPr>
          <w:rFonts w:ascii="Arial" w:hAnsi="Arial" w:cs="Arial"/>
        </w:rPr>
        <w:t>QualityService</w:t>
      </w:r>
      <w:r>
        <w:rPr>
          <w:rFonts w:ascii="Arial" w:hAnsi="Arial" w:cs="Arial"/>
        </w:rPr>
        <w:t>接口由</w:t>
      </w:r>
      <w:r>
        <w:rPr>
          <w:rFonts w:ascii="Arial" w:hAnsi="Arial" w:cs="Arial"/>
        </w:rPr>
        <w:t>QualityServiceImpl</w:t>
      </w:r>
      <w:r>
        <w:rPr>
          <w:rFonts w:ascii="Arial" w:hAnsi="Arial" w:cs="Arial"/>
        </w:rPr>
        <w:t>类来实现，</w:t>
      </w:r>
      <w:r>
        <w:rPr>
          <w:rFonts w:ascii="Arial" w:hAnsi="Arial" w:cs="Arial"/>
        </w:rPr>
        <w:t>dao</w:t>
      </w:r>
      <w:r>
        <w:rPr>
          <w:rFonts w:ascii="Arial" w:hAnsi="Arial" w:cs="Arial"/>
        </w:rPr>
        <w:t>接口则由对应的</w:t>
      </w:r>
      <w:r>
        <w:rPr>
          <w:rFonts w:ascii="Arial" w:hAnsi="Arial" w:cs="Arial"/>
        </w:rPr>
        <w:t>daoImpl</w:t>
      </w:r>
      <w:r>
        <w:rPr>
          <w:rFonts w:ascii="Arial" w:hAnsi="Arial" w:cs="Arial"/>
        </w:rPr>
        <w:t>中的类来实现。</w:t>
      </w:r>
    </w:p>
    <w:p w:rsidR="00B83CFA" w:rsidRPr="000A2C72" w:rsidRDefault="00B83CFA" w:rsidP="00B83CFA"/>
    <w:p w:rsidR="00B83CFA" w:rsidRPr="00CE1480" w:rsidRDefault="00A07A83" w:rsidP="003F5091">
      <w:pPr>
        <w:jc w:val="center"/>
        <w:rPr>
          <w:rFonts w:ascii="Arial" w:hAnsi="Arial" w:cs="Arial"/>
        </w:rPr>
      </w:pPr>
      <w:r>
        <w:rPr>
          <w:rFonts w:ascii="Arial" w:hAnsi="Arial" w:cs="Arial"/>
          <w:noProof/>
        </w:rPr>
        <w:drawing>
          <wp:inline distT="0" distB="0" distL="0" distR="0">
            <wp:extent cx="5274310" cy="54063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检部模块详细类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406390"/>
                    </a:xfrm>
                    <a:prstGeom prst="rect">
                      <a:avLst/>
                    </a:prstGeom>
                  </pic:spPr>
                </pic:pic>
              </a:graphicData>
            </a:graphic>
          </wp:inline>
        </w:drawing>
      </w:r>
    </w:p>
    <w:p w:rsidR="00B83CFA" w:rsidRPr="00CE1480" w:rsidRDefault="00B83CFA" w:rsidP="00B83CFA">
      <w:pPr>
        <w:pStyle w:val="4"/>
        <w:rPr>
          <w:rFonts w:cs="Arial"/>
        </w:rPr>
      </w:pPr>
      <w:bookmarkStart w:id="141" w:name="_Toc389557410"/>
      <w:r w:rsidRPr="00CE1480">
        <w:rPr>
          <w:rFonts w:cs="Arial"/>
        </w:rPr>
        <w:t>图</w:t>
      </w:r>
      <w:r>
        <w:rPr>
          <w:rFonts w:cs="Arial"/>
        </w:rPr>
        <w:t>4.</w:t>
      </w:r>
      <w:r>
        <w:rPr>
          <w:rFonts w:cs="Arial" w:hint="eastAsia"/>
        </w:rPr>
        <w:t>5</w:t>
      </w:r>
      <w:r w:rsidRPr="00CE1480">
        <w:rPr>
          <w:rFonts w:cs="Arial"/>
        </w:rPr>
        <w:t xml:space="preserve"> </w:t>
      </w:r>
      <w:r>
        <w:rPr>
          <w:rFonts w:cs="Arial"/>
        </w:rPr>
        <w:t>质检部模块</w:t>
      </w:r>
      <w:r w:rsidRPr="00CE1480">
        <w:rPr>
          <w:rFonts w:cs="Arial"/>
        </w:rPr>
        <w:t>详细类图</w:t>
      </w:r>
      <w:bookmarkEnd w:id="141"/>
    </w:p>
    <w:p w:rsidR="00B83CFA" w:rsidRPr="00CE1480" w:rsidRDefault="00B83CFA" w:rsidP="00B83CFA">
      <w:pPr>
        <w:pStyle w:val="3"/>
        <w:jc w:val="left"/>
        <w:rPr>
          <w:rFonts w:ascii="Arial" w:hAnsi="Arial" w:cs="Arial"/>
        </w:rPr>
      </w:pPr>
      <w:bookmarkStart w:id="142" w:name="_Toc387496491"/>
      <w:r w:rsidRPr="00CE1480">
        <w:rPr>
          <w:rFonts w:ascii="Arial" w:hAnsi="Arial" w:cs="Arial"/>
        </w:rPr>
        <w:lastRenderedPageBreak/>
        <w:t>4.</w:t>
      </w:r>
      <w:r>
        <w:rPr>
          <w:rFonts w:ascii="Arial" w:hAnsi="Arial" w:cs="Arial" w:hint="eastAsia"/>
        </w:rPr>
        <w:t>4</w:t>
      </w:r>
      <w:r w:rsidRPr="00CE1480">
        <w:rPr>
          <w:rFonts w:ascii="Arial" w:hAnsi="Arial" w:cs="Arial"/>
        </w:rPr>
        <w:t xml:space="preserve">.2 </w:t>
      </w:r>
      <w:r>
        <w:rPr>
          <w:rFonts w:ascii="Arial" w:hAnsi="Arial" w:cs="Arial"/>
        </w:rPr>
        <w:t>质检部</w:t>
      </w:r>
      <w:r w:rsidRPr="00CE1480">
        <w:rPr>
          <w:rFonts w:ascii="Arial" w:hAnsi="Arial" w:cs="Arial"/>
        </w:rPr>
        <w:t>模块顺序图</w:t>
      </w:r>
      <w:bookmarkEnd w:id="142"/>
    </w:p>
    <w:p w:rsidR="00B83CFA" w:rsidRPr="00CE1480" w:rsidRDefault="00A07A83" w:rsidP="003F5091">
      <w:pPr>
        <w:jc w:val="center"/>
        <w:rPr>
          <w:rFonts w:ascii="Arial" w:hAnsi="Arial" w:cs="Arial"/>
        </w:rPr>
      </w:pPr>
      <w:r>
        <w:rPr>
          <w:rFonts w:ascii="Arial" w:hAnsi="Arial" w:cs="Arial"/>
          <w:noProof/>
        </w:rPr>
        <w:drawing>
          <wp:inline distT="0" distB="0" distL="0" distR="0">
            <wp:extent cx="5274310" cy="67989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质检部模块顺序图.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6798945"/>
                    </a:xfrm>
                    <a:prstGeom prst="rect">
                      <a:avLst/>
                    </a:prstGeom>
                  </pic:spPr>
                </pic:pic>
              </a:graphicData>
            </a:graphic>
          </wp:inline>
        </w:drawing>
      </w:r>
    </w:p>
    <w:p w:rsidR="00B83CFA" w:rsidRPr="00CE1480" w:rsidRDefault="00B83CFA" w:rsidP="00B83CFA">
      <w:pPr>
        <w:pStyle w:val="4"/>
        <w:rPr>
          <w:rFonts w:cs="Arial"/>
        </w:rPr>
      </w:pPr>
      <w:bookmarkStart w:id="143" w:name="_Toc389557411"/>
      <w:r w:rsidRPr="00CE1480">
        <w:rPr>
          <w:rFonts w:cs="Arial"/>
        </w:rPr>
        <w:t>图</w:t>
      </w:r>
      <w:r>
        <w:rPr>
          <w:rFonts w:cs="Arial"/>
        </w:rPr>
        <w:t>4.</w:t>
      </w:r>
      <w:r>
        <w:rPr>
          <w:rFonts w:cs="Arial" w:hint="eastAsia"/>
        </w:rPr>
        <w:t>6</w:t>
      </w:r>
      <w:r w:rsidRPr="00CE1480">
        <w:rPr>
          <w:rFonts w:cs="Arial"/>
        </w:rPr>
        <w:t xml:space="preserve"> </w:t>
      </w:r>
      <w:r>
        <w:rPr>
          <w:rFonts w:cs="Arial"/>
        </w:rPr>
        <w:t>质检部</w:t>
      </w:r>
      <w:r w:rsidRPr="00CE1480">
        <w:rPr>
          <w:rFonts w:cs="Arial"/>
        </w:rPr>
        <w:t>模块顺序图</w:t>
      </w:r>
      <w:bookmarkEnd w:id="143"/>
      <w:r w:rsidRPr="00CE1480">
        <w:rPr>
          <w:rFonts w:cs="Arial"/>
        </w:rPr>
        <w:br w:type="page"/>
      </w:r>
    </w:p>
    <w:p w:rsidR="00B83CFA" w:rsidRDefault="00B83CFA" w:rsidP="00B83CFA">
      <w:pPr>
        <w:ind w:firstLine="420"/>
        <w:jc w:val="left"/>
        <w:rPr>
          <w:rFonts w:ascii="Arial" w:hAnsi="Arial" w:cs="Arial"/>
        </w:rPr>
      </w:pPr>
      <w:r>
        <w:rPr>
          <w:rFonts w:ascii="Arial" w:hAnsi="Arial" w:cs="Arial"/>
        </w:rPr>
        <w:lastRenderedPageBreak/>
        <w:t>图</w:t>
      </w:r>
      <w:r>
        <w:rPr>
          <w:rFonts w:ascii="Arial" w:hAnsi="Arial" w:cs="Arial" w:hint="eastAsia"/>
        </w:rPr>
        <w:t>4.6</w:t>
      </w:r>
      <w:r>
        <w:rPr>
          <w:rFonts w:ascii="Arial" w:hAnsi="Arial" w:cs="Arial" w:hint="eastAsia"/>
        </w:rPr>
        <w:t>所示为</w:t>
      </w:r>
      <w:r>
        <w:rPr>
          <w:rFonts w:ascii="Arial" w:hAnsi="Arial" w:cs="Arial"/>
        </w:rPr>
        <w:t>质检部模块顺序图，主要由质检主管、系统前端、服务器</w:t>
      </w:r>
      <w:proofErr w:type="gramStart"/>
      <w:r>
        <w:rPr>
          <w:rFonts w:ascii="Arial" w:hAnsi="Arial" w:cs="Arial"/>
        </w:rPr>
        <w:t>端以及</w:t>
      </w:r>
      <w:proofErr w:type="gramEnd"/>
      <w:r>
        <w:rPr>
          <w:rFonts w:ascii="Arial" w:hAnsi="Arial" w:cs="Arial"/>
        </w:rPr>
        <w:t>数据库端组成。</w:t>
      </w:r>
    </w:p>
    <w:p w:rsidR="00B83CFA" w:rsidRPr="00CE1480" w:rsidRDefault="00B83CFA" w:rsidP="00B83CFA">
      <w:pPr>
        <w:ind w:firstLine="420"/>
        <w:jc w:val="left"/>
        <w:rPr>
          <w:rFonts w:ascii="Arial" w:hAnsi="Arial" w:cs="Arial"/>
        </w:rPr>
      </w:pPr>
      <w:r>
        <w:rPr>
          <w:rFonts w:ascii="Arial" w:hAnsi="Arial" w:cs="Arial" w:hint="eastAsia"/>
        </w:rPr>
        <w:t>首先由</w:t>
      </w:r>
      <w:r>
        <w:rPr>
          <w:rFonts w:ascii="Arial" w:hAnsi="Arial" w:cs="Arial"/>
        </w:rPr>
        <w:t>质检</w:t>
      </w:r>
      <w:r>
        <w:rPr>
          <w:rFonts w:ascii="Arial" w:hAnsi="Arial" w:cs="Arial" w:hint="eastAsia"/>
        </w:rPr>
        <w:t>主管选择某个流程，系统前端页面会通过服务器发送请求查找数据库并返回相应的信息给前端页面，前端页面显示任务列表，</w:t>
      </w:r>
      <w:r>
        <w:rPr>
          <w:rFonts w:ascii="Arial" w:hAnsi="Arial" w:cs="Arial"/>
        </w:rPr>
        <w:t>质检</w:t>
      </w:r>
      <w:r>
        <w:rPr>
          <w:rFonts w:ascii="Arial" w:hAnsi="Arial" w:cs="Arial" w:hint="eastAsia"/>
        </w:rPr>
        <w:t>主管再选择一条任务进入任务详情页面，服务器通过数据库查找到详细的任务信息并显示给</w:t>
      </w:r>
      <w:r>
        <w:rPr>
          <w:rFonts w:ascii="Arial" w:hAnsi="Arial" w:cs="Arial"/>
        </w:rPr>
        <w:t>质检</w:t>
      </w:r>
      <w:r>
        <w:rPr>
          <w:rFonts w:ascii="Arial" w:hAnsi="Arial" w:cs="Arial" w:hint="eastAsia"/>
        </w:rPr>
        <w:t>主管，</w:t>
      </w:r>
      <w:r>
        <w:rPr>
          <w:rFonts w:ascii="Arial" w:hAnsi="Arial" w:cs="Arial"/>
        </w:rPr>
        <w:t>质检</w:t>
      </w:r>
      <w:r>
        <w:rPr>
          <w:rFonts w:ascii="Arial" w:hAnsi="Arial" w:cs="Arial" w:hint="eastAsia"/>
        </w:rPr>
        <w:t>主管进行操作后，新的数据通过前端传送到服务器并同步到数据库，任务完成，流程进入下一步。</w:t>
      </w:r>
    </w:p>
    <w:p w:rsidR="00B83CFA" w:rsidRPr="00CE1480" w:rsidRDefault="00B83CFA" w:rsidP="00B83CFA">
      <w:pPr>
        <w:pStyle w:val="3"/>
        <w:rPr>
          <w:rFonts w:ascii="Arial" w:hAnsi="Arial" w:cs="Arial"/>
        </w:rPr>
      </w:pPr>
      <w:bookmarkStart w:id="144" w:name="_Toc387496492"/>
      <w:r w:rsidRPr="00CE1480">
        <w:rPr>
          <w:rFonts w:ascii="Arial" w:hAnsi="Arial" w:cs="Arial"/>
        </w:rPr>
        <w:t>4.</w:t>
      </w:r>
      <w:r>
        <w:rPr>
          <w:rFonts w:ascii="Arial" w:hAnsi="Arial" w:cs="Arial" w:hint="eastAsia"/>
        </w:rPr>
        <w:t>4</w:t>
      </w:r>
      <w:r w:rsidRPr="00CE1480">
        <w:rPr>
          <w:rFonts w:ascii="Arial" w:hAnsi="Arial" w:cs="Arial"/>
        </w:rPr>
        <w:t xml:space="preserve">.3 </w:t>
      </w:r>
      <w:r>
        <w:rPr>
          <w:rFonts w:ascii="Arial" w:hAnsi="Arial" w:cs="Arial"/>
        </w:rPr>
        <w:t>质检部</w:t>
      </w:r>
      <w:r w:rsidRPr="00CE1480">
        <w:rPr>
          <w:rFonts w:ascii="Arial" w:hAnsi="Arial" w:cs="Arial"/>
        </w:rPr>
        <w:t>模块关键数据表设计</w:t>
      </w:r>
      <w:bookmarkEnd w:id="144"/>
    </w:p>
    <w:p w:rsidR="00B83CFA" w:rsidRDefault="00B83CFA" w:rsidP="00B83CFA">
      <w:pPr>
        <w:ind w:firstLine="420"/>
        <w:rPr>
          <w:rFonts w:ascii="Arial" w:hAnsi="Arial" w:cs="Arial"/>
        </w:rPr>
      </w:pPr>
      <w:r>
        <w:rPr>
          <w:rFonts w:ascii="Arial" w:hAnsi="Arial" w:cs="Arial"/>
        </w:rPr>
        <w:t>质检部</w:t>
      </w:r>
      <w:r w:rsidRPr="00CE1480">
        <w:rPr>
          <w:rFonts w:ascii="Arial" w:hAnsi="Arial" w:cs="Arial"/>
        </w:rPr>
        <w:t>模块涉及</w:t>
      </w:r>
      <w:r>
        <w:rPr>
          <w:rFonts w:ascii="Arial" w:hAnsi="Arial" w:cs="Arial"/>
        </w:rPr>
        <w:t>一</w:t>
      </w:r>
      <w:r w:rsidRPr="00CE1480">
        <w:rPr>
          <w:rFonts w:ascii="Arial" w:hAnsi="Arial" w:cs="Arial"/>
        </w:rPr>
        <w:t>个关键数据表，</w:t>
      </w:r>
      <w:r>
        <w:rPr>
          <w:rFonts w:ascii="Arial" w:hAnsi="Arial" w:cs="Arial"/>
        </w:rPr>
        <w:t>即加工单信息表</w:t>
      </w:r>
      <w:r w:rsidRPr="00CE1480">
        <w:rPr>
          <w:rFonts w:ascii="Arial" w:hAnsi="Arial" w:cs="Arial"/>
        </w:rPr>
        <w:t>。</w:t>
      </w:r>
    </w:p>
    <w:p w:rsidR="00B83CFA" w:rsidRDefault="00B83CFA" w:rsidP="00B83CFA">
      <w:pPr>
        <w:ind w:firstLine="420"/>
        <w:rPr>
          <w:rFonts w:ascii="Arial" w:hAnsi="Arial" w:cs="Arial"/>
        </w:rPr>
      </w:pPr>
      <w:r>
        <w:rPr>
          <w:rFonts w:ascii="Arial" w:hAnsi="Arial" w:cs="Arial" w:hint="eastAsia"/>
        </w:rPr>
        <w:t>质检主管在进行质量检查时，需要将检查后的产品信息填入相应的质检表中，即加工单信息表。这里的加工单信息表和</w:t>
      </w:r>
      <w:r>
        <w:rPr>
          <w:rFonts w:ascii="Arial" w:hAnsi="Arial" w:cs="Arial" w:hint="eastAsia"/>
        </w:rPr>
        <w:t>4.3.3</w:t>
      </w:r>
      <w:r>
        <w:rPr>
          <w:rFonts w:ascii="Arial" w:hAnsi="Arial" w:cs="Arial" w:hint="eastAsia"/>
        </w:rPr>
        <w:t>节中描述的加工单信息表相同，此处不再赘述。</w:t>
      </w:r>
    </w:p>
    <w:p w:rsidR="00A67B53" w:rsidRPr="00CE1480" w:rsidRDefault="00A67B53" w:rsidP="00FB3265">
      <w:pPr>
        <w:rPr>
          <w:rFonts w:ascii="Arial" w:hAnsi="Arial" w:cs="Arial"/>
        </w:rPr>
      </w:pPr>
    </w:p>
    <w:p w:rsidR="00FB3265" w:rsidRPr="00CE1480" w:rsidRDefault="00E23637" w:rsidP="00FB3265">
      <w:pPr>
        <w:pStyle w:val="2"/>
        <w:rPr>
          <w:rFonts w:cs="Arial"/>
        </w:rPr>
      </w:pPr>
      <w:bookmarkStart w:id="145" w:name="_Toc228009677"/>
      <w:bookmarkStart w:id="146" w:name="_Toc356370961"/>
      <w:bookmarkStart w:id="147" w:name="_Toc387496493"/>
      <w:r>
        <w:rPr>
          <w:rFonts w:cs="Arial"/>
        </w:rPr>
        <w:t>4.</w:t>
      </w:r>
      <w:r>
        <w:rPr>
          <w:rFonts w:cs="Arial" w:hint="eastAsia"/>
        </w:rPr>
        <w:t>5</w:t>
      </w:r>
      <w:r w:rsidR="00FB3265" w:rsidRPr="00CE1480">
        <w:rPr>
          <w:rFonts w:cs="Arial"/>
        </w:rPr>
        <w:t xml:space="preserve"> </w:t>
      </w:r>
      <w:r>
        <w:rPr>
          <w:rFonts w:cs="Arial"/>
        </w:rPr>
        <w:t>设计部</w:t>
      </w:r>
      <w:r w:rsidR="00FB3265" w:rsidRPr="00CE1480">
        <w:rPr>
          <w:rFonts w:cs="Arial"/>
        </w:rPr>
        <w:t>模块的实现</w:t>
      </w:r>
      <w:bookmarkEnd w:id="145"/>
      <w:bookmarkEnd w:id="146"/>
      <w:bookmarkEnd w:id="147"/>
    </w:p>
    <w:p w:rsidR="00FB3265" w:rsidRPr="00CE1480" w:rsidRDefault="00E23637" w:rsidP="00FB3265">
      <w:pPr>
        <w:ind w:firstLine="420"/>
        <w:rPr>
          <w:rFonts w:ascii="Arial" w:hAnsi="Arial" w:cs="Arial"/>
        </w:rPr>
      </w:pPr>
      <w:r>
        <w:rPr>
          <w:rFonts w:ascii="Arial" w:hAnsi="Arial" w:cs="Arial"/>
        </w:rPr>
        <w:t>设计部</w:t>
      </w:r>
      <w:r w:rsidR="00FB3265" w:rsidRPr="00CE1480">
        <w:rPr>
          <w:rFonts w:ascii="Arial" w:hAnsi="Arial" w:cs="Arial"/>
        </w:rPr>
        <w:t>模块主要</w:t>
      </w:r>
      <w:r>
        <w:rPr>
          <w:rFonts w:ascii="Arial" w:hAnsi="Arial" w:cs="Arial"/>
        </w:rPr>
        <w:t>包括</w:t>
      </w:r>
      <w:r>
        <w:rPr>
          <w:rFonts w:ascii="Arial" w:hAnsi="Arial" w:cs="Arial" w:hint="eastAsia"/>
        </w:rPr>
        <w:t>设计验证、录入</w:t>
      </w:r>
      <w:proofErr w:type="gramStart"/>
      <w:r>
        <w:rPr>
          <w:rFonts w:ascii="Arial" w:hAnsi="Arial" w:cs="Arial" w:hint="eastAsia"/>
        </w:rPr>
        <w:t>样衣版型</w:t>
      </w:r>
      <w:proofErr w:type="gramEnd"/>
      <w:r>
        <w:rPr>
          <w:rFonts w:ascii="Arial" w:hAnsi="Arial" w:cs="Arial" w:hint="eastAsia"/>
        </w:rPr>
        <w:t>、设计生产验证和</w:t>
      </w:r>
      <w:r w:rsidRPr="00AD05CF">
        <w:rPr>
          <w:rFonts w:ascii="Arial" w:hAnsi="Arial" w:cs="Arial" w:hint="eastAsia"/>
        </w:rPr>
        <w:t>生产版型确认</w:t>
      </w:r>
      <w:r w:rsidR="00FB3265" w:rsidRPr="00CE1480">
        <w:rPr>
          <w:rFonts w:ascii="Arial" w:hAnsi="Arial" w:cs="Arial"/>
        </w:rPr>
        <w:t>等操作。本节描述了</w:t>
      </w:r>
      <w:r>
        <w:rPr>
          <w:rFonts w:ascii="Arial" w:hAnsi="Arial" w:cs="Arial"/>
        </w:rPr>
        <w:t>设计部模块各</w:t>
      </w:r>
      <w:r w:rsidR="00FB3265" w:rsidRPr="00CE1480">
        <w:rPr>
          <w:rFonts w:ascii="Arial" w:hAnsi="Arial" w:cs="Arial"/>
        </w:rPr>
        <w:t>操作</w:t>
      </w:r>
      <w:r>
        <w:rPr>
          <w:rFonts w:ascii="Arial" w:hAnsi="Arial" w:cs="Arial"/>
        </w:rPr>
        <w:t>的</w:t>
      </w:r>
      <w:r w:rsidR="00FB3265" w:rsidRPr="00CE1480">
        <w:rPr>
          <w:rFonts w:ascii="Arial" w:hAnsi="Arial" w:cs="Arial"/>
        </w:rPr>
        <w:t>具体实现细节，以及相关页面截图。</w:t>
      </w:r>
    </w:p>
    <w:p w:rsidR="00FB3265" w:rsidRPr="00CE1480" w:rsidRDefault="00E23637" w:rsidP="00FB3265">
      <w:pPr>
        <w:pStyle w:val="3"/>
        <w:rPr>
          <w:rFonts w:ascii="Arial" w:hAnsi="Arial" w:cs="Arial"/>
        </w:rPr>
      </w:pPr>
      <w:bookmarkStart w:id="148" w:name="_Toc387496494"/>
      <w:r>
        <w:rPr>
          <w:rFonts w:ascii="Arial" w:hAnsi="Arial" w:cs="Arial"/>
        </w:rPr>
        <w:t>4.</w:t>
      </w:r>
      <w:r>
        <w:rPr>
          <w:rFonts w:ascii="Arial" w:hAnsi="Arial" w:cs="Arial" w:hint="eastAsia"/>
        </w:rPr>
        <w:t>5</w:t>
      </w:r>
      <w:r w:rsidR="00FB3265" w:rsidRPr="00CE1480">
        <w:rPr>
          <w:rFonts w:ascii="Arial" w:hAnsi="Arial" w:cs="Arial"/>
        </w:rPr>
        <w:t xml:space="preserve">.1 </w:t>
      </w:r>
      <w:r>
        <w:rPr>
          <w:rFonts w:ascii="Arial" w:hAnsi="Arial" w:cs="Arial"/>
        </w:rPr>
        <w:t>设计验证</w:t>
      </w:r>
      <w:bookmarkEnd w:id="148"/>
    </w:p>
    <w:p w:rsidR="00710E4E" w:rsidRPr="00CE1480" w:rsidRDefault="00710E4E" w:rsidP="003F5091">
      <w:pPr>
        <w:jc w:val="center"/>
        <w:rPr>
          <w:rFonts w:ascii="Arial" w:hAnsi="Arial" w:cs="Arial"/>
        </w:rPr>
      </w:pPr>
      <w:r>
        <w:rPr>
          <w:rFonts w:ascii="Arial" w:hAnsi="Arial" w:cs="Arial"/>
          <w:noProof/>
        </w:rPr>
        <w:drawing>
          <wp:inline distT="0" distB="0" distL="0" distR="0" wp14:anchorId="40C61B6B" wp14:editId="0B16A61A">
            <wp:extent cx="5274310" cy="2482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验证任务列表.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710E4E" w:rsidRPr="00CE1480" w:rsidRDefault="00710E4E" w:rsidP="00710E4E">
      <w:pPr>
        <w:pStyle w:val="4"/>
        <w:rPr>
          <w:rFonts w:cs="Arial"/>
        </w:rPr>
      </w:pPr>
      <w:bookmarkStart w:id="149" w:name="_Toc389557412"/>
      <w:r w:rsidRPr="00CE1480">
        <w:rPr>
          <w:rFonts w:cs="Arial"/>
        </w:rPr>
        <w:t>图</w:t>
      </w:r>
      <w:r>
        <w:rPr>
          <w:rFonts w:cs="Arial"/>
        </w:rPr>
        <w:t>4.</w:t>
      </w:r>
      <w:r>
        <w:rPr>
          <w:rFonts w:cs="Arial" w:hint="eastAsia"/>
        </w:rPr>
        <w:t>7</w:t>
      </w:r>
      <w:r w:rsidRPr="00CE1480">
        <w:rPr>
          <w:rFonts w:cs="Arial"/>
        </w:rPr>
        <w:t xml:space="preserve"> </w:t>
      </w:r>
      <w:r>
        <w:rPr>
          <w:rFonts w:cs="Arial"/>
        </w:rPr>
        <w:t>设计部模块设计验证任务列表页面</w:t>
      </w:r>
      <w:bookmarkEnd w:id="149"/>
    </w:p>
    <w:p w:rsidR="00710E4E" w:rsidRDefault="00710E4E" w:rsidP="00710E4E">
      <w:pPr>
        <w:ind w:firstLine="420"/>
        <w:rPr>
          <w:rFonts w:ascii="Arial" w:hAnsi="Arial" w:cs="Arial"/>
        </w:rPr>
      </w:pPr>
      <w:r w:rsidRPr="00CE1480">
        <w:rPr>
          <w:rFonts w:ascii="Arial" w:hAnsi="Arial" w:cs="Arial"/>
        </w:rPr>
        <w:t>如图</w:t>
      </w:r>
      <w:r w:rsidRPr="00CE1480">
        <w:rPr>
          <w:rFonts w:ascii="Arial" w:hAnsi="Arial" w:cs="Arial"/>
        </w:rPr>
        <w:t>4.</w:t>
      </w:r>
      <w:r>
        <w:rPr>
          <w:rFonts w:ascii="Arial" w:hAnsi="Arial" w:cs="Arial" w:hint="eastAsia"/>
        </w:rPr>
        <w:t>7</w:t>
      </w:r>
      <w:r w:rsidRPr="00CE1480">
        <w:rPr>
          <w:rFonts w:ascii="Arial" w:hAnsi="Arial" w:cs="Arial"/>
        </w:rPr>
        <w:t>所示，</w:t>
      </w:r>
      <w:r>
        <w:rPr>
          <w:rFonts w:ascii="Arial" w:hAnsi="Arial" w:cs="Arial"/>
        </w:rPr>
        <w:t>进行设计验证首先会显示一个设计验证的任务列表，列表中</w:t>
      </w:r>
      <w:r>
        <w:rPr>
          <w:rFonts w:ascii="Arial" w:hAnsi="Arial" w:cs="Arial"/>
        </w:rPr>
        <w:lastRenderedPageBreak/>
        <w:t>显示每条任务的一些简单信息，包括订单号、样衣图片、市场专员、客户等关键信息。每条任务右侧有详情按钮，可点击进入查看任务详情。</w:t>
      </w:r>
    </w:p>
    <w:p w:rsidR="00710E4E" w:rsidRPr="00CE1480" w:rsidRDefault="00710E4E" w:rsidP="003F5091">
      <w:pPr>
        <w:jc w:val="center"/>
        <w:rPr>
          <w:rFonts w:ascii="Arial" w:hAnsi="Arial" w:cs="Arial"/>
        </w:rPr>
      </w:pPr>
      <w:r>
        <w:rPr>
          <w:rFonts w:ascii="Arial" w:hAnsi="Arial" w:cs="Arial"/>
          <w:noProof/>
        </w:rPr>
        <w:drawing>
          <wp:inline distT="0" distB="0" distL="0" distR="0">
            <wp:extent cx="5274310" cy="24828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验证任务详情.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710E4E" w:rsidRPr="00710E4E" w:rsidRDefault="00710E4E" w:rsidP="00710E4E">
      <w:pPr>
        <w:pStyle w:val="4"/>
        <w:rPr>
          <w:rFonts w:cs="Arial"/>
        </w:rPr>
      </w:pPr>
      <w:bookmarkStart w:id="150" w:name="_Toc389557413"/>
      <w:r w:rsidRPr="00CE1480">
        <w:rPr>
          <w:rFonts w:cs="Arial"/>
        </w:rPr>
        <w:t>图</w:t>
      </w:r>
      <w:r>
        <w:rPr>
          <w:rFonts w:cs="Arial"/>
        </w:rPr>
        <w:t>4.</w:t>
      </w:r>
      <w:r>
        <w:rPr>
          <w:rFonts w:cs="Arial" w:hint="eastAsia"/>
        </w:rPr>
        <w:t>8</w:t>
      </w:r>
      <w:r w:rsidRPr="00CE1480">
        <w:rPr>
          <w:rFonts w:cs="Arial"/>
        </w:rPr>
        <w:t xml:space="preserve"> </w:t>
      </w:r>
      <w:r>
        <w:rPr>
          <w:rFonts w:cs="Arial"/>
        </w:rPr>
        <w:t>设计部模块设计验证任务详情页面</w:t>
      </w:r>
      <w:bookmarkEnd w:id="150"/>
    </w:p>
    <w:p w:rsidR="00FB3265" w:rsidRDefault="00E23637" w:rsidP="00E23637">
      <w:pPr>
        <w:rPr>
          <w:rFonts w:ascii="Arial" w:hAnsi="Arial" w:cs="Arial"/>
        </w:rPr>
      </w:pPr>
      <w:r>
        <w:rPr>
          <w:rFonts w:ascii="Arial" w:hAnsi="Arial" w:cs="Arial" w:hint="eastAsia"/>
        </w:rPr>
        <w:tab/>
      </w:r>
      <w:r>
        <w:rPr>
          <w:rFonts w:ascii="Arial" w:hAnsi="Arial" w:cs="Arial" w:hint="eastAsia"/>
        </w:rPr>
        <w:t>任务详情页面如图</w:t>
      </w:r>
      <w:r>
        <w:rPr>
          <w:rFonts w:ascii="Arial" w:hAnsi="Arial" w:cs="Arial" w:hint="eastAsia"/>
        </w:rPr>
        <w:t>4.8</w:t>
      </w:r>
      <w:r>
        <w:rPr>
          <w:rFonts w:ascii="Arial" w:hAnsi="Arial" w:cs="Arial" w:hint="eastAsia"/>
        </w:rPr>
        <w:t>所示。在右上方可看出，任务详情页面包含五个小的标签页，分别为基本信息、</w:t>
      </w:r>
      <w:proofErr w:type="gramStart"/>
      <w:r>
        <w:rPr>
          <w:rFonts w:ascii="Arial" w:hAnsi="Arial" w:cs="Arial" w:hint="eastAsia"/>
        </w:rPr>
        <w:t>面辅信息</w:t>
      </w:r>
      <w:proofErr w:type="gramEnd"/>
      <w:r>
        <w:rPr>
          <w:rFonts w:ascii="Arial" w:hAnsi="Arial" w:cs="Arial" w:hint="eastAsia"/>
        </w:rPr>
        <w:t>、样衣信息、加工信息和</w:t>
      </w:r>
      <w:proofErr w:type="gramStart"/>
      <w:r>
        <w:rPr>
          <w:rFonts w:ascii="Arial" w:hAnsi="Arial" w:cs="Arial" w:hint="eastAsia"/>
        </w:rPr>
        <w:t>版型</w:t>
      </w:r>
      <w:proofErr w:type="gramEnd"/>
      <w:r>
        <w:rPr>
          <w:rFonts w:ascii="Arial" w:hAnsi="Arial" w:cs="Arial" w:hint="eastAsia"/>
        </w:rPr>
        <w:t>信息，在页面下方有意见栏和两个操作按钮，在设计主管查看完订单的详细信息后，可以填写意见并选择同意或者拒绝操作，后台会进行相应的处理并将数据同步到数据库。</w:t>
      </w:r>
    </w:p>
    <w:p w:rsidR="00E23637" w:rsidRDefault="00E23637" w:rsidP="00E23637">
      <w:pPr>
        <w:rPr>
          <w:rFonts w:ascii="Arial" w:hAnsi="Arial" w:cs="Arial"/>
        </w:rPr>
      </w:pPr>
      <w:r>
        <w:rPr>
          <w:rFonts w:ascii="Arial" w:hAnsi="Arial" w:cs="Arial" w:hint="eastAsia"/>
        </w:rPr>
        <w:tab/>
      </w:r>
      <w:r>
        <w:rPr>
          <w:rFonts w:ascii="Arial" w:hAnsi="Arial" w:cs="Arial" w:hint="eastAsia"/>
        </w:rPr>
        <w:t>后台数据处理如图</w:t>
      </w:r>
      <w:r>
        <w:rPr>
          <w:rFonts w:ascii="Arial" w:hAnsi="Arial" w:cs="Arial" w:hint="eastAsia"/>
        </w:rPr>
        <w:t>4.9</w:t>
      </w:r>
      <w:r>
        <w:rPr>
          <w:rFonts w:ascii="Arial" w:hAnsi="Arial" w:cs="Arial" w:hint="eastAsia"/>
        </w:rPr>
        <w:t>所示，</w:t>
      </w:r>
      <w:r>
        <w:rPr>
          <w:rFonts w:ascii="Arial" w:hAnsi="Arial" w:cs="Arial" w:hint="eastAsia"/>
        </w:rPr>
        <w:t>data</w:t>
      </w:r>
      <w:r>
        <w:rPr>
          <w:rFonts w:ascii="Arial" w:hAnsi="Arial" w:cs="Arial" w:hint="eastAsia"/>
        </w:rPr>
        <w:t>用来存放流程中需要的参数，包括设计验证是否通过和填写的意见，然后调用封装好的</w:t>
      </w:r>
      <w:r w:rsidRPr="00E23637">
        <w:rPr>
          <w:rFonts w:ascii="Arial" w:eastAsiaTheme="minorEastAsia" w:hAnsi="Arial" w:cs="Arial"/>
          <w:kern w:val="0"/>
          <w:sz w:val="21"/>
          <w:szCs w:val="21"/>
        </w:rPr>
        <w:t>jbpmAPIUtil</w:t>
      </w:r>
      <w:r>
        <w:rPr>
          <w:rFonts w:ascii="Arial" w:eastAsiaTheme="minorEastAsia" w:hAnsi="Arial" w:cs="Arial"/>
          <w:kern w:val="0"/>
          <w:sz w:val="21"/>
          <w:szCs w:val="21"/>
        </w:rPr>
        <w:t>中的</w:t>
      </w:r>
      <w:r w:rsidRPr="00E23637">
        <w:rPr>
          <w:rFonts w:ascii="Arial" w:eastAsiaTheme="minorEastAsia" w:hAnsi="Arial" w:cs="Arial"/>
          <w:kern w:val="0"/>
          <w:sz w:val="21"/>
          <w:szCs w:val="21"/>
        </w:rPr>
        <w:t>completeTask</w:t>
      </w:r>
      <w:r>
        <w:rPr>
          <w:rFonts w:ascii="Arial" w:eastAsiaTheme="minorEastAsia" w:hAnsi="Arial" w:cs="Arial"/>
          <w:kern w:val="0"/>
          <w:sz w:val="21"/>
          <w:szCs w:val="21"/>
        </w:rPr>
        <w:t>来完成任务，需要传入的参数有</w:t>
      </w:r>
      <w:r>
        <w:rPr>
          <w:rFonts w:ascii="Arial" w:eastAsiaTheme="minorEastAsia" w:hAnsi="Arial" w:cs="Arial" w:hint="eastAsia"/>
          <w:sz w:val="21"/>
          <w:szCs w:val="21"/>
        </w:rPr>
        <w:t>任务</w:t>
      </w:r>
      <w:r>
        <w:rPr>
          <w:rFonts w:ascii="Arial" w:eastAsiaTheme="minorEastAsia" w:hAnsi="Arial" w:cs="Arial" w:hint="eastAsia"/>
          <w:sz w:val="21"/>
          <w:szCs w:val="21"/>
        </w:rPr>
        <w:t>id</w:t>
      </w:r>
      <w:r>
        <w:rPr>
          <w:rFonts w:ascii="Arial" w:eastAsiaTheme="minorEastAsia" w:hAnsi="Arial" w:cs="Arial" w:hint="eastAsia"/>
          <w:sz w:val="21"/>
          <w:szCs w:val="21"/>
        </w:rPr>
        <w:t>、流程参数和进行操作的角色。</w:t>
      </w:r>
    </w:p>
    <w:tbl>
      <w:tblPr>
        <w:tblStyle w:val="af2"/>
        <w:tblW w:w="0" w:type="auto"/>
        <w:tblLook w:val="04A0" w:firstRow="1" w:lastRow="0" w:firstColumn="1" w:lastColumn="0" w:noHBand="0" w:noVBand="1"/>
      </w:tblPr>
      <w:tblGrid>
        <w:gridCol w:w="8522"/>
      </w:tblGrid>
      <w:tr w:rsidR="00E23637" w:rsidTr="00E23637">
        <w:tc>
          <w:tcPr>
            <w:tcW w:w="8522" w:type="dxa"/>
          </w:tcPr>
          <w:p w:rsidR="00E23637" w:rsidRDefault="00E23637" w:rsidP="00074A45">
            <w:pPr>
              <w:autoSpaceDE w:val="0"/>
              <w:autoSpaceDN w:val="0"/>
              <w:adjustRightInd w:val="0"/>
              <w:spacing w:line="240" w:lineRule="auto"/>
              <w:ind w:firstLineChars="200" w:firstLine="420"/>
              <w:jc w:val="left"/>
              <w:rPr>
                <w:rFonts w:ascii="Arial" w:eastAsiaTheme="minorEastAsia" w:hAnsi="Arial" w:cs="Arial"/>
                <w:sz w:val="21"/>
                <w:szCs w:val="21"/>
              </w:rPr>
            </w:pPr>
            <w:r w:rsidRPr="00E23637">
              <w:rPr>
                <w:rFonts w:ascii="Arial" w:eastAsiaTheme="minorEastAsia" w:hAnsi="Arial" w:cs="Arial"/>
                <w:sz w:val="21"/>
                <w:szCs w:val="21"/>
              </w:rPr>
              <w:t>public boolean verifyDesignSubmit(long taskId, boolean result,</w:t>
            </w:r>
            <w:r w:rsidR="00292BDC" w:rsidRPr="00E23637">
              <w:rPr>
                <w:rFonts w:ascii="Arial" w:eastAsiaTheme="minorEastAsia" w:hAnsi="Arial" w:cs="Arial"/>
                <w:sz w:val="21"/>
                <w:szCs w:val="21"/>
              </w:rPr>
              <w:t xml:space="preserve"> </w:t>
            </w:r>
            <w:r w:rsidRPr="00E23637">
              <w:rPr>
                <w:rFonts w:ascii="Arial" w:eastAsiaTheme="minorEastAsia" w:hAnsi="Arial" w:cs="Arial"/>
                <w:sz w:val="21"/>
                <w:szCs w:val="21"/>
              </w:rPr>
              <w:t>String comment) {</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//data</w:t>
            </w:r>
            <w:r>
              <w:rPr>
                <w:rFonts w:ascii="Arial" w:eastAsiaTheme="minorEastAsia" w:hAnsi="Arial" w:cs="Arial" w:hint="eastAsia"/>
                <w:sz w:val="21"/>
                <w:szCs w:val="21"/>
              </w:rPr>
              <w:t>中存放流程中需要的参数</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Map&lt;String, Object&gt; data = new HashMap&lt;&gt;();</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data.put(RESULT_DESIGN, result);</w:t>
            </w:r>
            <w:r>
              <w:rPr>
                <w:rFonts w:ascii="Arial" w:eastAsiaTheme="minorEastAsia" w:hAnsi="Arial" w:cs="Arial" w:hint="eastAsia"/>
                <w:sz w:val="21"/>
                <w:szCs w:val="21"/>
              </w:rPr>
              <w:t>//</w:t>
            </w:r>
            <w:r>
              <w:rPr>
                <w:rFonts w:ascii="Arial" w:eastAsiaTheme="minorEastAsia" w:hAnsi="Arial" w:cs="Arial" w:hint="eastAsia"/>
                <w:sz w:val="21"/>
                <w:szCs w:val="21"/>
              </w:rPr>
              <w:t>设计验证的结果是同意还是拒绝</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data.put(RESULT_DESIGN_COMMENT, comment);</w:t>
            </w:r>
            <w:r>
              <w:rPr>
                <w:rFonts w:ascii="Arial" w:eastAsiaTheme="minorEastAsia" w:hAnsi="Arial" w:cs="Arial" w:hint="eastAsia"/>
                <w:sz w:val="21"/>
                <w:szCs w:val="21"/>
              </w:rPr>
              <w:t>//</w:t>
            </w:r>
            <w:r>
              <w:rPr>
                <w:rFonts w:ascii="Arial" w:eastAsiaTheme="minorEastAsia" w:hAnsi="Arial" w:cs="Arial" w:hint="eastAsia"/>
                <w:sz w:val="21"/>
                <w:szCs w:val="21"/>
              </w:rPr>
              <w:t>存放意见</w:t>
            </w:r>
          </w:p>
          <w:p w:rsid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try {</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完成任务，传入任务</w:t>
            </w:r>
            <w:r>
              <w:rPr>
                <w:rFonts w:ascii="Arial" w:eastAsiaTheme="minorEastAsia" w:hAnsi="Arial" w:cs="Arial" w:hint="eastAsia"/>
                <w:sz w:val="21"/>
                <w:szCs w:val="21"/>
              </w:rPr>
              <w:t>id</w:t>
            </w:r>
            <w:r>
              <w:rPr>
                <w:rFonts w:ascii="Arial" w:eastAsiaTheme="minorEastAsia" w:hAnsi="Arial" w:cs="Arial" w:hint="eastAsia"/>
                <w:sz w:val="21"/>
                <w:szCs w:val="21"/>
              </w:rPr>
              <w:t>、流程参数以及操作角色等参数</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r>
            <w:r w:rsidRPr="00E23637">
              <w:rPr>
                <w:rFonts w:ascii="Arial" w:eastAsiaTheme="minorEastAsia" w:hAnsi="Arial" w:cs="Arial"/>
                <w:sz w:val="21"/>
                <w:szCs w:val="21"/>
              </w:rPr>
              <w:tab/>
              <w:t>jbpmAPIUtil.completeTask(taskId, data, ACTOR_DESIGN_MANAGER);</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r>
            <w:r w:rsidRPr="00E23637">
              <w:rPr>
                <w:rFonts w:ascii="Arial" w:eastAsiaTheme="minorEastAsia" w:hAnsi="Arial" w:cs="Arial"/>
                <w:sz w:val="21"/>
                <w:szCs w:val="21"/>
              </w:rPr>
              <w:tab/>
              <w:t>return true;</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 catch (InterruptedException e) {</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r>
            <w:r w:rsidRPr="00E23637">
              <w:rPr>
                <w:rFonts w:ascii="Arial" w:eastAsiaTheme="minorEastAsia" w:hAnsi="Arial" w:cs="Arial"/>
                <w:sz w:val="21"/>
                <w:szCs w:val="21"/>
              </w:rPr>
              <w:tab/>
              <w:t>e.printStackTrace();</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r>
            <w:r w:rsidRPr="00E23637">
              <w:rPr>
                <w:rFonts w:ascii="Arial" w:eastAsiaTheme="minorEastAsia" w:hAnsi="Arial" w:cs="Arial"/>
                <w:sz w:val="21"/>
                <w:szCs w:val="21"/>
              </w:rPr>
              <w:tab/>
              <w:t>return false;</w:t>
            </w:r>
          </w:p>
          <w:p w:rsidR="00E23637" w:rsidRPr="00E23637" w:rsidRDefault="00E23637" w:rsidP="00074A45">
            <w:pPr>
              <w:autoSpaceDE w:val="0"/>
              <w:autoSpaceDN w:val="0"/>
              <w:adjustRightInd w:val="0"/>
              <w:spacing w:line="240" w:lineRule="auto"/>
              <w:jc w:val="left"/>
              <w:rPr>
                <w:rFonts w:ascii="Arial" w:eastAsiaTheme="minorEastAsia" w:hAnsi="Arial" w:cs="Arial"/>
                <w:sz w:val="21"/>
                <w:szCs w:val="21"/>
              </w:rPr>
            </w:pPr>
            <w:r w:rsidRPr="00E23637">
              <w:rPr>
                <w:rFonts w:ascii="Arial" w:eastAsiaTheme="minorEastAsia" w:hAnsi="Arial" w:cs="Arial"/>
                <w:sz w:val="21"/>
                <w:szCs w:val="21"/>
              </w:rPr>
              <w:tab/>
            </w:r>
            <w:r w:rsidRPr="00E23637">
              <w:rPr>
                <w:rFonts w:ascii="Arial" w:eastAsiaTheme="minorEastAsia" w:hAnsi="Arial" w:cs="Arial"/>
                <w:sz w:val="21"/>
                <w:szCs w:val="21"/>
              </w:rPr>
              <w:tab/>
              <w:t>}</w:t>
            </w:r>
          </w:p>
          <w:p w:rsidR="00E23637" w:rsidRDefault="00E23637" w:rsidP="00074A45">
            <w:pPr>
              <w:autoSpaceDE w:val="0"/>
              <w:autoSpaceDN w:val="0"/>
              <w:adjustRightInd w:val="0"/>
              <w:spacing w:line="240" w:lineRule="auto"/>
              <w:jc w:val="left"/>
              <w:rPr>
                <w:rFonts w:ascii="Arial" w:hAnsi="Arial" w:cs="Arial"/>
              </w:rPr>
            </w:pPr>
            <w:r w:rsidRPr="00E23637">
              <w:rPr>
                <w:rFonts w:ascii="Arial" w:eastAsiaTheme="minorEastAsia" w:hAnsi="Arial" w:cs="Arial"/>
                <w:sz w:val="21"/>
                <w:szCs w:val="21"/>
              </w:rPr>
              <w:tab/>
              <w:t>}</w:t>
            </w:r>
          </w:p>
        </w:tc>
      </w:tr>
    </w:tbl>
    <w:p w:rsidR="00163167" w:rsidRPr="00CE1480" w:rsidRDefault="00163167" w:rsidP="00163167">
      <w:pPr>
        <w:pStyle w:val="4"/>
        <w:rPr>
          <w:rFonts w:cs="Arial"/>
        </w:rPr>
      </w:pPr>
      <w:bookmarkStart w:id="151" w:name="_Toc389557414"/>
      <w:r w:rsidRPr="00CE1480">
        <w:rPr>
          <w:rFonts w:cs="Arial"/>
        </w:rPr>
        <w:t>图</w:t>
      </w:r>
      <w:r w:rsidRPr="00CE1480">
        <w:rPr>
          <w:rFonts w:cs="Arial"/>
        </w:rPr>
        <w:t>4.</w:t>
      </w:r>
      <w:r>
        <w:rPr>
          <w:rFonts w:cs="Arial" w:hint="eastAsia"/>
        </w:rPr>
        <w:t>9</w:t>
      </w:r>
      <w:r w:rsidRPr="00CE1480">
        <w:rPr>
          <w:rFonts w:cs="Arial"/>
        </w:rPr>
        <w:t xml:space="preserve"> </w:t>
      </w:r>
      <w:r>
        <w:rPr>
          <w:rFonts w:cs="Arial"/>
        </w:rPr>
        <w:t>DesignService</w:t>
      </w:r>
      <w:r>
        <w:rPr>
          <w:rFonts w:cs="Arial"/>
        </w:rPr>
        <w:t>类</w:t>
      </w:r>
      <w:r>
        <w:rPr>
          <w:rFonts w:cs="Arial"/>
        </w:rPr>
        <w:t>verifyDesignSubmit</w:t>
      </w:r>
      <w:r w:rsidRPr="00CE1480">
        <w:rPr>
          <w:rFonts w:cs="Arial"/>
        </w:rPr>
        <w:t>方法代码</w:t>
      </w:r>
      <w:bookmarkEnd w:id="151"/>
    </w:p>
    <w:p w:rsidR="00163167" w:rsidRDefault="00163167" w:rsidP="00163167">
      <w:pPr>
        <w:ind w:firstLine="420"/>
        <w:rPr>
          <w:rFonts w:ascii="Arial" w:hAnsi="Arial" w:cs="Arial"/>
        </w:rPr>
      </w:pPr>
      <w:r>
        <w:rPr>
          <w:rFonts w:ascii="Arial" w:hAnsi="Arial" w:cs="Arial"/>
        </w:rPr>
        <w:t>设计主管完成设计验证任务后，流程将会根据传入的参数自动流向下一步。</w:t>
      </w:r>
    </w:p>
    <w:p w:rsidR="00FB3265" w:rsidRPr="00CE1480" w:rsidRDefault="00FB3265" w:rsidP="00FB3265">
      <w:pPr>
        <w:pStyle w:val="3"/>
        <w:rPr>
          <w:rFonts w:ascii="Arial" w:hAnsi="Arial" w:cs="Arial"/>
        </w:rPr>
      </w:pPr>
      <w:bookmarkStart w:id="152" w:name="_Toc387496495"/>
      <w:r>
        <w:rPr>
          <w:rFonts w:ascii="Arial" w:hAnsi="Arial" w:cs="Arial" w:hint="eastAsia"/>
        </w:rPr>
        <w:lastRenderedPageBreak/>
        <w:t>4.</w:t>
      </w:r>
      <w:r w:rsidR="00E23637">
        <w:rPr>
          <w:rFonts w:ascii="Arial" w:hAnsi="Arial" w:cs="Arial" w:hint="eastAsia"/>
        </w:rPr>
        <w:t>5</w:t>
      </w:r>
      <w:r>
        <w:rPr>
          <w:rFonts w:ascii="Arial" w:hAnsi="Arial" w:cs="Arial" w:hint="eastAsia"/>
        </w:rPr>
        <w:t xml:space="preserve">.2 </w:t>
      </w:r>
      <w:r w:rsidR="00E23637">
        <w:rPr>
          <w:rFonts w:ascii="Arial" w:hAnsi="Arial" w:cs="Arial"/>
        </w:rPr>
        <w:t>录入</w:t>
      </w:r>
      <w:proofErr w:type="gramStart"/>
      <w:r w:rsidR="00E23637">
        <w:rPr>
          <w:rFonts w:ascii="Arial" w:hAnsi="Arial" w:cs="Arial"/>
        </w:rPr>
        <w:t>样衣版型</w:t>
      </w:r>
      <w:bookmarkEnd w:id="152"/>
      <w:proofErr w:type="gramEnd"/>
    </w:p>
    <w:p w:rsidR="00163167" w:rsidRDefault="00163167" w:rsidP="00FB3265">
      <w:pPr>
        <w:ind w:firstLine="360"/>
        <w:rPr>
          <w:rFonts w:ascii="Arial" w:hAnsi="Arial" w:cs="Arial"/>
        </w:rPr>
      </w:pPr>
      <w:r>
        <w:rPr>
          <w:rFonts w:ascii="Arial" w:hAnsi="Arial" w:cs="Arial" w:hint="eastAsia"/>
        </w:rPr>
        <w:t>录入</w:t>
      </w:r>
      <w:proofErr w:type="gramStart"/>
      <w:r>
        <w:rPr>
          <w:rFonts w:ascii="Arial" w:hAnsi="Arial" w:cs="Arial" w:hint="eastAsia"/>
        </w:rPr>
        <w:t>样衣版型</w:t>
      </w:r>
      <w:proofErr w:type="gramEnd"/>
      <w:r>
        <w:rPr>
          <w:rFonts w:ascii="Arial" w:hAnsi="Arial" w:cs="Arial" w:hint="eastAsia"/>
        </w:rPr>
        <w:t>的任务列表页面和设计验证一样，也是一个列表中显示每条任务的一些关键信息，点击右侧的详情按钮后，任务详细信息页面如图</w:t>
      </w:r>
      <w:r>
        <w:rPr>
          <w:rFonts w:ascii="Arial" w:hAnsi="Arial" w:cs="Arial" w:hint="eastAsia"/>
        </w:rPr>
        <w:t>4.10</w:t>
      </w:r>
      <w:r>
        <w:rPr>
          <w:rFonts w:ascii="Arial" w:hAnsi="Arial" w:cs="Arial" w:hint="eastAsia"/>
        </w:rPr>
        <w:t>所示。五个标签页中为订单的详情信息，设计主管在完成样衣的设计之后可以点击下方的选择文件按钮上传设计好的</w:t>
      </w:r>
      <w:proofErr w:type="gramStart"/>
      <w:r>
        <w:rPr>
          <w:rFonts w:ascii="Arial" w:hAnsi="Arial" w:cs="Arial" w:hint="eastAsia"/>
        </w:rPr>
        <w:t>样衣版型</w:t>
      </w:r>
      <w:proofErr w:type="gramEnd"/>
      <w:r>
        <w:rPr>
          <w:rFonts w:ascii="Arial" w:hAnsi="Arial" w:cs="Arial" w:hint="eastAsia"/>
        </w:rPr>
        <w:t>cad</w:t>
      </w:r>
      <w:r>
        <w:rPr>
          <w:rFonts w:ascii="Arial" w:hAnsi="Arial" w:cs="Arial" w:hint="eastAsia"/>
        </w:rPr>
        <w:t>文件，上</w:t>
      </w:r>
      <w:proofErr w:type="gramStart"/>
      <w:r>
        <w:rPr>
          <w:rFonts w:ascii="Arial" w:hAnsi="Arial" w:cs="Arial" w:hint="eastAsia"/>
        </w:rPr>
        <w:t>传结束</w:t>
      </w:r>
      <w:proofErr w:type="gramEnd"/>
      <w:r>
        <w:rPr>
          <w:rFonts w:ascii="Arial" w:hAnsi="Arial" w:cs="Arial" w:hint="eastAsia"/>
        </w:rPr>
        <w:t>后点击提交按钮进行提交，文件将被上传到服务器保存。</w:t>
      </w:r>
    </w:p>
    <w:p w:rsidR="00710E4E" w:rsidRPr="00CE1480" w:rsidRDefault="00710E4E" w:rsidP="003F5091">
      <w:pPr>
        <w:jc w:val="center"/>
        <w:rPr>
          <w:rFonts w:ascii="Arial" w:hAnsi="Arial" w:cs="Arial"/>
        </w:rPr>
      </w:pPr>
      <w:r>
        <w:rPr>
          <w:rFonts w:ascii="Arial" w:hAnsi="Arial" w:cs="Arial"/>
          <w:noProof/>
        </w:rPr>
        <w:drawing>
          <wp:inline distT="0" distB="0" distL="0" distR="0">
            <wp:extent cx="5274310" cy="24828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录入样衣版型任务详情.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710E4E" w:rsidRPr="00710E4E" w:rsidRDefault="00710E4E" w:rsidP="00710E4E">
      <w:pPr>
        <w:pStyle w:val="4"/>
        <w:rPr>
          <w:rFonts w:cs="Arial"/>
        </w:rPr>
      </w:pPr>
      <w:bookmarkStart w:id="153" w:name="_Toc389557415"/>
      <w:r w:rsidRPr="00CE1480">
        <w:rPr>
          <w:rFonts w:cs="Arial"/>
        </w:rPr>
        <w:t>图</w:t>
      </w:r>
      <w:r>
        <w:rPr>
          <w:rFonts w:cs="Arial"/>
        </w:rPr>
        <w:t>4.</w:t>
      </w:r>
      <w:r>
        <w:rPr>
          <w:rFonts w:cs="Arial" w:hint="eastAsia"/>
        </w:rPr>
        <w:t>10</w:t>
      </w:r>
      <w:r w:rsidRPr="00CE1480">
        <w:rPr>
          <w:rFonts w:cs="Arial"/>
        </w:rPr>
        <w:t xml:space="preserve"> </w:t>
      </w:r>
      <w:r>
        <w:rPr>
          <w:rFonts w:cs="Arial"/>
        </w:rPr>
        <w:t>设计部模块录入</w:t>
      </w:r>
      <w:proofErr w:type="gramStart"/>
      <w:r>
        <w:rPr>
          <w:rFonts w:cs="Arial"/>
        </w:rPr>
        <w:t>样衣版型</w:t>
      </w:r>
      <w:proofErr w:type="gramEnd"/>
      <w:r>
        <w:rPr>
          <w:rFonts w:cs="Arial"/>
        </w:rPr>
        <w:t>页面</w:t>
      </w:r>
      <w:bookmarkEnd w:id="153"/>
    </w:p>
    <w:p w:rsidR="00163167" w:rsidRDefault="00163167" w:rsidP="00FB3265">
      <w:pPr>
        <w:ind w:firstLine="360"/>
        <w:rPr>
          <w:rFonts w:ascii="Arial" w:hAnsi="Arial" w:cs="Arial"/>
        </w:rPr>
      </w:pPr>
      <w:r>
        <w:rPr>
          <w:rFonts w:ascii="Arial" w:hAnsi="Arial" w:cs="Arial" w:hint="eastAsia"/>
        </w:rPr>
        <w:t>录入</w:t>
      </w:r>
      <w:proofErr w:type="gramStart"/>
      <w:r>
        <w:rPr>
          <w:rFonts w:ascii="Arial" w:hAnsi="Arial" w:cs="Arial" w:hint="eastAsia"/>
        </w:rPr>
        <w:t>样衣版型</w:t>
      </w:r>
      <w:proofErr w:type="gramEnd"/>
      <w:r>
        <w:rPr>
          <w:rFonts w:ascii="Arial" w:hAnsi="Arial" w:cs="Arial" w:hint="eastAsia"/>
        </w:rPr>
        <w:t>方法代码如图</w:t>
      </w:r>
      <w:r>
        <w:rPr>
          <w:rFonts w:ascii="Arial" w:hAnsi="Arial" w:cs="Arial" w:hint="eastAsia"/>
        </w:rPr>
        <w:t>4.11</w:t>
      </w:r>
      <w:r>
        <w:rPr>
          <w:rFonts w:ascii="Arial" w:hAnsi="Arial" w:cs="Arial" w:hint="eastAsia"/>
        </w:rPr>
        <w:t>所示。上传文件时，将文件的</w:t>
      </w:r>
      <w:r>
        <w:rPr>
          <w:rFonts w:ascii="Arial" w:hAnsi="Arial" w:cs="Arial" w:hint="eastAsia"/>
        </w:rPr>
        <w:t>url</w:t>
      </w:r>
      <w:r>
        <w:rPr>
          <w:rFonts w:ascii="Arial" w:hAnsi="Arial" w:cs="Arial" w:hint="eastAsia"/>
        </w:rPr>
        <w:t>地址、版本号、上</w:t>
      </w:r>
      <w:proofErr w:type="gramStart"/>
      <w:r>
        <w:rPr>
          <w:rFonts w:ascii="Arial" w:hAnsi="Arial" w:cs="Arial" w:hint="eastAsia"/>
        </w:rPr>
        <w:t>传时间</w:t>
      </w:r>
      <w:proofErr w:type="gramEnd"/>
      <w:r>
        <w:rPr>
          <w:rFonts w:ascii="Arial" w:hAnsi="Arial" w:cs="Arial" w:hint="eastAsia"/>
        </w:rPr>
        <w:t>等信息保存到数据库中，同时将</w:t>
      </w:r>
      <w:r>
        <w:rPr>
          <w:rFonts w:ascii="Arial" w:hAnsi="Arial" w:cs="Arial" w:hint="eastAsia"/>
        </w:rPr>
        <w:t>cad</w:t>
      </w:r>
      <w:r>
        <w:rPr>
          <w:rFonts w:ascii="Arial" w:hAnsi="Arial" w:cs="Arial" w:hint="eastAsia"/>
        </w:rPr>
        <w:t>文件保存到服务器</w:t>
      </w:r>
      <w:r w:rsidR="00410FF9">
        <w:rPr>
          <w:rFonts w:ascii="Arial" w:hAnsi="Arial" w:cs="Arial" w:hint="eastAsia"/>
        </w:rPr>
        <w:t>，并在以后的相关任务中提供历史版本的下载。</w:t>
      </w:r>
    </w:p>
    <w:tbl>
      <w:tblPr>
        <w:tblStyle w:val="af2"/>
        <w:tblW w:w="0" w:type="auto"/>
        <w:tblLook w:val="04A0" w:firstRow="1" w:lastRow="0" w:firstColumn="1" w:lastColumn="0" w:noHBand="0" w:noVBand="1"/>
      </w:tblPr>
      <w:tblGrid>
        <w:gridCol w:w="8522"/>
      </w:tblGrid>
      <w:tr w:rsidR="00163167" w:rsidTr="00163167">
        <w:tc>
          <w:tcPr>
            <w:tcW w:w="8522" w:type="dxa"/>
          </w:tcPr>
          <w:p w:rsidR="00163167" w:rsidRPr="00163167" w:rsidRDefault="00163167" w:rsidP="00074A45">
            <w:pPr>
              <w:autoSpaceDE w:val="0"/>
              <w:autoSpaceDN w:val="0"/>
              <w:adjustRightInd w:val="0"/>
              <w:spacing w:line="240" w:lineRule="auto"/>
              <w:ind w:firstLineChars="200" w:firstLine="420"/>
              <w:jc w:val="left"/>
              <w:rPr>
                <w:rFonts w:ascii="Arial" w:eastAsiaTheme="minorEastAsia" w:hAnsi="Arial" w:cs="Arial"/>
                <w:sz w:val="21"/>
                <w:szCs w:val="21"/>
              </w:rPr>
            </w:pPr>
            <w:r w:rsidRPr="00163167">
              <w:rPr>
                <w:rFonts w:ascii="Arial" w:eastAsiaTheme="minorEastAsia" w:hAnsi="Arial" w:cs="Arial"/>
                <w:sz w:val="21"/>
                <w:szCs w:val="21"/>
              </w:rPr>
              <w:t>public boolean uploadDesignSubmit(int orderId, long taskId, String url,</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Timestamp uploadTime) {</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DesignCad designCad = null;</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查找</w:t>
            </w:r>
            <w:r>
              <w:rPr>
                <w:rFonts w:ascii="Arial" w:eastAsiaTheme="minorEastAsia" w:hAnsi="Arial" w:cs="Arial" w:hint="eastAsia"/>
                <w:sz w:val="21"/>
                <w:szCs w:val="21"/>
              </w:rPr>
              <w:t>cad</w:t>
            </w:r>
            <w:r>
              <w:rPr>
                <w:rFonts w:ascii="Arial" w:eastAsiaTheme="minorEastAsia" w:hAnsi="Arial" w:cs="Arial" w:hint="eastAsia"/>
                <w:sz w:val="21"/>
                <w:szCs w:val="21"/>
              </w:rPr>
              <w:t>文件信息，存在则更新信息，不存在则新建</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List&lt;DesignCad&gt; designCadList = designCadDAO.findByOrderId(orderId);</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if (designCadList.isEmpty())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designCad = new DesignCad();</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designCad.setOrderId(orderId);</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designCad.setCadVersion((short) 1);</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 else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designCad = designCadList.get(0);</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short newVersion = (short) (designCad.getCadVersion() + 1);</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designCad.setCadVersion(newVersion);</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designCad.setCadUrl(url);</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designCad.setUploadTime(uploadTime);</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designCadDAO.attachDirty(designCad);</w:t>
            </w:r>
          </w:p>
          <w:p w:rsidR="00362C4F" w:rsidRPr="00362C4F" w:rsidRDefault="00362C4F" w:rsidP="00074A45">
            <w:pPr>
              <w:autoSpaceDE w:val="0"/>
              <w:autoSpaceDN w:val="0"/>
              <w:adjustRightInd w:val="0"/>
              <w:spacing w:line="240" w:lineRule="auto"/>
              <w:ind w:firstLineChars="400" w:firstLine="840"/>
              <w:jc w:val="left"/>
              <w:rPr>
                <w:rFonts w:ascii="Arial" w:eastAsiaTheme="minorEastAsia" w:hAnsi="Arial" w:cs="Arial"/>
                <w:sz w:val="21"/>
                <w:szCs w:val="21"/>
              </w:rPr>
            </w:pPr>
            <w:r w:rsidRPr="00362C4F">
              <w:rPr>
                <w:rFonts w:ascii="Arial" w:eastAsiaTheme="minorEastAsia" w:hAnsi="Arial" w:cs="Arial"/>
                <w:sz w:val="21"/>
                <w:szCs w:val="21"/>
              </w:rPr>
              <w:lastRenderedPageBreak/>
              <w:t>Map&lt;String, Object&gt; data = new HashMap&lt;String, Object&gt;();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try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jbpmAPIUtil.completeTask(taskId, data, ACTOR_DESIGN_MANAGER);</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return true;</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 catch (InterruptedException e)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e.printStackTrace();</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return false;</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w:t>
            </w:r>
          </w:p>
          <w:p w:rsidR="00163167" w:rsidRDefault="00163167" w:rsidP="00074A45">
            <w:pPr>
              <w:autoSpaceDE w:val="0"/>
              <w:autoSpaceDN w:val="0"/>
              <w:adjustRightInd w:val="0"/>
              <w:spacing w:line="240" w:lineRule="auto"/>
              <w:jc w:val="left"/>
              <w:rPr>
                <w:rFonts w:ascii="Arial" w:hAnsi="Arial" w:cs="Arial"/>
              </w:rPr>
            </w:pPr>
            <w:r w:rsidRPr="00163167">
              <w:rPr>
                <w:rFonts w:ascii="Arial" w:eastAsiaTheme="minorEastAsia" w:hAnsi="Arial" w:cs="Arial"/>
                <w:sz w:val="21"/>
                <w:szCs w:val="21"/>
              </w:rPr>
              <w:tab/>
              <w:t>}</w:t>
            </w:r>
          </w:p>
        </w:tc>
      </w:tr>
    </w:tbl>
    <w:p w:rsidR="00163167" w:rsidRDefault="00163167" w:rsidP="00163167">
      <w:pPr>
        <w:pStyle w:val="4"/>
        <w:rPr>
          <w:rFonts w:cs="Arial"/>
        </w:rPr>
      </w:pPr>
      <w:bookmarkStart w:id="154" w:name="_Toc389557416"/>
      <w:r w:rsidRPr="00CE1480">
        <w:rPr>
          <w:rFonts w:cs="Arial"/>
        </w:rPr>
        <w:lastRenderedPageBreak/>
        <w:t>图</w:t>
      </w:r>
      <w:r w:rsidRPr="00CE1480">
        <w:rPr>
          <w:rFonts w:cs="Arial"/>
        </w:rPr>
        <w:t>4.</w:t>
      </w:r>
      <w:r w:rsidR="00710E4E">
        <w:rPr>
          <w:rFonts w:cs="Arial" w:hint="eastAsia"/>
        </w:rPr>
        <w:t>11</w:t>
      </w:r>
      <w:r w:rsidRPr="00CE1480">
        <w:rPr>
          <w:rFonts w:cs="Arial"/>
        </w:rPr>
        <w:t xml:space="preserve"> </w:t>
      </w:r>
      <w:r>
        <w:rPr>
          <w:rFonts w:cs="Arial"/>
        </w:rPr>
        <w:t>DesignService</w:t>
      </w:r>
      <w:r>
        <w:rPr>
          <w:rFonts w:cs="Arial"/>
        </w:rPr>
        <w:t>类</w:t>
      </w:r>
      <w:r w:rsidRPr="00163167">
        <w:rPr>
          <w:rFonts w:cs="Arial"/>
        </w:rPr>
        <w:t>uploadDesignSubmit</w:t>
      </w:r>
      <w:r w:rsidRPr="00CE1480">
        <w:rPr>
          <w:rFonts w:cs="Arial"/>
        </w:rPr>
        <w:t>方法代码</w:t>
      </w:r>
      <w:bookmarkEnd w:id="154"/>
    </w:p>
    <w:p w:rsidR="00410FF9" w:rsidRPr="00410FF9" w:rsidRDefault="00410FF9" w:rsidP="00410FF9">
      <w:r>
        <w:rPr>
          <w:rFonts w:hint="eastAsia"/>
        </w:rPr>
        <w:tab/>
      </w:r>
      <w:r>
        <w:rPr>
          <w:rFonts w:hint="eastAsia"/>
        </w:rPr>
        <w:t>录入样</w:t>
      </w:r>
      <w:proofErr w:type="gramStart"/>
      <w:r>
        <w:rPr>
          <w:rFonts w:hint="eastAsia"/>
        </w:rPr>
        <w:t>衣版型任务</w:t>
      </w:r>
      <w:proofErr w:type="gramEnd"/>
      <w:r>
        <w:rPr>
          <w:rFonts w:hint="eastAsia"/>
        </w:rPr>
        <w:t>完成后，流程进入下一步。</w:t>
      </w:r>
    </w:p>
    <w:p w:rsidR="00FB3265" w:rsidRDefault="00FB3265" w:rsidP="00FB3265">
      <w:pPr>
        <w:pStyle w:val="3"/>
        <w:rPr>
          <w:rFonts w:ascii="Arial" w:hAnsi="Arial" w:cs="Arial"/>
        </w:rPr>
      </w:pPr>
      <w:bookmarkStart w:id="155" w:name="_Toc387496496"/>
      <w:r w:rsidRPr="00CE1480">
        <w:rPr>
          <w:rFonts w:ascii="Arial" w:hAnsi="Arial" w:cs="Arial"/>
        </w:rPr>
        <w:t>4.</w:t>
      </w:r>
      <w:r w:rsidR="00E23637">
        <w:rPr>
          <w:rFonts w:ascii="Arial" w:hAnsi="Arial" w:cs="Arial" w:hint="eastAsia"/>
        </w:rPr>
        <w:t>5</w:t>
      </w:r>
      <w:r w:rsidRPr="00CE1480">
        <w:rPr>
          <w:rFonts w:ascii="Arial" w:hAnsi="Arial" w:cs="Arial"/>
        </w:rPr>
        <w:t xml:space="preserve">.3 </w:t>
      </w:r>
      <w:r w:rsidR="00E23637">
        <w:rPr>
          <w:rFonts w:ascii="Arial" w:hAnsi="Arial" w:cs="Arial"/>
        </w:rPr>
        <w:t>设计生产验证</w:t>
      </w:r>
      <w:bookmarkEnd w:id="155"/>
    </w:p>
    <w:p w:rsidR="00410FF9" w:rsidRPr="00410FF9" w:rsidRDefault="00410FF9" w:rsidP="00410FF9">
      <w:r>
        <w:rPr>
          <w:rFonts w:hint="eastAsia"/>
        </w:rPr>
        <w:tab/>
      </w:r>
      <w:r>
        <w:rPr>
          <w:rFonts w:hint="eastAsia"/>
        </w:rPr>
        <w:t>和录入</w:t>
      </w:r>
      <w:proofErr w:type="gramStart"/>
      <w:r>
        <w:rPr>
          <w:rFonts w:hint="eastAsia"/>
        </w:rPr>
        <w:t>样衣版型</w:t>
      </w:r>
      <w:proofErr w:type="gramEnd"/>
      <w:r>
        <w:rPr>
          <w:rFonts w:hint="eastAsia"/>
        </w:rPr>
        <w:t>相比，设计生产验证多了一个</w:t>
      </w:r>
      <w:r>
        <w:rPr>
          <w:rFonts w:hint="eastAsia"/>
        </w:rPr>
        <w:t>cad</w:t>
      </w:r>
      <w:r>
        <w:rPr>
          <w:rFonts w:hint="eastAsia"/>
        </w:rPr>
        <w:t>文件的历史版本下载，其他部分和录入</w:t>
      </w:r>
      <w:proofErr w:type="gramStart"/>
      <w:r>
        <w:rPr>
          <w:rFonts w:hint="eastAsia"/>
        </w:rPr>
        <w:t>样衣版型</w:t>
      </w:r>
      <w:proofErr w:type="gramEnd"/>
      <w:r>
        <w:rPr>
          <w:rFonts w:hint="eastAsia"/>
        </w:rPr>
        <w:t>类似，不再赘述。</w:t>
      </w:r>
    </w:p>
    <w:p w:rsidR="00E23637" w:rsidRDefault="00E23637" w:rsidP="00410FF9">
      <w:pPr>
        <w:pStyle w:val="3"/>
        <w:rPr>
          <w:rFonts w:ascii="Arial" w:hAnsi="Arial" w:cs="Arial"/>
        </w:rPr>
      </w:pPr>
      <w:bookmarkStart w:id="156" w:name="_Toc387496497"/>
      <w:r w:rsidRPr="00CE1480">
        <w:rPr>
          <w:rFonts w:ascii="Arial" w:hAnsi="Arial" w:cs="Arial"/>
        </w:rPr>
        <w:t>4.</w:t>
      </w:r>
      <w:r>
        <w:rPr>
          <w:rFonts w:ascii="Arial" w:hAnsi="Arial" w:cs="Arial" w:hint="eastAsia"/>
        </w:rPr>
        <w:t>5</w:t>
      </w:r>
      <w:r w:rsidRPr="00CE1480">
        <w:rPr>
          <w:rFonts w:ascii="Arial" w:hAnsi="Arial" w:cs="Arial"/>
        </w:rPr>
        <w:t>.</w:t>
      </w:r>
      <w:r>
        <w:rPr>
          <w:rFonts w:ascii="Arial" w:hAnsi="Arial" w:cs="Arial" w:hint="eastAsia"/>
        </w:rPr>
        <w:t>4</w:t>
      </w:r>
      <w:r w:rsidRPr="00CE1480">
        <w:rPr>
          <w:rFonts w:ascii="Arial" w:hAnsi="Arial" w:cs="Arial"/>
        </w:rPr>
        <w:t xml:space="preserve"> </w:t>
      </w:r>
      <w:r>
        <w:rPr>
          <w:rFonts w:ascii="Arial" w:hAnsi="Arial" w:cs="Arial"/>
        </w:rPr>
        <w:t>生产版型确认</w:t>
      </w:r>
      <w:bookmarkEnd w:id="156"/>
    </w:p>
    <w:p w:rsidR="00E23637" w:rsidRPr="00E23637" w:rsidRDefault="00410FF9" w:rsidP="00FB3265">
      <w:pPr>
        <w:ind w:firstLine="420"/>
        <w:rPr>
          <w:rFonts w:ascii="Arial" w:hAnsi="Arial" w:cs="Arial"/>
        </w:rPr>
      </w:pPr>
      <w:r>
        <w:rPr>
          <w:rFonts w:ascii="Arial" w:hAnsi="Arial" w:cs="Arial" w:hint="eastAsia"/>
        </w:rPr>
        <w:t>生产版型确认部分与设计生产验证类似，不在赘述。</w:t>
      </w:r>
    </w:p>
    <w:p w:rsidR="00E23637" w:rsidRPr="00CE1480" w:rsidRDefault="00E23637" w:rsidP="00E23637">
      <w:pPr>
        <w:pStyle w:val="2"/>
        <w:rPr>
          <w:rFonts w:cs="Arial"/>
        </w:rPr>
      </w:pPr>
      <w:bookmarkStart w:id="157" w:name="_Toc387496498"/>
      <w:r>
        <w:rPr>
          <w:rFonts w:cs="Arial"/>
        </w:rPr>
        <w:t>4.</w:t>
      </w:r>
      <w:r>
        <w:rPr>
          <w:rFonts w:cs="Arial" w:hint="eastAsia"/>
        </w:rPr>
        <w:t>6</w:t>
      </w:r>
      <w:r w:rsidRPr="00CE1480">
        <w:rPr>
          <w:rFonts w:cs="Arial"/>
        </w:rPr>
        <w:t xml:space="preserve"> </w:t>
      </w:r>
      <w:r>
        <w:rPr>
          <w:rFonts w:cs="Arial"/>
        </w:rPr>
        <w:t>生产部</w:t>
      </w:r>
      <w:r w:rsidRPr="00CE1480">
        <w:rPr>
          <w:rFonts w:cs="Arial"/>
        </w:rPr>
        <w:t>模块的实现</w:t>
      </w:r>
      <w:bookmarkEnd w:id="157"/>
    </w:p>
    <w:p w:rsidR="00E23637" w:rsidRPr="00CE1480" w:rsidRDefault="00410FF9" w:rsidP="00E23637">
      <w:pPr>
        <w:ind w:firstLine="420"/>
        <w:rPr>
          <w:rFonts w:ascii="Arial" w:hAnsi="Arial" w:cs="Arial"/>
        </w:rPr>
      </w:pPr>
      <w:r>
        <w:rPr>
          <w:rFonts w:ascii="Arial" w:hAnsi="Arial" w:cs="Arial"/>
        </w:rPr>
        <w:t>生产</w:t>
      </w:r>
      <w:r w:rsidR="00E23637">
        <w:rPr>
          <w:rFonts w:ascii="Arial" w:hAnsi="Arial" w:cs="Arial"/>
        </w:rPr>
        <w:t>部</w:t>
      </w:r>
      <w:r w:rsidR="00E23637" w:rsidRPr="00CE1480">
        <w:rPr>
          <w:rFonts w:ascii="Arial" w:hAnsi="Arial" w:cs="Arial"/>
        </w:rPr>
        <w:t>模块主要</w:t>
      </w:r>
      <w:r w:rsidR="00E23637">
        <w:rPr>
          <w:rFonts w:ascii="Arial" w:hAnsi="Arial" w:cs="Arial"/>
        </w:rPr>
        <w:t>包括</w:t>
      </w:r>
      <w:r>
        <w:rPr>
          <w:rFonts w:ascii="Arial" w:hAnsi="Arial" w:cs="Arial" w:hint="eastAsia"/>
        </w:rPr>
        <w:t>生产</w:t>
      </w:r>
      <w:r w:rsidR="00E23637">
        <w:rPr>
          <w:rFonts w:ascii="Arial" w:hAnsi="Arial" w:cs="Arial" w:hint="eastAsia"/>
        </w:rPr>
        <w:t>验证、</w:t>
      </w:r>
      <w:r>
        <w:rPr>
          <w:rFonts w:ascii="Arial" w:hAnsi="Arial" w:cs="Arial" w:hint="eastAsia"/>
        </w:rPr>
        <w:t>生产成本核算</w:t>
      </w:r>
      <w:r w:rsidR="00E23637">
        <w:rPr>
          <w:rFonts w:ascii="Arial" w:hAnsi="Arial" w:cs="Arial" w:hint="eastAsia"/>
        </w:rPr>
        <w:t>、</w:t>
      </w:r>
      <w:r>
        <w:rPr>
          <w:rFonts w:ascii="Arial" w:hAnsi="Arial" w:cs="Arial" w:hint="eastAsia"/>
        </w:rPr>
        <w:t>样衣生产和批量生产</w:t>
      </w:r>
      <w:r w:rsidR="00E23637" w:rsidRPr="00CE1480">
        <w:rPr>
          <w:rFonts w:ascii="Arial" w:hAnsi="Arial" w:cs="Arial"/>
        </w:rPr>
        <w:t>等操作。本节描述了</w:t>
      </w:r>
      <w:r>
        <w:rPr>
          <w:rFonts w:ascii="Arial" w:hAnsi="Arial" w:cs="Arial"/>
        </w:rPr>
        <w:t>生产</w:t>
      </w:r>
      <w:r w:rsidR="00E23637">
        <w:rPr>
          <w:rFonts w:ascii="Arial" w:hAnsi="Arial" w:cs="Arial"/>
        </w:rPr>
        <w:t>部模块各</w:t>
      </w:r>
      <w:r w:rsidR="00E23637" w:rsidRPr="00CE1480">
        <w:rPr>
          <w:rFonts w:ascii="Arial" w:hAnsi="Arial" w:cs="Arial"/>
        </w:rPr>
        <w:t>操作</w:t>
      </w:r>
      <w:r w:rsidR="00E23637">
        <w:rPr>
          <w:rFonts w:ascii="Arial" w:hAnsi="Arial" w:cs="Arial"/>
        </w:rPr>
        <w:t>的</w:t>
      </w:r>
      <w:r w:rsidR="00E23637" w:rsidRPr="00CE1480">
        <w:rPr>
          <w:rFonts w:ascii="Arial" w:hAnsi="Arial" w:cs="Arial"/>
        </w:rPr>
        <w:t>具体实现细节，以及相关页面截图。</w:t>
      </w:r>
    </w:p>
    <w:p w:rsidR="00E23637" w:rsidRPr="00CE1480" w:rsidRDefault="00E23637" w:rsidP="00E23637">
      <w:pPr>
        <w:pStyle w:val="3"/>
        <w:rPr>
          <w:rFonts w:ascii="Arial" w:hAnsi="Arial" w:cs="Arial"/>
        </w:rPr>
      </w:pPr>
      <w:bookmarkStart w:id="158" w:name="_Toc387496499"/>
      <w:r>
        <w:rPr>
          <w:rFonts w:ascii="Arial" w:hAnsi="Arial" w:cs="Arial"/>
        </w:rPr>
        <w:t>4.</w:t>
      </w:r>
      <w:r>
        <w:rPr>
          <w:rFonts w:ascii="Arial" w:hAnsi="Arial" w:cs="Arial" w:hint="eastAsia"/>
        </w:rPr>
        <w:t>6</w:t>
      </w:r>
      <w:r w:rsidRPr="00CE1480">
        <w:rPr>
          <w:rFonts w:ascii="Arial" w:hAnsi="Arial" w:cs="Arial"/>
        </w:rPr>
        <w:t xml:space="preserve">.1 </w:t>
      </w:r>
      <w:r>
        <w:rPr>
          <w:rFonts w:ascii="Arial" w:hAnsi="Arial" w:cs="Arial"/>
        </w:rPr>
        <w:t>生产验证</w:t>
      </w:r>
      <w:bookmarkEnd w:id="158"/>
    </w:p>
    <w:p w:rsidR="00163167" w:rsidRDefault="00E23637" w:rsidP="00E23637">
      <w:pPr>
        <w:rPr>
          <w:rFonts w:ascii="Arial" w:hAnsi="Arial" w:cs="Arial"/>
        </w:rPr>
      </w:pPr>
      <w:r w:rsidRPr="00CE1480">
        <w:rPr>
          <w:rFonts w:ascii="Arial" w:hAnsi="Arial" w:cs="Arial"/>
        </w:rPr>
        <w:tab/>
      </w:r>
      <w:r w:rsidR="00163167">
        <w:rPr>
          <w:rFonts w:ascii="Arial" w:hAnsi="Arial" w:cs="Arial"/>
        </w:rPr>
        <w:t>生产验证的页面和代码和设计验证类似，只是操作者变成了生产主管，此处不再赘述。</w:t>
      </w:r>
    </w:p>
    <w:p w:rsidR="00E23637" w:rsidRPr="00CE1480" w:rsidRDefault="00E23637" w:rsidP="00E23637">
      <w:pPr>
        <w:pStyle w:val="3"/>
        <w:rPr>
          <w:rFonts w:ascii="Arial" w:hAnsi="Arial" w:cs="Arial"/>
        </w:rPr>
      </w:pPr>
      <w:bookmarkStart w:id="159" w:name="_Toc387496500"/>
      <w:r>
        <w:rPr>
          <w:rFonts w:ascii="Arial" w:hAnsi="Arial" w:cs="Arial" w:hint="eastAsia"/>
        </w:rPr>
        <w:t xml:space="preserve">4.6.2 </w:t>
      </w:r>
      <w:r>
        <w:rPr>
          <w:rFonts w:ascii="Arial" w:hAnsi="Arial" w:cs="Arial"/>
        </w:rPr>
        <w:t>生产成本核算</w:t>
      </w:r>
      <w:bookmarkEnd w:id="159"/>
    </w:p>
    <w:p w:rsidR="00163167" w:rsidRDefault="00163167" w:rsidP="00E23637">
      <w:pPr>
        <w:ind w:firstLine="360"/>
        <w:rPr>
          <w:rFonts w:ascii="Arial" w:hAnsi="Arial" w:cs="Arial"/>
        </w:rPr>
      </w:pPr>
      <w:r>
        <w:rPr>
          <w:rFonts w:ascii="Arial" w:hAnsi="Arial" w:cs="Arial" w:hint="eastAsia"/>
        </w:rPr>
        <w:t>生产成本核算在进入任务详情后页面如图</w:t>
      </w:r>
      <w:r>
        <w:rPr>
          <w:rFonts w:ascii="Arial" w:hAnsi="Arial" w:cs="Arial" w:hint="eastAsia"/>
        </w:rPr>
        <w:t>4.1</w:t>
      </w:r>
      <w:r w:rsidR="00710E4E">
        <w:rPr>
          <w:rFonts w:ascii="Arial" w:hAnsi="Arial" w:cs="Arial" w:hint="eastAsia"/>
        </w:rPr>
        <w:t>2</w:t>
      </w:r>
      <w:r>
        <w:rPr>
          <w:rFonts w:ascii="Arial" w:hAnsi="Arial" w:cs="Arial" w:hint="eastAsia"/>
        </w:rPr>
        <w:t>所示，前五个标签</w:t>
      </w:r>
      <w:proofErr w:type="gramStart"/>
      <w:r>
        <w:rPr>
          <w:rFonts w:ascii="Arial" w:hAnsi="Arial" w:cs="Arial" w:hint="eastAsia"/>
        </w:rPr>
        <w:t>页没有</w:t>
      </w:r>
      <w:proofErr w:type="gramEnd"/>
      <w:r>
        <w:rPr>
          <w:rFonts w:ascii="Arial" w:hAnsi="Arial" w:cs="Arial" w:hint="eastAsia"/>
        </w:rPr>
        <w:t>变化，都显示订单的详细信息，最后一个标签页为报价信息，生产主管将计算好的各种费用填入表格后，点击提交，后台会将输入的数据进行处理并同步到数据库。</w:t>
      </w:r>
    </w:p>
    <w:p w:rsidR="00710E4E" w:rsidRPr="00CE1480" w:rsidRDefault="00710E4E" w:rsidP="003F5091">
      <w:pPr>
        <w:jc w:val="center"/>
        <w:rPr>
          <w:rFonts w:ascii="Arial" w:hAnsi="Arial" w:cs="Arial"/>
        </w:rPr>
      </w:pPr>
      <w:r>
        <w:rPr>
          <w:rFonts w:ascii="Arial" w:hAnsi="Arial" w:cs="Arial"/>
          <w:noProof/>
        </w:rPr>
        <w:lastRenderedPageBreak/>
        <w:drawing>
          <wp:inline distT="0" distB="0" distL="0" distR="0">
            <wp:extent cx="5274310" cy="2482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产成本核算任务详情.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710E4E" w:rsidRPr="00710E4E" w:rsidRDefault="00710E4E" w:rsidP="00710E4E">
      <w:pPr>
        <w:pStyle w:val="4"/>
        <w:rPr>
          <w:rFonts w:cs="Arial"/>
        </w:rPr>
      </w:pPr>
      <w:bookmarkStart w:id="160" w:name="_Toc389557417"/>
      <w:r w:rsidRPr="00CE1480">
        <w:rPr>
          <w:rFonts w:cs="Arial"/>
        </w:rPr>
        <w:t>图</w:t>
      </w:r>
      <w:r>
        <w:rPr>
          <w:rFonts w:cs="Arial"/>
        </w:rPr>
        <w:t>4.</w:t>
      </w:r>
      <w:r>
        <w:rPr>
          <w:rFonts w:cs="Arial" w:hint="eastAsia"/>
        </w:rPr>
        <w:t>12</w:t>
      </w:r>
      <w:r w:rsidRPr="00CE1480">
        <w:rPr>
          <w:rFonts w:cs="Arial"/>
        </w:rPr>
        <w:t xml:space="preserve"> </w:t>
      </w:r>
      <w:r>
        <w:rPr>
          <w:rFonts w:cs="Arial"/>
        </w:rPr>
        <w:t>生产部模块生产成本核算页面</w:t>
      </w:r>
      <w:bookmarkEnd w:id="160"/>
    </w:p>
    <w:p w:rsidR="00163167" w:rsidRDefault="00163167" w:rsidP="00E23637">
      <w:pPr>
        <w:ind w:firstLine="360"/>
        <w:rPr>
          <w:rFonts w:ascii="Arial" w:hAnsi="Arial" w:cs="Arial"/>
        </w:rPr>
      </w:pPr>
      <w:r>
        <w:rPr>
          <w:rFonts w:ascii="Arial" w:hAnsi="Arial" w:cs="Arial" w:hint="eastAsia"/>
        </w:rPr>
        <w:t>生产成本核算的代码如图</w:t>
      </w:r>
      <w:r>
        <w:rPr>
          <w:rFonts w:ascii="Arial" w:hAnsi="Arial" w:cs="Arial" w:hint="eastAsia"/>
        </w:rPr>
        <w:t>4.1</w:t>
      </w:r>
      <w:r w:rsidR="00710E4E">
        <w:rPr>
          <w:rFonts w:ascii="Arial" w:hAnsi="Arial" w:cs="Arial" w:hint="eastAsia"/>
        </w:rPr>
        <w:t>3</w:t>
      </w:r>
      <w:r>
        <w:rPr>
          <w:rFonts w:ascii="Arial" w:hAnsi="Arial" w:cs="Arial" w:hint="eastAsia"/>
        </w:rPr>
        <w:t>所示。先查找报价单信息，如果已经存在则直接修改，没有的话则新建报价单，将报价信息以及计算好的总价全部填入后同步到数据库，最后完成任务。</w:t>
      </w:r>
    </w:p>
    <w:tbl>
      <w:tblPr>
        <w:tblStyle w:val="af2"/>
        <w:tblW w:w="0" w:type="auto"/>
        <w:tblLook w:val="04A0" w:firstRow="1" w:lastRow="0" w:firstColumn="1" w:lastColumn="0" w:noHBand="0" w:noVBand="1"/>
      </w:tblPr>
      <w:tblGrid>
        <w:gridCol w:w="8522"/>
      </w:tblGrid>
      <w:tr w:rsidR="00163167" w:rsidTr="00163167">
        <w:tc>
          <w:tcPr>
            <w:tcW w:w="8522" w:type="dxa"/>
          </w:tcPr>
          <w:p w:rsidR="00163167" w:rsidRPr="00163167" w:rsidRDefault="00163167" w:rsidP="00074A45">
            <w:pPr>
              <w:autoSpaceDE w:val="0"/>
              <w:autoSpaceDN w:val="0"/>
              <w:adjustRightInd w:val="0"/>
              <w:spacing w:line="240" w:lineRule="auto"/>
              <w:ind w:firstLineChars="200" w:firstLine="420"/>
              <w:jc w:val="left"/>
              <w:rPr>
                <w:rFonts w:ascii="Arial" w:eastAsiaTheme="minorEastAsia" w:hAnsi="Arial" w:cs="Arial"/>
                <w:sz w:val="21"/>
                <w:szCs w:val="21"/>
              </w:rPr>
            </w:pPr>
            <w:r w:rsidRPr="00163167">
              <w:rPr>
                <w:rFonts w:ascii="Arial" w:eastAsiaTheme="minorEastAsia" w:hAnsi="Arial" w:cs="Arial"/>
                <w:sz w:val="21"/>
                <w:szCs w:val="21"/>
              </w:rPr>
              <w:t>public void computeProduceCostSubmit(int orderId, long taskId,</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float cut_cost, float manage_cost, float nali_cost,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float ironing_cost, float swing_cost, float package_cost,</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float other_cost, float design_cost)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通过订单</w:t>
            </w:r>
            <w:r>
              <w:rPr>
                <w:rFonts w:ascii="Arial" w:eastAsiaTheme="minorEastAsia" w:hAnsi="Arial" w:cs="Arial" w:hint="eastAsia"/>
                <w:sz w:val="21"/>
                <w:szCs w:val="21"/>
              </w:rPr>
              <w:t>id</w:t>
            </w:r>
            <w:r>
              <w:rPr>
                <w:rFonts w:ascii="Arial" w:eastAsiaTheme="minorEastAsia" w:hAnsi="Arial" w:cs="Arial" w:hint="eastAsia"/>
                <w:sz w:val="21"/>
                <w:szCs w:val="21"/>
              </w:rPr>
              <w:t>查找数据库中的报价信息，若没有则新建</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 xml:space="preserve">Quote quote = QuoteDAO.findById(orderId);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if (quote == null)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quote = new Quote();</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quote.setOrderId(orderId);</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r>
            <w:r>
              <w:rPr>
                <w:rFonts w:ascii="Arial" w:eastAsiaTheme="minorEastAsia" w:hAnsi="Arial" w:cs="Arial"/>
                <w:sz w:val="21"/>
                <w:szCs w:val="21"/>
              </w:rPr>
              <w:t>……</w:t>
            </w:r>
            <w:r>
              <w:rPr>
                <w:rFonts w:ascii="Arial" w:eastAsiaTheme="minorEastAsia" w:hAnsi="Arial" w:cs="Arial" w:hint="eastAsia"/>
                <w:sz w:val="21"/>
                <w:szCs w:val="21"/>
              </w:rPr>
              <w:t>//</w:t>
            </w:r>
            <w:r>
              <w:rPr>
                <w:rFonts w:ascii="Arial" w:eastAsiaTheme="minorEastAsia" w:hAnsi="Arial" w:cs="Arial" w:hint="eastAsia"/>
                <w:sz w:val="21"/>
                <w:szCs w:val="21"/>
              </w:rPr>
              <w:t>设置各种属性</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QuoteDAO.save(quote);</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 else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有的话则直接使用查找到的报价单</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quote.setCutCost(cut_cost);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r>
            <w:r>
              <w:rPr>
                <w:rFonts w:ascii="Arial" w:eastAsiaTheme="minorEastAsia" w:hAnsi="Arial" w:cs="Arial"/>
                <w:sz w:val="21"/>
                <w:szCs w:val="21"/>
              </w:rPr>
              <w:t>……</w:t>
            </w:r>
            <w:r>
              <w:rPr>
                <w:rFonts w:ascii="Arial" w:eastAsiaTheme="minorEastAsia" w:hAnsi="Arial" w:cs="Arial" w:hint="eastAsia"/>
                <w:sz w:val="21"/>
                <w:szCs w:val="21"/>
              </w:rPr>
              <w:t>//</w:t>
            </w:r>
            <w:r>
              <w:rPr>
                <w:rFonts w:ascii="Arial" w:eastAsiaTheme="minorEastAsia" w:hAnsi="Arial" w:cs="Arial" w:hint="eastAsia"/>
                <w:sz w:val="21"/>
                <w:szCs w:val="21"/>
              </w:rPr>
              <w:t>设置各种属性</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计算总价</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float producecost = cut_cost + manage_cost + swing_cost + ironing_cost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 nali_cost + package_cost + other_cost + design_cost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 quote.getFabricCost() + quote.getAccessoryCost();</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quote.setSingleCost(producecost);</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 xml:space="preserve">QuoteDAO.attachDirty(quote); </w:t>
            </w:r>
          </w:p>
          <w:p w:rsidR="00362C4F" w:rsidRPr="00362C4F" w:rsidRDefault="00362C4F" w:rsidP="00074A45">
            <w:pPr>
              <w:autoSpaceDE w:val="0"/>
              <w:autoSpaceDN w:val="0"/>
              <w:adjustRightInd w:val="0"/>
              <w:spacing w:line="240" w:lineRule="auto"/>
              <w:ind w:firstLineChars="400" w:firstLine="840"/>
              <w:jc w:val="left"/>
              <w:rPr>
                <w:rFonts w:ascii="Arial" w:eastAsiaTheme="minorEastAsia" w:hAnsi="Arial" w:cs="Arial"/>
                <w:sz w:val="21"/>
                <w:szCs w:val="21"/>
              </w:rPr>
            </w:pPr>
            <w:r w:rsidRPr="00362C4F">
              <w:rPr>
                <w:rFonts w:ascii="Arial" w:eastAsiaTheme="minorEastAsia" w:hAnsi="Arial" w:cs="Arial"/>
                <w:sz w:val="21"/>
                <w:szCs w:val="21"/>
              </w:rPr>
              <w:t>Map&lt;String, Object&gt; data = new HashMap&lt;String, Object&gt;();</w:t>
            </w:r>
          </w:p>
          <w:p w:rsid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try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Pr>
                <w:rFonts w:ascii="Arial" w:eastAsiaTheme="minorEastAsia" w:hAnsi="Arial" w:cs="Arial" w:hint="eastAsia"/>
                <w:sz w:val="21"/>
                <w:szCs w:val="21"/>
              </w:rPr>
              <w:t xml:space="preserve">            //</w:t>
            </w:r>
            <w:r>
              <w:rPr>
                <w:rFonts w:ascii="Arial" w:eastAsiaTheme="minorEastAsia" w:hAnsi="Arial" w:cs="Arial" w:hint="eastAsia"/>
                <w:sz w:val="21"/>
                <w:szCs w:val="21"/>
              </w:rPr>
              <w:t>完成任务</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jbpmAPIUtil.completeTask(taskId, data, ACTOR_PRODUCE_MANAGER);</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lastRenderedPageBreak/>
              <w:tab/>
            </w:r>
            <w:r w:rsidRPr="00163167">
              <w:rPr>
                <w:rFonts w:ascii="Arial" w:eastAsiaTheme="minorEastAsia" w:hAnsi="Arial" w:cs="Arial"/>
                <w:sz w:val="21"/>
                <w:szCs w:val="21"/>
              </w:rPr>
              <w:tab/>
              <w:t>} catch (InterruptedException e) {</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r>
            <w:r w:rsidRPr="00163167">
              <w:rPr>
                <w:rFonts w:ascii="Arial" w:eastAsiaTheme="minorEastAsia" w:hAnsi="Arial" w:cs="Arial"/>
                <w:sz w:val="21"/>
                <w:szCs w:val="21"/>
              </w:rPr>
              <w:tab/>
              <w:t>e.printStackTrace();</w:t>
            </w:r>
          </w:p>
          <w:p w:rsidR="00163167" w:rsidRPr="00163167" w:rsidRDefault="00163167" w:rsidP="00074A45">
            <w:pPr>
              <w:autoSpaceDE w:val="0"/>
              <w:autoSpaceDN w:val="0"/>
              <w:adjustRightInd w:val="0"/>
              <w:spacing w:line="240" w:lineRule="auto"/>
              <w:jc w:val="left"/>
              <w:rPr>
                <w:rFonts w:ascii="Arial" w:eastAsiaTheme="minorEastAsia" w:hAnsi="Arial" w:cs="Arial"/>
                <w:sz w:val="21"/>
                <w:szCs w:val="21"/>
              </w:rPr>
            </w:pPr>
            <w:r w:rsidRPr="00163167">
              <w:rPr>
                <w:rFonts w:ascii="Arial" w:eastAsiaTheme="minorEastAsia" w:hAnsi="Arial" w:cs="Arial"/>
                <w:sz w:val="21"/>
                <w:szCs w:val="21"/>
              </w:rPr>
              <w:tab/>
            </w:r>
            <w:r w:rsidRPr="00163167">
              <w:rPr>
                <w:rFonts w:ascii="Arial" w:eastAsiaTheme="minorEastAsia" w:hAnsi="Arial" w:cs="Arial"/>
                <w:sz w:val="21"/>
                <w:szCs w:val="21"/>
              </w:rPr>
              <w:tab/>
              <w:t>}</w:t>
            </w:r>
          </w:p>
          <w:p w:rsidR="00163167" w:rsidRDefault="00163167" w:rsidP="00074A45">
            <w:pPr>
              <w:autoSpaceDE w:val="0"/>
              <w:autoSpaceDN w:val="0"/>
              <w:adjustRightInd w:val="0"/>
              <w:spacing w:line="240" w:lineRule="auto"/>
              <w:jc w:val="left"/>
              <w:rPr>
                <w:rFonts w:ascii="Arial" w:hAnsi="Arial" w:cs="Arial"/>
              </w:rPr>
            </w:pPr>
            <w:r w:rsidRPr="00163167">
              <w:rPr>
                <w:rFonts w:ascii="Arial" w:eastAsiaTheme="minorEastAsia" w:hAnsi="Arial" w:cs="Arial"/>
                <w:sz w:val="21"/>
                <w:szCs w:val="21"/>
              </w:rPr>
              <w:tab/>
              <w:t>}</w:t>
            </w:r>
          </w:p>
        </w:tc>
      </w:tr>
    </w:tbl>
    <w:p w:rsidR="00163167" w:rsidRDefault="00163167" w:rsidP="00163167">
      <w:pPr>
        <w:pStyle w:val="4"/>
        <w:rPr>
          <w:rFonts w:cs="Arial"/>
        </w:rPr>
      </w:pPr>
      <w:bookmarkStart w:id="161" w:name="_Toc389557418"/>
      <w:r w:rsidRPr="00CE1480">
        <w:rPr>
          <w:rFonts w:cs="Arial"/>
        </w:rPr>
        <w:lastRenderedPageBreak/>
        <w:t>图</w:t>
      </w:r>
      <w:r w:rsidRPr="00CE1480">
        <w:rPr>
          <w:rFonts w:cs="Arial"/>
        </w:rPr>
        <w:t>4.</w:t>
      </w:r>
      <w:r w:rsidR="00710E4E">
        <w:rPr>
          <w:rFonts w:cs="Arial" w:hint="eastAsia"/>
        </w:rPr>
        <w:t>13</w:t>
      </w:r>
      <w:r w:rsidRPr="00CE1480">
        <w:rPr>
          <w:rFonts w:cs="Arial"/>
        </w:rPr>
        <w:t xml:space="preserve"> </w:t>
      </w:r>
      <w:r>
        <w:rPr>
          <w:rFonts w:cs="Arial"/>
        </w:rPr>
        <w:t>ProduceService</w:t>
      </w:r>
      <w:r>
        <w:rPr>
          <w:rFonts w:cs="Arial"/>
        </w:rPr>
        <w:t>类</w:t>
      </w:r>
      <w:r w:rsidRPr="00163167">
        <w:rPr>
          <w:rFonts w:cs="Arial"/>
        </w:rPr>
        <w:t>computeProduceCostSubmit</w:t>
      </w:r>
      <w:r>
        <w:rPr>
          <w:rFonts w:cs="Arial"/>
        </w:rPr>
        <w:t>方法代码</w:t>
      </w:r>
      <w:bookmarkEnd w:id="161"/>
    </w:p>
    <w:p w:rsidR="00163167" w:rsidRDefault="00163167" w:rsidP="00E23637">
      <w:pPr>
        <w:ind w:firstLine="360"/>
        <w:rPr>
          <w:rFonts w:ascii="Arial" w:hAnsi="Arial" w:cs="Arial"/>
        </w:rPr>
      </w:pPr>
      <w:r>
        <w:rPr>
          <w:rFonts w:ascii="Arial" w:hAnsi="Arial" w:cs="Arial" w:hint="eastAsia"/>
        </w:rPr>
        <w:t>生产成本核算任务完成后，流程进入下一步。</w:t>
      </w:r>
    </w:p>
    <w:p w:rsidR="00E23637" w:rsidRDefault="00E23637" w:rsidP="00E23637">
      <w:pPr>
        <w:pStyle w:val="3"/>
        <w:rPr>
          <w:rFonts w:ascii="Arial" w:hAnsi="Arial" w:cs="Arial"/>
        </w:rPr>
      </w:pPr>
      <w:bookmarkStart w:id="162" w:name="_Toc387496501"/>
      <w:r w:rsidRPr="00CE1480">
        <w:rPr>
          <w:rFonts w:ascii="Arial" w:hAnsi="Arial" w:cs="Arial"/>
        </w:rPr>
        <w:t>4.</w:t>
      </w:r>
      <w:r>
        <w:rPr>
          <w:rFonts w:ascii="Arial" w:hAnsi="Arial" w:cs="Arial" w:hint="eastAsia"/>
        </w:rPr>
        <w:t>6</w:t>
      </w:r>
      <w:r w:rsidRPr="00CE1480">
        <w:rPr>
          <w:rFonts w:ascii="Arial" w:hAnsi="Arial" w:cs="Arial"/>
        </w:rPr>
        <w:t xml:space="preserve">.3 </w:t>
      </w:r>
      <w:r>
        <w:rPr>
          <w:rFonts w:ascii="Arial" w:hAnsi="Arial" w:cs="Arial"/>
        </w:rPr>
        <w:t>样衣生产</w:t>
      </w:r>
      <w:bookmarkEnd w:id="162"/>
    </w:p>
    <w:p w:rsidR="00410FF9" w:rsidRPr="00410FF9" w:rsidRDefault="00410FF9" w:rsidP="00410FF9">
      <w:r>
        <w:rPr>
          <w:rFonts w:hint="eastAsia"/>
        </w:rPr>
        <w:tab/>
      </w:r>
      <w:r>
        <w:rPr>
          <w:rFonts w:hint="eastAsia"/>
        </w:rPr>
        <w:t>样衣生产的页面和代码和生产验证类似，在任务详情页面选择加工完成或者加工失败即完成任务。这里不再赘述。</w:t>
      </w:r>
    </w:p>
    <w:p w:rsidR="00E23637" w:rsidRPr="00CE1480" w:rsidRDefault="00E23637" w:rsidP="00E23637">
      <w:pPr>
        <w:pStyle w:val="3"/>
        <w:rPr>
          <w:rFonts w:ascii="Arial" w:hAnsi="Arial" w:cs="Arial"/>
        </w:rPr>
      </w:pPr>
      <w:bookmarkStart w:id="163" w:name="_Toc387496502"/>
      <w:r w:rsidRPr="00CE1480">
        <w:rPr>
          <w:rFonts w:ascii="Arial" w:hAnsi="Arial" w:cs="Arial"/>
        </w:rPr>
        <w:t>4.</w:t>
      </w:r>
      <w:r>
        <w:rPr>
          <w:rFonts w:ascii="Arial" w:hAnsi="Arial" w:cs="Arial" w:hint="eastAsia"/>
        </w:rPr>
        <w:t>6</w:t>
      </w:r>
      <w:r w:rsidRPr="00CE1480">
        <w:rPr>
          <w:rFonts w:ascii="Arial" w:hAnsi="Arial" w:cs="Arial"/>
        </w:rPr>
        <w:t>.</w:t>
      </w:r>
      <w:r>
        <w:rPr>
          <w:rFonts w:ascii="Arial" w:hAnsi="Arial" w:cs="Arial" w:hint="eastAsia"/>
        </w:rPr>
        <w:t>4</w:t>
      </w:r>
      <w:r w:rsidRPr="00CE1480">
        <w:rPr>
          <w:rFonts w:ascii="Arial" w:hAnsi="Arial" w:cs="Arial"/>
        </w:rPr>
        <w:t xml:space="preserve"> </w:t>
      </w:r>
      <w:r>
        <w:rPr>
          <w:rFonts w:ascii="Arial" w:hAnsi="Arial" w:cs="Arial"/>
        </w:rPr>
        <w:t>批量生产</w:t>
      </w:r>
      <w:bookmarkEnd w:id="163"/>
    </w:p>
    <w:p w:rsidR="0017784F" w:rsidRDefault="0017784F" w:rsidP="0017784F">
      <w:pPr>
        <w:ind w:firstLine="360"/>
        <w:rPr>
          <w:rFonts w:ascii="Arial" w:hAnsi="Arial" w:cs="Arial"/>
        </w:rPr>
      </w:pPr>
      <w:r>
        <w:rPr>
          <w:rFonts w:ascii="Arial" w:hAnsi="Arial" w:cs="Arial" w:hint="eastAsia"/>
        </w:rPr>
        <w:t>批量生产的任务详情页面如图</w:t>
      </w:r>
      <w:r>
        <w:rPr>
          <w:rFonts w:ascii="Arial" w:hAnsi="Arial" w:cs="Arial" w:hint="eastAsia"/>
        </w:rPr>
        <w:t>4.1</w:t>
      </w:r>
      <w:r w:rsidR="00710E4E">
        <w:rPr>
          <w:rFonts w:ascii="Arial" w:hAnsi="Arial" w:cs="Arial" w:hint="eastAsia"/>
        </w:rPr>
        <w:t>4</w:t>
      </w:r>
      <w:r>
        <w:rPr>
          <w:rFonts w:ascii="Arial" w:hAnsi="Arial" w:cs="Arial" w:hint="eastAsia"/>
        </w:rPr>
        <w:t>所示，前面六个标签页像是订单的详情信息，最后一个标签页为批量生产，批量生产任务结束后，生产主管在表格中填入实际生产的数量并选择加工是否完成，后台接收到数据后会进行处理并同步到数据库。</w:t>
      </w:r>
    </w:p>
    <w:p w:rsidR="00710E4E" w:rsidRPr="00CE1480" w:rsidRDefault="0061687E" w:rsidP="003F5091">
      <w:pPr>
        <w:jc w:val="center"/>
        <w:rPr>
          <w:rFonts w:ascii="Arial" w:hAnsi="Arial" w:cs="Arial"/>
        </w:rPr>
      </w:pPr>
      <w:r>
        <w:rPr>
          <w:rFonts w:ascii="Arial" w:hAnsi="Arial" w:cs="Arial"/>
          <w:noProof/>
        </w:rPr>
        <w:drawing>
          <wp:inline distT="0" distB="0" distL="0" distR="0">
            <wp:extent cx="5274310" cy="24828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批量生产任务详情.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82850"/>
                    </a:xfrm>
                    <a:prstGeom prst="rect">
                      <a:avLst/>
                    </a:prstGeom>
                  </pic:spPr>
                </pic:pic>
              </a:graphicData>
            </a:graphic>
          </wp:inline>
        </w:drawing>
      </w:r>
    </w:p>
    <w:p w:rsidR="00710E4E" w:rsidRPr="00710E4E" w:rsidRDefault="00710E4E" w:rsidP="00710E4E">
      <w:pPr>
        <w:pStyle w:val="4"/>
        <w:rPr>
          <w:rFonts w:cs="Arial"/>
        </w:rPr>
      </w:pPr>
      <w:bookmarkStart w:id="164" w:name="_Toc389557419"/>
      <w:r w:rsidRPr="00CE1480">
        <w:rPr>
          <w:rFonts w:cs="Arial"/>
        </w:rPr>
        <w:t>图</w:t>
      </w:r>
      <w:r>
        <w:rPr>
          <w:rFonts w:cs="Arial"/>
        </w:rPr>
        <w:t>4.</w:t>
      </w:r>
      <w:r>
        <w:rPr>
          <w:rFonts w:cs="Arial" w:hint="eastAsia"/>
        </w:rPr>
        <w:t>14</w:t>
      </w:r>
      <w:r w:rsidRPr="00CE1480">
        <w:rPr>
          <w:rFonts w:cs="Arial"/>
        </w:rPr>
        <w:t xml:space="preserve"> </w:t>
      </w:r>
      <w:r w:rsidR="0061687E">
        <w:rPr>
          <w:rFonts w:cs="Arial"/>
        </w:rPr>
        <w:t>生产</w:t>
      </w:r>
      <w:r>
        <w:rPr>
          <w:rFonts w:cs="Arial"/>
        </w:rPr>
        <w:t>部模块</w:t>
      </w:r>
      <w:r w:rsidR="0061687E">
        <w:rPr>
          <w:rFonts w:cs="Arial"/>
        </w:rPr>
        <w:t>批量生产</w:t>
      </w:r>
      <w:r>
        <w:rPr>
          <w:rFonts w:cs="Arial"/>
        </w:rPr>
        <w:t>页面</w:t>
      </w:r>
      <w:bookmarkEnd w:id="164"/>
    </w:p>
    <w:p w:rsidR="0017784F" w:rsidRDefault="00362C4F" w:rsidP="0017784F">
      <w:pPr>
        <w:ind w:firstLine="360"/>
        <w:rPr>
          <w:rFonts w:ascii="Arial" w:hAnsi="Arial" w:cs="Arial"/>
        </w:rPr>
      </w:pPr>
      <w:r>
        <w:rPr>
          <w:rFonts w:ascii="Arial" w:hAnsi="Arial" w:cs="Arial" w:hint="eastAsia"/>
        </w:rPr>
        <w:t>批量生产的代码如图</w:t>
      </w:r>
      <w:r>
        <w:rPr>
          <w:rFonts w:ascii="Arial" w:hAnsi="Arial" w:cs="Arial" w:hint="eastAsia"/>
        </w:rPr>
        <w:t>4.1</w:t>
      </w:r>
      <w:r w:rsidR="00710E4E">
        <w:rPr>
          <w:rFonts w:ascii="Arial" w:hAnsi="Arial" w:cs="Arial" w:hint="eastAsia"/>
        </w:rPr>
        <w:t>5</w:t>
      </w:r>
      <w:r>
        <w:rPr>
          <w:rFonts w:ascii="Arial" w:hAnsi="Arial" w:cs="Arial" w:hint="eastAsia"/>
        </w:rPr>
        <w:t>所示。如果加工完成，则把</w:t>
      </w:r>
      <w:r w:rsidR="00215364">
        <w:rPr>
          <w:rFonts w:ascii="Arial" w:hAnsi="Arial" w:cs="Arial" w:hint="eastAsia"/>
        </w:rPr>
        <w:t>从前端获得的</w:t>
      </w:r>
      <w:r>
        <w:rPr>
          <w:rFonts w:ascii="Arial" w:hAnsi="Arial" w:cs="Arial" w:hint="eastAsia"/>
        </w:rPr>
        <w:t>加工单数据存入数据库中，</w:t>
      </w:r>
      <w:r w:rsidR="00215364">
        <w:rPr>
          <w:rFonts w:ascii="Arial" w:hAnsi="Arial" w:cs="Arial" w:hint="eastAsia"/>
        </w:rPr>
        <w:t>并设置流程参数，完成任务。</w:t>
      </w:r>
    </w:p>
    <w:tbl>
      <w:tblPr>
        <w:tblStyle w:val="af2"/>
        <w:tblW w:w="0" w:type="auto"/>
        <w:tblLook w:val="04A0" w:firstRow="1" w:lastRow="0" w:firstColumn="1" w:lastColumn="0" w:noHBand="0" w:noVBand="1"/>
      </w:tblPr>
      <w:tblGrid>
        <w:gridCol w:w="8522"/>
      </w:tblGrid>
      <w:tr w:rsidR="0017784F" w:rsidTr="00455067">
        <w:tc>
          <w:tcPr>
            <w:tcW w:w="8522" w:type="dxa"/>
          </w:tcPr>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t>public boolean pruduceSubmit(long taskId, boolean result,</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List&lt;Produce&gt; produceList)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t>if (result)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 xml:space="preserve"> for (int i = 0; i &lt; produceList.size(); i++)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 xml:space="preserve"> produceDAO.save(produceList.get(i));</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 xml:space="preserve">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lastRenderedPageBreak/>
              <w:tab/>
            </w:r>
            <w:r w:rsidRPr="00362C4F">
              <w:rPr>
                <w:rFonts w:ascii="Arial" w:eastAsiaTheme="minorEastAsia" w:hAnsi="Arial" w:cs="Arial"/>
                <w:sz w:val="21"/>
                <w:szCs w:val="21"/>
              </w:rPr>
              <w:tab/>
              <w:t>}</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t>Map&lt;String, Object&gt; data = new HashMap&lt;String, Object&gt;();</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t>try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data.put(RESULT_PRODUCE, result);</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jbpmAPIUtil.completeTask(taskId, data, ACTOR_PRODUCE_MANAGER);</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return true;</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t>} catch (InterruptedException e) {</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e.printStackTrace();</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r>
            <w:r w:rsidRPr="00362C4F">
              <w:rPr>
                <w:rFonts w:ascii="Arial" w:eastAsiaTheme="minorEastAsia" w:hAnsi="Arial" w:cs="Arial"/>
                <w:sz w:val="21"/>
                <w:szCs w:val="21"/>
              </w:rPr>
              <w:tab/>
              <w:t>return false;</w:t>
            </w:r>
          </w:p>
          <w:p w:rsidR="00362C4F" w:rsidRPr="00362C4F" w:rsidRDefault="00362C4F" w:rsidP="00074A45">
            <w:pPr>
              <w:autoSpaceDE w:val="0"/>
              <w:autoSpaceDN w:val="0"/>
              <w:adjustRightInd w:val="0"/>
              <w:spacing w:line="240" w:lineRule="auto"/>
              <w:jc w:val="left"/>
              <w:rPr>
                <w:rFonts w:ascii="Arial" w:eastAsiaTheme="minorEastAsia" w:hAnsi="Arial" w:cs="Arial"/>
                <w:sz w:val="21"/>
                <w:szCs w:val="21"/>
              </w:rPr>
            </w:pPr>
            <w:r w:rsidRPr="00362C4F">
              <w:rPr>
                <w:rFonts w:ascii="Arial" w:eastAsiaTheme="minorEastAsia" w:hAnsi="Arial" w:cs="Arial"/>
                <w:sz w:val="21"/>
                <w:szCs w:val="21"/>
              </w:rPr>
              <w:tab/>
            </w:r>
            <w:r w:rsidRPr="00362C4F">
              <w:rPr>
                <w:rFonts w:ascii="Arial" w:eastAsiaTheme="minorEastAsia" w:hAnsi="Arial" w:cs="Arial"/>
                <w:sz w:val="21"/>
                <w:szCs w:val="21"/>
              </w:rPr>
              <w:tab/>
              <w:t>}</w:t>
            </w:r>
          </w:p>
          <w:p w:rsidR="0017784F" w:rsidRDefault="00362C4F" w:rsidP="00074A45">
            <w:pPr>
              <w:autoSpaceDE w:val="0"/>
              <w:autoSpaceDN w:val="0"/>
              <w:adjustRightInd w:val="0"/>
              <w:spacing w:line="240" w:lineRule="auto"/>
              <w:jc w:val="left"/>
              <w:rPr>
                <w:rFonts w:ascii="Arial" w:hAnsi="Arial" w:cs="Arial"/>
              </w:rPr>
            </w:pPr>
            <w:r w:rsidRPr="00362C4F">
              <w:rPr>
                <w:rFonts w:ascii="Arial" w:eastAsiaTheme="minorEastAsia" w:hAnsi="Arial" w:cs="Arial"/>
                <w:sz w:val="21"/>
                <w:szCs w:val="21"/>
              </w:rPr>
              <w:tab/>
              <w:t>}</w:t>
            </w:r>
          </w:p>
        </w:tc>
      </w:tr>
    </w:tbl>
    <w:p w:rsidR="0017784F" w:rsidRDefault="0017784F" w:rsidP="0017784F">
      <w:pPr>
        <w:pStyle w:val="4"/>
        <w:rPr>
          <w:rFonts w:cs="Arial"/>
        </w:rPr>
      </w:pPr>
      <w:bookmarkStart w:id="165" w:name="_Toc389557420"/>
      <w:r w:rsidRPr="00CE1480">
        <w:rPr>
          <w:rFonts w:cs="Arial"/>
        </w:rPr>
        <w:lastRenderedPageBreak/>
        <w:t>图</w:t>
      </w:r>
      <w:r w:rsidRPr="00CE1480">
        <w:rPr>
          <w:rFonts w:cs="Arial"/>
        </w:rPr>
        <w:t>4.</w:t>
      </w:r>
      <w:r w:rsidR="00710E4E">
        <w:rPr>
          <w:rFonts w:cs="Arial" w:hint="eastAsia"/>
        </w:rPr>
        <w:t>15</w:t>
      </w:r>
      <w:r w:rsidRPr="00CE1480">
        <w:rPr>
          <w:rFonts w:cs="Arial"/>
        </w:rPr>
        <w:t xml:space="preserve"> </w:t>
      </w:r>
      <w:r>
        <w:rPr>
          <w:rFonts w:cs="Arial"/>
        </w:rPr>
        <w:t>ProduceService</w:t>
      </w:r>
      <w:r>
        <w:rPr>
          <w:rFonts w:cs="Arial"/>
        </w:rPr>
        <w:t>类</w:t>
      </w:r>
      <w:r w:rsidR="00215364" w:rsidRPr="00215364">
        <w:rPr>
          <w:rFonts w:cs="Arial"/>
        </w:rPr>
        <w:t>pruduceSubmit</w:t>
      </w:r>
      <w:r>
        <w:rPr>
          <w:rFonts w:cs="Arial"/>
        </w:rPr>
        <w:t>方法代码</w:t>
      </w:r>
      <w:bookmarkEnd w:id="165"/>
    </w:p>
    <w:p w:rsidR="00E23637" w:rsidRDefault="00215364" w:rsidP="0017784F">
      <w:pPr>
        <w:ind w:firstLine="420"/>
        <w:rPr>
          <w:rFonts w:ascii="Arial" w:hAnsi="Arial" w:cs="Arial"/>
        </w:rPr>
      </w:pPr>
      <w:r>
        <w:rPr>
          <w:rFonts w:ascii="Arial" w:hAnsi="Arial" w:cs="Arial" w:hint="eastAsia"/>
        </w:rPr>
        <w:t>完成批量生产任务后</w:t>
      </w:r>
      <w:r w:rsidR="0017784F">
        <w:rPr>
          <w:rFonts w:ascii="Arial" w:hAnsi="Arial" w:cs="Arial" w:hint="eastAsia"/>
        </w:rPr>
        <w:t>，流程进入下一步。</w:t>
      </w:r>
    </w:p>
    <w:p w:rsidR="00253A07" w:rsidRPr="00CE1480" w:rsidRDefault="00253A07" w:rsidP="00253A07">
      <w:pPr>
        <w:pStyle w:val="2"/>
        <w:rPr>
          <w:rFonts w:cs="Arial"/>
        </w:rPr>
      </w:pPr>
      <w:bookmarkStart w:id="166" w:name="_Toc387496503"/>
      <w:r>
        <w:rPr>
          <w:rFonts w:cs="Arial"/>
        </w:rPr>
        <w:t>4.</w:t>
      </w:r>
      <w:r>
        <w:rPr>
          <w:rFonts w:cs="Arial" w:hint="eastAsia"/>
        </w:rPr>
        <w:t>7</w:t>
      </w:r>
      <w:r w:rsidRPr="00CE1480">
        <w:rPr>
          <w:rFonts w:cs="Arial"/>
        </w:rPr>
        <w:t xml:space="preserve"> </w:t>
      </w:r>
      <w:r>
        <w:rPr>
          <w:rFonts w:cs="Arial"/>
        </w:rPr>
        <w:t>质检部</w:t>
      </w:r>
      <w:r w:rsidRPr="00CE1480">
        <w:rPr>
          <w:rFonts w:cs="Arial"/>
        </w:rPr>
        <w:t>模块的实现</w:t>
      </w:r>
      <w:bookmarkEnd w:id="166"/>
    </w:p>
    <w:p w:rsidR="00253A07" w:rsidRPr="00253A07" w:rsidRDefault="00253A07" w:rsidP="0017784F">
      <w:pPr>
        <w:ind w:firstLine="420"/>
        <w:rPr>
          <w:rFonts w:ascii="Arial" w:hAnsi="Arial" w:cs="Arial"/>
        </w:rPr>
      </w:pPr>
      <w:r>
        <w:rPr>
          <w:rFonts w:ascii="Arial" w:hAnsi="Arial" w:cs="Arial"/>
        </w:rPr>
        <w:t>质检部</w:t>
      </w:r>
      <w:r w:rsidRPr="00CE1480">
        <w:rPr>
          <w:rFonts w:ascii="Arial" w:hAnsi="Arial" w:cs="Arial"/>
        </w:rPr>
        <w:t>模块</w:t>
      </w:r>
      <w:r>
        <w:rPr>
          <w:rFonts w:ascii="Arial" w:hAnsi="Arial" w:cs="Arial"/>
        </w:rPr>
        <w:t>的任务为质量检查，与生产部模块的批量生产任务类似，都是填写加工单并提交，不再赘述。</w:t>
      </w:r>
    </w:p>
    <w:p w:rsidR="00FB3265" w:rsidRPr="00CE1480" w:rsidRDefault="00253A07" w:rsidP="00FB3265">
      <w:pPr>
        <w:pStyle w:val="2"/>
        <w:rPr>
          <w:rFonts w:cs="Arial"/>
        </w:rPr>
      </w:pPr>
      <w:bookmarkStart w:id="167" w:name="_Toc387496504"/>
      <w:r>
        <w:rPr>
          <w:rFonts w:cs="Arial"/>
        </w:rPr>
        <w:t>4.</w:t>
      </w:r>
      <w:r>
        <w:rPr>
          <w:rFonts w:cs="Arial" w:hint="eastAsia"/>
        </w:rPr>
        <w:t>8</w:t>
      </w:r>
      <w:r w:rsidR="00FB3265" w:rsidRPr="00CE1480">
        <w:rPr>
          <w:rFonts w:cs="Arial"/>
        </w:rPr>
        <w:t>本章小结</w:t>
      </w:r>
      <w:bookmarkEnd w:id="167"/>
    </w:p>
    <w:p w:rsidR="00FB3265" w:rsidRPr="00CE1480" w:rsidRDefault="00FB3265" w:rsidP="00030033">
      <w:pPr>
        <w:ind w:firstLine="420"/>
        <w:jc w:val="left"/>
        <w:rPr>
          <w:rFonts w:ascii="Arial" w:hAnsi="Arial" w:cs="Arial"/>
        </w:rPr>
      </w:pPr>
      <w:r w:rsidRPr="00CE1480">
        <w:rPr>
          <w:rFonts w:ascii="Arial" w:hAnsi="Arial" w:cs="Arial"/>
        </w:rPr>
        <w:t>本章</w:t>
      </w:r>
      <w:r w:rsidR="00030033">
        <w:rPr>
          <w:rFonts w:ascii="Arial" w:hAnsi="Arial" w:cs="Arial"/>
        </w:rPr>
        <w:t>主要内容为智造链系统设计部模块、生产部模块和质检部模块的详细设计和实现细节。详细设计部分介绍了三个模块的额详细类图、顺序图以及关键数据包设计，实现细节部分通过系统的运行页面截图以及部分方法代码描述了三个模块一些关键功能的实现细节，代码部分主要为验证、上传文件以及填写加工单的具体实现细节。</w:t>
      </w:r>
      <w:bookmarkStart w:id="168" w:name="OLE_LINK4"/>
      <w:bookmarkStart w:id="169" w:name="OLE_LINK5"/>
      <w:bookmarkStart w:id="170" w:name="_Toc228009681"/>
      <w:bookmarkStart w:id="171" w:name="_Toc356370965"/>
    </w:p>
    <w:p w:rsidR="00FB3265" w:rsidRPr="00CE1480" w:rsidRDefault="00FB3265" w:rsidP="00FB3265">
      <w:pPr>
        <w:widowControl/>
        <w:jc w:val="left"/>
        <w:rPr>
          <w:rFonts w:ascii="Arial" w:hAnsi="Arial" w:cs="Arial"/>
        </w:rPr>
      </w:pPr>
      <w:r w:rsidRPr="00CE1480">
        <w:rPr>
          <w:rFonts w:ascii="Arial" w:hAnsi="Arial" w:cs="Arial"/>
        </w:rPr>
        <w:br w:type="page"/>
      </w:r>
    </w:p>
    <w:p w:rsidR="00FB3265" w:rsidRPr="00CE1480" w:rsidRDefault="00FB3265" w:rsidP="00FB3265">
      <w:pPr>
        <w:pStyle w:val="1"/>
        <w:jc w:val="center"/>
        <w:rPr>
          <w:rFonts w:ascii="Arial" w:hAnsi="Arial" w:cs="Arial"/>
        </w:rPr>
      </w:pPr>
      <w:bookmarkStart w:id="172" w:name="_Toc387496505"/>
      <w:bookmarkEnd w:id="168"/>
      <w:bookmarkEnd w:id="169"/>
      <w:r w:rsidRPr="00CE1480">
        <w:rPr>
          <w:rFonts w:ascii="Arial" w:hAnsi="Arial" w:cs="Arial"/>
        </w:rPr>
        <w:lastRenderedPageBreak/>
        <w:t>第五章</w:t>
      </w:r>
      <w:r w:rsidRPr="00CE1480">
        <w:rPr>
          <w:rFonts w:ascii="Arial" w:hAnsi="Arial" w:cs="Arial"/>
        </w:rPr>
        <w:t xml:space="preserve"> </w:t>
      </w:r>
      <w:r w:rsidRPr="00CE1480">
        <w:rPr>
          <w:rFonts w:ascii="Arial" w:hAnsi="Arial" w:cs="Arial"/>
        </w:rPr>
        <w:t>总结与展望</w:t>
      </w:r>
      <w:bookmarkEnd w:id="170"/>
      <w:bookmarkEnd w:id="171"/>
      <w:bookmarkEnd w:id="172"/>
    </w:p>
    <w:p w:rsidR="00FB3265" w:rsidRPr="00CE1480" w:rsidRDefault="00FB3265" w:rsidP="00FB3265">
      <w:pPr>
        <w:pStyle w:val="2"/>
        <w:rPr>
          <w:rFonts w:cs="Arial"/>
        </w:rPr>
      </w:pPr>
      <w:bookmarkStart w:id="173" w:name="_Toc228009682"/>
      <w:bookmarkStart w:id="174" w:name="_Toc356370966"/>
      <w:bookmarkStart w:id="175" w:name="_Toc387496506"/>
      <w:r w:rsidRPr="00CE1480">
        <w:rPr>
          <w:rFonts w:cs="Arial"/>
        </w:rPr>
        <w:t xml:space="preserve">5.1 </w:t>
      </w:r>
      <w:r w:rsidRPr="00CE1480">
        <w:rPr>
          <w:rFonts w:cs="Arial"/>
        </w:rPr>
        <w:t>总结</w:t>
      </w:r>
      <w:bookmarkEnd w:id="173"/>
      <w:bookmarkEnd w:id="174"/>
      <w:bookmarkEnd w:id="175"/>
    </w:p>
    <w:p w:rsidR="00FB3265" w:rsidRPr="00CE1480" w:rsidRDefault="00FB3265" w:rsidP="00FB3265">
      <w:pPr>
        <w:ind w:firstLine="420"/>
        <w:rPr>
          <w:rFonts w:ascii="Arial" w:hAnsi="Arial" w:cs="Arial"/>
        </w:rPr>
      </w:pPr>
      <w:r>
        <w:rPr>
          <w:rFonts w:ascii="Arial" w:hAnsi="Arial" w:cs="Arial"/>
        </w:rPr>
        <w:t>本文首先</w:t>
      </w:r>
      <w:r>
        <w:rPr>
          <w:rFonts w:ascii="Arial" w:hAnsi="Arial" w:cs="Arial" w:hint="eastAsia"/>
        </w:rPr>
        <w:t>在第一章里</w:t>
      </w:r>
      <w:r>
        <w:rPr>
          <w:rFonts w:ascii="Arial" w:hAnsi="Arial" w:cs="Arial"/>
        </w:rPr>
        <w:t>介绍了</w:t>
      </w:r>
      <w:r w:rsidR="009627E4">
        <w:rPr>
          <w:rFonts w:ascii="Arial" w:hAnsi="Arial" w:cs="Arial"/>
        </w:rPr>
        <w:t>智造链</w:t>
      </w:r>
      <w:r>
        <w:rPr>
          <w:rFonts w:ascii="Arial" w:hAnsi="Arial" w:cs="Arial"/>
        </w:rPr>
        <w:t>系统的项目背景和工作流</w:t>
      </w:r>
      <w:r>
        <w:rPr>
          <w:rFonts w:ascii="Arial" w:hAnsi="Arial" w:cs="Arial" w:hint="eastAsia"/>
        </w:rPr>
        <w:t>技术</w:t>
      </w:r>
      <w:r w:rsidRPr="00CE1480">
        <w:rPr>
          <w:rFonts w:ascii="Arial" w:hAnsi="Arial" w:cs="Arial"/>
        </w:rPr>
        <w:t>的</w:t>
      </w:r>
      <w:r>
        <w:rPr>
          <w:rFonts w:ascii="Arial" w:hAnsi="Arial" w:cs="Arial" w:hint="eastAsia"/>
        </w:rPr>
        <w:t>发展历史</w:t>
      </w:r>
      <w:r w:rsidRPr="00CE1480">
        <w:rPr>
          <w:rFonts w:ascii="Arial" w:hAnsi="Arial" w:cs="Arial"/>
        </w:rPr>
        <w:t>，同时阐述了论文的主要工作和组织结构。</w:t>
      </w:r>
    </w:p>
    <w:p w:rsidR="00FB3265" w:rsidRPr="00CE1480" w:rsidRDefault="00FB3265" w:rsidP="009627E4">
      <w:pPr>
        <w:rPr>
          <w:rFonts w:ascii="Arial" w:hAnsi="Arial" w:cs="Arial"/>
        </w:rPr>
      </w:pPr>
      <w:r w:rsidRPr="00CE1480">
        <w:rPr>
          <w:rFonts w:ascii="Arial" w:hAnsi="Arial" w:cs="Arial"/>
        </w:rPr>
        <w:tab/>
      </w:r>
      <w:r w:rsidR="009627E4">
        <w:rPr>
          <w:rFonts w:ascii="Arial" w:hAnsi="Arial" w:cs="Arial"/>
        </w:rPr>
        <w:t>在第二章</w:t>
      </w:r>
      <w:r w:rsidRPr="00CE1480">
        <w:rPr>
          <w:rFonts w:ascii="Arial" w:hAnsi="Arial" w:cs="Arial"/>
        </w:rPr>
        <w:t>，</w:t>
      </w:r>
      <w:r w:rsidR="009627E4">
        <w:rPr>
          <w:rFonts w:ascii="Arial" w:hAnsi="Arial" w:cs="Arial"/>
        </w:rPr>
        <w:t>主要介绍了系统中使用到的相关技术的概述，包括</w:t>
      </w:r>
      <w:r w:rsidR="009627E4">
        <w:rPr>
          <w:rFonts w:ascii="Arial" w:hAnsi="Arial" w:cs="Arial"/>
        </w:rPr>
        <w:t>jBPM</w:t>
      </w:r>
      <w:r w:rsidR="009627E4">
        <w:rPr>
          <w:rFonts w:ascii="Arial" w:hAnsi="Arial" w:cs="Arial"/>
        </w:rPr>
        <w:t>工作流框架、</w:t>
      </w:r>
      <w:r w:rsidR="009627E4">
        <w:rPr>
          <w:rFonts w:ascii="Arial" w:hAnsi="Arial" w:cs="Arial"/>
        </w:rPr>
        <w:t>Spring</w:t>
      </w:r>
      <w:r w:rsidR="009627E4">
        <w:rPr>
          <w:rFonts w:ascii="Arial" w:hAnsi="Arial" w:cs="Arial"/>
        </w:rPr>
        <w:t>框架、数据持久</w:t>
      </w:r>
      <w:proofErr w:type="gramStart"/>
      <w:r w:rsidR="009627E4">
        <w:rPr>
          <w:rFonts w:ascii="Arial" w:hAnsi="Arial" w:cs="Arial"/>
        </w:rPr>
        <w:t>化工具</w:t>
      </w:r>
      <w:proofErr w:type="gramEnd"/>
      <w:r w:rsidR="009627E4">
        <w:rPr>
          <w:rFonts w:ascii="Arial" w:hAnsi="Arial" w:cs="Arial"/>
        </w:rPr>
        <w:t>Hibernate</w:t>
      </w:r>
      <w:r w:rsidR="009627E4">
        <w:rPr>
          <w:rFonts w:ascii="Arial" w:hAnsi="Arial" w:cs="Arial"/>
        </w:rPr>
        <w:t>。</w:t>
      </w:r>
      <w:r w:rsidR="009627E4">
        <w:rPr>
          <w:rFonts w:ascii="Arial" w:hAnsi="Arial" w:cs="Arial"/>
        </w:rPr>
        <w:t>jBPM</w:t>
      </w:r>
      <w:r w:rsidR="009627E4">
        <w:rPr>
          <w:rFonts w:ascii="Arial" w:hAnsi="Arial" w:cs="Arial"/>
        </w:rPr>
        <w:t>框架是本系统能够比较容易的实现整个订单管理过程中的流程控制。</w:t>
      </w:r>
    </w:p>
    <w:p w:rsidR="00FB3265" w:rsidRDefault="00FB3265" w:rsidP="009627E4">
      <w:pPr>
        <w:ind w:firstLine="420"/>
        <w:rPr>
          <w:rFonts w:ascii="Arial" w:hAnsi="Arial" w:cs="Arial"/>
        </w:rPr>
      </w:pPr>
      <w:r>
        <w:rPr>
          <w:rFonts w:ascii="Arial" w:hAnsi="Arial" w:cs="Arial"/>
        </w:rPr>
        <w:t>第三章对</w:t>
      </w:r>
      <w:r w:rsidR="009627E4">
        <w:rPr>
          <w:rFonts w:ascii="Arial" w:hAnsi="Arial" w:cs="Arial" w:hint="eastAsia"/>
        </w:rPr>
        <w:t>在需求和概要设计层面描述了本系统。需求分析包括系统用户角色、功能性需求、非功能性需求以及运行环境，同时介绍了设计部、生产部和质检部的用例描述、用例图和实体关系图。概要设计包括程序结构设计、功能组件划分以及接口设计。</w:t>
      </w:r>
    </w:p>
    <w:p w:rsidR="00FB3265" w:rsidRDefault="009627E4" w:rsidP="009627E4">
      <w:pPr>
        <w:ind w:firstLine="420"/>
        <w:rPr>
          <w:rFonts w:ascii="Arial" w:hAnsi="Arial" w:cs="Arial"/>
        </w:rPr>
      </w:pPr>
      <w:r>
        <w:rPr>
          <w:rFonts w:ascii="Arial" w:hAnsi="Arial" w:cs="Arial" w:hint="eastAsia"/>
        </w:rPr>
        <w:t>第四章介绍了本系统的设计部模块、生产部模块和质检部模块的详细设计和部分关键功能的代码实现细节。详细介绍了设计部模块的设计验证和录入版型数据，以及生产部模块的批量生产。</w:t>
      </w:r>
    </w:p>
    <w:p w:rsidR="00FB3265" w:rsidRPr="00CE1480" w:rsidRDefault="009627E4" w:rsidP="009627E4">
      <w:pPr>
        <w:ind w:firstLine="420"/>
        <w:rPr>
          <w:rFonts w:ascii="Arial" w:hAnsi="Arial" w:cs="Arial"/>
        </w:rPr>
      </w:pPr>
      <w:r>
        <w:rPr>
          <w:rFonts w:ascii="Arial" w:hAnsi="Arial" w:cs="Arial" w:hint="eastAsia"/>
        </w:rPr>
        <w:t>在项目从需求分析到代码实现的整个过程中，本人运用了大学本科中学到的相关知识，积极参与，了解了软件开发的生命周期，对软件工程有了更加深入的理解。在项目开发过程中，本人通过实际的学习和使用，提升了对</w:t>
      </w:r>
      <w:r>
        <w:rPr>
          <w:rFonts w:ascii="Arial" w:hAnsi="Arial" w:cs="Arial" w:hint="eastAsia"/>
        </w:rPr>
        <w:t>J2EE</w:t>
      </w:r>
      <w:r>
        <w:rPr>
          <w:rFonts w:ascii="Arial" w:hAnsi="Arial" w:cs="Arial" w:hint="eastAsia"/>
        </w:rPr>
        <w:t>的理解，同时了解并学习了</w:t>
      </w:r>
      <w:r>
        <w:rPr>
          <w:rFonts w:ascii="Arial" w:hAnsi="Arial" w:cs="Arial" w:hint="eastAsia"/>
        </w:rPr>
        <w:t>jBPM</w:t>
      </w:r>
      <w:r>
        <w:rPr>
          <w:rFonts w:ascii="Arial" w:hAnsi="Arial" w:cs="Arial" w:hint="eastAsia"/>
        </w:rPr>
        <w:t>工作流的相关技术，最后将</w:t>
      </w:r>
      <w:r>
        <w:rPr>
          <w:rFonts w:ascii="Arial" w:hAnsi="Arial" w:cs="Arial" w:hint="eastAsia"/>
        </w:rPr>
        <w:t>jBPM</w:t>
      </w:r>
      <w:r>
        <w:rPr>
          <w:rFonts w:ascii="Arial" w:hAnsi="Arial" w:cs="Arial" w:hint="eastAsia"/>
        </w:rPr>
        <w:t>、</w:t>
      </w:r>
      <w:r>
        <w:rPr>
          <w:rFonts w:ascii="Arial" w:hAnsi="Arial" w:cs="Arial" w:hint="eastAsia"/>
        </w:rPr>
        <w:t>S</w:t>
      </w:r>
      <w:r>
        <w:rPr>
          <w:rFonts w:ascii="Arial" w:hAnsi="Arial" w:cs="Arial"/>
        </w:rPr>
        <w:t>p</w:t>
      </w:r>
      <w:r>
        <w:rPr>
          <w:rFonts w:ascii="Arial" w:hAnsi="Arial" w:cs="Arial" w:hint="eastAsia"/>
        </w:rPr>
        <w:t>ring</w:t>
      </w:r>
      <w:r>
        <w:rPr>
          <w:rFonts w:ascii="Arial" w:hAnsi="Arial" w:cs="Arial" w:hint="eastAsia"/>
        </w:rPr>
        <w:t>和</w:t>
      </w:r>
      <w:r>
        <w:rPr>
          <w:rFonts w:ascii="Arial" w:hAnsi="Arial" w:cs="Arial" w:hint="eastAsia"/>
        </w:rPr>
        <w:t>Hibernate</w:t>
      </w:r>
      <w:r>
        <w:rPr>
          <w:rFonts w:ascii="Arial" w:hAnsi="Arial" w:cs="Arial" w:hint="eastAsia"/>
        </w:rPr>
        <w:t>相结合，和组员共同完成了本项目的开发工作。</w:t>
      </w:r>
      <w:bookmarkStart w:id="176" w:name="_Toc228009683"/>
      <w:bookmarkStart w:id="177" w:name="_Toc356370967"/>
    </w:p>
    <w:p w:rsidR="00FB3265" w:rsidRPr="00CE1480" w:rsidRDefault="00FB3265" w:rsidP="00FB3265">
      <w:pPr>
        <w:pStyle w:val="2"/>
        <w:rPr>
          <w:rFonts w:cs="Arial"/>
        </w:rPr>
      </w:pPr>
      <w:bookmarkStart w:id="178" w:name="_Toc387496507"/>
      <w:r w:rsidRPr="00CE1480">
        <w:rPr>
          <w:rFonts w:cs="Arial"/>
        </w:rPr>
        <w:t xml:space="preserve">5.2 </w:t>
      </w:r>
      <w:r w:rsidRPr="00CE1480">
        <w:rPr>
          <w:rFonts w:cs="Arial"/>
        </w:rPr>
        <w:t>展望</w:t>
      </w:r>
      <w:bookmarkEnd w:id="176"/>
      <w:bookmarkEnd w:id="177"/>
      <w:bookmarkEnd w:id="178"/>
    </w:p>
    <w:p w:rsidR="00FB3265" w:rsidRDefault="00FB3265" w:rsidP="009627E4">
      <w:pPr>
        <w:ind w:firstLine="420"/>
        <w:rPr>
          <w:rFonts w:ascii="Arial" w:hAnsi="Arial" w:cs="Arial"/>
        </w:rPr>
      </w:pPr>
      <w:r w:rsidRPr="00CE1480">
        <w:rPr>
          <w:rFonts w:ascii="Arial" w:hAnsi="Arial" w:cs="Arial"/>
        </w:rPr>
        <w:t>目前</w:t>
      </w:r>
      <w:r w:rsidR="009627E4">
        <w:rPr>
          <w:rFonts w:ascii="Arial" w:hAnsi="Arial" w:cs="Arial"/>
        </w:rPr>
        <w:t>，本文介绍的智造链系统的</w:t>
      </w:r>
      <w:r w:rsidR="009627E4">
        <w:rPr>
          <w:rFonts w:ascii="Arial" w:hAnsi="Arial" w:cs="Arial" w:hint="eastAsia"/>
        </w:rPr>
        <w:t>1.0</w:t>
      </w:r>
      <w:r w:rsidR="009627E4">
        <w:rPr>
          <w:rFonts w:ascii="Arial" w:hAnsi="Arial" w:cs="Arial" w:hint="eastAsia"/>
        </w:rPr>
        <w:t>版本基本完成，已经可以尝试在公司内部进行实际的使用。但是，在反复的测试以及使用过程中，我们发现系统仍然存在很大的提升空间。我们系统的页面还存在不足，在用户体验方面做的还不够好，有些地方会造成用户的不解，有些地方的操作还是太繁琐，从而导致用户的不满。我们会在今后的开发中继续改善这些地方。</w:t>
      </w:r>
    </w:p>
    <w:p w:rsidR="0099263B" w:rsidRDefault="009627E4" w:rsidP="0099263B">
      <w:pPr>
        <w:ind w:firstLine="420"/>
        <w:rPr>
          <w:rFonts w:ascii="Arial" w:hAnsi="Arial" w:cs="Arial"/>
        </w:rPr>
      </w:pPr>
      <w:r>
        <w:rPr>
          <w:rFonts w:ascii="Arial" w:hAnsi="Arial" w:cs="Arial" w:hint="eastAsia"/>
        </w:rPr>
        <w:t>本系统是以实际使用为目的的，因此，系统的后期维护和</w:t>
      </w:r>
      <w:proofErr w:type="gramStart"/>
      <w:r>
        <w:rPr>
          <w:rFonts w:ascii="Arial" w:hAnsi="Arial" w:cs="Arial" w:hint="eastAsia"/>
        </w:rPr>
        <w:t>可</w:t>
      </w:r>
      <w:proofErr w:type="gramEnd"/>
      <w:r>
        <w:rPr>
          <w:rFonts w:ascii="Arial" w:hAnsi="Arial" w:cs="Arial" w:hint="eastAsia"/>
        </w:rPr>
        <w:t>扩展性是非常重要的。在后续的版本中，我们会加强这方面的开发和维护工作。本系统提供的是核心的业务流程以及一些简单的页面，具有良好的可扩展性，能根据公司自己的需要来改善系统，因此，本系统具有时分广阔的应用前景。</w:t>
      </w:r>
      <w:bookmarkStart w:id="179" w:name="_Toc228009684"/>
      <w:bookmarkStart w:id="180" w:name="_Toc356370968"/>
      <w:bookmarkStart w:id="181" w:name="_Toc387496508"/>
    </w:p>
    <w:p w:rsidR="0099263B" w:rsidRDefault="0099263B">
      <w:pPr>
        <w:widowControl/>
        <w:spacing w:line="240" w:lineRule="auto"/>
        <w:jc w:val="left"/>
        <w:rPr>
          <w:rFonts w:ascii="Arial" w:hAnsi="Arial" w:cs="Arial"/>
        </w:rPr>
      </w:pPr>
      <w:r>
        <w:rPr>
          <w:rFonts w:ascii="Arial" w:hAnsi="Arial" w:cs="Arial"/>
        </w:rPr>
        <w:br w:type="page"/>
      </w:r>
    </w:p>
    <w:p w:rsidR="00FB3265" w:rsidRPr="0099263B" w:rsidRDefault="00FB3265" w:rsidP="0099263B">
      <w:pPr>
        <w:pStyle w:val="1"/>
        <w:jc w:val="center"/>
        <w:rPr>
          <w:rFonts w:ascii="黑体"/>
        </w:rPr>
      </w:pPr>
      <w:r w:rsidRPr="0099263B">
        <w:rPr>
          <w:rFonts w:ascii="黑体"/>
        </w:rPr>
        <w:lastRenderedPageBreak/>
        <w:t>参考文献</w:t>
      </w:r>
      <w:bookmarkEnd w:id="179"/>
      <w:bookmarkEnd w:id="180"/>
      <w:bookmarkEnd w:id="181"/>
    </w:p>
    <w:p w:rsidR="00FB3265" w:rsidRPr="00CE1480" w:rsidRDefault="009A5547" w:rsidP="00FB3265">
      <w:pPr>
        <w:rPr>
          <w:rFonts w:ascii="Arial" w:eastAsiaTheme="minorEastAsia" w:hAnsi="Arial" w:cs="Arial"/>
        </w:rPr>
      </w:pPr>
      <w:r w:rsidRPr="009A5547">
        <w:rPr>
          <w:rFonts w:ascii="Arial" w:eastAsiaTheme="minorEastAsia" w:hAnsi="Arial" w:cs="Arial" w:hint="eastAsia"/>
        </w:rPr>
        <w:t>[1]</w:t>
      </w:r>
      <w:r>
        <w:rPr>
          <w:rFonts w:ascii="Arial" w:eastAsiaTheme="minorEastAsia" w:hAnsi="Arial" w:cs="Arial" w:hint="eastAsia"/>
        </w:rPr>
        <w:t xml:space="preserve"> </w:t>
      </w:r>
      <w:r w:rsidR="00D81511" w:rsidRPr="00CE1480">
        <w:rPr>
          <w:rFonts w:ascii="Arial" w:eastAsiaTheme="minorEastAsia" w:hAnsi="Arial" w:cs="Arial"/>
          <w:shd w:val="clear" w:color="auto" w:fill="FFFFFF"/>
        </w:rPr>
        <w:t xml:space="preserve">Nutt G J. The evolution towards flexible workflow </w:t>
      </w:r>
      <w:proofErr w:type="gramStart"/>
      <w:r w:rsidR="00D81511" w:rsidRPr="00CE1480">
        <w:rPr>
          <w:rFonts w:ascii="Arial" w:eastAsiaTheme="minorEastAsia" w:hAnsi="Arial" w:cs="Arial"/>
          <w:shd w:val="clear" w:color="auto" w:fill="FFFFFF"/>
        </w:rPr>
        <w:t>systems[</w:t>
      </w:r>
      <w:proofErr w:type="gramEnd"/>
      <w:r w:rsidR="00D81511" w:rsidRPr="00CE1480">
        <w:rPr>
          <w:rFonts w:ascii="Arial" w:eastAsiaTheme="minorEastAsia" w:hAnsi="Arial" w:cs="Arial"/>
          <w:shd w:val="clear" w:color="auto" w:fill="FFFFFF"/>
        </w:rPr>
        <w:t>J]. Distributed Systems Engineering, 1996, 3(4): 276.</w:t>
      </w:r>
    </w:p>
    <w:p w:rsidR="00FB3265" w:rsidRDefault="00FB3265" w:rsidP="00FB3265">
      <w:pPr>
        <w:rPr>
          <w:rFonts w:ascii="Arial" w:eastAsiaTheme="minorEastAsia" w:hAnsi="Arial" w:cs="Arial"/>
          <w:shd w:val="clear" w:color="auto" w:fill="FFFFFF"/>
        </w:rPr>
      </w:pPr>
      <w:r w:rsidRPr="00CE1480">
        <w:rPr>
          <w:rFonts w:ascii="Arial" w:eastAsiaTheme="minorEastAsia" w:hAnsi="Arial" w:cs="Arial"/>
          <w:shd w:val="clear" w:color="auto" w:fill="FFFFFF"/>
        </w:rPr>
        <w:t xml:space="preserve">[2] </w:t>
      </w:r>
      <w:r w:rsidR="00D81511" w:rsidRPr="00CE1480">
        <w:rPr>
          <w:rFonts w:ascii="Arial" w:eastAsiaTheme="minorEastAsia" w:hAnsi="Arial" w:cs="Arial"/>
          <w:shd w:val="clear" w:color="auto" w:fill="FFFFFF"/>
        </w:rPr>
        <w:t>Stoilova K P, Stoilov T A. Evolution of the workflow management systems[C]//Scientific Conference on Information, Communication and Energy Systems and Technologies-ICEST. 2006: 225-228.</w:t>
      </w:r>
    </w:p>
    <w:p w:rsidR="00CB246F" w:rsidRPr="00CE1480" w:rsidRDefault="00CB246F" w:rsidP="00CB246F">
      <w:pPr>
        <w:rPr>
          <w:rFonts w:ascii="Arial" w:eastAsiaTheme="minorEastAsia" w:hAnsi="Arial" w:cs="Arial"/>
        </w:rPr>
      </w:pPr>
      <w:r w:rsidRPr="009A5547">
        <w:rPr>
          <w:rFonts w:ascii="Arial" w:eastAsiaTheme="minorEastAsia" w:hAnsi="Arial" w:cs="Arial" w:hint="eastAsia"/>
        </w:rPr>
        <w:t>[</w:t>
      </w:r>
      <w:r>
        <w:rPr>
          <w:rFonts w:ascii="Arial" w:eastAsiaTheme="minorEastAsia" w:hAnsi="Arial" w:cs="Arial" w:hint="eastAsia"/>
        </w:rPr>
        <w:t>3</w:t>
      </w:r>
      <w:r w:rsidRPr="009A5547">
        <w:rPr>
          <w:rFonts w:ascii="Arial" w:eastAsiaTheme="minorEastAsia" w:hAnsi="Arial" w:cs="Arial" w:hint="eastAsia"/>
        </w:rPr>
        <w:t>]</w:t>
      </w:r>
      <w:r>
        <w:rPr>
          <w:rFonts w:ascii="Arial" w:eastAsiaTheme="minorEastAsia" w:hAnsi="Arial" w:cs="Arial" w:hint="eastAsia"/>
        </w:rPr>
        <w:t xml:space="preserve"> </w:t>
      </w:r>
      <w:r w:rsidRPr="009A5547">
        <w:rPr>
          <w:rFonts w:ascii="Arial" w:eastAsiaTheme="minorEastAsia" w:hAnsi="Arial" w:cs="Arial" w:hint="eastAsia"/>
        </w:rPr>
        <w:t>罗海滨，范玉顺，吴澄，工作流技术总数，软件学报，</w:t>
      </w:r>
      <w:r w:rsidRPr="009A5547">
        <w:rPr>
          <w:rFonts w:ascii="Arial" w:eastAsiaTheme="minorEastAsia" w:hAnsi="Arial" w:cs="Arial"/>
        </w:rPr>
        <w:t>2000.11</w:t>
      </w:r>
      <w:r w:rsidRPr="009A5547">
        <w:rPr>
          <w:rFonts w:ascii="Arial" w:eastAsiaTheme="minorEastAsia" w:hAnsi="Arial" w:cs="Arial" w:hint="eastAsia"/>
        </w:rPr>
        <w:t>（</w:t>
      </w:r>
      <w:r w:rsidRPr="009A5547">
        <w:rPr>
          <w:rFonts w:ascii="Arial" w:eastAsiaTheme="minorEastAsia" w:hAnsi="Arial" w:cs="Arial"/>
        </w:rPr>
        <w:t>7</w:t>
      </w:r>
      <w:r w:rsidRPr="009A5547">
        <w:rPr>
          <w:rFonts w:ascii="Arial" w:eastAsiaTheme="minorEastAsia" w:hAnsi="Arial" w:cs="Arial" w:hint="eastAsia"/>
        </w:rPr>
        <w:t>）：</w:t>
      </w:r>
      <w:r w:rsidRPr="009A5547">
        <w:rPr>
          <w:rFonts w:ascii="Arial" w:eastAsiaTheme="minorEastAsia" w:hAnsi="Arial" w:cs="Arial"/>
        </w:rPr>
        <w:t>899—907</w:t>
      </w:r>
    </w:p>
    <w:p w:rsidR="00CB246F" w:rsidRPr="00CB246F" w:rsidRDefault="00CB246F" w:rsidP="00FB3265">
      <w:pPr>
        <w:rPr>
          <w:rFonts w:ascii="Arial" w:eastAsiaTheme="minorEastAsia" w:hAnsi="Arial" w:cs="Arial"/>
          <w:shd w:val="clear" w:color="auto" w:fill="FFFFFF"/>
        </w:rPr>
      </w:pPr>
      <w:r w:rsidRPr="00CE1480">
        <w:rPr>
          <w:rFonts w:ascii="Arial" w:eastAsiaTheme="minorEastAsia" w:hAnsi="Arial" w:cs="Arial"/>
          <w:shd w:val="clear" w:color="auto" w:fill="FFFFFF"/>
        </w:rPr>
        <w:t>[</w:t>
      </w:r>
      <w:r>
        <w:rPr>
          <w:rFonts w:ascii="Arial" w:eastAsiaTheme="minorEastAsia" w:hAnsi="Arial" w:cs="Arial" w:hint="eastAsia"/>
          <w:shd w:val="clear" w:color="auto" w:fill="FFFFFF"/>
        </w:rPr>
        <w:t>4</w:t>
      </w:r>
      <w:r w:rsidRPr="00CE1480">
        <w:rPr>
          <w:rFonts w:ascii="Arial" w:eastAsiaTheme="minorEastAsia" w:hAnsi="Arial" w:cs="Arial"/>
          <w:shd w:val="clear" w:color="auto" w:fill="FFFFFF"/>
        </w:rPr>
        <w:t xml:space="preserve">] </w:t>
      </w:r>
      <w:r>
        <w:rPr>
          <w:rFonts w:ascii="Arial" w:eastAsiaTheme="minorEastAsia" w:hAnsi="Arial" w:cs="Arial" w:hint="eastAsia"/>
        </w:rPr>
        <w:t>龙志超</w:t>
      </w:r>
      <w:r w:rsidRPr="009A5547">
        <w:rPr>
          <w:rFonts w:ascii="Arial" w:eastAsiaTheme="minorEastAsia" w:hAnsi="Arial" w:cs="Arial" w:hint="eastAsia"/>
        </w:rPr>
        <w:t>，</w:t>
      </w:r>
      <w:r w:rsidRPr="00CB246F">
        <w:rPr>
          <w:rFonts w:ascii="Arial" w:eastAsiaTheme="minorEastAsia" w:hAnsi="Arial" w:cs="Arial" w:hint="eastAsia"/>
        </w:rPr>
        <w:t>JBPM5</w:t>
      </w:r>
      <w:r w:rsidRPr="00CB246F">
        <w:rPr>
          <w:rFonts w:ascii="Arial" w:eastAsiaTheme="minorEastAsia" w:hAnsi="Arial" w:cs="Arial" w:hint="eastAsia"/>
        </w:rPr>
        <w:t>工作流管理系统的改进及其在工程担保业务中的实现</w:t>
      </w:r>
      <w:r w:rsidRPr="009A5547">
        <w:rPr>
          <w:rFonts w:ascii="Arial" w:eastAsiaTheme="minorEastAsia" w:hAnsi="Arial" w:cs="Arial" w:hint="eastAsia"/>
        </w:rPr>
        <w:t>，</w:t>
      </w:r>
      <w:r>
        <w:rPr>
          <w:rFonts w:ascii="Arial" w:eastAsiaTheme="minorEastAsia" w:hAnsi="Arial" w:cs="Arial" w:hint="eastAsia"/>
        </w:rPr>
        <w:t>硕士论文</w:t>
      </w:r>
      <w:r w:rsidRPr="009A5547">
        <w:rPr>
          <w:rFonts w:ascii="Arial" w:eastAsiaTheme="minorEastAsia" w:hAnsi="Arial" w:cs="Arial" w:hint="eastAsia"/>
        </w:rPr>
        <w:t>，</w:t>
      </w:r>
      <w:r>
        <w:rPr>
          <w:rFonts w:ascii="Arial" w:eastAsiaTheme="minorEastAsia" w:hAnsi="Arial" w:cs="Arial"/>
        </w:rPr>
        <w:t>湖南大学，</w:t>
      </w:r>
      <w:r>
        <w:rPr>
          <w:rFonts w:ascii="Arial" w:eastAsiaTheme="minorEastAsia" w:hAnsi="Arial" w:cs="Arial" w:hint="eastAsia"/>
        </w:rPr>
        <w:t>2012</w:t>
      </w:r>
    </w:p>
    <w:p w:rsidR="00D81511" w:rsidRPr="00CE1480" w:rsidRDefault="00D81511" w:rsidP="00CB246F">
      <w:pPr>
        <w:rPr>
          <w:rFonts w:ascii="Arial" w:eastAsiaTheme="minorEastAsia" w:hAnsi="Arial" w:cs="Arial"/>
        </w:rPr>
      </w:pPr>
      <w:r w:rsidRPr="009A5547">
        <w:rPr>
          <w:rFonts w:ascii="Arial" w:eastAsiaTheme="minorEastAsia" w:hAnsi="Arial" w:cs="Arial" w:hint="eastAsia"/>
        </w:rPr>
        <w:t>[</w:t>
      </w:r>
      <w:r w:rsidR="00CB246F">
        <w:rPr>
          <w:rFonts w:ascii="Arial" w:eastAsiaTheme="minorEastAsia" w:hAnsi="Arial" w:cs="Arial" w:hint="eastAsia"/>
        </w:rPr>
        <w:t>5</w:t>
      </w:r>
      <w:r w:rsidRPr="009A5547">
        <w:rPr>
          <w:rFonts w:ascii="Arial" w:eastAsiaTheme="minorEastAsia" w:hAnsi="Arial" w:cs="Arial" w:hint="eastAsia"/>
        </w:rPr>
        <w:t>]</w:t>
      </w:r>
      <w:r>
        <w:rPr>
          <w:rFonts w:ascii="Arial" w:eastAsiaTheme="minorEastAsia" w:hAnsi="Arial" w:cs="Arial" w:hint="eastAsia"/>
        </w:rPr>
        <w:t xml:space="preserve"> </w:t>
      </w:r>
      <w:r w:rsidR="00CB246F" w:rsidRPr="00CB246F">
        <w:rPr>
          <w:rFonts w:ascii="Arial" w:eastAsiaTheme="minorEastAsia" w:hAnsi="Arial" w:cs="Arial"/>
          <w:shd w:val="clear" w:color="auto" w:fill="FFFFFF"/>
        </w:rPr>
        <w:t>Workflow Management Coalition</w:t>
      </w:r>
      <w:r w:rsidR="00CB246F" w:rsidRPr="00CB246F">
        <w:rPr>
          <w:rFonts w:ascii="Arial" w:eastAsiaTheme="minorEastAsia" w:hAnsi="Arial" w:cs="Arial"/>
          <w:shd w:val="clear" w:color="auto" w:fill="FFFFFF"/>
        </w:rPr>
        <w:t>，</w:t>
      </w:r>
      <w:r w:rsidR="00CB246F" w:rsidRPr="00CB246F">
        <w:rPr>
          <w:rFonts w:ascii="Arial" w:eastAsiaTheme="minorEastAsia" w:hAnsi="Arial" w:cs="Arial"/>
          <w:shd w:val="clear" w:color="auto" w:fill="FFFFFF"/>
        </w:rPr>
        <w:t>The</w:t>
      </w:r>
      <w:r w:rsidR="00CB246F" w:rsidRPr="00CB246F">
        <w:rPr>
          <w:rFonts w:ascii="Arial" w:eastAsiaTheme="minorEastAsia" w:hAnsi="Arial" w:cs="Arial" w:hint="eastAsia"/>
          <w:shd w:val="clear" w:color="auto" w:fill="FFFFFF"/>
        </w:rPr>
        <w:t xml:space="preserve"> </w:t>
      </w:r>
      <w:r w:rsidR="00CB246F" w:rsidRPr="00CB246F">
        <w:rPr>
          <w:rFonts w:ascii="Arial" w:eastAsiaTheme="minorEastAsia" w:hAnsi="Arial" w:cs="Arial"/>
          <w:shd w:val="clear" w:color="auto" w:fill="FFFFFF"/>
        </w:rPr>
        <w:t>Workflow</w:t>
      </w:r>
      <w:r w:rsidR="00CB246F" w:rsidRPr="00CB246F">
        <w:rPr>
          <w:rFonts w:ascii="Arial" w:eastAsiaTheme="minorEastAsia" w:hAnsi="Arial" w:cs="Arial" w:hint="eastAsia"/>
          <w:shd w:val="clear" w:color="auto" w:fill="FFFFFF"/>
        </w:rPr>
        <w:t xml:space="preserve"> </w:t>
      </w:r>
      <w:r w:rsidR="00CB246F" w:rsidRPr="00CB246F">
        <w:rPr>
          <w:rFonts w:ascii="Arial" w:eastAsiaTheme="minorEastAsia" w:hAnsi="Arial" w:cs="Arial"/>
          <w:shd w:val="clear" w:color="auto" w:fill="FFFFFF"/>
        </w:rPr>
        <w:t>Reference</w:t>
      </w:r>
      <w:r w:rsidR="00CB246F" w:rsidRPr="00CB246F">
        <w:rPr>
          <w:rFonts w:ascii="Arial" w:eastAsiaTheme="minorEastAsia" w:hAnsi="Arial" w:cs="Arial" w:hint="eastAsia"/>
          <w:shd w:val="clear" w:color="auto" w:fill="FFFFFF"/>
        </w:rPr>
        <w:t xml:space="preserve"> </w:t>
      </w:r>
      <w:r w:rsidR="00CB246F" w:rsidRPr="00CB246F">
        <w:rPr>
          <w:rFonts w:ascii="Arial" w:eastAsiaTheme="minorEastAsia" w:hAnsi="Arial" w:cs="Arial"/>
          <w:shd w:val="clear" w:color="auto" w:fill="FFFFFF"/>
        </w:rPr>
        <w:t>Model</w:t>
      </w:r>
      <w:r w:rsidR="00CB246F" w:rsidRPr="00CB246F">
        <w:rPr>
          <w:rFonts w:ascii="Arial" w:eastAsiaTheme="minorEastAsia" w:hAnsi="Arial" w:cs="Arial"/>
          <w:shd w:val="clear" w:color="auto" w:fill="FFFFFF"/>
        </w:rPr>
        <w:t>，</w:t>
      </w:r>
      <w:r w:rsidR="00CB246F" w:rsidRPr="00CB246F">
        <w:rPr>
          <w:rFonts w:ascii="Arial" w:eastAsiaTheme="minorEastAsia" w:hAnsi="Arial" w:cs="Arial"/>
          <w:shd w:val="clear" w:color="auto" w:fill="FFFFFF"/>
        </w:rPr>
        <w:t>Document</w:t>
      </w:r>
      <w:r w:rsidR="00CB246F" w:rsidRPr="00CB246F">
        <w:rPr>
          <w:rFonts w:ascii="Arial" w:eastAsiaTheme="minorEastAsia" w:hAnsi="Arial" w:cs="Arial" w:hint="eastAsia"/>
          <w:shd w:val="clear" w:color="auto" w:fill="FFFFFF"/>
        </w:rPr>
        <w:t xml:space="preserve"> </w:t>
      </w:r>
      <w:r w:rsidR="00CB246F" w:rsidRPr="00CB246F">
        <w:rPr>
          <w:rFonts w:ascii="Arial" w:eastAsiaTheme="minorEastAsia" w:hAnsi="Arial" w:cs="Arial"/>
          <w:shd w:val="clear" w:color="auto" w:fill="FFFFFF"/>
        </w:rPr>
        <w:t>Number TC00-1003</w:t>
      </w:r>
      <w:r w:rsidR="00CB246F" w:rsidRPr="00CB246F">
        <w:rPr>
          <w:rFonts w:ascii="Arial" w:eastAsiaTheme="minorEastAsia" w:hAnsi="Arial" w:cs="Arial"/>
          <w:shd w:val="clear" w:color="auto" w:fill="FFFFFF"/>
        </w:rPr>
        <w:t>，</w:t>
      </w:r>
      <w:r w:rsidR="00CB246F" w:rsidRPr="00CB246F">
        <w:rPr>
          <w:rFonts w:ascii="Arial" w:eastAsiaTheme="minorEastAsia" w:hAnsi="Arial" w:cs="Arial"/>
          <w:shd w:val="clear" w:color="auto" w:fill="FFFFFF"/>
        </w:rPr>
        <w:t>1995.1</w:t>
      </w:r>
    </w:p>
    <w:p w:rsidR="00D81511" w:rsidRPr="00D81511" w:rsidRDefault="00D81511" w:rsidP="00FB3265">
      <w:pPr>
        <w:rPr>
          <w:rFonts w:ascii="Arial" w:eastAsiaTheme="minorEastAsia" w:hAnsi="Arial" w:cs="Arial"/>
          <w:shd w:val="clear" w:color="auto" w:fill="FFFFFF"/>
        </w:rPr>
      </w:pPr>
      <w:r w:rsidRPr="00CE1480">
        <w:rPr>
          <w:rFonts w:ascii="Arial" w:eastAsiaTheme="minorEastAsia" w:hAnsi="Arial" w:cs="Arial"/>
          <w:shd w:val="clear" w:color="auto" w:fill="FFFFFF"/>
        </w:rPr>
        <w:t>[</w:t>
      </w:r>
      <w:r w:rsidR="00CB246F">
        <w:rPr>
          <w:rFonts w:ascii="Arial" w:eastAsiaTheme="minorEastAsia" w:hAnsi="Arial" w:cs="Arial" w:hint="eastAsia"/>
          <w:shd w:val="clear" w:color="auto" w:fill="FFFFFF"/>
        </w:rPr>
        <w:t>6</w:t>
      </w:r>
      <w:r w:rsidRPr="00CE1480">
        <w:rPr>
          <w:rFonts w:ascii="Arial" w:eastAsiaTheme="minorEastAsia" w:hAnsi="Arial" w:cs="Arial"/>
          <w:shd w:val="clear" w:color="auto" w:fill="FFFFFF"/>
        </w:rPr>
        <w:t xml:space="preserve">] </w:t>
      </w:r>
      <w:r w:rsidRPr="009A5547">
        <w:rPr>
          <w:rFonts w:ascii="Arial" w:eastAsiaTheme="minorEastAsia" w:hAnsi="Arial" w:cs="Arial" w:hint="eastAsia"/>
          <w:shd w:val="clear" w:color="auto" w:fill="FFFFFF"/>
        </w:rPr>
        <w:t>范正顺，工作流管理技术基础，北京：清华大学出版社，</w:t>
      </w:r>
      <w:r w:rsidRPr="009A5547">
        <w:rPr>
          <w:rFonts w:ascii="Arial" w:eastAsiaTheme="minorEastAsia" w:hAnsi="Arial" w:cs="Arial"/>
          <w:shd w:val="clear" w:color="auto" w:fill="FFFFFF"/>
        </w:rPr>
        <w:t>2001</w:t>
      </w:r>
    </w:p>
    <w:p w:rsidR="00FB3265" w:rsidRPr="00CE1480" w:rsidRDefault="00FB3265" w:rsidP="00FB3265">
      <w:pPr>
        <w:rPr>
          <w:rFonts w:ascii="Arial" w:eastAsiaTheme="minorEastAsia" w:hAnsi="Arial" w:cs="Arial"/>
        </w:rPr>
      </w:pPr>
      <w:r w:rsidRPr="00CE1480">
        <w:rPr>
          <w:rFonts w:ascii="Arial" w:eastAsiaTheme="minorEastAsia" w:hAnsi="Arial" w:cs="Arial"/>
        </w:rPr>
        <w:t>[</w:t>
      </w:r>
      <w:r w:rsidR="00CB246F">
        <w:rPr>
          <w:rFonts w:ascii="Arial" w:eastAsiaTheme="minorEastAsia" w:hAnsi="Arial" w:cs="Arial" w:hint="eastAsia"/>
        </w:rPr>
        <w:t>7</w:t>
      </w:r>
      <w:r w:rsidRPr="00CE1480">
        <w:rPr>
          <w:rFonts w:ascii="Arial" w:eastAsiaTheme="minorEastAsia" w:hAnsi="Arial" w:cs="Arial"/>
        </w:rPr>
        <w:t xml:space="preserve">] </w:t>
      </w:r>
      <w:r w:rsidR="009A5547" w:rsidRPr="009A5547">
        <w:rPr>
          <w:rFonts w:ascii="Arial" w:eastAsiaTheme="minorEastAsia" w:hAnsi="Arial" w:cs="Arial" w:hint="eastAsia"/>
          <w:color w:val="222222"/>
          <w:shd w:val="clear" w:color="auto" w:fill="FFFFFF"/>
        </w:rPr>
        <w:t>翟超杰，李兆瑞，</w:t>
      </w:r>
      <w:r w:rsidR="009A5547" w:rsidRPr="009A5547">
        <w:rPr>
          <w:rFonts w:ascii="Arial" w:eastAsiaTheme="minorEastAsia" w:hAnsi="Arial" w:cs="Arial"/>
          <w:color w:val="222222"/>
          <w:shd w:val="clear" w:color="auto" w:fill="FFFFFF"/>
        </w:rPr>
        <w:t>jBPM</w:t>
      </w:r>
      <w:r w:rsidR="009A5547" w:rsidRPr="009A5547">
        <w:rPr>
          <w:rFonts w:ascii="Arial" w:eastAsiaTheme="minorEastAsia" w:hAnsi="Arial" w:cs="Arial" w:hint="eastAsia"/>
          <w:color w:val="222222"/>
          <w:shd w:val="clear" w:color="auto" w:fill="FFFFFF"/>
        </w:rPr>
        <w:t>工作流技术在绩效考核系统中的应用与改进，电脑编程技巧与维护，</w:t>
      </w:r>
      <w:r w:rsidR="005E18E9" w:rsidRPr="009A5547">
        <w:rPr>
          <w:rFonts w:ascii="Arial" w:eastAsiaTheme="minorEastAsia" w:hAnsi="Arial" w:cs="Arial"/>
          <w:color w:val="222222"/>
          <w:shd w:val="clear" w:color="auto" w:fill="FFFFFF"/>
        </w:rPr>
        <w:t xml:space="preserve"> </w:t>
      </w:r>
      <w:r w:rsidR="009A5547" w:rsidRPr="009A5547">
        <w:rPr>
          <w:rFonts w:ascii="Arial" w:eastAsiaTheme="minorEastAsia" w:hAnsi="Arial" w:cs="Arial"/>
          <w:color w:val="222222"/>
          <w:shd w:val="clear" w:color="auto" w:fill="FFFFFF"/>
        </w:rPr>
        <w:t>2011</w:t>
      </w:r>
      <w:r w:rsidR="009A5547" w:rsidRPr="009A5547">
        <w:rPr>
          <w:rFonts w:ascii="Arial" w:eastAsiaTheme="minorEastAsia" w:hAnsi="Arial" w:cs="Arial" w:hint="eastAsia"/>
          <w:color w:val="222222"/>
          <w:shd w:val="clear" w:color="auto" w:fill="FFFFFF"/>
        </w:rPr>
        <w:t>年，</w:t>
      </w:r>
      <w:r w:rsidR="005E18E9" w:rsidRPr="009A5547">
        <w:rPr>
          <w:rFonts w:ascii="Arial" w:eastAsiaTheme="minorEastAsia" w:hAnsi="Arial" w:cs="Arial"/>
          <w:color w:val="222222"/>
          <w:shd w:val="clear" w:color="auto" w:fill="FFFFFF"/>
        </w:rPr>
        <w:t>18</w:t>
      </w:r>
      <w:r w:rsidR="005E18E9" w:rsidRPr="009A5547">
        <w:rPr>
          <w:rFonts w:ascii="Arial" w:eastAsiaTheme="minorEastAsia" w:hAnsi="Arial" w:cs="Arial" w:hint="eastAsia"/>
          <w:color w:val="222222"/>
          <w:shd w:val="clear" w:color="auto" w:fill="FFFFFF"/>
        </w:rPr>
        <w:t>期，</w:t>
      </w:r>
      <w:r w:rsidR="009A5547" w:rsidRPr="009A5547">
        <w:rPr>
          <w:rFonts w:ascii="Arial" w:eastAsiaTheme="minorEastAsia" w:hAnsi="Arial" w:cs="Arial"/>
          <w:color w:val="222222"/>
          <w:shd w:val="clear" w:color="auto" w:fill="FFFFFF"/>
        </w:rPr>
        <w:t>29—30</w:t>
      </w:r>
    </w:p>
    <w:p w:rsidR="00FB3265" w:rsidRDefault="00FB3265" w:rsidP="009627E4">
      <w:pPr>
        <w:rPr>
          <w:rFonts w:ascii="Arial" w:eastAsiaTheme="minorEastAsia" w:hAnsi="Arial" w:cs="Arial"/>
          <w:color w:val="222222"/>
          <w:shd w:val="clear" w:color="auto" w:fill="FFFFFF"/>
        </w:rPr>
      </w:pPr>
      <w:r w:rsidRPr="00CE1480">
        <w:rPr>
          <w:rFonts w:ascii="Arial" w:eastAsiaTheme="minorEastAsia" w:hAnsi="Arial" w:cs="Arial"/>
        </w:rPr>
        <w:t>[</w:t>
      </w:r>
      <w:r w:rsidR="00CB246F">
        <w:rPr>
          <w:rFonts w:ascii="Arial" w:eastAsiaTheme="minorEastAsia" w:hAnsi="Arial" w:cs="Arial" w:hint="eastAsia"/>
        </w:rPr>
        <w:t>8</w:t>
      </w:r>
      <w:r w:rsidRPr="00CE1480">
        <w:rPr>
          <w:rFonts w:ascii="Arial" w:eastAsiaTheme="minorEastAsia" w:hAnsi="Arial" w:cs="Arial"/>
        </w:rPr>
        <w:t xml:space="preserve">] </w:t>
      </w:r>
      <w:r w:rsidR="009A5547" w:rsidRPr="009A5547">
        <w:rPr>
          <w:rFonts w:ascii="Arial" w:eastAsiaTheme="minorEastAsia" w:hAnsi="Arial" w:cs="Arial" w:hint="eastAsia"/>
          <w:color w:val="222222"/>
          <w:shd w:val="clear" w:color="auto" w:fill="FFFFFF"/>
        </w:rPr>
        <w:t>韩振文，</w:t>
      </w:r>
      <w:r w:rsidR="009A5547" w:rsidRPr="009A5547">
        <w:rPr>
          <w:rFonts w:ascii="Arial" w:eastAsiaTheme="minorEastAsia" w:hAnsi="Arial" w:cs="Arial"/>
          <w:color w:val="222222"/>
          <w:shd w:val="clear" w:color="auto" w:fill="FFFFFF"/>
        </w:rPr>
        <w:t>JBoss Jbpm</w:t>
      </w:r>
      <w:r w:rsidR="009A5547" w:rsidRPr="009A5547">
        <w:rPr>
          <w:rFonts w:ascii="Arial" w:eastAsiaTheme="minorEastAsia" w:hAnsi="Arial" w:cs="Arial" w:hint="eastAsia"/>
          <w:color w:val="222222"/>
          <w:shd w:val="clear" w:color="auto" w:fill="FFFFFF"/>
        </w:rPr>
        <w:t>在财务信息系统中的应用研究</w:t>
      </w:r>
      <w:r w:rsidR="009A5547" w:rsidRPr="009A5547">
        <w:rPr>
          <w:rFonts w:ascii="Arial" w:eastAsiaTheme="minorEastAsia" w:hAnsi="Arial" w:cs="Arial"/>
          <w:color w:val="222222"/>
          <w:shd w:val="clear" w:color="auto" w:fill="FFFFFF"/>
        </w:rPr>
        <w:t>[J],</w:t>
      </w:r>
      <w:r w:rsidR="009A5547" w:rsidRPr="009A5547">
        <w:rPr>
          <w:rFonts w:ascii="Arial" w:eastAsiaTheme="minorEastAsia" w:hAnsi="Arial" w:cs="Arial" w:hint="eastAsia"/>
          <w:color w:val="222222"/>
          <w:shd w:val="clear" w:color="auto" w:fill="FFFFFF"/>
        </w:rPr>
        <w:t>电脑与信息技术，</w:t>
      </w:r>
      <w:r w:rsidR="009A5547" w:rsidRPr="009A5547">
        <w:rPr>
          <w:rFonts w:ascii="Arial" w:eastAsiaTheme="minorEastAsia" w:hAnsi="Arial" w:cs="Arial"/>
          <w:color w:val="222222"/>
          <w:shd w:val="clear" w:color="auto" w:fill="FFFFFF"/>
        </w:rPr>
        <w:t>2007,29</w:t>
      </w:r>
      <w:r w:rsidR="009A5547" w:rsidRPr="009A5547">
        <w:rPr>
          <w:rFonts w:ascii="Arial" w:eastAsiaTheme="minorEastAsia" w:hAnsi="Arial" w:cs="Arial" w:hint="eastAsia"/>
          <w:color w:val="222222"/>
          <w:shd w:val="clear" w:color="auto" w:fill="FFFFFF"/>
        </w:rPr>
        <w:t>（</w:t>
      </w:r>
      <w:r w:rsidR="009A5547" w:rsidRPr="009A5547">
        <w:rPr>
          <w:rFonts w:ascii="Arial" w:eastAsiaTheme="minorEastAsia" w:hAnsi="Arial" w:cs="Arial"/>
          <w:color w:val="222222"/>
          <w:shd w:val="clear" w:color="auto" w:fill="FFFFFF"/>
        </w:rPr>
        <w:t>16</w:t>
      </w:r>
      <w:r w:rsidR="009A5547" w:rsidRPr="009A5547">
        <w:rPr>
          <w:rFonts w:ascii="Arial" w:eastAsiaTheme="minorEastAsia" w:hAnsi="Arial" w:cs="Arial" w:hint="eastAsia"/>
          <w:color w:val="222222"/>
          <w:shd w:val="clear" w:color="auto" w:fill="FFFFFF"/>
        </w:rPr>
        <w:t>），</w:t>
      </w:r>
      <w:r w:rsidR="009A5547" w:rsidRPr="009A5547">
        <w:rPr>
          <w:rFonts w:ascii="Arial" w:eastAsiaTheme="minorEastAsia" w:hAnsi="Arial" w:cs="Arial"/>
          <w:color w:val="222222"/>
          <w:shd w:val="clear" w:color="auto" w:fill="FFFFFF"/>
        </w:rPr>
        <w:t>82-83</w:t>
      </w:r>
    </w:p>
    <w:p w:rsidR="00844F5A" w:rsidRDefault="00844F5A" w:rsidP="009627E4">
      <w:pPr>
        <w:rPr>
          <w:rStyle w:val="a9"/>
          <w:rFonts w:ascii="Arial" w:eastAsiaTheme="minorEastAsia" w:hAnsi="Arial" w:cs="Arial"/>
          <w:color w:val="auto"/>
          <w:u w:val="none"/>
        </w:rPr>
      </w:pPr>
      <w:r w:rsidRPr="00CE1480">
        <w:rPr>
          <w:rFonts w:ascii="Arial" w:eastAsiaTheme="minorEastAsia" w:hAnsi="Arial" w:cs="Arial"/>
        </w:rPr>
        <w:t>[</w:t>
      </w:r>
      <w:r w:rsidR="00CB246F">
        <w:rPr>
          <w:rFonts w:ascii="Arial" w:eastAsiaTheme="minorEastAsia" w:hAnsi="Arial" w:cs="Arial" w:hint="eastAsia"/>
        </w:rPr>
        <w:t>9</w:t>
      </w:r>
      <w:r w:rsidRPr="00CE1480">
        <w:rPr>
          <w:rFonts w:ascii="Arial" w:eastAsiaTheme="minorEastAsia" w:hAnsi="Arial" w:cs="Arial"/>
        </w:rPr>
        <w:t xml:space="preserve">] </w:t>
      </w:r>
      <w:r w:rsidRPr="00CE1480">
        <w:rPr>
          <w:rFonts w:ascii="Arial" w:eastAsiaTheme="minorEastAsia" w:hAnsi="Arial" w:cs="Arial"/>
        </w:rPr>
        <w:t>百度百科：</w:t>
      </w:r>
      <w:r w:rsidRPr="00CE1480">
        <w:rPr>
          <w:rFonts w:ascii="Arial" w:eastAsiaTheme="minorEastAsia" w:hAnsi="Arial" w:cs="Arial"/>
        </w:rPr>
        <w:t>Spring</w:t>
      </w:r>
      <w:r w:rsidRPr="00CE1480">
        <w:rPr>
          <w:rFonts w:ascii="Arial" w:eastAsiaTheme="minorEastAsia" w:hAnsi="Arial" w:cs="Arial"/>
        </w:rPr>
        <w:t>，</w:t>
      </w:r>
      <w:r w:rsidR="005C674D" w:rsidRPr="005C674D">
        <w:rPr>
          <w:rFonts w:ascii="Arial" w:eastAsiaTheme="minorEastAsia" w:hAnsi="Arial" w:cs="Arial"/>
        </w:rPr>
        <w:t>http://baike.baidu.com/subview/23023/11192342.htm</w:t>
      </w:r>
    </w:p>
    <w:p w:rsidR="0099263B" w:rsidRDefault="00914415" w:rsidP="0099263B">
      <w:pPr>
        <w:rPr>
          <w:rFonts w:ascii="Arial" w:eastAsiaTheme="minorEastAsia" w:hAnsi="Arial" w:cs="Arial"/>
        </w:rPr>
      </w:pPr>
      <w:r w:rsidRPr="00CE1480">
        <w:rPr>
          <w:rFonts w:ascii="Arial" w:eastAsiaTheme="minorEastAsia" w:hAnsi="Arial" w:cs="Arial"/>
        </w:rPr>
        <w:t>[</w:t>
      </w:r>
      <w:r w:rsidR="00CB246F">
        <w:rPr>
          <w:rFonts w:ascii="Arial" w:eastAsiaTheme="minorEastAsia" w:hAnsi="Arial" w:cs="Arial" w:hint="eastAsia"/>
        </w:rPr>
        <w:t>10</w:t>
      </w:r>
      <w:r w:rsidRPr="00CE1480">
        <w:rPr>
          <w:rFonts w:ascii="Arial" w:eastAsiaTheme="minorEastAsia" w:hAnsi="Arial" w:cs="Arial"/>
        </w:rPr>
        <w:t xml:space="preserve">] </w:t>
      </w:r>
      <w:r w:rsidRPr="00CE1480">
        <w:rPr>
          <w:rFonts w:ascii="Arial" w:eastAsiaTheme="minorEastAsia" w:hAnsi="Arial" w:cs="Arial"/>
        </w:rPr>
        <w:t>孙卫琴，精通</w:t>
      </w:r>
      <w:r w:rsidRPr="00CE1480">
        <w:rPr>
          <w:rFonts w:ascii="Arial" w:eastAsiaTheme="minorEastAsia" w:hAnsi="Arial" w:cs="Arial"/>
        </w:rPr>
        <w:t>Hibernate: Java</w:t>
      </w:r>
      <w:r w:rsidRPr="00CE1480">
        <w:rPr>
          <w:rFonts w:ascii="Arial" w:eastAsiaTheme="minorEastAsia" w:hAnsi="Arial" w:cs="Arial"/>
        </w:rPr>
        <w:t>对象持久化技术详解，北京：电子工业出版社，</w:t>
      </w:r>
      <w:r w:rsidRPr="00CE1480">
        <w:rPr>
          <w:rFonts w:ascii="Arial" w:eastAsiaTheme="minorEastAsia" w:hAnsi="Arial" w:cs="Arial"/>
        </w:rPr>
        <w:t>2010</w:t>
      </w:r>
      <w:r w:rsidRPr="00CE1480">
        <w:rPr>
          <w:rFonts w:ascii="Arial" w:eastAsiaTheme="minorEastAsia" w:hAnsi="Arial" w:cs="Arial"/>
        </w:rPr>
        <w:t>，</w:t>
      </w:r>
      <w:r w:rsidRPr="00CE1480">
        <w:rPr>
          <w:rFonts w:ascii="Arial" w:eastAsiaTheme="minorEastAsia" w:hAnsi="Arial" w:cs="Arial"/>
        </w:rPr>
        <w:t>179-234</w:t>
      </w:r>
      <w:r w:rsidRPr="00CE1480">
        <w:rPr>
          <w:rFonts w:ascii="Arial" w:eastAsiaTheme="minorEastAsia" w:hAnsi="Arial" w:cs="Arial"/>
        </w:rPr>
        <w:t>页。</w:t>
      </w:r>
    </w:p>
    <w:p w:rsidR="0099263B" w:rsidRDefault="0099263B" w:rsidP="0099263B">
      <w:pPr>
        <w:widowControl/>
        <w:spacing w:line="240" w:lineRule="auto"/>
        <w:jc w:val="left"/>
        <w:rPr>
          <w:rFonts w:ascii="Arial" w:eastAsiaTheme="minorEastAsia" w:hAnsi="Arial" w:cs="Arial"/>
        </w:rPr>
      </w:pPr>
      <w:r>
        <w:rPr>
          <w:rFonts w:ascii="Arial" w:eastAsiaTheme="minorEastAsia" w:hAnsi="Arial" w:cs="Arial"/>
        </w:rPr>
        <w:br w:type="page"/>
      </w:r>
    </w:p>
    <w:p w:rsidR="00FB3265" w:rsidRPr="0099263B" w:rsidRDefault="00FB3265" w:rsidP="0099263B">
      <w:pPr>
        <w:pStyle w:val="1"/>
        <w:jc w:val="center"/>
        <w:rPr>
          <w:rFonts w:ascii="Arial" w:eastAsiaTheme="minorEastAsia" w:hAnsi="Arial" w:cs="Arial"/>
        </w:rPr>
      </w:pPr>
      <w:bookmarkStart w:id="182" w:name="_Toc228009685"/>
      <w:bookmarkStart w:id="183" w:name="_Toc356370969"/>
      <w:bookmarkStart w:id="184" w:name="_Toc387496509"/>
      <w:r w:rsidRPr="0099263B">
        <w:rPr>
          <w:rFonts w:ascii="黑体"/>
        </w:rPr>
        <w:lastRenderedPageBreak/>
        <w:t>致谢</w:t>
      </w:r>
      <w:bookmarkEnd w:id="182"/>
      <w:bookmarkEnd w:id="183"/>
      <w:bookmarkEnd w:id="184"/>
    </w:p>
    <w:p w:rsidR="00FB3265" w:rsidRDefault="00FB3265" w:rsidP="009627E4">
      <w:pPr>
        <w:rPr>
          <w:rFonts w:ascii="Arial" w:hAnsi="Arial" w:cs="Arial"/>
        </w:rPr>
      </w:pPr>
      <w:r w:rsidRPr="00CE1480">
        <w:rPr>
          <w:rFonts w:ascii="Arial" w:hAnsi="Arial" w:cs="Arial"/>
        </w:rPr>
        <w:tab/>
      </w:r>
      <w:r w:rsidRPr="00CE1480">
        <w:rPr>
          <w:rFonts w:ascii="Arial" w:hAnsi="Arial" w:cs="Arial"/>
        </w:rPr>
        <w:t>经过两个多月的项目开发和论文</w:t>
      </w:r>
      <w:r w:rsidR="009627E4">
        <w:rPr>
          <w:rFonts w:ascii="Arial" w:hAnsi="Arial" w:cs="Arial"/>
        </w:rPr>
        <w:t>写作，本科毕业论文终于即将完稿。再次期间，我遇到了很多困难，但在老师和同学们的悉心帮助和鼓励下，这些困难最终都被解决了。</w:t>
      </w:r>
    </w:p>
    <w:p w:rsidR="009627E4" w:rsidRPr="00CE1480" w:rsidRDefault="009627E4" w:rsidP="009627E4">
      <w:pPr>
        <w:rPr>
          <w:rFonts w:ascii="Arial" w:hAnsi="Arial" w:cs="Arial"/>
        </w:rPr>
      </w:pPr>
      <w:r>
        <w:rPr>
          <w:rFonts w:ascii="Arial" w:hAnsi="Arial" w:cs="Arial" w:hint="eastAsia"/>
        </w:rPr>
        <w:tab/>
      </w:r>
      <w:r>
        <w:rPr>
          <w:rFonts w:ascii="Arial" w:hAnsi="Arial" w:cs="Arial" w:hint="eastAsia"/>
        </w:rPr>
        <w:t>首先，感谢南京大学软件学院对我的培养，四年的本科生涯使我对软件工程有了系统的认识和足够的实践经验，这些都来自于软件学院提供的各种条件以及各位老师的指导。</w:t>
      </w:r>
    </w:p>
    <w:p w:rsidR="00FB3265" w:rsidRDefault="00FB3265" w:rsidP="00FB3265">
      <w:pPr>
        <w:rPr>
          <w:rFonts w:ascii="Arial" w:hAnsi="Arial" w:cs="Arial"/>
        </w:rPr>
      </w:pPr>
      <w:r w:rsidRPr="00CE1480">
        <w:rPr>
          <w:rFonts w:ascii="Arial" w:hAnsi="Arial" w:cs="Arial"/>
        </w:rPr>
        <w:tab/>
      </w:r>
      <w:r w:rsidRPr="00CE1480">
        <w:rPr>
          <w:rFonts w:ascii="Arial" w:hAnsi="Arial" w:cs="Arial"/>
        </w:rPr>
        <w:t>我要感谢这两个多月来一直不断鼓励</w:t>
      </w:r>
      <w:r w:rsidR="009627E4">
        <w:rPr>
          <w:rFonts w:ascii="Arial" w:hAnsi="Arial" w:cs="Arial"/>
        </w:rPr>
        <w:t>我</w:t>
      </w:r>
      <w:r w:rsidRPr="00CE1480">
        <w:rPr>
          <w:rFonts w:ascii="Arial" w:hAnsi="Arial" w:cs="Arial"/>
        </w:rPr>
        <w:t>、支持我的葛季栋老师。葛老师为人谦和</w:t>
      </w:r>
      <w:r w:rsidR="009627E4">
        <w:rPr>
          <w:rFonts w:ascii="Arial" w:hAnsi="Arial" w:cs="Arial"/>
        </w:rPr>
        <w:t>，工作认真负责</w:t>
      </w:r>
      <w:r w:rsidRPr="00CE1480">
        <w:rPr>
          <w:rFonts w:ascii="Arial" w:hAnsi="Arial" w:cs="Arial"/>
        </w:rPr>
        <w:t>，对每一个学生都十分</w:t>
      </w:r>
      <w:r w:rsidR="009627E4">
        <w:rPr>
          <w:rFonts w:ascii="Arial" w:hAnsi="Arial" w:cs="Arial"/>
        </w:rPr>
        <w:t>关心</w:t>
      </w:r>
      <w:r w:rsidRPr="00CE1480">
        <w:rPr>
          <w:rFonts w:ascii="Arial" w:hAnsi="Arial" w:cs="Arial"/>
        </w:rPr>
        <w:t>。在项目开发和论文</w:t>
      </w:r>
      <w:r w:rsidR="009627E4">
        <w:rPr>
          <w:rFonts w:ascii="Arial" w:hAnsi="Arial" w:cs="Arial"/>
        </w:rPr>
        <w:t>写作</w:t>
      </w:r>
      <w:r w:rsidRPr="00CE1480">
        <w:rPr>
          <w:rFonts w:ascii="Arial" w:hAnsi="Arial" w:cs="Arial"/>
        </w:rPr>
        <w:t>过程中，葛老师</w:t>
      </w:r>
      <w:r w:rsidR="009627E4">
        <w:rPr>
          <w:rFonts w:ascii="Arial" w:hAnsi="Arial" w:cs="Arial"/>
        </w:rPr>
        <w:t>的耐心指导给予了我很大的帮助。</w:t>
      </w:r>
    </w:p>
    <w:p w:rsidR="00FB3265" w:rsidRPr="00CE1480" w:rsidRDefault="00FB3265" w:rsidP="00FB3265">
      <w:pPr>
        <w:ind w:firstLine="420"/>
        <w:rPr>
          <w:rFonts w:ascii="Arial" w:hAnsi="Arial" w:cs="Arial"/>
        </w:rPr>
      </w:pPr>
      <w:r w:rsidRPr="00CE1480">
        <w:rPr>
          <w:rFonts w:ascii="Arial" w:hAnsi="Arial" w:cs="Arial"/>
        </w:rPr>
        <w:t>另外，我要感谢</w:t>
      </w:r>
      <w:r w:rsidR="009627E4">
        <w:rPr>
          <w:rFonts w:ascii="Arial" w:hAnsi="Arial" w:cs="Arial"/>
        </w:rPr>
        <w:t>和</w:t>
      </w:r>
      <w:r w:rsidRPr="00CE1480">
        <w:rPr>
          <w:rFonts w:ascii="Arial" w:hAnsi="Arial" w:cs="Arial"/>
        </w:rPr>
        <w:t>我一起奋斗两个多月的组员们，他们是</w:t>
      </w:r>
      <w:proofErr w:type="gramStart"/>
      <w:r w:rsidR="009627E4">
        <w:rPr>
          <w:rFonts w:ascii="Arial" w:hAnsi="Arial" w:cs="Arial"/>
        </w:rPr>
        <w:t>莫其凡</w:t>
      </w:r>
      <w:proofErr w:type="gramEnd"/>
      <w:r w:rsidR="009627E4">
        <w:rPr>
          <w:rFonts w:ascii="Arial" w:hAnsi="Arial" w:cs="Arial"/>
        </w:rPr>
        <w:t>、王立铭和王健，还有从一开始就一直带着我们的研究生学长</w:t>
      </w:r>
      <w:r w:rsidR="00B55864">
        <w:rPr>
          <w:rFonts w:ascii="Arial" w:hAnsi="Arial" w:cs="Arial"/>
        </w:rPr>
        <w:t>葛羽航</w:t>
      </w:r>
      <w:r w:rsidR="009627E4">
        <w:rPr>
          <w:rFonts w:ascii="Arial" w:hAnsi="Arial" w:cs="Arial"/>
        </w:rPr>
        <w:t>，</w:t>
      </w:r>
      <w:r w:rsidRPr="00CE1480">
        <w:rPr>
          <w:rFonts w:ascii="Arial" w:hAnsi="Arial" w:cs="Arial"/>
        </w:rPr>
        <w:t>在项目开发期间，我</w:t>
      </w:r>
      <w:r>
        <w:rPr>
          <w:rFonts w:ascii="Arial" w:hAnsi="Arial" w:cs="Arial"/>
        </w:rPr>
        <w:t>遇到很多困惑和不解，</w:t>
      </w:r>
      <w:r w:rsidR="009627E4">
        <w:rPr>
          <w:rFonts w:ascii="Arial" w:hAnsi="Arial" w:cs="Arial"/>
        </w:rPr>
        <w:t>通过请教学长和与组员们的讨论，不仅解决了问题，更对团队合作的重要性有了深刻的认识。</w:t>
      </w:r>
    </w:p>
    <w:p w:rsidR="00FB3265" w:rsidRPr="00CE1480" w:rsidRDefault="00FB3265" w:rsidP="009627E4">
      <w:pPr>
        <w:rPr>
          <w:rFonts w:ascii="Arial" w:hAnsi="Arial" w:cs="Arial"/>
        </w:rPr>
      </w:pPr>
      <w:r w:rsidRPr="00CE1480">
        <w:rPr>
          <w:rFonts w:ascii="Arial" w:hAnsi="Arial" w:cs="Arial"/>
        </w:rPr>
        <w:tab/>
      </w:r>
      <w:r w:rsidR="009627E4">
        <w:rPr>
          <w:rFonts w:ascii="Arial" w:hAnsi="Arial" w:cs="Arial"/>
        </w:rPr>
        <w:t>同时</w:t>
      </w:r>
      <w:r w:rsidRPr="00CE1480">
        <w:rPr>
          <w:rFonts w:ascii="Arial" w:hAnsi="Arial" w:cs="Arial"/>
        </w:rPr>
        <w:t>，</w:t>
      </w:r>
      <w:r w:rsidR="009627E4">
        <w:rPr>
          <w:rFonts w:ascii="Arial" w:hAnsi="Arial" w:cs="Arial"/>
        </w:rPr>
        <w:t>我也要感谢辅导员黄蕾老师以及</w:t>
      </w:r>
      <w:proofErr w:type="gramStart"/>
      <w:r w:rsidR="009627E4">
        <w:rPr>
          <w:rFonts w:ascii="Arial" w:hAnsi="Arial" w:cs="Arial"/>
        </w:rPr>
        <w:t>教务员</w:t>
      </w:r>
      <w:proofErr w:type="gramEnd"/>
      <w:r w:rsidR="009627E4">
        <w:rPr>
          <w:rFonts w:ascii="Arial" w:hAnsi="Arial" w:cs="Arial"/>
        </w:rPr>
        <w:t>王东霞老师，是她们无时不刻的关注着我们所有同学的毕业设计情况，及时通知我们最新的信息，在必要的时候给予我们帮助，是我们能够更好的完成毕业设计工作。</w:t>
      </w:r>
    </w:p>
    <w:p w:rsidR="00FB3265" w:rsidRPr="00CE1480" w:rsidRDefault="00FB3265" w:rsidP="00FB3265">
      <w:pPr>
        <w:rPr>
          <w:rFonts w:ascii="Arial" w:hAnsi="Arial" w:cs="Arial"/>
        </w:rPr>
      </w:pPr>
      <w:r w:rsidRPr="00CE1480">
        <w:rPr>
          <w:rFonts w:ascii="Arial" w:hAnsi="Arial" w:cs="Arial"/>
        </w:rPr>
        <w:tab/>
      </w:r>
      <w:r w:rsidRPr="00CE1480">
        <w:rPr>
          <w:rFonts w:ascii="Arial" w:hAnsi="Arial" w:cs="Arial"/>
        </w:rPr>
        <w:t>最后，我要感谢我的家人</w:t>
      </w:r>
      <w:r w:rsidR="009627E4">
        <w:rPr>
          <w:rFonts w:ascii="Arial" w:hAnsi="Arial" w:cs="Arial"/>
        </w:rPr>
        <w:t>以及舍友</w:t>
      </w:r>
      <w:r w:rsidRPr="00CE1480">
        <w:rPr>
          <w:rFonts w:ascii="Arial" w:hAnsi="Arial" w:cs="Arial"/>
        </w:rPr>
        <w:t>。在他们的关怀和支持下，我顺利</w:t>
      </w:r>
      <w:r w:rsidR="009627E4">
        <w:rPr>
          <w:rFonts w:ascii="Arial" w:hAnsi="Arial" w:cs="Arial"/>
        </w:rPr>
        <w:t>而充实</w:t>
      </w:r>
      <w:r w:rsidRPr="00CE1480">
        <w:rPr>
          <w:rFonts w:ascii="Arial" w:hAnsi="Arial" w:cs="Arial"/>
        </w:rPr>
        <w:t>地走过了本科四年的时光。</w:t>
      </w:r>
    </w:p>
    <w:p w:rsidR="00FB3265" w:rsidRPr="00CE1480" w:rsidRDefault="00FB3265" w:rsidP="00FB3265">
      <w:pPr>
        <w:rPr>
          <w:rFonts w:ascii="Arial" w:hAnsi="Arial" w:cs="Arial"/>
        </w:rPr>
      </w:pPr>
      <w:r w:rsidRPr="00CE1480">
        <w:rPr>
          <w:rFonts w:ascii="Arial" w:hAnsi="Arial" w:cs="Arial"/>
        </w:rPr>
        <w:tab/>
      </w:r>
      <w:r w:rsidRPr="00CE1480">
        <w:rPr>
          <w:rFonts w:ascii="Arial" w:hAnsi="Arial" w:cs="Arial"/>
        </w:rPr>
        <w:t>希望所有关心和帮助过我的人一生幸福、安康！</w:t>
      </w:r>
    </w:p>
    <w:p w:rsidR="0016347D" w:rsidRPr="00FB3265" w:rsidRDefault="0016347D"/>
    <w:sectPr w:rsidR="0016347D" w:rsidRPr="00FB326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6D8" w:rsidRDefault="007506D8" w:rsidP="00FB3265">
      <w:pPr>
        <w:spacing w:line="240" w:lineRule="auto"/>
      </w:pPr>
      <w:r>
        <w:separator/>
      </w:r>
    </w:p>
  </w:endnote>
  <w:endnote w:type="continuationSeparator" w:id="0">
    <w:p w:rsidR="007506D8" w:rsidRDefault="007506D8" w:rsidP="00FB32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B4" w:rsidRPr="009A463E" w:rsidRDefault="004415B4" w:rsidP="00CC05A7">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B4" w:rsidRPr="00D65EAA" w:rsidRDefault="004415B4" w:rsidP="00CC05A7">
    <w:pPr>
      <w:pStyle w:val="a4"/>
      <w:jc w:val="center"/>
    </w:pPr>
    <w:r w:rsidRPr="00D65EAA">
      <w:fldChar w:fldCharType="begin"/>
    </w:r>
    <w:r w:rsidRPr="00D65EAA">
      <w:instrText>PAGE  \* ROMAN  \* MERGEFORMAT</w:instrText>
    </w:r>
    <w:r w:rsidRPr="00D65EAA">
      <w:fldChar w:fldCharType="separate"/>
    </w:r>
    <w:r w:rsidR="00065E06" w:rsidRPr="00065E06">
      <w:rPr>
        <w:noProof/>
        <w:lang w:val="zh-CN"/>
      </w:rPr>
      <w:t>V</w:t>
    </w:r>
    <w:r w:rsidRPr="00D65EA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B4" w:rsidRPr="00D65EAA" w:rsidRDefault="004415B4" w:rsidP="00CC05A7">
    <w:pPr>
      <w:pStyle w:val="a4"/>
      <w:jc w:val="center"/>
    </w:pPr>
    <w:r>
      <w:fldChar w:fldCharType="begin"/>
    </w:r>
    <w:r>
      <w:instrText>PAGE   \* MERGEFORMAT</w:instrText>
    </w:r>
    <w:r>
      <w:fldChar w:fldCharType="separate"/>
    </w:r>
    <w:r w:rsidR="00237609" w:rsidRPr="00237609">
      <w:rPr>
        <w:noProof/>
        <w:lang w:val="zh-CN"/>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6D8" w:rsidRDefault="007506D8" w:rsidP="00FB3265">
      <w:pPr>
        <w:spacing w:line="240" w:lineRule="auto"/>
      </w:pPr>
      <w:r>
        <w:separator/>
      </w:r>
    </w:p>
  </w:footnote>
  <w:footnote w:type="continuationSeparator" w:id="0">
    <w:p w:rsidR="007506D8" w:rsidRDefault="007506D8" w:rsidP="00FB326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15B4" w:rsidRPr="009A463E" w:rsidRDefault="004415B4" w:rsidP="00CC05A7">
    <w:pPr>
      <w:pStyle w:val="a3"/>
    </w:pPr>
    <w:r w:rsidRPr="009A463E">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start w:val="1"/>
      <w:numFmt w:val="chineseCounting"/>
      <w:suff w:val="nothing"/>
      <w:lvlText w:val="第%1章"/>
      <w:lvlJc w:val="left"/>
    </w:lvl>
  </w:abstractNum>
  <w:abstractNum w:abstractNumId="1">
    <w:nsid w:val="00000005"/>
    <w:multiLevelType w:val="singleLevel"/>
    <w:tmpl w:val="00000005"/>
    <w:lvl w:ilvl="0">
      <w:start w:val="1"/>
      <w:numFmt w:val="decimal"/>
      <w:suff w:val="nothing"/>
      <w:lvlText w:val="%1、"/>
      <w:lvlJc w:val="left"/>
    </w:lvl>
  </w:abstractNum>
  <w:abstractNum w:abstractNumId="2">
    <w:nsid w:val="00000008"/>
    <w:multiLevelType w:val="multilevel"/>
    <w:tmpl w:val="00000008"/>
    <w:lvl w:ilvl="0">
      <w:start w:val="1"/>
      <w:numFmt w:val="bullet"/>
      <w:lvlText w:val=""/>
      <w:lvlJc w:val="left"/>
      <w:pPr>
        <w:tabs>
          <w:tab w:val="num" w:pos="84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00000009"/>
    <w:multiLevelType w:val="singleLevel"/>
    <w:tmpl w:val="00000009"/>
    <w:lvl w:ilvl="0">
      <w:start w:val="1"/>
      <w:numFmt w:val="bullet"/>
      <w:lvlText w:val=""/>
      <w:lvlJc w:val="left"/>
      <w:pPr>
        <w:tabs>
          <w:tab w:val="num" w:pos="840"/>
        </w:tabs>
        <w:ind w:left="420" w:hanging="420"/>
      </w:pPr>
      <w:rPr>
        <w:rFonts w:ascii="Wingdings" w:hAnsi="Wingdings" w:hint="default"/>
      </w:rPr>
    </w:lvl>
  </w:abstractNum>
  <w:abstractNum w:abstractNumId="4">
    <w:nsid w:val="0000000A"/>
    <w:multiLevelType w:val="multilevel"/>
    <w:tmpl w:val="0000000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2" w:hAnsi="Wingdings 2" w:hint="default"/>
      </w:rPr>
    </w:lvl>
    <w:lvl w:ilvl="2">
      <w:start w:val="1"/>
      <w:numFmt w:val="bullet"/>
      <w:lvlText w:val=""/>
      <w:lvlJc w:val="left"/>
      <w:pPr>
        <w:tabs>
          <w:tab w:val="num" w:pos="2160"/>
        </w:tabs>
        <w:ind w:left="2160" w:hanging="360"/>
      </w:pPr>
      <w:rPr>
        <w:rFonts w:ascii="Wingdings 2" w:hAnsi="Wingdings 2" w:hint="default"/>
      </w:rPr>
    </w:lvl>
    <w:lvl w:ilvl="3">
      <w:start w:val="1"/>
      <w:numFmt w:val="bullet"/>
      <w:lvlText w:val=""/>
      <w:lvlJc w:val="left"/>
      <w:pPr>
        <w:tabs>
          <w:tab w:val="num" w:pos="2880"/>
        </w:tabs>
        <w:ind w:left="2880" w:hanging="360"/>
      </w:pPr>
      <w:rPr>
        <w:rFonts w:ascii="Wingdings 2" w:hAnsi="Wingdings 2" w:hint="default"/>
      </w:rPr>
    </w:lvl>
    <w:lvl w:ilvl="4">
      <w:start w:val="1"/>
      <w:numFmt w:val="bullet"/>
      <w:lvlText w:val=""/>
      <w:lvlJc w:val="left"/>
      <w:pPr>
        <w:tabs>
          <w:tab w:val="num" w:pos="3600"/>
        </w:tabs>
        <w:ind w:left="3600" w:hanging="360"/>
      </w:pPr>
      <w:rPr>
        <w:rFonts w:ascii="Wingdings 2" w:hAnsi="Wingdings 2" w:hint="default"/>
      </w:rPr>
    </w:lvl>
    <w:lvl w:ilvl="5">
      <w:start w:val="1"/>
      <w:numFmt w:val="bullet"/>
      <w:lvlText w:val=""/>
      <w:lvlJc w:val="left"/>
      <w:pPr>
        <w:tabs>
          <w:tab w:val="num" w:pos="4320"/>
        </w:tabs>
        <w:ind w:left="4320" w:hanging="360"/>
      </w:pPr>
      <w:rPr>
        <w:rFonts w:ascii="Wingdings 2" w:hAnsi="Wingdings 2" w:hint="default"/>
      </w:rPr>
    </w:lvl>
    <w:lvl w:ilvl="6">
      <w:start w:val="1"/>
      <w:numFmt w:val="bullet"/>
      <w:lvlText w:val=""/>
      <w:lvlJc w:val="left"/>
      <w:pPr>
        <w:tabs>
          <w:tab w:val="num" w:pos="5040"/>
        </w:tabs>
        <w:ind w:left="5040" w:hanging="360"/>
      </w:pPr>
      <w:rPr>
        <w:rFonts w:ascii="Wingdings 2" w:hAnsi="Wingdings 2" w:hint="default"/>
      </w:rPr>
    </w:lvl>
    <w:lvl w:ilvl="7">
      <w:start w:val="1"/>
      <w:numFmt w:val="bullet"/>
      <w:lvlText w:val=""/>
      <w:lvlJc w:val="left"/>
      <w:pPr>
        <w:tabs>
          <w:tab w:val="num" w:pos="5760"/>
        </w:tabs>
        <w:ind w:left="5760" w:hanging="360"/>
      </w:pPr>
      <w:rPr>
        <w:rFonts w:ascii="Wingdings 2" w:hAnsi="Wingdings 2" w:hint="default"/>
      </w:rPr>
    </w:lvl>
    <w:lvl w:ilvl="8">
      <w:start w:val="1"/>
      <w:numFmt w:val="bullet"/>
      <w:lvlText w:val=""/>
      <w:lvlJc w:val="left"/>
      <w:pPr>
        <w:tabs>
          <w:tab w:val="num" w:pos="6480"/>
        </w:tabs>
        <w:ind w:left="6480" w:hanging="360"/>
      </w:pPr>
      <w:rPr>
        <w:rFonts w:ascii="Wingdings 2" w:hAnsi="Wingdings 2" w:hint="default"/>
      </w:rPr>
    </w:lvl>
  </w:abstractNum>
  <w:abstractNum w:abstractNumId="5">
    <w:nsid w:val="0000000F"/>
    <w:multiLevelType w:val="singleLevel"/>
    <w:tmpl w:val="0000000F"/>
    <w:lvl w:ilvl="0">
      <w:start w:val="2"/>
      <w:numFmt w:val="decimal"/>
      <w:suff w:val="nothing"/>
      <w:lvlText w:val="%1、"/>
      <w:lvlJc w:val="left"/>
    </w:lvl>
  </w:abstractNum>
  <w:abstractNum w:abstractNumId="6">
    <w:nsid w:val="0E992CD4"/>
    <w:multiLevelType w:val="hybridMultilevel"/>
    <w:tmpl w:val="07B627BC"/>
    <w:lvl w:ilvl="0" w:tplc="A5C8665A">
      <w:start w:val="1"/>
      <w:numFmt w:val="japaneseCounting"/>
      <w:lvlText w:val="第%1章，"/>
      <w:lvlJc w:val="left"/>
      <w:pPr>
        <w:ind w:left="1785" w:hanging="13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F84673F"/>
    <w:multiLevelType w:val="multilevel"/>
    <w:tmpl w:val="19C27C3A"/>
    <w:lvl w:ilvl="0">
      <w:start w:val="1"/>
      <w:numFmt w:val="decimal"/>
      <w:lvlText w:val="%1."/>
      <w:lvlJc w:val="left"/>
      <w:pPr>
        <w:ind w:left="360" w:hanging="360"/>
      </w:pPr>
      <w:rPr>
        <w:rFonts w:hint="default"/>
      </w:rPr>
    </w:lvl>
    <w:lvl w:ilvl="1">
      <w:start w:val="4"/>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21C709B"/>
    <w:multiLevelType w:val="multilevel"/>
    <w:tmpl w:val="5B08BE16"/>
    <w:lvl w:ilvl="0">
      <w:start w:val="4"/>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5896BC2"/>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5ED647F"/>
    <w:multiLevelType w:val="multilevel"/>
    <w:tmpl w:val="E08C1B6A"/>
    <w:lvl w:ilvl="0">
      <w:start w:val="1"/>
      <w:numFmt w:val="decimal"/>
      <w:lvlText w:val="%1."/>
      <w:lvlJc w:val="left"/>
      <w:pPr>
        <w:ind w:left="360" w:hanging="360"/>
      </w:pPr>
      <w:rPr>
        <w:rFonts w:hint="default"/>
      </w:rPr>
    </w:lvl>
    <w:lvl w:ilvl="1">
      <w:start w:val="4"/>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nsid w:val="17CB76FD"/>
    <w:multiLevelType w:val="multilevel"/>
    <w:tmpl w:val="4D0E9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854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1B332BAB"/>
    <w:multiLevelType w:val="hybridMultilevel"/>
    <w:tmpl w:val="AD94BD90"/>
    <w:lvl w:ilvl="0" w:tplc="C53884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FDF70DB"/>
    <w:multiLevelType w:val="multilevel"/>
    <w:tmpl w:val="8676E270"/>
    <w:lvl w:ilvl="0">
      <w:start w:val="1"/>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216F6361"/>
    <w:multiLevelType w:val="hybridMultilevel"/>
    <w:tmpl w:val="D7522332"/>
    <w:lvl w:ilvl="0" w:tplc="41BC3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A14499"/>
    <w:multiLevelType w:val="hybridMultilevel"/>
    <w:tmpl w:val="8F5E8F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D0D07F1"/>
    <w:multiLevelType w:val="hybridMultilevel"/>
    <w:tmpl w:val="2C68DA90"/>
    <w:lvl w:ilvl="0" w:tplc="A07077F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287178A"/>
    <w:multiLevelType w:val="hybridMultilevel"/>
    <w:tmpl w:val="D036570C"/>
    <w:lvl w:ilvl="0" w:tplc="0000000B">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34B073F"/>
    <w:multiLevelType w:val="hybridMultilevel"/>
    <w:tmpl w:val="D37238E0"/>
    <w:lvl w:ilvl="0" w:tplc="B5A2902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5176A34"/>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5C21401"/>
    <w:multiLevelType w:val="hybridMultilevel"/>
    <w:tmpl w:val="58E003B0"/>
    <w:lvl w:ilvl="0" w:tplc="1894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BB67EEF"/>
    <w:multiLevelType w:val="hybridMultilevel"/>
    <w:tmpl w:val="3572C53E"/>
    <w:lvl w:ilvl="0" w:tplc="BCEE95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1E9530B"/>
    <w:multiLevelType w:val="hybridMultilevel"/>
    <w:tmpl w:val="F872E4CC"/>
    <w:lvl w:ilvl="0" w:tplc="54F6C2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0A5761"/>
    <w:multiLevelType w:val="hybridMultilevel"/>
    <w:tmpl w:val="DD8859B0"/>
    <w:lvl w:ilvl="0" w:tplc="A6629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977B3D"/>
    <w:multiLevelType w:val="hybridMultilevel"/>
    <w:tmpl w:val="DCC27906"/>
    <w:lvl w:ilvl="0" w:tplc="E47E3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C6213C9"/>
    <w:multiLevelType w:val="hybridMultilevel"/>
    <w:tmpl w:val="93466658"/>
    <w:lvl w:ilvl="0" w:tplc="0A803B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D8A7DFF"/>
    <w:multiLevelType w:val="hybridMultilevel"/>
    <w:tmpl w:val="EFA65566"/>
    <w:lvl w:ilvl="0" w:tplc="A4D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740D63"/>
    <w:multiLevelType w:val="hybridMultilevel"/>
    <w:tmpl w:val="24AC38BC"/>
    <w:lvl w:ilvl="0" w:tplc="88A46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180FB0"/>
    <w:multiLevelType w:val="hybridMultilevel"/>
    <w:tmpl w:val="95043BCA"/>
    <w:lvl w:ilvl="0" w:tplc="D8F6FE4E">
      <w:start w:val="1"/>
      <w:numFmt w:val="decimal"/>
      <w:lvlText w:val="（%1）"/>
      <w:lvlJc w:val="left"/>
      <w:pPr>
        <w:tabs>
          <w:tab w:val="num" w:pos="1140"/>
        </w:tabs>
        <w:ind w:left="1140" w:hanging="7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30">
    <w:nsid w:val="5F18703C"/>
    <w:multiLevelType w:val="hybridMultilevel"/>
    <w:tmpl w:val="A57CFCB2"/>
    <w:lvl w:ilvl="0" w:tplc="7652A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AE2FD9"/>
    <w:multiLevelType w:val="hybridMultilevel"/>
    <w:tmpl w:val="6464E4C2"/>
    <w:lvl w:ilvl="0" w:tplc="ECB8D9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FC4638"/>
    <w:multiLevelType w:val="multilevel"/>
    <w:tmpl w:val="23FC061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667B530B"/>
    <w:multiLevelType w:val="hybridMultilevel"/>
    <w:tmpl w:val="C6320104"/>
    <w:lvl w:ilvl="0" w:tplc="C87CE8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6BE4918"/>
    <w:multiLevelType w:val="hybridMultilevel"/>
    <w:tmpl w:val="6484844E"/>
    <w:lvl w:ilvl="0" w:tplc="ACE08060">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CE4472C"/>
    <w:multiLevelType w:val="hybridMultilevel"/>
    <w:tmpl w:val="4704C5EA"/>
    <w:lvl w:ilvl="0" w:tplc="08E821B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D8146BB"/>
    <w:multiLevelType w:val="hybridMultilevel"/>
    <w:tmpl w:val="B0F64ED6"/>
    <w:lvl w:ilvl="0" w:tplc="6016BE0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E731046"/>
    <w:multiLevelType w:val="hybridMultilevel"/>
    <w:tmpl w:val="B436243C"/>
    <w:lvl w:ilvl="0" w:tplc="5C0E06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6C50DE"/>
    <w:multiLevelType w:val="hybridMultilevel"/>
    <w:tmpl w:val="11844C46"/>
    <w:lvl w:ilvl="0" w:tplc="2EB2E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7B5291C"/>
    <w:multiLevelType w:val="hybridMultilevel"/>
    <w:tmpl w:val="6484844E"/>
    <w:lvl w:ilvl="0" w:tplc="ACE08060">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9E351E3"/>
    <w:multiLevelType w:val="hybridMultilevel"/>
    <w:tmpl w:val="A8763762"/>
    <w:lvl w:ilvl="0" w:tplc="3906E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AD04E77"/>
    <w:multiLevelType w:val="hybridMultilevel"/>
    <w:tmpl w:val="E6A630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C895A4E"/>
    <w:multiLevelType w:val="hybridMultilevel"/>
    <w:tmpl w:val="FFB2E0A0"/>
    <w:lvl w:ilvl="0" w:tplc="48A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D934279"/>
    <w:multiLevelType w:val="hybridMultilevel"/>
    <w:tmpl w:val="6484844E"/>
    <w:lvl w:ilvl="0" w:tplc="ACE08060">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2"/>
  </w:num>
  <w:num w:numId="4">
    <w:abstractNumId w:val="3"/>
  </w:num>
  <w:num w:numId="5">
    <w:abstractNumId w:val="4"/>
  </w:num>
  <w:num w:numId="6">
    <w:abstractNumId w:val="1"/>
  </w:num>
  <w:num w:numId="7">
    <w:abstractNumId w:val="31"/>
  </w:num>
  <w:num w:numId="8">
    <w:abstractNumId w:val="40"/>
  </w:num>
  <w:num w:numId="9">
    <w:abstractNumId w:val="11"/>
  </w:num>
  <w:num w:numId="10">
    <w:abstractNumId w:val="15"/>
  </w:num>
  <w:num w:numId="11">
    <w:abstractNumId w:val="41"/>
  </w:num>
  <w:num w:numId="12">
    <w:abstractNumId w:val="30"/>
  </w:num>
  <w:num w:numId="13">
    <w:abstractNumId w:val="28"/>
  </w:num>
  <w:num w:numId="14">
    <w:abstractNumId w:val="27"/>
  </w:num>
  <w:num w:numId="15">
    <w:abstractNumId w:val="37"/>
  </w:num>
  <w:num w:numId="16">
    <w:abstractNumId w:val="18"/>
  </w:num>
  <w:num w:numId="17">
    <w:abstractNumId w:val="21"/>
  </w:num>
  <w:num w:numId="18">
    <w:abstractNumId w:val="7"/>
  </w:num>
  <w:num w:numId="19">
    <w:abstractNumId w:val="24"/>
  </w:num>
  <w:num w:numId="20">
    <w:abstractNumId w:val="17"/>
  </w:num>
  <w:num w:numId="21">
    <w:abstractNumId w:val="19"/>
  </w:num>
  <w:num w:numId="22">
    <w:abstractNumId w:val="22"/>
  </w:num>
  <w:num w:numId="23">
    <w:abstractNumId w:val="10"/>
  </w:num>
  <w:num w:numId="24">
    <w:abstractNumId w:val="36"/>
  </w:num>
  <w:num w:numId="25">
    <w:abstractNumId w:val="26"/>
  </w:num>
  <w:num w:numId="26">
    <w:abstractNumId w:val="32"/>
  </w:num>
  <w:num w:numId="27">
    <w:abstractNumId w:val="35"/>
  </w:num>
  <w:num w:numId="28">
    <w:abstractNumId w:val="16"/>
  </w:num>
  <w:num w:numId="29">
    <w:abstractNumId w:val="5"/>
    <w:lvlOverride w:ilvl="0">
      <w:startOverride w:val="2"/>
    </w:lvlOverride>
  </w:num>
  <w:num w:numId="30">
    <w:abstractNumId w:val="13"/>
  </w:num>
  <w:num w:numId="31">
    <w:abstractNumId w:val="9"/>
  </w:num>
  <w:num w:numId="32">
    <w:abstractNumId w:val="42"/>
  </w:num>
  <w:num w:numId="33">
    <w:abstractNumId w:val="20"/>
  </w:num>
  <w:num w:numId="34">
    <w:abstractNumId w:val="12"/>
  </w:num>
  <w:num w:numId="35">
    <w:abstractNumId w:val="8"/>
  </w:num>
  <w:num w:numId="36">
    <w:abstractNumId w:val="14"/>
  </w:num>
  <w:num w:numId="37">
    <w:abstractNumId w:val="33"/>
  </w:num>
  <w:num w:numId="38">
    <w:abstractNumId w:val="38"/>
  </w:num>
  <w:num w:numId="39">
    <w:abstractNumId w:val="23"/>
  </w:num>
  <w:num w:numId="40">
    <w:abstractNumId w:val="25"/>
  </w:num>
  <w:num w:numId="41">
    <w:abstractNumId w:val="34"/>
  </w:num>
  <w:num w:numId="42">
    <w:abstractNumId w:val="39"/>
  </w:num>
  <w:num w:numId="43">
    <w:abstractNumId w:val="43"/>
  </w:num>
  <w:num w:numId="44">
    <w:abstractNumId w:val="6"/>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6A6"/>
    <w:rsid w:val="000016F9"/>
    <w:rsid w:val="00030033"/>
    <w:rsid w:val="00034A35"/>
    <w:rsid w:val="00065E06"/>
    <w:rsid w:val="00074A45"/>
    <w:rsid w:val="000A28BC"/>
    <w:rsid w:val="000A2C72"/>
    <w:rsid w:val="000C22C8"/>
    <w:rsid w:val="00134302"/>
    <w:rsid w:val="00163167"/>
    <w:rsid w:val="0016347D"/>
    <w:rsid w:val="0017784F"/>
    <w:rsid w:val="001E4B74"/>
    <w:rsid w:val="001F6C45"/>
    <w:rsid w:val="00212A73"/>
    <w:rsid w:val="00215364"/>
    <w:rsid w:val="00237609"/>
    <w:rsid w:val="00250473"/>
    <w:rsid w:val="00253A07"/>
    <w:rsid w:val="002752E7"/>
    <w:rsid w:val="00292BDC"/>
    <w:rsid w:val="00294D4B"/>
    <w:rsid w:val="002A27CD"/>
    <w:rsid w:val="002E1C3D"/>
    <w:rsid w:val="002E76CA"/>
    <w:rsid w:val="00350187"/>
    <w:rsid w:val="00362C4F"/>
    <w:rsid w:val="00395FED"/>
    <w:rsid w:val="003B55F4"/>
    <w:rsid w:val="003F2BF8"/>
    <w:rsid w:val="003F5091"/>
    <w:rsid w:val="00410FF9"/>
    <w:rsid w:val="004212DC"/>
    <w:rsid w:val="00424DFD"/>
    <w:rsid w:val="004415B4"/>
    <w:rsid w:val="00451627"/>
    <w:rsid w:val="00455067"/>
    <w:rsid w:val="004A2DFE"/>
    <w:rsid w:val="004B7002"/>
    <w:rsid w:val="004E177F"/>
    <w:rsid w:val="005208E9"/>
    <w:rsid w:val="005220FE"/>
    <w:rsid w:val="005277D6"/>
    <w:rsid w:val="005333B4"/>
    <w:rsid w:val="0054540C"/>
    <w:rsid w:val="0054671F"/>
    <w:rsid w:val="00557D6F"/>
    <w:rsid w:val="005663E1"/>
    <w:rsid w:val="005836B1"/>
    <w:rsid w:val="00587CC4"/>
    <w:rsid w:val="005A6E29"/>
    <w:rsid w:val="005C34E6"/>
    <w:rsid w:val="005C674D"/>
    <w:rsid w:val="005E18E9"/>
    <w:rsid w:val="005F6C65"/>
    <w:rsid w:val="0061687E"/>
    <w:rsid w:val="00625316"/>
    <w:rsid w:val="00626CAB"/>
    <w:rsid w:val="00634F9F"/>
    <w:rsid w:val="006510EC"/>
    <w:rsid w:val="0066737D"/>
    <w:rsid w:val="006D5BD0"/>
    <w:rsid w:val="00710E4E"/>
    <w:rsid w:val="00712212"/>
    <w:rsid w:val="007506D8"/>
    <w:rsid w:val="007548F2"/>
    <w:rsid w:val="00782371"/>
    <w:rsid w:val="00791FAE"/>
    <w:rsid w:val="007934D2"/>
    <w:rsid w:val="007E78C5"/>
    <w:rsid w:val="008062B3"/>
    <w:rsid w:val="0080735E"/>
    <w:rsid w:val="00812B79"/>
    <w:rsid w:val="00814E06"/>
    <w:rsid w:val="00844F5A"/>
    <w:rsid w:val="0084592D"/>
    <w:rsid w:val="00851E6B"/>
    <w:rsid w:val="008E5E17"/>
    <w:rsid w:val="009007F1"/>
    <w:rsid w:val="0091210C"/>
    <w:rsid w:val="00914415"/>
    <w:rsid w:val="00916994"/>
    <w:rsid w:val="009627E4"/>
    <w:rsid w:val="009753E4"/>
    <w:rsid w:val="0099263B"/>
    <w:rsid w:val="00992FDD"/>
    <w:rsid w:val="009A5547"/>
    <w:rsid w:val="009E7F18"/>
    <w:rsid w:val="00A07A83"/>
    <w:rsid w:val="00A256A6"/>
    <w:rsid w:val="00A25EA3"/>
    <w:rsid w:val="00A40C61"/>
    <w:rsid w:val="00A40D66"/>
    <w:rsid w:val="00A573FC"/>
    <w:rsid w:val="00A67B53"/>
    <w:rsid w:val="00A67E44"/>
    <w:rsid w:val="00AD05CF"/>
    <w:rsid w:val="00AD135F"/>
    <w:rsid w:val="00AF20EB"/>
    <w:rsid w:val="00B15F9B"/>
    <w:rsid w:val="00B45584"/>
    <w:rsid w:val="00B55864"/>
    <w:rsid w:val="00B83CFA"/>
    <w:rsid w:val="00B9655D"/>
    <w:rsid w:val="00BD2024"/>
    <w:rsid w:val="00BD3044"/>
    <w:rsid w:val="00BF73AD"/>
    <w:rsid w:val="00C00B8A"/>
    <w:rsid w:val="00C10C10"/>
    <w:rsid w:val="00C522F1"/>
    <w:rsid w:val="00C94063"/>
    <w:rsid w:val="00CB246F"/>
    <w:rsid w:val="00CB38D2"/>
    <w:rsid w:val="00CC05A7"/>
    <w:rsid w:val="00D03C12"/>
    <w:rsid w:val="00D173F1"/>
    <w:rsid w:val="00D32E41"/>
    <w:rsid w:val="00D40276"/>
    <w:rsid w:val="00D50FF2"/>
    <w:rsid w:val="00D76E88"/>
    <w:rsid w:val="00D81511"/>
    <w:rsid w:val="00DC79AB"/>
    <w:rsid w:val="00DD2309"/>
    <w:rsid w:val="00E16E97"/>
    <w:rsid w:val="00E23637"/>
    <w:rsid w:val="00E56AB2"/>
    <w:rsid w:val="00E731FA"/>
    <w:rsid w:val="00E755B3"/>
    <w:rsid w:val="00E87809"/>
    <w:rsid w:val="00EC42CB"/>
    <w:rsid w:val="00F17DE4"/>
    <w:rsid w:val="00F27051"/>
    <w:rsid w:val="00F51AC5"/>
    <w:rsid w:val="00F61566"/>
    <w:rsid w:val="00F70BCF"/>
    <w:rsid w:val="00FB3265"/>
    <w:rsid w:val="00FC2AA9"/>
    <w:rsid w:val="00FC6788"/>
    <w:rsid w:val="00FE0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265"/>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FB326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qFormat/>
    <w:rsid w:val="00FB326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B32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32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3265"/>
    <w:rPr>
      <w:sz w:val="18"/>
      <w:szCs w:val="18"/>
    </w:rPr>
  </w:style>
  <w:style w:type="paragraph" w:styleId="a4">
    <w:name w:val="footer"/>
    <w:basedOn w:val="a"/>
    <w:link w:val="Char0"/>
    <w:uiPriority w:val="99"/>
    <w:unhideWhenUsed/>
    <w:rsid w:val="00FB3265"/>
    <w:pPr>
      <w:tabs>
        <w:tab w:val="center" w:pos="4153"/>
        <w:tab w:val="right" w:pos="8306"/>
      </w:tabs>
      <w:snapToGrid w:val="0"/>
      <w:jc w:val="left"/>
    </w:pPr>
    <w:rPr>
      <w:sz w:val="18"/>
      <w:szCs w:val="18"/>
    </w:rPr>
  </w:style>
  <w:style w:type="character" w:customStyle="1" w:styleId="Char0">
    <w:name w:val="页脚 Char"/>
    <w:basedOn w:val="a0"/>
    <w:link w:val="a4"/>
    <w:uiPriority w:val="99"/>
    <w:rsid w:val="00FB3265"/>
    <w:rPr>
      <w:sz w:val="18"/>
      <w:szCs w:val="18"/>
    </w:rPr>
  </w:style>
  <w:style w:type="character" w:customStyle="1" w:styleId="1Char">
    <w:name w:val="标题 1 Char"/>
    <w:basedOn w:val="a0"/>
    <w:link w:val="1"/>
    <w:rsid w:val="00FB3265"/>
    <w:rPr>
      <w:rFonts w:ascii="Times New Roman" w:eastAsia="黑体" w:hAnsi="Times New Roman" w:cs="Times New Roman"/>
      <w:b/>
      <w:bCs/>
      <w:kern w:val="44"/>
      <w:sz w:val="44"/>
      <w:szCs w:val="44"/>
    </w:rPr>
  </w:style>
  <w:style w:type="character" w:customStyle="1" w:styleId="2Char">
    <w:name w:val="标题 2 Char"/>
    <w:basedOn w:val="a0"/>
    <w:link w:val="2"/>
    <w:rsid w:val="00FB3265"/>
    <w:rPr>
      <w:rFonts w:ascii="Arial" w:eastAsia="黑体" w:hAnsi="Arial" w:cs="Times New Roman"/>
      <w:b/>
      <w:bCs/>
      <w:sz w:val="32"/>
      <w:szCs w:val="32"/>
    </w:rPr>
  </w:style>
  <w:style w:type="character" w:customStyle="1" w:styleId="3Char">
    <w:name w:val="标题 3 Char"/>
    <w:basedOn w:val="a0"/>
    <w:link w:val="3"/>
    <w:uiPriority w:val="99"/>
    <w:rsid w:val="00FB3265"/>
    <w:rPr>
      <w:rFonts w:ascii="Times New Roman" w:eastAsia="宋体" w:hAnsi="Times New Roman" w:cs="Times New Roman"/>
      <w:b/>
      <w:bCs/>
      <w:sz w:val="32"/>
      <w:szCs w:val="32"/>
    </w:rPr>
  </w:style>
  <w:style w:type="character" w:styleId="a5">
    <w:name w:val="annotation reference"/>
    <w:rsid w:val="00FB3265"/>
    <w:rPr>
      <w:sz w:val="21"/>
      <w:szCs w:val="21"/>
    </w:rPr>
  </w:style>
  <w:style w:type="character" w:styleId="a6">
    <w:name w:val="endnote reference"/>
    <w:rsid w:val="00FB3265"/>
    <w:rPr>
      <w:vertAlign w:val="superscript"/>
    </w:rPr>
  </w:style>
  <w:style w:type="character" w:styleId="HTML">
    <w:name w:val="HTML Code"/>
    <w:uiPriority w:val="99"/>
    <w:rsid w:val="00FB3265"/>
    <w:rPr>
      <w:rFonts w:ascii="宋体" w:eastAsia="宋体" w:hAnsi="宋体" w:cs="宋体"/>
      <w:sz w:val="24"/>
      <w:szCs w:val="24"/>
    </w:rPr>
  </w:style>
  <w:style w:type="character" w:styleId="a7">
    <w:name w:val="page number"/>
    <w:basedOn w:val="a0"/>
    <w:rsid w:val="00FB3265"/>
  </w:style>
  <w:style w:type="character" w:styleId="a8">
    <w:name w:val="footnote reference"/>
    <w:rsid w:val="00FB3265"/>
    <w:rPr>
      <w:vertAlign w:val="superscript"/>
    </w:rPr>
  </w:style>
  <w:style w:type="character" w:styleId="a9">
    <w:name w:val="Hyperlink"/>
    <w:uiPriority w:val="99"/>
    <w:rsid w:val="00FB3265"/>
    <w:rPr>
      <w:color w:val="0000FF"/>
      <w:u w:val="single"/>
    </w:rPr>
  </w:style>
  <w:style w:type="character" w:customStyle="1" w:styleId="code">
    <w:name w:val="code"/>
    <w:rsid w:val="00FB3265"/>
  </w:style>
  <w:style w:type="character" w:customStyle="1" w:styleId="apple-style-span">
    <w:name w:val="apple-style-span"/>
    <w:basedOn w:val="a0"/>
    <w:rsid w:val="00FB3265"/>
  </w:style>
  <w:style w:type="character" w:customStyle="1" w:styleId="Char1">
    <w:name w:val="脚注文本 Char"/>
    <w:link w:val="aa"/>
    <w:rsid w:val="00FB3265"/>
    <w:rPr>
      <w:rFonts w:eastAsia="宋体"/>
      <w:sz w:val="18"/>
      <w:szCs w:val="18"/>
      <w:lang w:eastAsia="en-US" w:bidi="en-US"/>
    </w:rPr>
  </w:style>
  <w:style w:type="character" w:customStyle="1" w:styleId="4CharChar">
    <w:name w:val="图目录4 Char Char"/>
    <w:link w:val="4"/>
    <w:uiPriority w:val="99"/>
    <w:rsid w:val="00FB3265"/>
    <w:rPr>
      <w:rFonts w:ascii="Arial" w:eastAsia="宋体" w:hAnsi="Arial" w:cs="宋体"/>
      <w:sz w:val="24"/>
      <w:szCs w:val="24"/>
    </w:rPr>
  </w:style>
  <w:style w:type="character" w:customStyle="1" w:styleId="string">
    <w:name w:val="string"/>
    <w:rsid w:val="00FB3265"/>
  </w:style>
  <w:style w:type="character" w:customStyle="1" w:styleId="comment">
    <w:name w:val="comment"/>
    <w:rsid w:val="00FB3265"/>
  </w:style>
  <w:style w:type="paragraph" w:styleId="ab">
    <w:name w:val="Document Map"/>
    <w:basedOn w:val="a"/>
    <w:link w:val="Char2"/>
    <w:rsid w:val="00FB3265"/>
    <w:pPr>
      <w:shd w:val="clear" w:color="auto" w:fill="000080"/>
    </w:pPr>
  </w:style>
  <w:style w:type="character" w:customStyle="1" w:styleId="Char2">
    <w:name w:val="文档结构图 Char"/>
    <w:basedOn w:val="a0"/>
    <w:link w:val="ab"/>
    <w:rsid w:val="00FB3265"/>
    <w:rPr>
      <w:rFonts w:ascii="Times New Roman" w:eastAsia="宋体" w:hAnsi="Times New Roman" w:cs="Times New Roman"/>
      <w:sz w:val="24"/>
      <w:szCs w:val="24"/>
      <w:shd w:val="clear" w:color="auto" w:fill="000080"/>
    </w:rPr>
  </w:style>
  <w:style w:type="paragraph" w:styleId="ac">
    <w:name w:val="table of figures"/>
    <w:basedOn w:val="a"/>
    <w:next w:val="a"/>
    <w:uiPriority w:val="99"/>
    <w:rsid w:val="00FB3265"/>
    <w:pPr>
      <w:ind w:leftChars="200" w:left="200" w:hangingChars="200" w:hanging="200"/>
    </w:pPr>
  </w:style>
  <w:style w:type="paragraph" w:styleId="20">
    <w:name w:val="toc 2"/>
    <w:basedOn w:val="a"/>
    <w:next w:val="a"/>
    <w:uiPriority w:val="39"/>
    <w:qFormat/>
    <w:rsid w:val="00FB3265"/>
    <w:pPr>
      <w:tabs>
        <w:tab w:val="right" w:leader="dot" w:pos="8296"/>
      </w:tabs>
      <w:ind w:leftChars="200" w:left="420"/>
      <w:jc w:val="left"/>
    </w:pPr>
    <w:rPr>
      <w:rFonts w:ascii="Arial" w:hAnsi="Arial"/>
      <w:szCs w:val="28"/>
    </w:rPr>
  </w:style>
  <w:style w:type="paragraph" w:styleId="ad">
    <w:name w:val="annotation text"/>
    <w:basedOn w:val="a"/>
    <w:link w:val="Char3"/>
    <w:rsid w:val="00FB3265"/>
    <w:pPr>
      <w:jc w:val="left"/>
    </w:pPr>
  </w:style>
  <w:style w:type="character" w:customStyle="1" w:styleId="Char3">
    <w:name w:val="批注文字 Char"/>
    <w:basedOn w:val="a0"/>
    <w:link w:val="ad"/>
    <w:rsid w:val="00FB3265"/>
    <w:rPr>
      <w:rFonts w:ascii="Times New Roman" w:eastAsia="宋体" w:hAnsi="Times New Roman" w:cs="Times New Roman"/>
      <w:sz w:val="24"/>
      <w:szCs w:val="24"/>
    </w:rPr>
  </w:style>
  <w:style w:type="paragraph" w:styleId="10">
    <w:name w:val="toc 1"/>
    <w:basedOn w:val="a"/>
    <w:next w:val="a"/>
    <w:uiPriority w:val="39"/>
    <w:qFormat/>
    <w:rsid w:val="00FB3265"/>
    <w:pPr>
      <w:tabs>
        <w:tab w:val="right" w:leader="dot" w:pos="8296"/>
      </w:tabs>
      <w:jc w:val="left"/>
    </w:pPr>
    <w:rPr>
      <w:b/>
      <w:szCs w:val="30"/>
    </w:rPr>
  </w:style>
  <w:style w:type="paragraph" w:styleId="ae">
    <w:name w:val="endnote text"/>
    <w:basedOn w:val="a"/>
    <w:link w:val="Char4"/>
    <w:rsid w:val="00FB3265"/>
    <w:pPr>
      <w:snapToGrid w:val="0"/>
      <w:jc w:val="left"/>
    </w:pPr>
  </w:style>
  <w:style w:type="character" w:customStyle="1" w:styleId="Char4">
    <w:name w:val="尾注文本 Char"/>
    <w:basedOn w:val="a0"/>
    <w:link w:val="ae"/>
    <w:rsid w:val="00FB3265"/>
    <w:rPr>
      <w:rFonts w:ascii="Times New Roman" w:eastAsia="宋体" w:hAnsi="Times New Roman" w:cs="Times New Roman"/>
      <w:sz w:val="24"/>
      <w:szCs w:val="24"/>
    </w:rPr>
  </w:style>
  <w:style w:type="paragraph" w:styleId="30">
    <w:name w:val="toc 3"/>
    <w:basedOn w:val="a"/>
    <w:next w:val="a"/>
    <w:uiPriority w:val="39"/>
    <w:qFormat/>
    <w:rsid w:val="00FB3265"/>
    <w:pPr>
      <w:tabs>
        <w:tab w:val="right" w:leader="dot" w:pos="8296"/>
      </w:tabs>
      <w:ind w:leftChars="400" w:left="840"/>
      <w:jc w:val="left"/>
    </w:pPr>
    <w:rPr>
      <w:rFonts w:ascii="Arial" w:hAnsi="Arial"/>
      <w:szCs w:val="28"/>
    </w:rPr>
  </w:style>
  <w:style w:type="paragraph" w:styleId="af">
    <w:name w:val="annotation subject"/>
    <w:basedOn w:val="ad"/>
    <w:next w:val="ad"/>
    <w:link w:val="Char5"/>
    <w:rsid w:val="00FB3265"/>
    <w:rPr>
      <w:b/>
      <w:bCs/>
    </w:rPr>
  </w:style>
  <w:style w:type="character" w:customStyle="1" w:styleId="Char5">
    <w:name w:val="批注主题 Char"/>
    <w:basedOn w:val="Char3"/>
    <w:link w:val="af"/>
    <w:rsid w:val="00FB3265"/>
    <w:rPr>
      <w:rFonts w:ascii="Times New Roman" w:eastAsia="宋体" w:hAnsi="Times New Roman" w:cs="Times New Roman"/>
      <w:b/>
      <w:bCs/>
      <w:sz w:val="24"/>
      <w:szCs w:val="24"/>
    </w:rPr>
  </w:style>
  <w:style w:type="paragraph" w:styleId="HTML0">
    <w:name w:val="HTML Preformatted"/>
    <w:basedOn w:val="a"/>
    <w:link w:val="HTMLChar"/>
    <w:rsid w:val="00FB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Char">
    <w:name w:val="HTML 预设格式 Char"/>
    <w:basedOn w:val="a0"/>
    <w:link w:val="HTML0"/>
    <w:rsid w:val="00FB3265"/>
    <w:rPr>
      <w:rFonts w:ascii="宋体" w:eastAsia="宋体" w:hAnsi="宋体" w:cs="宋体"/>
      <w:sz w:val="24"/>
      <w:szCs w:val="24"/>
    </w:rPr>
  </w:style>
  <w:style w:type="paragraph" w:styleId="af0">
    <w:name w:val="Balloon Text"/>
    <w:basedOn w:val="a"/>
    <w:link w:val="Char6"/>
    <w:rsid w:val="00FB3265"/>
    <w:rPr>
      <w:sz w:val="18"/>
      <w:szCs w:val="18"/>
    </w:rPr>
  </w:style>
  <w:style w:type="character" w:customStyle="1" w:styleId="Char6">
    <w:name w:val="批注框文本 Char"/>
    <w:basedOn w:val="a0"/>
    <w:link w:val="af0"/>
    <w:rsid w:val="00FB3265"/>
    <w:rPr>
      <w:rFonts w:ascii="Times New Roman" w:eastAsia="宋体" w:hAnsi="Times New Roman" w:cs="Times New Roman"/>
      <w:sz w:val="18"/>
      <w:szCs w:val="18"/>
    </w:rPr>
  </w:style>
  <w:style w:type="paragraph" w:styleId="aa">
    <w:name w:val="footnote text"/>
    <w:basedOn w:val="a"/>
    <w:link w:val="Char1"/>
    <w:rsid w:val="00FB3265"/>
    <w:pPr>
      <w:widowControl/>
      <w:snapToGrid w:val="0"/>
      <w:spacing w:line="400" w:lineRule="exact"/>
      <w:jc w:val="left"/>
    </w:pPr>
    <w:rPr>
      <w:rFonts w:asciiTheme="minorHAnsi" w:hAnsiTheme="minorHAnsi" w:cstheme="minorBidi"/>
      <w:sz w:val="18"/>
      <w:szCs w:val="18"/>
      <w:lang w:eastAsia="en-US" w:bidi="en-US"/>
    </w:rPr>
  </w:style>
  <w:style w:type="character" w:customStyle="1" w:styleId="Char10">
    <w:name w:val="脚注文本 Char1"/>
    <w:basedOn w:val="a0"/>
    <w:uiPriority w:val="99"/>
    <w:semiHidden/>
    <w:rsid w:val="00FB3265"/>
    <w:rPr>
      <w:rFonts w:ascii="Times New Roman" w:eastAsia="宋体" w:hAnsi="Times New Roman" w:cs="Times New Roman"/>
      <w:sz w:val="18"/>
      <w:szCs w:val="18"/>
    </w:rPr>
  </w:style>
  <w:style w:type="paragraph" w:styleId="af1">
    <w:name w:val="Plain Text"/>
    <w:basedOn w:val="a"/>
    <w:link w:val="Char7"/>
    <w:rsid w:val="00FB3265"/>
    <w:rPr>
      <w:rFonts w:ascii="宋体" w:hAnsi="Courier New" w:cs="Courier New"/>
      <w:szCs w:val="21"/>
    </w:rPr>
  </w:style>
  <w:style w:type="character" w:customStyle="1" w:styleId="Char7">
    <w:name w:val="纯文本 Char"/>
    <w:basedOn w:val="a0"/>
    <w:link w:val="af1"/>
    <w:rsid w:val="00FB3265"/>
    <w:rPr>
      <w:rFonts w:ascii="宋体" w:eastAsia="宋体" w:hAnsi="Courier New" w:cs="Courier New"/>
      <w:sz w:val="24"/>
      <w:szCs w:val="21"/>
    </w:rPr>
  </w:style>
  <w:style w:type="paragraph" w:customStyle="1" w:styleId="11">
    <w:name w:val="列出段落1"/>
    <w:basedOn w:val="a"/>
    <w:rsid w:val="00FB3265"/>
    <w:pPr>
      <w:widowControl/>
      <w:spacing w:line="400" w:lineRule="exact"/>
      <w:ind w:left="720"/>
      <w:contextualSpacing/>
      <w:jc w:val="left"/>
    </w:pPr>
    <w:rPr>
      <w:kern w:val="0"/>
      <w:lang w:eastAsia="en-US" w:bidi="en-US"/>
    </w:rPr>
  </w:style>
  <w:style w:type="paragraph" w:customStyle="1" w:styleId="ListParagraph1">
    <w:name w:val="List Paragraph1"/>
    <w:basedOn w:val="a"/>
    <w:rsid w:val="00FB3265"/>
    <w:pPr>
      <w:widowControl/>
      <w:ind w:firstLineChars="200" w:firstLine="420"/>
      <w:jc w:val="left"/>
    </w:pPr>
    <w:rPr>
      <w:kern w:val="0"/>
      <w:sz w:val="22"/>
      <w:szCs w:val="20"/>
      <w:lang w:eastAsia="en-US"/>
    </w:rPr>
  </w:style>
  <w:style w:type="paragraph" w:customStyle="1" w:styleId="4">
    <w:name w:val="图目录4"/>
    <w:basedOn w:val="ac"/>
    <w:next w:val="a"/>
    <w:link w:val="4CharChar"/>
    <w:autoRedefine/>
    <w:uiPriority w:val="99"/>
    <w:qFormat/>
    <w:rsid w:val="00FB3265"/>
    <w:pPr>
      <w:spacing w:line="360" w:lineRule="auto"/>
      <w:ind w:leftChars="0" w:left="0" w:firstLineChars="0" w:firstLine="0"/>
      <w:jc w:val="center"/>
    </w:pPr>
    <w:rPr>
      <w:rFonts w:ascii="Arial" w:hAnsi="Arial" w:cs="宋体"/>
    </w:rPr>
  </w:style>
  <w:style w:type="paragraph" w:customStyle="1" w:styleId="21">
    <w:name w:val="表目录2"/>
    <w:basedOn w:val="ac"/>
    <w:next w:val="a"/>
    <w:autoRedefine/>
    <w:uiPriority w:val="99"/>
    <w:qFormat/>
    <w:rsid w:val="00FB3265"/>
    <w:pPr>
      <w:spacing w:line="360" w:lineRule="auto"/>
      <w:ind w:leftChars="0" w:left="0" w:firstLineChars="0" w:firstLine="0"/>
      <w:jc w:val="center"/>
    </w:pPr>
    <w:rPr>
      <w:rFonts w:ascii="Arial" w:hAnsi="Arial" w:cs="Arial"/>
    </w:rPr>
  </w:style>
  <w:style w:type="table" w:styleId="af2">
    <w:name w:val="Table Grid"/>
    <w:basedOn w:val="a1"/>
    <w:uiPriority w:val="59"/>
    <w:rsid w:val="00FB3265"/>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FB3265"/>
    <w:pPr>
      <w:widowControl/>
      <w:spacing w:before="480" w:after="0" w:line="276" w:lineRule="auto"/>
      <w:jc w:val="left"/>
      <w:outlineLvl w:val="9"/>
    </w:pPr>
    <w:rPr>
      <w:rFonts w:ascii="Cambria" w:hAnsi="Cambria"/>
      <w:color w:val="365F91"/>
      <w:kern w:val="0"/>
      <w:sz w:val="28"/>
      <w:szCs w:val="28"/>
    </w:rPr>
  </w:style>
  <w:style w:type="paragraph" w:styleId="af3">
    <w:name w:val="caption"/>
    <w:basedOn w:val="a"/>
    <w:next w:val="a"/>
    <w:unhideWhenUsed/>
    <w:qFormat/>
    <w:rsid w:val="00FB3265"/>
    <w:pPr>
      <w:jc w:val="center"/>
    </w:pPr>
    <w:rPr>
      <w:rFonts w:ascii="Cambria" w:hAnsi="Cambria"/>
      <w:szCs w:val="20"/>
    </w:rPr>
  </w:style>
  <w:style w:type="character" w:styleId="af4">
    <w:name w:val="Strong"/>
    <w:uiPriority w:val="22"/>
    <w:qFormat/>
    <w:rsid w:val="00FB3265"/>
    <w:rPr>
      <w:b/>
      <w:bCs/>
    </w:rPr>
  </w:style>
  <w:style w:type="character" w:customStyle="1" w:styleId="apple-converted-space">
    <w:name w:val="apple-converted-space"/>
    <w:rsid w:val="00FB3265"/>
  </w:style>
  <w:style w:type="character" w:styleId="af5">
    <w:name w:val="Emphasis"/>
    <w:uiPriority w:val="20"/>
    <w:qFormat/>
    <w:rsid w:val="00FB3265"/>
    <w:rPr>
      <w:i/>
      <w:iCs/>
    </w:rPr>
  </w:style>
  <w:style w:type="paragraph" w:styleId="af6">
    <w:name w:val="No Spacing"/>
    <w:uiPriority w:val="1"/>
    <w:qFormat/>
    <w:rsid w:val="00FB3265"/>
    <w:pPr>
      <w:widowControl w:val="0"/>
      <w:jc w:val="both"/>
    </w:pPr>
    <w:rPr>
      <w:rFonts w:ascii="Times New Roman" w:eastAsia="宋体" w:hAnsi="Times New Roman" w:cs="Times New Roman"/>
      <w:szCs w:val="24"/>
    </w:rPr>
  </w:style>
  <w:style w:type="table" w:styleId="af7">
    <w:name w:val="Light Shading"/>
    <w:basedOn w:val="a1"/>
    <w:uiPriority w:val="60"/>
    <w:rsid w:val="00FB3265"/>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
    <w:name w:val="Light Shading Accent 1"/>
    <w:basedOn w:val="a1"/>
    <w:uiPriority w:val="60"/>
    <w:rsid w:val="00FB3265"/>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Shading Accent 3"/>
    <w:basedOn w:val="a1"/>
    <w:uiPriority w:val="60"/>
    <w:rsid w:val="00FB3265"/>
    <w:rPr>
      <w:rFonts w:ascii="Times New Roman" w:eastAsia="宋体" w:hAnsi="Times New Roman" w:cs="Times New Roman"/>
      <w:color w:val="76923C"/>
      <w:kern w:val="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30">
    <w:name w:val="Light Grid Accent 3"/>
    <w:basedOn w:val="a1"/>
    <w:uiPriority w:val="62"/>
    <w:rsid w:val="00FB3265"/>
    <w:rPr>
      <w:rFonts w:ascii="Times New Roman" w:eastAsia="宋体" w:hAnsi="Times New Roman"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8">
    <w:name w:val="List Paragraph"/>
    <w:basedOn w:val="a"/>
    <w:uiPriority w:val="34"/>
    <w:qFormat/>
    <w:rsid w:val="00FB3265"/>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265"/>
    <w:pPr>
      <w:widowControl w:val="0"/>
      <w:spacing w:line="300" w:lineRule="auto"/>
      <w:jc w:val="both"/>
    </w:pPr>
    <w:rPr>
      <w:rFonts w:ascii="Times New Roman" w:eastAsia="宋体" w:hAnsi="Times New Roman" w:cs="Times New Roman"/>
      <w:sz w:val="24"/>
      <w:szCs w:val="24"/>
    </w:rPr>
  </w:style>
  <w:style w:type="paragraph" w:styleId="1">
    <w:name w:val="heading 1"/>
    <w:basedOn w:val="a"/>
    <w:next w:val="a"/>
    <w:link w:val="1Char"/>
    <w:qFormat/>
    <w:rsid w:val="00FB3265"/>
    <w:pPr>
      <w:keepNext/>
      <w:keepLines/>
      <w:spacing w:before="340" w:after="330" w:line="578" w:lineRule="auto"/>
      <w:outlineLvl w:val="0"/>
    </w:pPr>
    <w:rPr>
      <w:rFonts w:eastAsia="黑体"/>
      <w:b/>
      <w:bCs/>
      <w:kern w:val="44"/>
      <w:sz w:val="44"/>
      <w:szCs w:val="44"/>
    </w:rPr>
  </w:style>
  <w:style w:type="paragraph" w:styleId="2">
    <w:name w:val="heading 2"/>
    <w:basedOn w:val="a"/>
    <w:next w:val="a"/>
    <w:link w:val="2Char"/>
    <w:qFormat/>
    <w:rsid w:val="00FB326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FB32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B32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B3265"/>
    <w:rPr>
      <w:sz w:val="18"/>
      <w:szCs w:val="18"/>
    </w:rPr>
  </w:style>
  <w:style w:type="paragraph" w:styleId="a4">
    <w:name w:val="footer"/>
    <w:basedOn w:val="a"/>
    <w:link w:val="Char0"/>
    <w:uiPriority w:val="99"/>
    <w:unhideWhenUsed/>
    <w:rsid w:val="00FB3265"/>
    <w:pPr>
      <w:tabs>
        <w:tab w:val="center" w:pos="4153"/>
        <w:tab w:val="right" w:pos="8306"/>
      </w:tabs>
      <w:snapToGrid w:val="0"/>
      <w:jc w:val="left"/>
    </w:pPr>
    <w:rPr>
      <w:sz w:val="18"/>
      <w:szCs w:val="18"/>
    </w:rPr>
  </w:style>
  <w:style w:type="character" w:customStyle="1" w:styleId="Char0">
    <w:name w:val="页脚 Char"/>
    <w:basedOn w:val="a0"/>
    <w:link w:val="a4"/>
    <w:uiPriority w:val="99"/>
    <w:rsid w:val="00FB3265"/>
    <w:rPr>
      <w:sz w:val="18"/>
      <w:szCs w:val="18"/>
    </w:rPr>
  </w:style>
  <w:style w:type="character" w:customStyle="1" w:styleId="1Char">
    <w:name w:val="标题 1 Char"/>
    <w:basedOn w:val="a0"/>
    <w:link w:val="1"/>
    <w:rsid w:val="00FB3265"/>
    <w:rPr>
      <w:rFonts w:ascii="Times New Roman" w:eastAsia="黑体" w:hAnsi="Times New Roman" w:cs="Times New Roman"/>
      <w:b/>
      <w:bCs/>
      <w:kern w:val="44"/>
      <w:sz w:val="44"/>
      <w:szCs w:val="44"/>
    </w:rPr>
  </w:style>
  <w:style w:type="character" w:customStyle="1" w:styleId="2Char">
    <w:name w:val="标题 2 Char"/>
    <w:basedOn w:val="a0"/>
    <w:link w:val="2"/>
    <w:rsid w:val="00FB3265"/>
    <w:rPr>
      <w:rFonts w:ascii="Arial" w:eastAsia="黑体" w:hAnsi="Arial" w:cs="Times New Roman"/>
      <w:b/>
      <w:bCs/>
      <w:sz w:val="32"/>
      <w:szCs w:val="32"/>
    </w:rPr>
  </w:style>
  <w:style w:type="character" w:customStyle="1" w:styleId="3Char">
    <w:name w:val="标题 3 Char"/>
    <w:basedOn w:val="a0"/>
    <w:link w:val="3"/>
    <w:uiPriority w:val="99"/>
    <w:rsid w:val="00FB3265"/>
    <w:rPr>
      <w:rFonts w:ascii="Times New Roman" w:eastAsia="宋体" w:hAnsi="Times New Roman" w:cs="Times New Roman"/>
      <w:b/>
      <w:bCs/>
      <w:sz w:val="32"/>
      <w:szCs w:val="32"/>
    </w:rPr>
  </w:style>
  <w:style w:type="character" w:styleId="a5">
    <w:name w:val="annotation reference"/>
    <w:rsid w:val="00FB3265"/>
    <w:rPr>
      <w:sz w:val="21"/>
      <w:szCs w:val="21"/>
    </w:rPr>
  </w:style>
  <w:style w:type="character" w:styleId="a6">
    <w:name w:val="endnote reference"/>
    <w:rsid w:val="00FB3265"/>
    <w:rPr>
      <w:vertAlign w:val="superscript"/>
    </w:rPr>
  </w:style>
  <w:style w:type="character" w:styleId="HTML">
    <w:name w:val="HTML Code"/>
    <w:uiPriority w:val="99"/>
    <w:rsid w:val="00FB3265"/>
    <w:rPr>
      <w:rFonts w:ascii="宋体" w:eastAsia="宋体" w:hAnsi="宋体" w:cs="宋体"/>
      <w:sz w:val="24"/>
      <w:szCs w:val="24"/>
    </w:rPr>
  </w:style>
  <w:style w:type="character" w:styleId="a7">
    <w:name w:val="page number"/>
    <w:basedOn w:val="a0"/>
    <w:rsid w:val="00FB3265"/>
  </w:style>
  <w:style w:type="character" w:styleId="a8">
    <w:name w:val="footnote reference"/>
    <w:rsid w:val="00FB3265"/>
    <w:rPr>
      <w:vertAlign w:val="superscript"/>
    </w:rPr>
  </w:style>
  <w:style w:type="character" w:styleId="a9">
    <w:name w:val="Hyperlink"/>
    <w:uiPriority w:val="99"/>
    <w:rsid w:val="00FB3265"/>
    <w:rPr>
      <w:color w:val="0000FF"/>
      <w:u w:val="single"/>
    </w:rPr>
  </w:style>
  <w:style w:type="character" w:customStyle="1" w:styleId="code">
    <w:name w:val="code"/>
    <w:rsid w:val="00FB3265"/>
  </w:style>
  <w:style w:type="character" w:customStyle="1" w:styleId="apple-style-span">
    <w:name w:val="apple-style-span"/>
    <w:basedOn w:val="a0"/>
    <w:rsid w:val="00FB3265"/>
  </w:style>
  <w:style w:type="character" w:customStyle="1" w:styleId="Char1">
    <w:name w:val="脚注文本 Char"/>
    <w:link w:val="aa"/>
    <w:rsid w:val="00FB3265"/>
    <w:rPr>
      <w:rFonts w:eastAsia="宋体"/>
      <w:sz w:val="18"/>
      <w:szCs w:val="18"/>
      <w:lang w:eastAsia="en-US" w:bidi="en-US"/>
    </w:rPr>
  </w:style>
  <w:style w:type="character" w:customStyle="1" w:styleId="4CharChar">
    <w:name w:val="图目录4 Char Char"/>
    <w:link w:val="4"/>
    <w:uiPriority w:val="99"/>
    <w:rsid w:val="00FB3265"/>
    <w:rPr>
      <w:rFonts w:ascii="Arial" w:eastAsia="宋体" w:hAnsi="Arial" w:cs="宋体"/>
      <w:sz w:val="24"/>
      <w:szCs w:val="24"/>
    </w:rPr>
  </w:style>
  <w:style w:type="character" w:customStyle="1" w:styleId="string">
    <w:name w:val="string"/>
    <w:rsid w:val="00FB3265"/>
  </w:style>
  <w:style w:type="character" w:customStyle="1" w:styleId="comment">
    <w:name w:val="comment"/>
    <w:rsid w:val="00FB3265"/>
  </w:style>
  <w:style w:type="paragraph" w:styleId="ab">
    <w:name w:val="Document Map"/>
    <w:basedOn w:val="a"/>
    <w:link w:val="Char2"/>
    <w:rsid w:val="00FB3265"/>
    <w:pPr>
      <w:shd w:val="clear" w:color="auto" w:fill="000080"/>
    </w:pPr>
  </w:style>
  <w:style w:type="character" w:customStyle="1" w:styleId="Char2">
    <w:name w:val="文档结构图 Char"/>
    <w:basedOn w:val="a0"/>
    <w:link w:val="ab"/>
    <w:rsid w:val="00FB3265"/>
    <w:rPr>
      <w:rFonts w:ascii="Times New Roman" w:eastAsia="宋体" w:hAnsi="Times New Roman" w:cs="Times New Roman"/>
      <w:sz w:val="24"/>
      <w:szCs w:val="24"/>
      <w:shd w:val="clear" w:color="auto" w:fill="000080"/>
    </w:rPr>
  </w:style>
  <w:style w:type="paragraph" w:styleId="ac">
    <w:name w:val="table of figures"/>
    <w:basedOn w:val="a"/>
    <w:next w:val="a"/>
    <w:uiPriority w:val="99"/>
    <w:rsid w:val="00FB3265"/>
    <w:pPr>
      <w:ind w:leftChars="200" w:left="200" w:hangingChars="200" w:hanging="200"/>
    </w:pPr>
  </w:style>
  <w:style w:type="paragraph" w:styleId="20">
    <w:name w:val="toc 2"/>
    <w:basedOn w:val="a"/>
    <w:next w:val="a"/>
    <w:uiPriority w:val="39"/>
    <w:qFormat/>
    <w:rsid w:val="00FB3265"/>
    <w:pPr>
      <w:tabs>
        <w:tab w:val="right" w:leader="dot" w:pos="8296"/>
      </w:tabs>
      <w:ind w:leftChars="200" w:left="420"/>
      <w:jc w:val="left"/>
    </w:pPr>
    <w:rPr>
      <w:rFonts w:ascii="Arial" w:hAnsi="Arial"/>
      <w:szCs w:val="28"/>
    </w:rPr>
  </w:style>
  <w:style w:type="paragraph" w:styleId="ad">
    <w:name w:val="annotation text"/>
    <w:basedOn w:val="a"/>
    <w:link w:val="Char3"/>
    <w:rsid w:val="00FB3265"/>
    <w:pPr>
      <w:jc w:val="left"/>
    </w:pPr>
  </w:style>
  <w:style w:type="character" w:customStyle="1" w:styleId="Char3">
    <w:name w:val="批注文字 Char"/>
    <w:basedOn w:val="a0"/>
    <w:link w:val="ad"/>
    <w:rsid w:val="00FB3265"/>
    <w:rPr>
      <w:rFonts w:ascii="Times New Roman" w:eastAsia="宋体" w:hAnsi="Times New Roman" w:cs="Times New Roman"/>
      <w:sz w:val="24"/>
      <w:szCs w:val="24"/>
    </w:rPr>
  </w:style>
  <w:style w:type="paragraph" w:styleId="10">
    <w:name w:val="toc 1"/>
    <w:basedOn w:val="a"/>
    <w:next w:val="a"/>
    <w:uiPriority w:val="39"/>
    <w:qFormat/>
    <w:rsid w:val="00FB3265"/>
    <w:pPr>
      <w:tabs>
        <w:tab w:val="right" w:leader="dot" w:pos="8296"/>
      </w:tabs>
      <w:jc w:val="left"/>
    </w:pPr>
    <w:rPr>
      <w:b/>
      <w:szCs w:val="30"/>
    </w:rPr>
  </w:style>
  <w:style w:type="paragraph" w:styleId="ae">
    <w:name w:val="endnote text"/>
    <w:basedOn w:val="a"/>
    <w:link w:val="Char4"/>
    <w:rsid w:val="00FB3265"/>
    <w:pPr>
      <w:snapToGrid w:val="0"/>
      <w:jc w:val="left"/>
    </w:pPr>
  </w:style>
  <w:style w:type="character" w:customStyle="1" w:styleId="Char4">
    <w:name w:val="尾注文本 Char"/>
    <w:basedOn w:val="a0"/>
    <w:link w:val="ae"/>
    <w:rsid w:val="00FB3265"/>
    <w:rPr>
      <w:rFonts w:ascii="Times New Roman" w:eastAsia="宋体" w:hAnsi="Times New Roman" w:cs="Times New Roman"/>
      <w:sz w:val="24"/>
      <w:szCs w:val="24"/>
    </w:rPr>
  </w:style>
  <w:style w:type="paragraph" w:styleId="30">
    <w:name w:val="toc 3"/>
    <w:basedOn w:val="a"/>
    <w:next w:val="a"/>
    <w:uiPriority w:val="39"/>
    <w:qFormat/>
    <w:rsid w:val="00FB3265"/>
    <w:pPr>
      <w:tabs>
        <w:tab w:val="right" w:leader="dot" w:pos="8296"/>
      </w:tabs>
      <w:ind w:leftChars="400" w:left="840"/>
      <w:jc w:val="left"/>
    </w:pPr>
    <w:rPr>
      <w:rFonts w:ascii="Arial" w:hAnsi="Arial"/>
      <w:szCs w:val="28"/>
    </w:rPr>
  </w:style>
  <w:style w:type="paragraph" w:styleId="af">
    <w:name w:val="annotation subject"/>
    <w:basedOn w:val="ad"/>
    <w:next w:val="ad"/>
    <w:link w:val="Char5"/>
    <w:rsid w:val="00FB3265"/>
    <w:rPr>
      <w:b/>
      <w:bCs/>
    </w:rPr>
  </w:style>
  <w:style w:type="character" w:customStyle="1" w:styleId="Char5">
    <w:name w:val="批注主题 Char"/>
    <w:basedOn w:val="Char3"/>
    <w:link w:val="af"/>
    <w:rsid w:val="00FB3265"/>
    <w:rPr>
      <w:rFonts w:ascii="Times New Roman" w:eastAsia="宋体" w:hAnsi="Times New Roman" w:cs="Times New Roman"/>
      <w:b/>
      <w:bCs/>
      <w:sz w:val="24"/>
      <w:szCs w:val="24"/>
    </w:rPr>
  </w:style>
  <w:style w:type="paragraph" w:styleId="HTML0">
    <w:name w:val="HTML Preformatted"/>
    <w:basedOn w:val="a"/>
    <w:link w:val="HTMLChar"/>
    <w:rsid w:val="00FB32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Char">
    <w:name w:val="HTML 预设格式 Char"/>
    <w:basedOn w:val="a0"/>
    <w:link w:val="HTML0"/>
    <w:rsid w:val="00FB3265"/>
    <w:rPr>
      <w:rFonts w:ascii="宋体" w:eastAsia="宋体" w:hAnsi="宋体" w:cs="宋体"/>
      <w:sz w:val="24"/>
      <w:szCs w:val="24"/>
    </w:rPr>
  </w:style>
  <w:style w:type="paragraph" w:styleId="af0">
    <w:name w:val="Balloon Text"/>
    <w:basedOn w:val="a"/>
    <w:link w:val="Char6"/>
    <w:rsid w:val="00FB3265"/>
    <w:rPr>
      <w:sz w:val="18"/>
      <w:szCs w:val="18"/>
    </w:rPr>
  </w:style>
  <w:style w:type="character" w:customStyle="1" w:styleId="Char6">
    <w:name w:val="批注框文本 Char"/>
    <w:basedOn w:val="a0"/>
    <w:link w:val="af0"/>
    <w:rsid w:val="00FB3265"/>
    <w:rPr>
      <w:rFonts w:ascii="Times New Roman" w:eastAsia="宋体" w:hAnsi="Times New Roman" w:cs="Times New Roman"/>
      <w:sz w:val="18"/>
      <w:szCs w:val="18"/>
    </w:rPr>
  </w:style>
  <w:style w:type="paragraph" w:styleId="aa">
    <w:name w:val="footnote text"/>
    <w:basedOn w:val="a"/>
    <w:link w:val="Char1"/>
    <w:rsid w:val="00FB3265"/>
    <w:pPr>
      <w:widowControl/>
      <w:snapToGrid w:val="0"/>
      <w:spacing w:line="400" w:lineRule="exact"/>
      <w:jc w:val="left"/>
    </w:pPr>
    <w:rPr>
      <w:rFonts w:asciiTheme="minorHAnsi" w:hAnsiTheme="minorHAnsi" w:cstheme="minorBidi"/>
      <w:sz w:val="18"/>
      <w:szCs w:val="18"/>
      <w:lang w:eastAsia="en-US" w:bidi="en-US"/>
    </w:rPr>
  </w:style>
  <w:style w:type="character" w:customStyle="1" w:styleId="Char10">
    <w:name w:val="脚注文本 Char1"/>
    <w:basedOn w:val="a0"/>
    <w:uiPriority w:val="99"/>
    <w:semiHidden/>
    <w:rsid w:val="00FB3265"/>
    <w:rPr>
      <w:rFonts w:ascii="Times New Roman" w:eastAsia="宋体" w:hAnsi="Times New Roman" w:cs="Times New Roman"/>
      <w:sz w:val="18"/>
      <w:szCs w:val="18"/>
    </w:rPr>
  </w:style>
  <w:style w:type="paragraph" w:styleId="af1">
    <w:name w:val="Plain Text"/>
    <w:basedOn w:val="a"/>
    <w:link w:val="Char7"/>
    <w:rsid w:val="00FB3265"/>
    <w:rPr>
      <w:rFonts w:ascii="宋体" w:hAnsi="Courier New" w:cs="Courier New"/>
      <w:szCs w:val="21"/>
    </w:rPr>
  </w:style>
  <w:style w:type="character" w:customStyle="1" w:styleId="Char7">
    <w:name w:val="纯文本 Char"/>
    <w:basedOn w:val="a0"/>
    <w:link w:val="af1"/>
    <w:rsid w:val="00FB3265"/>
    <w:rPr>
      <w:rFonts w:ascii="宋体" w:eastAsia="宋体" w:hAnsi="Courier New" w:cs="Courier New"/>
      <w:sz w:val="24"/>
      <w:szCs w:val="21"/>
    </w:rPr>
  </w:style>
  <w:style w:type="paragraph" w:customStyle="1" w:styleId="11">
    <w:name w:val="列出段落1"/>
    <w:basedOn w:val="a"/>
    <w:rsid w:val="00FB3265"/>
    <w:pPr>
      <w:widowControl/>
      <w:spacing w:line="400" w:lineRule="exact"/>
      <w:ind w:left="720"/>
      <w:contextualSpacing/>
      <w:jc w:val="left"/>
    </w:pPr>
    <w:rPr>
      <w:kern w:val="0"/>
      <w:lang w:eastAsia="en-US" w:bidi="en-US"/>
    </w:rPr>
  </w:style>
  <w:style w:type="paragraph" w:customStyle="1" w:styleId="ListParagraph1">
    <w:name w:val="List Paragraph1"/>
    <w:basedOn w:val="a"/>
    <w:rsid w:val="00FB3265"/>
    <w:pPr>
      <w:widowControl/>
      <w:ind w:firstLineChars="200" w:firstLine="420"/>
      <w:jc w:val="left"/>
    </w:pPr>
    <w:rPr>
      <w:kern w:val="0"/>
      <w:sz w:val="22"/>
      <w:szCs w:val="20"/>
      <w:lang w:eastAsia="en-US"/>
    </w:rPr>
  </w:style>
  <w:style w:type="paragraph" w:customStyle="1" w:styleId="4">
    <w:name w:val="图目录4"/>
    <w:basedOn w:val="ac"/>
    <w:next w:val="a"/>
    <w:link w:val="4CharChar"/>
    <w:autoRedefine/>
    <w:uiPriority w:val="99"/>
    <w:qFormat/>
    <w:rsid w:val="00FB3265"/>
    <w:pPr>
      <w:spacing w:line="360" w:lineRule="auto"/>
      <w:ind w:leftChars="0" w:left="0" w:firstLineChars="0" w:firstLine="0"/>
      <w:jc w:val="center"/>
    </w:pPr>
    <w:rPr>
      <w:rFonts w:ascii="Arial" w:hAnsi="Arial" w:cs="宋体"/>
    </w:rPr>
  </w:style>
  <w:style w:type="paragraph" w:customStyle="1" w:styleId="21">
    <w:name w:val="表目录2"/>
    <w:basedOn w:val="ac"/>
    <w:next w:val="a"/>
    <w:autoRedefine/>
    <w:uiPriority w:val="99"/>
    <w:qFormat/>
    <w:rsid w:val="00FB3265"/>
    <w:pPr>
      <w:spacing w:line="360" w:lineRule="auto"/>
      <w:ind w:leftChars="0" w:left="0" w:firstLineChars="0" w:firstLine="0"/>
      <w:jc w:val="center"/>
    </w:pPr>
    <w:rPr>
      <w:rFonts w:ascii="Arial" w:hAnsi="Arial" w:cs="Arial"/>
    </w:rPr>
  </w:style>
  <w:style w:type="table" w:styleId="af2">
    <w:name w:val="Table Grid"/>
    <w:basedOn w:val="a1"/>
    <w:uiPriority w:val="59"/>
    <w:rsid w:val="00FB3265"/>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FB3265"/>
    <w:pPr>
      <w:widowControl/>
      <w:spacing w:before="480" w:after="0" w:line="276" w:lineRule="auto"/>
      <w:jc w:val="left"/>
      <w:outlineLvl w:val="9"/>
    </w:pPr>
    <w:rPr>
      <w:rFonts w:ascii="Cambria" w:hAnsi="Cambria"/>
      <w:color w:val="365F91"/>
      <w:kern w:val="0"/>
      <w:sz w:val="28"/>
      <w:szCs w:val="28"/>
    </w:rPr>
  </w:style>
  <w:style w:type="paragraph" w:styleId="af3">
    <w:name w:val="caption"/>
    <w:basedOn w:val="a"/>
    <w:next w:val="a"/>
    <w:unhideWhenUsed/>
    <w:qFormat/>
    <w:rsid w:val="00FB3265"/>
    <w:pPr>
      <w:jc w:val="center"/>
    </w:pPr>
    <w:rPr>
      <w:rFonts w:ascii="Cambria" w:hAnsi="Cambria"/>
      <w:szCs w:val="20"/>
    </w:rPr>
  </w:style>
  <w:style w:type="character" w:styleId="af4">
    <w:name w:val="Strong"/>
    <w:uiPriority w:val="22"/>
    <w:qFormat/>
    <w:rsid w:val="00FB3265"/>
    <w:rPr>
      <w:b/>
      <w:bCs/>
    </w:rPr>
  </w:style>
  <w:style w:type="character" w:customStyle="1" w:styleId="apple-converted-space">
    <w:name w:val="apple-converted-space"/>
    <w:rsid w:val="00FB3265"/>
  </w:style>
  <w:style w:type="character" w:styleId="af5">
    <w:name w:val="Emphasis"/>
    <w:uiPriority w:val="20"/>
    <w:qFormat/>
    <w:rsid w:val="00FB3265"/>
    <w:rPr>
      <w:i/>
      <w:iCs/>
    </w:rPr>
  </w:style>
  <w:style w:type="paragraph" w:styleId="af6">
    <w:name w:val="No Spacing"/>
    <w:uiPriority w:val="1"/>
    <w:qFormat/>
    <w:rsid w:val="00FB3265"/>
    <w:pPr>
      <w:widowControl w:val="0"/>
      <w:jc w:val="both"/>
    </w:pPr>
    <w:rPr>
      <w:rFonts w:ascii="Times New Roman" w:eastAsia="宋体" w:hAnsi="Times New Roman" w:cs="Times New Roman"/>
      <w:szCs w:val="24"/>
    </w:rPr>
  </w:style>
  <w:style w:type="table" w:styleId="af7">
    <w:name w:val="Light Shading"/>
    <w:basedOn w:val="a1"/>
    <w:uiPriority w:val="60"/>
    <w:rsid w:val="00FB3265"/>
    <w:rPr>
      <w:rFonts w:ascii="Times New Roman" w:eastAsia="宋体" w:hAnsi="Times New Roman"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
    <w:name w:val="Light Shading Accent 1"/>
    <w:basedOn w:val="a1"/>
    <w:uiPriority w:val="60"/>
    <w:rsid w:val="00FB3265"/>
    <w:rPr>
      <w:rFonts w:ascii="Times New Roman" w:eastAsia="宋体" w:hAnsi="Times New Roman" w:cs="Times New Roman"/>
      <w:color w:val="365F91"/>
      <w:kern w:val="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Shading Accent 3"/>
    <w:basedOn w:val="a1"/>
    <w:uiPriority w:val="60"/>
    <w:rsid w:val="00FB3265"/>
    <w:rPr>
      <w:rFonts w:ascii="Times New Roman" w:eastAsia="宋体" w:hAnsi="Times New Roman" w:cs="Times New Roman"/>
      <w:color w:val="76923C"/>
      <w:kern w:val="0"/>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30">
    <w:name w:val="Light Grid Accent 3"/>
    <w:basedOn w:val="a1"/>
    <w:uiPriority w:val="62"/>
    <w:rsid w:val="00FB3265"/>
    <w:rPr>
      <w:rFonts w:ascii="Times New Roman" w:eastAsia="宋体" w:hAnsi="Times New Roman" w:cs="Times New Roman"/>
      <w:kern w:val="0"/>
      <w:sz w:val="20"/>
      <w:szCs w:val="20"/>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8">
    <w:name w:val="List Paragraph"/>
    <w:basedOn w:val="a"/>
    <w:uiPriority w:val="34"/>
    <w:qFormat/>
    <w:rsid w:val="00FB32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oleObject" Target="embeddings/oleObject2.bin"/><Relationship Id="rId33" Type="http://schemas.openxmlformats.org/officeDocument/2006/relationships/image" Target="media/image18.png"/><Relationship Id="rId38"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oleObject" Target="embeddings/oleObject3.bin"/><Relationship Id="rId30" Type="http://schemas.openxmlformats.org/officeDocument/2006/relationships/image" Target="media/image15.png"/><Relationship Id="rId35"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2CD0C-7308-4A88-ABAB-4B9B6F4F0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52</Pages>
  <Words>5513</Words>
  <Characters>31429</Characters>
  <Application>Microsoft Office Word</Application>
  <DocSecurity>0</DocSecurity>
  <Lines>261</Lines>
  <Paragraphs>73</Paragraphs>
  <ScaleCrop>false</ScaleCrop>
  <Company/>
  <LinksUpToDate>false</LinksUpToDate>
  <CharactersWithSpaces>36869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Skw</dc:creator>
  <cp:lastModifiedBy>Skw</cp:lastModifiedBy>
  <cp:revision>22</cp:revision>
  <dcterms:created xsi:type="dcterms:W3CDTF">2014-05-27T06:17:00Z</dcterms:created>
  <dcterms:modified xsi:type="dcterms:W3CDTF">2014-06-03T06:48:00Z</dcterms:modified>
</cp:coreProperties>
</file>